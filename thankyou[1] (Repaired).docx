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30A3" w:rsidRPr="00A07ACD" w:rsidRDefault="007630A3" w:rsidP="00B809A6">
      <w:pPr>
        <w:jc w:val="left"/>
        <w:rPr>
          <w:sz w:val="28"/>
          <w:szCs w:val="28"/>
          <w:vertAlign w:val="subscript"/>
        </w:rPr>
      </w:pPr>
    </w:p>
    <w:p w:rsidR="00673E88" w:rsidRPr="00A07ACD" w:rsidRDefault="00174341" w:rsidP="00B809A6">
      <w:pPr>
        <w:spacing w:after="120"/>
        <w:jc w:val="center"/>
        <w:rPr>
          <w:sz w:val="28"/>
          <w:szCs w:val="28"/>
        </w:rPr>
      </w:pPr>
      <w:r w:rsidRPr="00A07ACD">
        <w:rPr>
          <w:sz w:val="28"/>
          <w:szCs w:val="28"/>
        </w:rPr>
        <w:t>DESIGN &amp; IMPLEMENTATION OF COURSE REGISTRATION</w:t>
      </w:r>
    </w:p>
    <w:p w:rsidR="00673E88" w:rsidRPr="00A07ACD" w:rsidRDefault="00174341" w:rsidP="00B809A6">
      <w:pPr>
        <w:spacing w:after="120"/>
        <w:jc w:val="center"/>
        <w:rPr>
          <w:sz w:val="28"/>
          <w:szCs w:val="28"/>
        </w:rPr>
      </w:pPr>
      <w:r w:rsidRPr="00A07ACD">
        <w:rPr>
          <w:sz w:val="28"/>
          <w:szCs w:val="28"/>
        </w:rPr>
        <w:t>AND RESULT PROCESSING SYSTEM FOR POLYTECNICS IN NIGERIA</w:t>
      </w:r>
    </w:p>
    <w:p w:rsidR="00673E88" w:rsidRPr="00A07ACD" w:rsidRDefault="00174341" w:rsidP="00B809A6">
      <w:pPr>
        <w:spacing w:after="120"/>
        <w:jc w:val="center"/>
        <w:rPr>
          <w:sz w:val="28"/>
          <w:szCs w:val="28"/>
        </w:rPr>
      </w:pPr>
      <w:r w:rsidRPr="00A07ACD">
        <w:rPr>
          <w:sz w:val="28"/>
          <w:szCs w:val="28"/>
        </w:rPr>
        <w:t>(A Case Study of Enugu State Polytechnic, Iwollo.)</w:t>
      </w:r>
    </w:p>
    <w:p w:rsidR="00673E88" w:rsidRPr="00A07ACD" w:rsidRDefault="00673E88" w:rsidP="00B809A6">
      <w:pPr>
        <w:jc w:val="center"/>
        <w:rPr>
          <w:sz w:val="28"/>
          <w:szCs w:val="28"/>
        </w:rPr>
      </w:pPr>
    </w:p>
    <w:p w:rsidR="00673E88" w:rsidRPr="00A07ACD" w:rsidRDefault="00174341" w:rsidP="00B809A6">
      <w:pPr>
        <w:jc w:val="center"/>
        <w:rPr>
          <w:sz w:val="28"/>
          <w:szCs w:val="28"/>
        </w:rPr>
      </w:pPr>
      <w:r w:rsidRPr="00A07ACD">
        <w:rPr>
          <w:sz w:val="28"/>
          <w:szCs w:val="28"/>
        </w:rPr>
        <w:t>BY</w:t>
      </w:r>
    </w:p>
    <w:p w:rsidR="00673E88" w:rsidRPr="00A07ACD" w:rsidRDefault="00673E88" w:rsidP="00B809A6">
      <w:pPr>
        <w:jc w:val="center"/>
        <w:rPr>
          <w:sz w:val="28"/>
          <w:szCs w:val="28"/>
        </w:rPr>
      </w:pPr>
    </w:p>
    <w:p w:rsidR="00673E88" w:rsidRPr="00A07ACD" w:rsidRDefault="00673E88" w:rsidP="00B809A6">
      <w:pPr>
        <w:jc w:val="center"/>
        <w:rPr>
          <w:sz w:val="28"/>
          <w:szCs w:val="28"/>
        </w:rPr>
      </w:pPr>
    </w:p>
    <w:p w:rsidR="00673E88" w:rsidRPr="00A07ACD" w:rsidRDefault="00174341" w:rsidP="00B809A6">
      <w:pPr>
        <w:jc w:val="center"/>
        <w:rPr>
          <w:sz w:val="28"/>
          <w:szCs w:val="28"/>
        </w:rPr>
      </w:pPr>
      <w:r w:rsidRPr="00A07ACD">
        <w:rPr>
          <w:sz w:val="28"/>
          <w:szCs w:val="28"/>
        </w:rPr>
        <w:t>Chukwuma Joshua Mgbeosorochukwu</w:t>
      </w:r>
    </w:p>
    <w:p w:rsidR="00673E88" w:rsidRPr="00A07ACD" w:rsidRDefault="00174341" w:rsidP="00B809A6">
      <w:pPr>
        <w:jc w:val="center"/>
        <w:rPr>
          <w:sz w:val="28"/>
          <w:szCs w:val="28"/>
        </w:rPr>
      </w:pPr>
      <w:r w:rsidRPr="00A07ACD">
        <w:rPr>
          <w:sz w:val="28"/>
          <w:szCs w:val="28"/>
        </w:rPr>
        <w:t>(Espoly/CS/ND/2018/2019/0024)</w:t>
      </w:r>
    </w:p>
    <w:p w:rsidR="00673E88" w:rsidRPr="00A07ACD" w:rsidRDefault="00673E88" w:rsidP="00B809A6">
      <w:pPr>
        <w:jc w:val="center"/>
        <w:rPr>
          <w:sz w:val="28"/>
          <w:szCs w:val="28"/>
        </w:rPr>
      </w:pPr>
    </w:p>
    <w:p w:rsidR="00673E88" w:rsidRPr="00A07ACD" w:rsidRDefault="00673E88" w:rsidP="00B809A6">
      <w:pPr>
        <w:jc w:val="center"/>
        <w:rPr>
          <w:sz w:val="28"/>
          <w:szCs w:val="28"/>
        </w:rPr>
      </w:pPr>
    </w:p>
    <w:p w:rsidR="00673E88" w:rsidRPr="00A07ACD" w:rsidRDefault="00673E88" w:rsidP="00B809A6">
      <w:pPr>
        <w:jc w:val="center"/>
        <w:rPr>
          <w:sz w:val="28"/>
          <w:szCs w:val="28"/>
        </w:rPr>
      </w:pPr>
    </w:p>
    <w:p w:rsidR="00673E88" w:rsidRPr="00A07ACD" w:rsidRDefault="00174341" w:rsidP="00B809A6">
      <w:pPr>
        <w:jc w:val="center"/>
        <w:rPr>
          <w:sz w:val="28"/>
          <w:szCs w:val="28"/>
        </w:rPr>
      </w:pPr>
      <w:r w:rsidRPr="00A07ACD">
        <w:rPr>
          <w:sz w:val="28"/>
          <w:szCs w:val="28"/>
        </w:rPr>
        <w:t>A PROJECT REPORT SUBMITTED IN PARTIAL FULFILMENT OF THE REQUIREMENTS FOR THE AWARD OF NATIONAL DIPLOMA IN THE DEPARTMENT OF COMPUTER SCIENCE, Enugu State Polytechnic, Iwollo.</w:t>
      </w:r>
    </w:p>
    <w:p w:rsidR="00673E88" w:rsidRPr="00A07ACD" w:rsidRDefault="00673E88" w:rsidP="00B809A6">
      <w:pPr>
        <w:jc w:val="center"/>
        <w:rPr>
          <w:sz w:val="28"/>
          <w:szCs w:val="28"/>
        </w:rPr>
      </w:pPr>
    </w:p>
    <w:p w:rsidR="00673E88" w:rsidRPr="00A07ACD" w:rsidRDefault="00673E88" w:rsidP="00B809A6">
      <w:pPr>
        <w:jc w:val="center"/>
        <w:rPr>
          <w:sz w:val="28"/>
          <w:szCs w:val="28"/>
        </w:rPr>
      </w:pPr>
    </w:p>
    <w:p w:rsidR="00673E88" w:rsidRPr="00A07ACD" w:rsidRDefault="00673E88" w:rsidP="00B809A6">
      <w:pPr>
        <w:jc w:val="center"/>
        <w:rPr>
          <w:sz w:val="28"/>
          <w:szCs w:val="28"/>
        </w:rPr>
      </w:pPr>
    </w:p>
    <w:p w:rsidR="004071A1" w:rsidRPr="00A07ACD" w:rsidRDefault="004071A1" w:rsidP="00B809A6">
      <w:pPr>
        <w:jc w:val="center"/>
        <w:rPr>
          <w:sz w:val="28"/>
          <w:szCs w:val="28"/>
        </w:rPr>
      </w:pPr>
    </w:p>
    <w:p w:rsidR="004071A1" w:rsidRPr="00A07ACD" w:rsidRDefault="004071A1" w:rsidP="00B809A6">
      <w:pPr>
        <w:jc w:val="center"/>
        <w:rPr>
          <w:sz w:val="28"/>
          <w:szCs w:val="28"/>
        </w:rPr>
      </w:pPr>
    </w:p>
    <w:p w:rsidR="00673E88" w:rsidRPr="00A07ACD" w:rsidRDefault="00673E88" w:rsidP="00B809A6">
      <w:pPr>
        <w:jc w:val="center"/>
        <w:rPr>
          <w:sz w:val="28"/>
          <w:szCs w:val="28"/>
        </w:rPr>
      </w:pPr>
    </w:p>
    <w:p w:rsidR="004071A1" w:rsidRPr="00A07ACD" w:rsidRDefault="00174341" w:rsidP="00B809A6">
      <w:pPr>
        <w:jc w:val="center"/>
        <w:rPr>
          <w:sz w:val="28"/>
          <w:szCs w:val="28"/>
        </w:rPr>
      </w:pPr>
      <w:r w:rsidRPr="00A07ACD">
        <w:rPr>
          <w:sz w:val="28"/>
          <w:szCs w:val="28"/>
        </w:rPr>
        <w:t>March, 2021</w:t>
      </w:r>
    </w:p>
    <w:p w:rsidR="00673E88" w:rsidRPr="00A07ACD" w:rsidRDefault="00673E88" w:rsidP="00B809A6">
      <w:pPr>
        <w:rPr>
          <w:sz w:val="28"/>
          <w:szCs w:val="28"/>
        </w:rPr>
      </w:pPr>
    </w:p>
    <w:p w:rsidR="001058D1" w:rsidRPr="00A07ACD" w:rsidRDefault="001058D1" w:rsidP="00B809A6">
      <w:pPr>
        <w:jc w:val="center"/>
        <w:rPr>
          <w:bCs/>
          <w:sz w:val="28"/>
          <w:szCs w:val="28"/>
        </w:rPr>
      </w:pPr>
    </w:p>
    <w:p w:rsidR="001058D1" w:rsidRPr="00A07ACD" w:rsidRDefault="001058D1" w:rsidP="00B809A6">
      <w:pPr>
        <w:jc w:val="center"/>
        <w:rPr>
          <w:bCs/>
          <w:sz w:val="28"/>
          <w:szCs w:val="28"/>
        </w:rPr>
      </w:pPr>
    </w:p>
    <w:p w:rsidR="001058D1" w:rsidRPr="00A07ACD" w:rsidRDefault="001058D1" w:rsidP="00B809A6">
      <w:pPr>
        <w:jc w:val="center"/>
        <w:rPr>
          <w:bCs/>
          <w:sz w:val="28"/>
          <w:szCs w:val="28"/>
        </w:rPr>
      </w:pPr>
    </w:p>
    <w:p w:rsidR="00673E88" w:rsidRPr="00A07ACD" w:rsidRDefault="00174341" w:rsidP="00B809A6">
      <w:pPr>
        <w:jc w:val="center"/>
        <w:rPr>
          <w:bCs/>
          <w:sz w:val="28"/>
          <w:szCs w:val="28"/>
        </w:rPr>
      </w:pPr>
      <w:r w:rsidRPr="00A07ACD">
        <w:rPr>
          <w:bCs/>
          <w:sz w:val="28"/>
          <w:szCs w:val="28"/>
        </w:rPr>
        <w:t>CERTIFICATION</w:t>
      </w:r>
    </w:p>
    <w:p w:rsidR="00673E88" w:rsidRPr="00A07ACD" w:rsidRDefault="00174341" w:rsidP="00B809A6">
      <w:pPr>
        <w:rPr>
          <w:bCs/>
          <w:sz w:val="28"/>
          <w:szCs w:val="28"/>
        </w:rPr>
      </w:pPr>
      <w:r w:rsidRPr="00A07ACD">
        <w:rPr>
          <w:bCs/>
          <w:sz w:val="28"/>
          <w:szCs w:val="28"/>
        </w:rPr>
        <w:t>This is to certify that this project was carried out by Chukwuma Joshua Mgbeosorochukwu</w:t>
      </w:r>
      <w:r w:rsidR="00012C3F" w:rsidRPr="00A07ACD">
        <w:rPr>
          <w:bCs/>
          <w:sz w:val="28"/>
          <w:szCs w:val="28"/>
        </w:rPr>
        <w:t xml:space="preserve"> </w:t>
      </w:r>
      <w:r w:rsidRPr="00A07ACD">
        <w:rPr>
          <w:bCs/>
          <w:sz w:val="28"/>
          <w:szCs w:val="28"/>
        </w:rPr>
        <w:t>under the supervision of Dr. Mrs. Ezeme Chizoba</w:t>
      </w:r>
      <w:r w:rsidR="00012C3F" w:rsidRPr="00A07ACD">
        <w:rPr>
          <w:bCs/>
          <w:sz w:val="28"/>
          <w:szCs w:val="28"/>
        </w:rPr>
        <w:t xml:space="preserve"> </w:t>
      </w:r>
      <w:r w:rsidRPr="00A07ACD">
        <w:rPr>
          <w:bCs/>
          <w:sz w:val="28"/>
          <w:szCs w:val="28"/>
        </w:rPr>
        <w:t>in the Department of computer science: Enugu State Polytechnic, Iwollo</w:t>
      </w:r>
    </w:p>
    <w:p w:rsidR="00673E88" w:rsidRPr="00A07ACD" w:rsidRDefault="00673E88" w:rsidP="00B809A6">
      <w:pPr>
        <w:rPr>
          <w:bCs/>
          <w:sz w:val="28"/>
          <w:szCs w:val="28"/>
        </w:rPr>
      </w:pPr>
    </w:p>
    <w:p w:rsidR="001058D1" w:rsidRPr="00A07ACD" w:rsidRDefault="001058D1" w:rsidP="00B809A6">
      <w:pPr>
        <w:jc w:val="center"/>
        <w:rPr>
          <w:bCs/>
          <w:sz w:val="28"/>
          <w:szCs w:val="28"/>
        </w:rPr>
      </w:pPr>
    </w:p>
    <w:p w:rsidR="001058D1" w:rsidRPr="00A07ACD" w:rsidRDefault="001058D1" w:rsidP="00B809A6">
      <w:pPr>
        <w:jc w:val="center"/>
        <w:rPr>
          <w:bCs/>
          <w:sz w:val="28"/>
          <w:szCs w:val="28"/>
        </w:rPr>
      </w:pPr>
    </w:p>
    <w:p w:rsidR="001058D1" w:rsidRPr="00A07ACD" w:rsidRDefault="001058D1" w:rsidP="00B809A6">
      <w:pPr>
        <w:jc w:val="center"/>
        <w:rPr>
          <w:bCs/>
          <w:sz w:val="28"/>
          <w:szCs w:val="28"/>
        </w:rPr>
      </w:pPr>
    </w:p>
    <w:p w:rsidR="001058D1" w:rsidRPr="00A07ACD" w:rsidRDefault="001058D1" w:rsidP="00B809A6">
      <w:pPr>
        <w:jc w:val="center"/>
        <w:rPr>
          <w:bCs/>
          <w:sz w:val="28"/>
          <w:szCs w:val="28"/>
        </w:rPr>
      </w:pPr>
    </w:p>
    <w:p w:rsidR="001058D1" w:rsidRPr="00A07ACD" w:rsidRDefault="001058D1" w:rsidP="00B809A6">
      <w:pPr>
        <w:jc w:val="center"/>
        <w:rPr>
          <w:bCs/>
          <w:sz w:val="28"/>
          <w:szCs w:val="28"/>
        </w:rPr>
      </w:pPr>
    </w:p>
    <w:p w:rsidR="001058D1" w:rsidRPr="00A07ACD" w:rsidRDefault="001058D1" w:rsidP="00B809A6">
      <w:pPr>
        <w:jc w:val="center"/>
        <w:rPr>
          <w:bCs/>
          <w:sz w:val="28"/>
          <w:szCs w:val="28"/>
        </w:rPr>
      </w:pPr>
    </w:p>
    <w:p w:rsidR="001058D1" w:rsidRPr="00A07ACD" w:rsidRDefault="001058D1" w:rsidP="00B809A6">
      <w:pPr>
        <w:jc w:val="center"/>
        <w:rPr>
          <w:bCs/>
          <w:sz w:val="28"/>
          <w:szCs w:val="28"/>
        </w:rPr>
      </w:pPr>
    </w:p>
    <w:p w:rsidR="001058D1" w:rsidRPr="00A07ACD" w:rsidRDefault="001058D1" w:rsidP="00B809A6">
      <w:pPr>
        <w:jc w:val="center"/>
        <w:rPr>
          <w:bCs/>
          <w:sz w:val="28"/>
          <w:szCs w:val="28"/>
        </w:rPr>
      </w:pPr>
    </w:p>
    <w:p w:rsidR="001058D1" w:rsidRPr="00A07ACD" w:rsidRDefault="001058D1" w:rsidP="00B809A6">
      <w:pPr>
        <w:jc w:val="center"/>
        <w:rPr>
          <w:bCs/>
          <w:sz w:val="28"/>
          <w:szCs w:val="28"/>
        </w:rPr>
      </w:pPr>
    </w:p>
    <w:p w:rsidR="001058D1" w:rsidRPr="00A07ACD" w:rsidRDefault="001058D1" w:rsidP="00B809A6">
      <w:pPr>
        <w:jc w:val="center"/>
        <w:rPr>
          <w:bCs/>
          <w:sz w:val="28"/>
          <w:szCs w:val="28"/>
        </w:rPr>
      </w:pPr>
    </w:p>
    <w:p w:rsidR="001058D1" w:rsidRPr="00A07ACD" w:rsidRDefault="001058D1" w:rsidP="00B809A6">
      <w:pPr>
        <w:jc w:val="center"/>
        <w:rPr>
          <w:bCs/>
          <w:sz w:val="28"/>
          <w:szCs w:val="28"/>
        </w:rPr>
      </w:pPr>
    </w:p>
    <w:p w:rsidR="001058D1" w:rsidRPr="00A07ACD" w:rsidRDefault="001058D1" w:rsidP="00B809A6">
      <w:pPr>
        <w:jc w:val="center"/>
        <w:rPr>
          <w:bCs/>
          <w:sz w:val="28"/>
          <w:szCs w:val="28"/>
        </w:rPr>
      </w:pPr>
    </w:p>
    <w:p w:rsidR="00ED3BFA" w:rsidRPr="00A07ACD" w:rsidRDefault="00ED3BFA" w:rsidP="00ED3BFA">
      <w:pPr>
        <w:rPr>
          <w:bCs/>
          <w:sz w:val="28"/>
          <w:szCs w:val="28"/>
        </w:rPr>
      </w:pPr>
    </w:p>
    <w:p w:rsidR="007B0425" w:rsidRPr="00A07ACD" w:rsidRDefault="001058D1" w:rsidP="00ED3BFA">
      <w:pPr>
        <w:jc w:val="center"/>
        <w:rPr>
          <w:bCs/>
          <w:sz w:val="28"/>
          <w:szCs w:val="28"/>
        </w:rPr>
      </w:pPr>
      <w:r w:rsidRPr="00A07ACD">
        <w:rPr>
          <w:bCs/>
          <w:sz w:val="28"/>
          <w:szCs w:val="28"/>
        </w:rPr>
        <w:t>Approval</w:t>
      </w:r>
    </w:p>
    <w:p w:rsidR="007B0425" w:rsidRPr="00A07ACD" w:rsidRDefault="007B0425" w:rsidP="00B809A6">
      <w:pPr>
        <w:rPr>
          <w:sz w:val="28"/>
          <w:szCs w:val="28"/>
        </w:rPr>
      </w:pPr>
      <w:r w:rsidRPr="00A07ACD">
        <w:rPr>
          <w:sz w:val="28"/>
          <w:szCs w:val="28"/>
        </w:rPr>
        <w:t xml:space="preserve">This </w:t>
      </w:r>
      <w:r w:rsidR="001E7554" w:rsidRPr="00A07ACD">
        <w:rPr>
          <w:sz w:val="28"/>
          <w:szCs w:val="28"/>
        </w:rPr>
        <w:t>project</w:t>
      </w:r>
      <w:r w:rsidR="004C5945" w:rsidRPr="00A07ACD">
        <w:rPr>
          <w:sz w:val="28"/>
          <w:szCs w:val="28"/>
        </w:rPr>
        <w:t xml:space="preserve"> work has been read and approved by the department of computer computer, enugu state polytechnic iwollo. I therefore, certify that the project w</w:t>
      </w:r>
      <w:r w:rsidR="001058D1" w:rsidRPr="00A07ACD">
        <w:rPr>
          <w:sz w:val="28"/>
          <w:szCs w:val="28"/>
        </w:rPr>
        <w:t xml:space="preserve">ork was carried out by chukwuma Joshua </w:t>
      </w:r>
      <w:r w:rsidR="004C5945" w:rsidRPr="00A07ACD">
        <w:rPr>
          <w:sz w:val="28"/>
          <w:szCs w:val="28"/>
        </w:rPr>
        <w:t>mgbeosorochukwu with registration number ESPOLY/CS/ND/2018/2019/0024 in department of computer science, enugu state polytechnic iwollo.</w:t>
      </w:r>
    </w:p>
    <w:p w:rsidR="004C5945" w:rsidRPr="00A07ACD" w:rsidRDefault="004C5945" w:rsidP="00B809A6">
      <w:pPr>
        <w:rPr>
          <w:sz w:val="28"/>
          <w:szCs w:val="28"/>
        </w:rPr>
      </w:pPr>
    </w:p>
    <w:p w:rsidR="00096EF3" w:rsidRPr="00A07ACD" w:rsidRDefault="00096EF3" w:rsidP="00B809A6">
      <w:pPr>
        <w:rPr>
          <w:sz w:val="28"/>
          <w:szCs w:val="28"/>
        </w:rPr>
      </w:pPr>
      <w:r w:rsidRPr="00A07ACD">
        <w:rPr>
          <w:sz w:val="28"/>
          <w:szCs w:val="28"/>
        </w:rPr>
        <w:t xml:space="preserve">  ------------------------                                                                       </w:t>
      </w:r>
      <w:r w:rsidR="00771FBA">
        <w:rPr>
          <w:sz w:val="28"/>
          <w:szCs w:val="28"/>
        </w:rPr>
        <w:t xml:space="preserve">       ------------</w:t>
      </w:r>
    </w:p>
    <w:p w:rsidR="00096EF3" w:rsidRPr="00A07ACD" w:rsidRDefault="00096EF3" w:rsidP="00B809A6">
      <w:pPr>
        <w:rPr>
          <w:sz w:val="28"/>
          <w:szCs w:val="28"/>
        </w:rPr>
      </w:pPr>
      <w:r w:rsidRPr="00A07ACD">
        <w:rPr>
          <w:sz w:val="28"/>
          <w:szCs w:val="28"/>
        </w:rPr>
        <w:t>Dr. Mrs.   Ezem chizoba                                                                  Date</w:t>
      </w:r>
    </w:p>
    <w:p w:rsidR="00096EF3" w:rsidRPr="00A07ACD" w:rsidRDefault="00096EF3" w:rsidP="00B809A6">
      <w:pPr>
        <w:rPr>
          <w:sz w:val="28"/>
          <w:szCs w:val="28"/>
        </w:rPr>
      </w:pPr>
      <w:r w:rsidRPr="00A07ACD">
        <w:rPr>
          <w:sz w:val="28"/>
          <w:szCs w:val="28"/>
        </w:rPr>
        <w:t>Project supervisor</w:t>
      </w:r>
    </w:p>
    <w:p w:rsidR="00096EF3" w:rsidRPr="00A07ACD" w:rsidRDefault="00096EF3" w:rsidP="00B809A6">
      <w:pPr>
        <w:rPr>
          <w:sz w:val="28"/>
          <w:szCs w:val="28"/>
        </w:rPr>
      </w:pPr>
    </w:p>
    <w:p w:rsidR="00096EF3" w:rsidRPr="00A07ACD" w:rsidRDefault="00096EF3" w:rsidP="00B809A6">
      <w:pPr>
        <w:rPr>
          <w:sz w:val="28"/>
          <w:szCs w:val="28"/>
        </w:rPr>
      </w:pPr>
      <w:r w:rsidRPr="00A07ACD">
        <w:rPr>
          <w:sz w:val="28"/>
          <w:szCs w:val="28"/>
        </w:rPr>
        <w:t xml:space="preserve">-------------------------                                                                         </w:t>
      </w:r>
      <w:r w:rsidR="00771FBA">
        <w:rPr>
          <w:sz w:val="28"/>
          <w:szCs w:val="28"/>
        </w:rPr>
        <w:t xml:space="preserve">       -----------</w:t>
      </w:r>
    </w:p>
    <w:p w:rsidR="00096EF3" w:rsidRPr="00A07ACD" w:rsidRDefault="00096EF3" w:rsidP="00B809A6">
      <w:pPr>
        <w:rPr>
          <w:sz w:val="28"/>
          <w:szCs w:val="28"/>
        </w:rPr>
      </w:pPr>
      <w:r w:rsidRPr="00A07ACD">
        <w:rPr>
          <w:sz w:val="28"/>
          <w:szCs w:val="28"/>
        </w:rPr>
        <w:t>HOD Computer Science                                                                    Date</w:t>
      </w:r>
    </w:p>
    <w:p w:rsidR="00096EF3" w:rsidRPr="00A07ACD" w:rsidRDefault="00096EF3" w:rsidP="00B809A6">
      <w:pPr>
        <w:rPr>
          <w:sz w:val="28"/>
          <w:szCs w:val="28"/>
        </w:rPr>
      </w:pPr>
      <w:r w:rsidRPr="00A07ACD">
        <w:rPr>
          <w:sz w:val="28"/>
          <w:szCs w:val="28"/>
        </w:rPr>
        <w:t>Department</w:t>
      </w:r>
    </w:p>
    <w:p w:rsidR="00096EF3" w:rsidRPr="00A07ACD" w:rsidRDefault="00096EF3" w:rsidP="00B809A6">
      <w:pPr>
        <w:rPr>
          <w:sz w:val="28"/>
          <w:szCs w:val="28"/>
        </w:rPr>
      </w:pPr>
    </w:p>
    <w:p w:rsidR="00096EF3" w:rsidRPr="00A07ACD" w:rsidRDefault="00096EF3" w:rsidP="00B809A6">
      <w:pPr>
        <w:rPr>
          <w:sz w:val="28"/>
          <w:szCs w:val="28"/>
        </w:rPr>
      </w:pPr>
      <w:r w:rsidRPr="00A07ACD">
        <w:rPr>
          <w:sz w:val="28"/>
          <w:szCs w:val="28"/>
        </w:rPr>
        <w:t xml:space="preserve">--------------------                                                                      </w:t>
      </w:r>
      <w:r w:rsidR="00771FBA">
        <w:rPr>
          <w:sz w:val="28"/>
          <w:szCs w:val="28"/>
        </w:rPr>
        <w:t xml:space="preserve">          ----------------</w:t>
      </w:r>
    </w:p>
    <w:p w:rsidR="00096EF3" w:rsidRPr="00A07ACD" w:rsidRDefault="00096EF3" w:rsidP="00B809A6">
      <w:pPr>
        <w:rPr>
          <w:sz w:val="28"/>
          <w:szCs w:val="28"/>
        </w:rPr>
      </w:pPr>
      <w:r w:rsidRPr="00A07ACD">
        <w:rPr>
          <w:sz w:val="28"/>
          <w:szCs w:val="28"/>
        </w:rPr>
        <w:t>External Supervisor                                                                             Date</w:t>
      </w:r>
    </w:p>
    <w:p w:rsidR="00096EF3" w:rsidRPr="00A07ACD" w:rsidRDefault="00096EF3" w:rsidP="00B809A6">
      <w:pPr>
        <w:rPr>
          <w:sz w:val="28"/>
          <w:szCs w:val="28"/>
        </w:rPr>
      </w:pPr>
    </w:p>
    <w:p w:rsidR="00ED3BFA" w:rsidRPr="00A07ACD" w:rsidRDefault="00ED3BFA" w:rsidP="00B809A6">
      <w:pPr>
        <w:rPr>
          <w:bCs/>
          <w:sz w:val="28"/>
          <w:szCs w:val="28"/>
        </w:rPr>
      </w:pPr>
    </w:p>
    <w:p w:rsidR="00ED3BFA" w:rsidRPr="00A07ACD" w:rsidRDefault="00ED3BFA" w:rsidP="00B809A6">
      <w:pPr>
        <w:rPr>
          <w:bCs/>
          <w:sz w:val="28"/>
          <w:szCs w:val="28"/>
        </w:rPr>
      </w:pPr>
    </w:p>
    <w:p w:rsidR="00673E88" w:rsidRPr="00A07ACD" w:rsidRDefault="00174341" w:rsidP="00ED3BFA">
      <w:pPr>
        <w:jc w:val="center"/>
        <w:rPr>
          <w:sz w:val="28"/>
          <w:szCs w:val="28"/>
        </w:rPr>
      </w:pPr>
      <w:r w:rsidRPr="00A07ACD">
        <w:rPr>
          <w:sz w:val="28"/>
          <w:szCs w:val="28"/>
        </w:rPr>
        <w:lastRenderedPageBreak/>
        <w:t>DEDICATION</w:t>
      </w:r>
    </w:p>
    <w:p w:rsidR="00673E88" w:rsidRPr="00A07ACD" w:rsidRDefault="00174341" w:rsidP="00B809A6">
      <w:pPr>
        <w:rPr>
          <w:sz w:val="28"/>
          <w:szCs w:val="28"/>
        </w:rPr>
      </w:pPr>
      <w:r w:rsidRPr="00A07ACD">
        <w:rPr>
          <w:sz w:val="28"/>
          <w:szCs w:val="28"/>
        </w:rPr>
        <w:t>This project is dedicated to my family for the support and guidance they gave me and the sacrifice they had to make for me to realize my dream and reach this far, especially my dear sister Mrs. Florence Ada</w:t>
      </w:r>
      <w:r w:rsidR="00162D07" w:rsidRPr="00A07ACD">
        <w:rPr>
          <w:sz w:val="28"/>
          <w:szCs w:val="28"/>
        </w:rPr>
        <w:t xml:space="preserve"> </w:t>
      </w:r>
      <w:r w:rsidR="001058D1" w:rsidRPr="00A07ACD">
        <w:rPr>
          <w:sz w:val="28"/>
          <w:szCs w:val="28"/>
        </w:rPr>
        <w:t>O</w:t>
      </w:r>
      <w:r w:rsidRPr="00A07ACD">
        <w:rPr>
          <w:sz w:val="28"/>
          <w:szCs w:val="28"/>
        </w:rPr>
        <w:t>nu, who stood by me in all situations even at the times of financial needs.</w:t>
      </w: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ind w:left="2880" w:firstLine="720"/>
        <w:rPr>
          <w:sz w:val="28"/>
          <w:szCs w:val="28"/>
        </w:rPr>
      </w:pPr>
    </w:p>
    <w:p w:rsidR="00673E88" w:rsidRPr="00A07ACD" w:rsidRDefault="00673E88" w:rsidP="00B809A6">
      <w:pPr>
        <w:ind w:left="2880" w:firstLine="720"/>
        <w:rPr>
          <w:sz w:val="28"/>
          <w:szCs w:val="28"/>
        </w:rPr>
      </w:pPr>
    </w:p>
    <w:p w:rsidR="00673E88" w:rsidRPr="00A07ACD" w:rsidRDefault="00673E88" w:rsidP="00B809A6">
      <w:pPr>
        <w:ind w:left="2880" w:firstLine="720"/>
        <w:rPr>
          <w:sz w:val="28"/>
          <w:szCs w:val="28"/>
        </w:rPr>
      </w:pPr>
    </w:p>
    <w:p w:rsidR="00673E88" w:rsidRPr="00A07ACD" w:rsidRDefault="00673E88" w:rsidP="00B809A6">
      <w:pPr>
        <w:ind w:left="2880" w:firstLine="720"/>
        <w:rPr>
          <w:sz w:val="28"/>
          <w:szCs w:val="28"/>
        </w:rPr>
      </w:pPr>
    </w:p>
    <w:p w:rsidR="00673E88" w:rsidRPr="00A07ACD" w:rsidRDefault="00673E88" w:rsidP="00B809A6">
      <w:pPr>
        <w:ind w:left="2880" w:firstLine="720"/>
        <w:rPr>
          <w:sz w:val="28"/>
          <w:szCs w:val="28"/>
        </w:rPr>
      </w:pPr>
    </w:p>
    <w:p w:rsidR="00673E88" w:rsidRPr="00A07ACD" w:rsidRDefault="00673E88" w:rsidP="00B809A6">
      <w:pPr>
        <w:ind w:left="2880" w:firstLine="720"/>
        <w:rPr>
          <w:sz w:val="28"/>
          <w:szCs w:val="28"/>
        </w:rPr>
      </w:pPr>
    </w:p>
    <w:p w:rsidR="00673E88" w:rsidRPr="00A07ACD" w:rsidRDefault="00673E88" w:rsidP="00B809A6">
      <w:pPr>
        <w:ind w:left="2880" w:firstLine="720"/>
        <w:rPr>
          <w:sz w:val="28"/>
          <w:szCs w:val="28"/>
        </w:rPr>
      </w:pPr>
    </w:p>
    <w:p w:rsidR="00864F92" w:rsidRPr="00A07ACD" w:rsidRDefault="00864F92" w:rsidP="00B809A6">
      <w:pPr>
        <w:ind w:left="2880" w:firstLine="720"/>
        <w:rPr>
          <w:sz w:val="28"/>
          <w:szCs w:val="28"/>
        </w:rPr>
      </w:pPr>
    </w:p>
    <w:p w:rsidR="00864F92" w:rsidRPr="00A07ACD" w:rsidRDefault="00864F92" w:rsidP="00B809A6">
      <w:pPr>
        <w:rPr>
          <w:sz w:val="28"/>
          <w:szCs w:val="28"/>
        </w:rPr>
      </w:pPr>
    </w:p>
    <w:p w:rsidR="00864F92" w:rsidRPr="00A07ACD" w:rsidRDefault="00864F92" w:rsidP="00B809A6">
      <w:pPr>
        <w:rPr>
          <w:sz w:val="28"/>
          <w:szCs w:val="28"/>
        </w:rPr>
      </w:pPr>
    </w:p>
    <w:p w:rsidR="00864F92" w:rsidRPr="00A07ACD" w:rsidRDefault="00864F92" w:rsidP="00B809A6">
      <w:pPr>
        <w:rPr>
          <w:sz w:val="28"/>
          <w:szCs w:val="28"/>
        </w:rPr>
      </w:pPr>
    </w:p>
    <w:p w:rsidR="00864F92" w:rsidRPr="00A07ACD" w:rsidRDefault="00864F92" w:rsidP="00B809A6">
      <w:pPr>
        <w:rPr>
          <w:sz w:val="28"/>
          <w:szCs w:val="28"/>
        </w:rPr>
      </w:pPr>
    </w:p>
    <w:p w:rsidR="00673E88" w:rsidRPr="00A07ACD" w:rsidRDefault="00864F92" w:rsidP="00B809A6">
      <w:pPr>
        <w:rPr>
          <w:sz w:val="28"/>
          <w:szCs w:val="28"/>
        </w:rPr>
      </w:pPr>
      <w:r w:rsidRPr="00A07ACD">
        <w:rPr>
          <w:sz w:val="28"/>
          <w:szCs w:val="28"/>
        </w:rPr>
        <w:br w:type="page"/>
      </w:r>
    </w:p>
    <w:p w:rsidR="00ED3BFA" w:rsidRPr="00A07ACD" w:rsidRDefault="00ED3BFA" w:rsidP="00B809A6">
      <w:pPr>
        <w:jc w:val="center"/>
        <w:rPr>
          <w:sz w:val="28"/>
          <w:szCs w:val="28"/>
        </w:rPr>
      </w:pPr>
    </w:p>
    <w:p w:rsidR="00ED3BFA" w:rsidRPr="00A07ACD" w:rsidRDefault="00ED3BFA" w:rsidP="00B809A6">
      <w:pPr>
        <w:jc w:val="center"/>
        <w:rPr>
          <w:sz w:val="28"/>
          <w:szCs w:val="28"/>
        </w:rPr>
      </w:pPr>
    </w:p>
    <w:p w:rsidR="00673E88" w:rsidRPr="00A07ACD" w:rsidRDefault="00174341" w:rsidP="00B809A6">
      <w:pPr>
        <w:jc w:val="center"/>
        <w:rPr>
          <w:sz w:val="28"/>
          <w:szCs w:val="28"/>
        </w:rPr>
      </w:pPr>
      <w:r w:rsidRPr="00A07ACD">
        <w:rPr>
          <w:sz w:val="28"/>
          <w:szCs w:val="28"/>
        </w:rPr>
        <w:t>ACKNOWLEDGEMENT</w:t>
      </w:r>
    </w:p>
    <w:p w:rsidR="00673E88" w:rsidRPr="00A07ACD" w:rsidRDefault="00174341" w:rsidP="00B809A6">
      <w:pPr>
        <w:rPr>
          <w:sz w:val="28"/>
          <w:szCs w:val="28"/>
        </w:rPr>
      </w:pPr>
      <w:r w:rsidRPr="00A07ACD">
        <w:rPr>
          <w:sz w:val="28"/>
          <w:szCs w:val="28"/>
        </w:rPr>
        <w:t>First of all I would like to thank God the Almighty for his grace, strength and keeping me throughout the period of my study, to have enabled me to do research and write this work in sound mind and good healthy.</w:t>
      </w:r>
    </w:p>
    <w:p w:rsidR="00063329" w:rsidRPr="00A07ACD" w:rsidRDefault="00063329" w:rsidP="00B809A6">
      <w:pPr>
        <w:rPr>
          <w:sz w:val="28"/>
          <w:szCs w:val="28"/>
        </w:rPr>
      </w:pPr>
    </w:p>
    <w:p w:rsidR="00CF0C06" w:rsidRPr="00A07ACD" w:rsidRDefault="00CF0C06" w:rsidP="00B809A6">
      <w:pPr>
        <w:rPr>
          <w:sz w:val="28"/>
          <w:szCs w:val="28"/>
        </w:rPr>
      </w:pPr>
      <w:r w:rsidRPr="00A07ACD">
        <w:rPr>
          <w:sz w:val="28"/>
          <w:szCs w:val="28"/>
        </w:rPr>
        <w:t xml:space="preserve"> Secondly special thanks goes to my Project Supervisor </w:t>
      </w:r>
      <w:r w:rsidR="00063329" w:rsidRPr="00A07ACD">
        <w:rPr>
          <w:bCs/>
          <w:sz w:val="28"/>
          <w:szCs w:val="28"/>
        </w:rPr>
        <w:t>Dr. Mrs. Ezem</w:t>
      </w:r>
      <w:r w:rsidRPr="00A07ACD">
        <w:rPr>
          <w:bCs/>
          <w:sz w:val="28"/>
          <w:szCs w:val="28"/>
        </w:rPr>
        <w:t xml:space="preserve"> Chizoba</w:t>
      </w:r>
      <w:r w:rsidRPr="00A07ACD">
        <w:rPr>
          <w:sz w:val="28"/>
          <w:szCs w:val="28"/>
        </w:rPr>
        <w:t xml:space="preserve"> for her ideas, guidance and support with full of wide experience and endless dedication to see that I finish my project.</w:t>
      </w:r>
    </w:p>
    <w:p w:rsidR="00063329" w:rsidRPr="00A07ACD" w:rsidRDefault="00063329" w:rsidP="00B809A6">
      <w:pPr>
        <w:rPr>
          <w:sz w:val="28"/>
          <w:szCs w:val="28"/>
        </w:rPr>
      </w:pPr>
    </w:p>
    <w:p w:rsidR="00673E88" w:rsidRPr="00A07ACD" w:rsidRDefault="00CF0C06" w:rsidP="00B809A6">
      <w:pPr>
        <w:rPr>
          <w:sz w:val="28"/>
          <w:szCs w:val="28"/>
        </w:rPr>
      </w:pPr>
      <w:r w:rsidRPr="00A07ACD">
        <w:rPr>
          <w:sz w:val="28"/>
          <w:szCs w:val="28"/>
        </w:rPr>
        <w:t xml:space="preserve">Thirdly </w:t>
      </w:r>
      <w:r w:rsidR="00174341" w:rsidRPr="00A07ACD">
        <w:rPr>
          <w:sz w:val="28"/>
          <w:szCs w:val="28"/>
        </w:rPr>
        <w:t>I tha</w:t>
      </w:r>
      <w:r w:rsidR="00063329" w:rsidRPr="00A07ACD">
        <w:rPr>
          <w:sz w:val="28"/>
          <w:szCs w:val="28"/>
        </w:rPr>
        <w:t>nk my sister Mrs. Florence Ada O</w:t>
      </w:r>
      <w:r w:rsidR="00174341" w:rsidRPr="00A07ACD">
        <w:rPr>
          <w:sz w:val="28"/>
          <w:szCs w:val="28"/>
        </w:rPr>
        <w:t>nu for her endless love, care, prayers and encouragement with full moral and financial support.</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Finally, I would like to thank those who have directly or indirectly helped and co-operated in accomplishing this report.</w:t>
      </w:r>
    </w:p>
    <w:p w:rsidR="00864F92" w:rsidRPr="00A07ACD" w:rsidRDefault="00864F92" w:rsidP="00B809A6">
      <w:pPr>
        <w:rPr>
          <w:bCs/>
          <w:sz w:val="28"/>
          <w:szCs w:val="28"/>
        </w:rPr>
      </w:pPr>
      <w:r w:rsidRPr="00A07ACD">
        <w:rPr>
          <w:bCs/>
          <w:sz w:val="28"/>
          <w:szCs w:val="28"/>
        </w:rPr>
        <w:br w:type="page"/>
      </w:r>
    </w:p>
    <w:p w:rsidR="00ED3BFA" w:rsidRPr="00A07ACD" w:rsidRDefault="00ED3BFA" w:rsidP="00B809A6">
      <w:pPr>
        <w:autoSpaceDE w:val="0"/>
        <w:autoSpaceDN w:val="0"/>
        <w:adjustRightInd w:val="0"/>
        <w:jc w:val="center"/>
        <w:rPr>
          <w:bCs/>
          <w:sz w:val="28"/>
          <w:szCs w:val="28"/>
        </w:rPr>
      </w:pPr>
    </w:p>
    <w:p w:rsidR="00ED3BFA" w:rsidRPr="00A07ACD" w:rsidRDefault="00ED3BFA" w:rsidP="00B809A6">
      <w:pPr>
        <w:autoSpaceDE w:val="0"/>
        <w:autoSpaceDN w:val="0"/>
        <w:adjustRightInd w:val="0"/>
        <w:jc w:val="center"/>
        <w:rPr>
          <w:bCs/>
          <w:sz w:val="28"/>
          <w:szCs w:val="28"/>
        </w:rPr>
      </w:pPr>
    </w:p>
    <w:p w:rsidR="00673E88" w:rsidRPr="00A07ACD" w:rsidRDefault="00174341" w:rsidP="00B809A6">
      <w:pPr>
        <w:autoSpaceDE w:val="0"/>
        <w:autoSpaceDN w:val="0"/>
        <w:adjustRightInd w:val="0"/>
        <w:jc w:val="center"/>
        <w:rPr>
          <w:bCs/>
          <w:sz w:val="28"/>
          <w:szCs w:val="28"/>
        </w:rPr>
      </w:pPr>
      <w:r w:rsidRPr="00A07ACD">
        <w:rPr>
          <w:bCs/>
          <w:sz w:val="28"/>
          <w:szCs w:val="28"/>
        </w:rPr>
        <w:t>ABSTRACT</w:t>
      </w:r>
    </w:p>
    <w:p w:rsidR="00187A58" w:rsidRPr="00A07ACD" w:rsidRDefault="00187A58" w:rsidP="00B809A6">
      <w:pPr>
        <w:autoSpaceDE w:val="0"/>
        <w:autoSpaceDN w:val="0"/>
        <w:adjustRightInd w:val="0"/>
        <w:jc w:val="center"/>
        <w:rPr>
          <w:bCs/>
          <w:sz w:val="28"/>
          <w:szCs w:val="28"/>
        </w:rPr>
      </w:pPr>
    </w:p>
    <w:p w:rsidR="00673E88" w:rsidRPr="00A07ACD" w:rsidRDefault="00174341" w:rsidP="007D0AC7">
      <w:pPr>
        <w:pStyle w:val="normal0"/>
        <w:spacing w:line="240" w:lineRule="auto"/>
        <w:rPr>
          <w:rFonts w:ascii="Times New Roman" w:hAnsi="Times New Roman" w:cs="Times New Roman"/>
          <w:sz w:val="28"/>
          <w:szCs w:val="28"/>
        </w:rPr>
      </w:pPr>
      <w:r w:rsidRPr="00A07ACD">
        <w:rPr>
          <w:rFonts w:ascii="Times New Roman" w:eastAsia="Roboto" w:hAnsi="Times New Roman" w:cs="Times New Roman"/>
          <w:sz w:val="28"/>
          <w:szCs w:val="28"/>
        </w:rPr>
        <w:t>Course</w:t>
      </w:r>
      <w:r w:rsidR="00864F92"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Registration</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System</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is</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a</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system</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that</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enables</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students</w:t>
      </w:r>
      <w:r w:rsidR="00A11DA4" w:rsidRPr="00A07ACD">
        <w:rPr>
          <w:rFonts w:ascii="Times New Roman" w:eastAsia="Roboto" w:hAnsi="Times New Roman" w:cs="Times New Roman"/>
          <w:sz w:val="28"/>
          <w:szCs w:val="28"/>
        </w:rPr>
        <w:t xml:space="preserve"> to ga</w:t>
      </w:r>
      <w:r w:rsidR="00634EF7" w:rsidRPr="00A07ACD">
        <w:rPr>
          <w:rFonts w:ascii="Times New Roman" w:eastAsia="Roboto" w:hAnsi="Times New Roman" w:cs="Times New Roman"/>
          <w:sz w:val="28"/>
          <w:szCs w:val="28"/>
        </w:rPr>
        <w:t xml:space="preserve">ther </w:t>
      </w:r>
      <w:r w:rsidRPr="00A07ACD">
        <w:rPr>
          <w:rFonts w:ascii="Times New Roman" w:eastAsia="Roboto" w:hAnsi="Times New Roman" w:cs="Times New Roman"/>
          <w:sz w:val="28"/>
          <w:szCs w:val="28"/>
        </w:rPr>
        <w:t>information</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about</w:t>
      </w:r>
      <w:r w:rsidR="00634EF7" w:rsidRPr="00A07ACD">
        <w:rPr>
          <w:rFonts w:ascii="Times New Roman" w:eastAsia="Roboto" w:hAnsi="Times New Roman" w:cs="Times New Roman"/>
          <w:sz w:val="28"/>
          <w:szCs w:val="28"/>
        </w:rPr>
        <w:t xml:space="preserve"> </w:t>
      </w:r>
      <w:r w:rsidR="005D6CA5" w:rsidRPr="00A07ACD">
        <w:rPr>
          <w:rFonts w:ascii="Times New Roman" w:eastAsia="Roboto" w:hAnsi="Times New Roman" w:cs="Times New Roman"/>
          <w:sz w:val="28"/>
          <w:szCs w:val="28"/>
        </w:rPr>
        <w:t>particular</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courses</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and</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easily</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register</w:t>
      </w:r>
      <w:r w:rsidR="00634EF7" w:rsidRPr="00A07ACD">
        <w:rPr>
          <w:rFonts w:ascii="Times New Roman" w:eastAsia="Roboto" w:hAnsi="Times New Roman" w:cs="Times New Roman"/>
          <w:sz w:val="28"/>
          <w:szCs w:val="28"/>
        </w:rPr>
        <w:t xml:space="preserve"> </w:t>
      </w:r>
      <w:r w:rsidR="005D6CA5" w:rsidRPr="00A07ACD">
        <w:rPr>
          <w:rFonts w:ascii="Times New Roman" w:eastAsia="Roboto" w:hAnsi="Times New Roman" w:cs="Times New Roman"/>
          <w:sz w:val="28"/>
          <w:szCs w:val="28"/>
        </w:rPr>
        <w:t>themselves</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in</w:t>
      </w:r>
      <w:r w:rsidR="00634EF7" w:rsidRPr="00A07ACD">
        <w:rPr>
          <w:rFonts w:ascii="Times New Roman" w:eastAsia="Roboto" w:hAnsi="Times New Roman" w:cs="Times New Roman"/>
          <w:sz w:val="28"/>
          <w:szCs w:val="28"/>
        </w:rPr>
        <w:t xml:space="preserve"> </w:t>
      </w:r>
      <w:r w:rsidR="005D6CA5" w:rsidRPr="00A07ACD">
        <w:rPr>
          <w:rFonts w:ascii="Times New Roman" w:eastAsia="Roboto" w:hAnsi="Times New Roman" w:cs="Times New Roman"/>
          <w:sz w:val="28"/>
          <w:szCs w:val="28"/>
        </w:rPr>
        <w:t>particular</w:t>
      </w:r>
      <w:r w:rsidR="00634EF7" w:rsidRPr="00A07ACD">
        <w:rPr>
          <w:rFonts w:ascii="Times New Roman" w:eastAsia="Roboto" w:hAnsi="Times New Roman" w:cs="Times New Roman"/>
          <w:sz w:val="28"/>
          <w:szCs w:val="28"/>
        </w:rPr>
        <w:t xml:space="preserve"> </w:t>
      </w:r>
      <w:r w:rsidR="005D6CA5" w:rsidRPr="00A07ACD">
        <w:rPr>
          <w:rFonts w:ascii="Times New Roman" w:eastAsia="Roboto" w:hAnsi="Times New Roman" w:cs="Times New Roman"/>
          <w:sz w:val="28"/>
          <w:szCs w:val="28"/>
        </w:rPr>
        <w:t>recourse</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w:t>
      </w:r>
      <w:r w:rsidR="005D6CA5" w:rsidRPr="00A07ACD">
        <w:rPr>
          <w:rFonts w:ascii="Times New Roman" w:eastAsia="Roboto" w:hAnsi="Times New Roman" w:cs="Times New Roman"/>
          <w:sz w:val="28"/>
          <w:szCs w:val="28"/>
        </w:rPr>
        <w:t>A Result</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Processing</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System</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controls</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the</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processing</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of</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student's</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results</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and</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produces</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as</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output</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examinations</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cores</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for</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the</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courses</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offered</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by</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the</w:t>
      </w:r>
      <w:r w:rsidR="00634EF7" w:rsidRPr="00A07ACD">
        <w:rPr>
          <w:rFonts w:ascii="Times New Roman" w:eastAsia="Roboto" w:hAnsi="Times New Roman" w:cs="Times New Roman"/>
          <w:sz w:val="28"/>
          <w:szCs w:val="28"/>
        </w:rPr>
        <w:t xml:space="preserve"> </w:t>
      </w:r>
      <w:r w:rsidR="005D6CA5" w:rsidRPr="00A07ACD">
        <w:rPr>
          <w:rFonts w:ascii="Times New Roman" w:eastAsia="Roboto" w:hAnsi="Times New Roman" w:cs="Times New Roman"/>
          <w:sz w:val="28"/>
          <w:szCs w:val="28"/>
        </w:rPr>
        <w:t>student. This</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System</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s</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together</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enables</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the</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management</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of</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an</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institution</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to</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easily</w:t>
      </w:r>
      <w:r w:rsidR="00634EF7"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see</w:t>
      </w:r>
      <w:r w:rsidR="005D6CA5" w:rsidRPr="00A07ACD">
        <w:rPr>
          <w:rFonts w:ascii="Times New Roman" w:eastAsia="Roboto" w:hAnsi="Times New Roman" w:cs="Times New Roman"/>
          <w:sz w:val="28"/>
          <w:szCs w:val="28"/>
        </w:rPr>
        <w:t xml:space="preserve"> the </w:t>
      </w:r>
      <w:r w:rsidRPr="00A07ACD">
        <w:rPr>
          <w:rFonts w:ascii="Times New Roman" w:eastAsia="Roboto" w:hAnsi="Times New Roman" w:cs="Times New Roman"/>
          <w:sz w:val="28"/>
          <w:szCs w:val="28"/>
        </w:rPr>
        <w:t>records</w:t>
      </w:r>
      <w:r w:rsidR="005D6CA5"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of</w:t>
      </w:r>
      <w:r w:rsidR="005D6CA5"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the</w:t>
      </w:r>
      <w:r w:rsidR="005D6CA5"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students</w:t>
      </w:r>
      <w:r w:rsidR="005D6CA5"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their</w:t>
      </w:r>
      <w:r w:rsidR="005D6CA5"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courses</w:t>
      </w:r>
      <w:r w:rsidR="005D6CA5"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and</w:t>
      </w:r>
      <w:r w:rsidR="005D6CA5"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result</w:t>
      </w:r>
      <w:r w:rsidR="005D6CA5"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for</w:t>
      </w:r>
      <w:r w:rsidR="005D6CA5" w:rsidRPr="00A07ACD">
        <w:rPr>
          <w:rFonts w:ascii="Times New Roman" w:eastAsia="Roboto" w:hAnsi="Times New Roman" w:cs="Times New Roman"/>
          <w:sz w:val="28"/>
          <w:szCs w:val="28"/>
        </w:rPr>
        <w:t xml:space="preserve"> </w:t>
      </w:r>
      <w:r w:rsidRPr="00A07ACD">
        <w:rPr>
          <w:rFonts w:ascii="Times New Roman" w:eastAsia="Roboto" w:hAnsi="Times New Roman" w:cs="Times New Roman"/>
          <w:sz w:val="28"/>
          <w:szCs w:val="28"/>
        </w:rPr>
        <w:t>each</w:t>
      </w:r>
      <w:r w:rsidR="005D6CA5" w:rsidRPr="00A07ACD">
        <w:rPr>
          <w:rFonts w:ascii="Times New Roman" w:eastAsia="Roboto" w:hAnsi="Times New Roman" w:cs="Times New Roman"/>
          <w:sz w:val="28"/>
          <w:szCs w:val="28"/>
        </w:rPr>
        <w:t xml:space="preserve"> course.</w:t>
      </w:r>
      <w:r w:rsidR="005D6CA5" w:rsidRPr="00A07ACD">
        <w:rPr>
          <w:rFonts w:ascii="Times New Roman" w:hAnsi="Times New Roman" w:cs="Times New Roman"/>
          <w:sz w:val="28"/>
          <w:szCs w:val="28"/>
        </w:rPr>
        <w:t xml:space="preserve"> This </w:t>
      </w:r>
      <w:r w:rsidRPr="00A07ACD">
        <w:rPr>
          <w:rFonts w:ascii="Times New Roman" w:hAnsi="Times New Roman" w:cs="Times New Roman"/>
          <w:sz w:val="28"/>
          <w:szCs w:val="28"/>
        </w:rPr>
        <w:t>study</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was</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carried</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out</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to</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verify</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all</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manual</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process</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involved</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in</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generating</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Students</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Courses</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and</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Examination</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Result</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and</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to</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seek</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away</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of</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automating</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system</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for</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effective</w:t>
      </w:r>
      <w:r w:rsidR="005D6CA5" w:rsidRPr="00A07ACD">
        <w:rPr>
          <w:rFonts w:ascii="Times New Roman" w:hAnsi="Times New Roman" w:cs="Times New Roman"/>
          <w:sz w:val="28"/>
          <w:szCs w:val="28"/>
        </w:rPr>
        <w:t xml:space="preserve"> operations. Since </w:t>
      </w:r>
      <w:r w:rsidRPr="00A07ACD">
        <w:rPr>
          <w:rFonts w:ascii="Times New Roman" w:hAnsi="Times New Roman" w:cs="Times New Roman"/>
          <w:sz w:val="28"/>
          <w:szCs w:val="28"/>
        </w:rPr>
        <w:t>there</w:t>
      </w:r>
      <w:r w:rsidR="00162D07" w:rsidRPr="00A07ACD">
        <w:rPr>
          <w:rFonts w:ascii="Times New Roman" w:hAnsi="Times New Roman" w:cs="Times New Roman"/>
          <w:sz w:val="28"/>
          <w:szCs w:val="28"/>
        </w:rPr>
        <w:t xml:space="preserve"> </w:t>
      </w:r>
      <w:r w:rsidRPr="00A07ACD">
        <w:rPr>
          <w:rFonts w:ascii="Times New Roman" w:hAnsi="Times New Roman" w:cs="Times New Roman"/>
          <w:sz w:val="28"/>
          <w:szCs w:val="28"/>
        </w:rPr>
        <w:t>is</w:t>
      </w:r>
      <w:r w:rsidR="00162D07" w:rsidRPr="00A07ACD">
        <w:rPr>
          <w:rFonts w:ascii="Times New Roman" w:hAnsi="Times New Roman" w:cs="Times New Roman"/>
          <w:sz w:val="28"/>
          <w:szCs w:val="28"/>
        </w:rPr>
        <w:t xml:space="preserve"> </w:t>
      </w:r>
      <w:r w:rsidRPr="00A07ACD">
        <w:rPr>
          <w:rFonts w:ascii="Times New Roman" w:hAnsi="Times New Roman" w:cs="Times New Roman"/>
          <w:sz w:val="28"/>
          <w:szCs w:val="28"/>
        </w:rPr>
        <w:t>continuous</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moves</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towards</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technological</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advances</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that</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enhanced</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productivity</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of</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labor</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and</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free</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human</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beings</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of</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task</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mor</w:t>
      </w:r>
      <w:r w:rsidR="005D6CA5" w:rsidRPr="00A07ACD">
        <w:rPr>
          <w:rFonts w:ascii="Times New Roman" w:hAnsi="Times New Roman" w:cs="Times New Roman"/>
          <w:sz w:val="28"/>
          <w:szCs w:val="28"/>
        </w:rPr>
        <w:t xml:space="preserve">e economically </w:t>
      </w:r>
      <w:r w:rsidRPr="00A07ACD">
        <w:rPr>
          <w:rFonts w:ascii="Times New Roman" w:hAnsi="Times New Roman" w:cs="Times New Roman"/>
          <w:sz w:val="28"/>
          <w:szCs w:val="28"/>
        </w:rPr>
        <w:t>by</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machines</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.Computer</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and</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it</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s</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appreciations</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have</w:t>
      </w:r>
      <w:r w:rsidR="005D6CA5" w:rsidRPr="00A07ACD">
        <w:rPr>
          <w:rFonts w:ascii="Times New Roman" w:hAnsi="Times New Roman" w:cs="Times New Roman"/>
          <w:sz w:val="28"/>
          <w:szCs w:val="28"/>
        </w:rPr>
        <w:t xml:space="preserve"> </w:t>
      </w:r>
      <w:r w:rsidR="00A11DA4" w:rsidRPr="00A07ACD">
        <w:rPr>
          <w:rFonts w:ascii="Times New Roman" w:hAnsi="Times New Roman" w:cs="Times New Roman"/>
          <w:sz w:val="28"/>
          <w:szCs w:val="28"/>
        </w:rPr>
        <w:t>be</w:t>
      </w:r>
      <w:r w:rsidRPr="00A07ACD">
        <w:rPr>
          <w:rFonts w:ascii="Times New Roman" w:hAnsi="Times New Roman" w:cs="Times New Roman"/>
          <w:sz w:val="28"/>
          <w:szCs w:val="28"/>
        </w:rPr>
        <w:t>come</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vital</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tool</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sin</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economic,</w:t>
      </w:r>
      <w:r w:rsidR="005D6CA5" w:rsidRPr="00A07ACD">
        <w:rPr>
          <w:rFonts w:ascii="Times New Roman" w:hAnsi="Times New Roman" w:cs="Times New Roman"/>
          <w:sz w:val="28"/>
          <w:szCs w:val="28"/>
        </w:rPr>
        <w:t xml:space="preserve"> industrial </w:t>
      </w:r>
      <w:r w:rsidRPr="00A07ACD">
        <w:rPr>
          <w:rFonts w:ascii="Times New Roman" w:hAnsi="Times New Roman" w:cs="Times New Roman"/>
          <w:sz w:val="28"/>
          <w:szCs w:val="28"/>
        </w:rPr>
        <w:t>land</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social</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development</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of</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advanced</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countries</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of</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world.</w:t>
      </w:r>
      <w:r w:rsidR="00A20E1F" w:rsidRPr="00A07ACD">
        <w:rPr>
          <w:rFonts w:ascii="Times New Roman" w:hAnsi="Times New Roman" w:cs="Times New Roman"/>
          <w:sz w:val="28"/>
          <w:szCs w:val="28"/>
        </w:rPr>
        <w:t xml:space="preserve"> </w:t>
      </w:r>
      <w:r w:rsidRPr="00A07ACD">
        <w:rPr>
          <w:rFonts w:ascii="Times New Roman" w:hAnsi="Times New Roman" w:cs="Times New Roman"/>
          <w:sz w:val="28"/>
          <w:szCs w:val="28"/>
        </w:rPr>
        <w:t>This</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system</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is</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designed</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to</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efficiently</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handle</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processes</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like</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inputting</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scores,</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Inputting</w:t>
      </w:r>
      <w:r w:rsidR="00162D07" w:rsidRPr="00A07ACD">
        <w:rPr>
          <w:rFonts w:ascii="Times New Roman" w:hAnsi="Times New Roman" w:cs="Times New Roman"/>
          <w:sz w:val="28"/>
          <w:szCs w:val="28"/>
        </w:rPr>
        <w:t xml:space="preserve"> </w:t>
      </w:r>
      <w:r w:rsidRPr="00A07ACD">
        <w:rPr>
          <w:rFonts w:ascii="Times New Roman" w:hAnsi="Times New Roman" w:cs="Times New Roman"/>
          <w:sz w:val="28"/>
          <w:szCs w:val="28"/>
        </w:rPr>
        <w:t>Courses,</w:t>
      </w:r>
      <w:r w:rsidR="00162D07" w:rsidRPr="00A07ACD">
        <w:rPr>
          <w:rFonts w:ascii="Times New Roman" w:hAnsi="Times New Roman" w:cs="Times New Roman"/>
          <w:sz w:val="28"/>
          <w:szCs w:val="28"/>
        </w:rPr>
        <w:t xml:space="preserve"> </w:t>
      </w:r>
      <w:r w:rsidRPr="00A07ACD">
        <w:rPr>
          <w:rFonts w:ascii="Times New Roman" w:hAnsi="Times New Roman" w:cs="Times New Roman"/>
          <w:sz w:val="28"/>
          <w:szCs w:val="28"/>
        </w:rPr>
        <w:t>Storing</w:t>
      </w:r>
      <w:r w:rsidR="00162D07" w:rsidRPr="00A07ACD">
        <w:rPr>
          <w:rFonts w:ascii="Times New Roman" w:hAnsi="Times New Roman" w:cs="Times New Roman"/>
          <w:sz w:val="28"/>
          <w:szCs w:val="28"/>
        </w:rPr>
        <w:t xml:space="preserve"> </w:t>
      </w:r>
      <w:r w:rsidRPr="00A07ACD">
        <w:rPr>
          <w:rFonts w:ascii="Times New Roman" w:hAnsi="Times New Roman" w:cs="Times New Roman"/>
          <w:sz w:val="28"/>
          <w:szCs w:val="28"/>
        </w:rPr>
        <w:t>Courses,</w:t>
      </w:r>
      <w:r w:rsidR="005D6CA5" w:rsidRPr="00A07ACD">
        <w:rPr>
          <w:rFonts w:ascii="Times New Roman" w:hAnsi="Times New Roman" w:cs="Times New Roman"/>
          <w:sz w:val="28"/>
          <w:szCs w:val="28"/>
        </w:rPr>
        <w:t xml:space="preserve"> </w:t>
      </w:r>
      <w:r w:rsidR="00D464AD" w:rsidRPr="00A07ACD">
        <w:rPr>
          <w:rFonts w:ascii="Times New Roman" w:hAnsi="Times New Roman" w:cs="Times New Roman"/>
          <w:sz w:val="28"/>
          <w:szCs w:val="28"/>
        </w:rPr>
        <w:t>storing results</w:t>
      </w:r>
      <w:r w:rsidRPr="00A07ACD">
        <w:rPr>
          <w:rFonts w:ascii="Times New Roman" w:hAnsi="Times New Roman" w:cs="Times New Roman"/>
          <w:sz w:val="28"/>
          <w:szCs w:val="28"/>
        </w:rPr>
        <w:t>,</w:t>
      </w:r>
      <w:r w:rsidR="005D6CA5" w:rsidRPr="00A07ACD">
        <w:rPr>
          <w:rFonts w:ascii="Times New Roman" w:hAnsi="Times New Roman" w:cs="Times New Roman"/>
          <w:sz w:val="28"/>
          <w:szCs w:val="28"/>
        </w:rPr>
        <w:t xml:space="preserve"> </w:t>
      </w:r>
      <w:r w:rsidRPr="00A07ACD">
        <w:rPr>
          <w:rFonts w:ascii="Times New Roman" w:hAnsi="Times New Roman" w:cs="Times New Roman"/>
          <w:sz w:val="28"/>
          <w:szCs w:val="28"/>
        </w:rPr>
        <w:t>classifying</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grade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point</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s</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automatically</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calculated,</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and</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interpreting</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data</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of</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students</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overall</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result.</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usual</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manual</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process</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now</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reached</w:t>
      </w:r>
      <w:r w:rsidR="00D464AD" w:rsidRPr="00A07ACD">
        <w:rPr>
          <w:rFonts w:ascii="Times New Roman" w:hAnsi="Times New Roman" w:cs="Times New Roman"/>
          <w:sz w:val="28"/>
          <w:szCs w:val="28"/>
        </w:rPr>
        <w:t xml:space="preserve"> a level </w:t>
      </w:r>
      <w:r w:rsidRPr="00A07ACD">
        <w:rPr>
          <w:rFonts w:ascii="Times New Roman" w:hAnsi="Times New Roman" w:cs="Times New Roman"/>
          <w:sz w:val="28"/>
          <w:szCs w:val="28"/>
        </w:rPr>
        <w:t>where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it</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is</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difficult</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for</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available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manpower</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to</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cope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with</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magnitude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of</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examination</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work,</w:t>
      </w:r>
      <w:r w:rsidR="00D464AD" w:rsidRPr="00A07ACD">
        <w:rPr>
          <w:rFonts w:ascii="Times New Roman" w:hAnsi="Times New Roman" w:cs="Times New Roman"/>
          <w:sz w:val="28"/>
          <w:szCs w:val="28"/>
        </w:rPr>
        <w:t xml:space="preserve"> in the </w:t>
      </w:r>
      <w:r w:rsidRPr="00A07ACD">
        <w:rPr>
          <w:rFonts w:ascii="Times New Roman" w:hAnsi="Times New Roman" w:cs="Times New Roman"/>
          <w:sz w:val="28"/>
          <w:szCs w:val="28"/>
        </w:rPr>
        <w:t>given</w:t>
      </w:r>
      <w:r w:rsidR="00D464AD" w:rsidRPr="00A07ACD">
        <w:rPr>
          <w:rFonts w:ascii="Times New Roman" w:hAnsi="Times New Roman" w:cs="Times New Roman"/>
          <w:sz w:val="28"/>
          <w:szCs w:val="28"/>
        </w:rPr>
        <w:t xml:space="preserve"> time span</w:t>
      </w:r>
      <w:r w:rsidRPr="00A07ACD">
        <w:rPr>
          <w:rFonts w:ascii="Times New Roman" w:hAnsi="Times New Roman" w:cs="Times New Roman"/>
          <w:sz w:val="28"/>
          <w:szCs w:val="28"/>
        </w:rPr>
        <w:t>,</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balance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between</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manpower</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availability</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and</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magnitude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of</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examination</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work</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result</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in</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delay</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in</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release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of</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results.</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most</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effective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measure,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which</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can</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improve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efficiency</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of</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examination</w:t>
      </w:r>
      <w:r w:rsidR="00D464AD" w:rsidRPr="00A07ACD">
        <w:rPr>
          <w:rFonts w:ascii="Times New Roman" w:hAnsi="Times New Roman" w:cs="Times New Roman"/>
          <w:sz w:val="28"/>
          <w:szCs w:val="28"/>
        </w:rPr>
        <w:t xml:space="preserve"> </w:t>
      </w:r>
      <w:r w:rsidR="00302410" w:rsidRPr="00A07ACD">
        <w:rPr>
          <w:rFonts w:ascii="Times New Roman" w:hAnsi="Times New Roman" w:cs="Times New Roman"/>
          <w:sz w:val="28"/>
          <w:szCs w:val="28"/>
        </w:rPr>
        <w:t>system,</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D464AD" w:rsidRPr="00A07ACD">
        <w:rPr>
          <w:rFonts w:ascii="Times New Roman" w:hAnsi="Times New Roman" w:cs="Times New Roman"/>
          <w:sz w:val="28"/>
          <w:szCs w:val="28"/>
        </w:rPr>
        <w:t xml:space="preserve"> reform </w:t>
      </w:r>
      <w:r w:rsidRPr="00A07ACD">
        <w:rPr>
          <w:rFonts w:ascii="Times New Roman" w:hAnsi="Times New Roman" w:cs="Times New Roman"/>
          <w:sz w:val="28"/>
          <w:szCs w:val="28"/>
        </w:rPr>
        <w:t>is</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introduction</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of</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computerization</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especially</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with</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use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of</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Examination</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Result</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Processing</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Software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in</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various</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activitie</w:t>
      </w:r>
      <w:r w:rsidR="00D464AD" w:rsidRPr="00A07ACD">
        <w:rPr>
          <w:rFonts w:ascii="Times New Roman" w:hAnsi="Times New Roman" w:cs="Times New Roman"/>
          <w:sz w:val="28"/>
          <w:szCs w:val="28"/>
        </w:rPr>
        <w:t xml:space="preserve">s </w:t>
      </w:r>
      <w:r w:rsidRPr="00A07ACD">
        <w:rPr>
          <w:rFonts w:ascii="Times New Roman" w:hAnsi="Times New Roman" w:cs="Times New Roman"/>
          <w:sz w:val="28"/>
          <w:szCs w:val="28"/>
        </w:rPr>
        <w:t>related</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to</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conduct</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of</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result</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reduces</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time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span</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required</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for</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release</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o</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f</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results</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by</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60</w:t>
      </w:r>
      <w:r w:rsidR="00187A58" w:rsidRPr="00A07ACD">
        <w:rPr>
          <w:rFonts w:ascii="Times New Roman" w:hAnsi="Times New Roman" w:cs="Times New Roman"/>
          <w:sz w:val="28"/>
          <w:szCs w:val="28"/>
        </w:rPr>
        <w:t xml:space="preserve"> </w:t>
      </w:r>
      <w:r w:rsidRPr="00A07ACD">
        <w:rPr>
          <w:rFonts w:ascii="Times New Roman" w:hAnsi="Times New Roman" w:cs="Times New Roman"/>
          <w:sz w:val="28"/>
          <w:szCs w:val="28"/>
        </w:rPr>
        <w:t>percent</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and</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reduces</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D464AD" w:rsidRPr="00A07ACD">
        <w:rPr>
          <w:rFonts w:ascii="Times New Roman" w:hAnsi="Times New Roman" w:cs="Times New Roman"/>
          <w:sz w:val="28"/>
          <w:szCs w:val="28"/>
        </w:rPr>
        <w:t xml:space="preserve"> </w:t>
      </w:r>
      <w:r w:rsidR="00302410" w:rsidRPr="00A07ACD">
        <w:rPr>
          <w:rFonts w:ascii="Times New Roman" w:hAnsi="Times New Roman" w:cs="Times New Roman"/>
          <w:sz w:val="28"/>
          <w:szCs w:val="28"/>
        </w:rPr>
        <w:t>process by</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almost</w:t>
      </w:r>
      <w:r w:rsidR="00D464AD" w:rsidRPr="00A07ACD">
        <w:rPr>
          <w:rFonts w:ascii="Times New Roman" w:hAnsi="Times New Roman" w:cs="Times New Roman"/>
          <w:sz w:val="28"/>
          <w:szCs w:val="28"/>
        </w:rPr>
        <w:t xml:space="preserve"> </w:t>
      </w:r>
      <w:r w:rsidRPr="00A07ACD">
        <w:rPr>
          <w:rFonts w:ascii="Times New Roman" w:hAnsi="Times New Roman" w:cs="Times New Roman"/>
          <w:sz w:val="28"/>
          <w:szCs w:val="28"/>
        </w:rPr>
        <w:t>50</w:t>
      </w:r>
      <w:r w:rsidR="00187A58" w:rsidRPr="00A07ACD">
        <w:rPr>
          <w:rFonts w:ascii="Times New Roman" w:hAnsi="Times New Roman" w:cs="Times New Roman"/>
          <w:sz w:val="28"/>
          <w:szCs w:val="28"/>
        </w:rPr>
        <w:t xml:space="preserve"> </w:t>
      </w:r>
      <w:r w:rsidRPr="00A07ACD">
        <w:rPr>
          <w:rFonts w:ascii="Times New Roman" w:hAnsi="Times New Roman" w:cs="Times New Roman"/>
          <w:sz w:val="28"/>
          <w:szCs w:val="28"/>
        </w:rPr>
        <w:t>percent.</w:t>
      </w:r>
      <w:r w:rsidR="00A20E1F" w:rsidRPr="00A07ACD">
        <w:rPr>
          <w:rFonts w:ascii="Times New Roman" w:hAnsi="Times New Roman" w:cs="Times New Roman"/>
          <w:sz w:val="28"/>
          <w:szCs w:val="28"/>
        </w:rPr>
        <w:t xml:space="preserve"> </w:t>
      </w:r>
      <w:r w:rsidRPr="00A07ACD">
        <w:rPr>
          <w:rFonts w:ascii="Times New Roman" w:hAnsi="Times New Roman" w:cs="Times New Roman"/>
          <w:sz w:val="28"/>
          <w:szCs w:val="28"/>
        </w:rPr>
        <w:t>A</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study</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in</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to</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manual</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process</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reveals</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inefficiencies</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and</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rigorous</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nature</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of</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course</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registration</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and</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result</w:t>
      </w:r>
      <w:r w:rsidR="00302410" w:rsidRPr="00A07ACD">
        <w:rPr>
          <w:rFonts w:ascii="Times New Roman" w:hAnsi="Times New Roman" w:cs="Times New Roman"/>
          <w:sz w:val="28"/>
          <w:szCs w:val="28"/>
        </w:rPr>
        <w:t xml:space="preserve"> </w:t>
      </w:r>
      <w:r w:rsidR="00840DE4" w:rsidRPr="00A07ACD">
        <w:rPr>
          <w:rFonts w:ascii="Times New Roman" w:hAnsi="Times New Roman" w:cs="Times New Roman"/>
          <w:sz w:val="28"/>
          <w:szCs w:val="28"/>
        </w:rPr>
        <w:t>processing;</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therefore</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existing</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manual</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process</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was</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analyzed</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and</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converted</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into</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an</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automated</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system</w:t>
      </w:r>
      <w:r w:rsidRPr="00A07ACD">
        <w:rPr>
          <w:rFonts w:ascii="Times New Roman" w:hAnsi="Times New Roman" w:cs="Times New Roman"/>
          <w:i/>
          <w:sz w:val="28"/>
          <w:szCs w:val="28"/>
        </w:rPr>
        <w:t>.</w:t>
      </w:r>
      <w:r w:rsidR="00302410" w:rsidRPr="00A07ACD">
        <w:rPr>
          <w:rFonts w:ascii="Times New Roman" w:hAnsi="Times New Roman" w:cs="Times New Roman"/>
          <w:i/>
          <w:sz w:val="28"/>
          <w:szCs w:val="28"/>
        </w:rPr>
        <w:t xml:space="preserve"> </w:t>
      </w:r>
      <w:r w:rsidRPr="00A07ACD">
        <w:rPr>
          <w:rFonts w:ascii="Times New Roman" w:hAnsi="Times New Roman" w:cs="Times New Roman"/>
          <w:sz w:val="28"/>
          <w:szCs w:val="28"/>
        </w:rPr>
        <w:t>The</w:t>
      </w:r>
      <w:r w:rsidR="00302410" w:rsidRPr="00A07ACD">
        <w:rPr>
          <w:rFonts w:ascii="Times New Roman" w:hAnsi="Times New Roman" w:cs="Times New Roman"/>
          <w:sz w:val="28"/>
          <w:szCs w:val="28"/>
        </w:rPr>
        <w:t xml:space="preserve"> </w:t>
      </w:r>
      <w:r w:rsidR="00840DE4" w:rsidRPr="00A07ACD">
        <w:rPr>
          <w:rFonts w:ascii="Times New Roman" w:hAnsi="Times New Roman" w:cs="Times New Roman"/>
          <w:sz w:val="28"/>
          <w:szCs w:val="28"/>
        </w:rPr>
        <w:t>manual</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activitie</w:t>
      </w:r>
      <w:r w:rsidR="00302410" w:rsidRPr="00A07ACD">
        <w:rPr>
          <w:rFonts w:ascii="Times New Roman" w:hAnsi="Times New Roman" w:cs="Times New Roman"/>
          <w:sz w:val="28"/>
          <w:szCs w:val="28"/>
        </w:rPr>
        <w:t xml:space="preserve">s </w:t>
      </w:r>
      <w:r w:rsidRPr="00A07ACD">
        <w:rPr>
          <w:rFonts w:ascii="Times New Roman" w:hAnsi="Times New Roman" w:cs="Times New Roman"/>
          <w:sz w:val="28"/>
          <w:szCs w:val="28"/>
        </w:rPr>
        <w:t>was</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modeled</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with</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an</w:t>
      </w:r>
      <w:r w:rsidR="00302410" w:rsidRPr="00A07ACD">
        <w:rPr>
          <w:rFonts w:ascii="Times New Roman" w:hAnsi="Times New Roman" w:cs="Times New Roman"/>
          <w:sz w:val="28"/>
          <w:szCs w:val="28"/>
        </w:rPr>
        <w:t xml:space="preserve">  o</w:t>
      </w:r>
      <w:r w:rsidRPr="00A07ACD">
        <w:rPr>
          <w:rFonts w:ascii="Times New Roman" w:hAnsi="Times New Roman" w:cs="Times New Roman"/>
          <w:sz w:val="28"/>
          <w:szCs w:val="28"/>
        </w:rPr>
        <w:t>bject-oriented</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methodology</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and</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system</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was</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implemented</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with</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JavaScript,</w:t>
      </w:r>
      <w:r w:rsidR="00302410" w:rsidRPr="00A07ACD">
        <w:rPr>
          <w:rFonts w:ascii="Times New Roman" w:hAnsi="Times New Roman" w:cs="Times New Roman"/>
          <w:sz w:val="28"/>
          <w:szCs w:val="28"/>
        </w:rPr>
        <w:t xml:space="preserve"> </w:t>
      </w:r>
      <w:r w:rsidR="00840DE4" w:rsidRPr="00A07ACD">
        <w:rPr>
          <w:rFonts w:ascii="Times New Roman" w:hAnsi="Times New Roman" w:cs="Times New Roman"/>
          <w:sz w:val="28"/>
          <w:szCs w:val="28"/>
        </w:rPr>
        <w:t>a scripting</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language,</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NodeJS</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a</w:t>
      </w:r>
      <w:r w:rsidRPr="00A07ACD">
        <w:rPr>
          <w:rFonts w:ascii="Times New Roman" w:eastAsia="Arial" w:hAnsi="Times New Roman" w:cs="Times New Roman"/>
          <w:sz w:val="28"/>
          <w:szCs w:val="28"/>
          <w:highlight w:val="white"/>
        </w:rPr>
        <w:t>back-end</w:t>
      </w:r>
      <w:r w:rsidR="00302410" w:rsidRPr="00A07ACD">
        <w:rPr>
          <w:rFonts w:ascii="Times New Roman" w:eastAsia="Arial" w:hAnsi="Times New Roman" w:cs="Times New Roman"/>
          <w:sz w:val="28"/>
          <w:szCs w:val="28"/>
          <w:highlight w:val="white"/>
        </w:rPr>
        <w:t xml:space="preserve"> </w:t>
      </w:r>
      <w:r w:rsidRPr="00A07ACD">
        <w:rPr>
          <w:rFonts w:ascii="Times New Roman" w:eastAsia="Arial" w:hAnsi="Times New Roman" w:cs="Times New Roman"/>
          <w:sz w:val="28"/>
          <w:szCs w:val="28"/>
          <w:highlight w:val="white"/>
        </w:rPr>
        <w:t>JavaScript</w:t>
      </w:r>
      <w:r w:rsidR="00302410" w:rsidRPr="00A07ACD">
        <w:rPr>
          <w:rFonts w:ascii="Times New Roman" w:eastAsia="Arial" w:hAnsi="Times New Roman" w:cs="Times New Roman"/>
          <w:sz w:val="28"/>
          <w:szCs w:val="28"/>
          <w:highlight w:val="white"/>
        </w:rPr>
        <w:t xml:space="preserve"> </w:t>
      </w:r>
      <w:r w:rsidRPr="00A07ACD">
        <w:rPr>
          <w:rFonts w:ascii="Times New Roman" w:eastAsia="Arial" w:hAnsi="Times New Roman" w:cs="Times New Roman"/>
          <w:sz w:val="28"/>
          <w:szCs w:val="28"/>
          <w:highlight w:val="white"/>
        </w:rPr>
        <w:t>runtime</w:t>
      </w:r>
      <w:r w:rsidR="00302410" w:rsidRPr="00A07ACD">
        <w:rPr>
          <w:rFonts w:ascii="Times New Roman" w:eastAsia="Arial" w:hAnsi="Times New Roman" w:cs="Times New Roman"/>
          <w:sz w:val="28"/>
          <w:szCs w:val="28"/>
          <w:highlight w:val="white"/>
        </w:rPr>
        <w:t xml:space="preserve"> </w:t>
      </w:r>
      <w:r w:rsidRPr="00A07ACD">
        <w:rPr>
          <w:rFonts w:ascii="Times New Roman" w:eastAsia="Arial" w:hAnsi="Times New Roman" w:cs="Times New Roman"/>
          <w:sz w:val="28"/>
          <w:szCs w:val="28"/>
          <w:highlight w:val="white"/>
        </w:rPr>
        <w:t>environment</w:t>
      </w:r>
      <w:r w:rsidR="00302410" w:rsidRPr="00A07ACD">
        <w:rPr>
          <w:rFonts w:ascii="Times New Roman" w:eastAsia="Arial" w:hAnsi="Times New Roman" w:cs="Times New Roman"/>
          <w:sz w:val="28"/>
          <w:szCs w:val="28"/>
        </w:rPr>
        <w:t xml:space="preserve"> </w:t>
      </w:r>
      <w:r w:rsidRPr="00A07ACD">
        <w:rPr>
          <w:rFonts w:ascii="Times New Roman" w:hAnsi="Times New Roman" w:cs="Times New Roman"/>
          <w:sz w:val="28"/>
          <w:szCs w:val="28"/>
        </w:rPr>
        <w:t>and</w:t>
      </w:r>
      <w:r w:rsidR="00302410" w:rsidRPr="00A07ACD">
        <w:rPr>
          <w:rFonts w:ascii="Times New Roman" w:hAnsi="Times New Roman" w:cs="Times New Roman"/>
          <w:sz w:val="28"/>
          <w:szCs w:val="28"/>
        </w:rPr>
        <w:t xml:space="preserve"> </w:t>
      </w:r>
      <w:r w:rsidR="007630A3" w:rsidRPr="00A07ACD">
        <w:rPr>
          <w:rFonts w:ascii="Times New Roman" w:hAnsi="Times New Roman" w:cs="Times New Roman"/>
          <w:sz w:val="28"/>
          <w:szCs w:val="28"/>
        </w:rPr>
        <w:t>MongoDB</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database</w:t>
      </w:r>
      <w:r w:rsidR="00302410" w:rsidRPr="00A07ACD">
        <w:rPr>
          <w:rFonts w:ascii="Times New Roman" w:hAnsi="Times New Roman" w:cs="Times New Roman"/>
          <w:sz w:val="28"/>
          <w:szCs w:val="28"/>
        </w:rPr>
        <w:t xml:space="preserve"> </w:t>
      </w:r>
      <w:r w:rsidR="00840DE4" w:rsidRPr="00A07ACD">
        <w:rPr>
          <w:rFonts w:ascii="Times New Roman" w:hAnsi="Times New Roman" w:cs="Times New Roman"/>
          <w:sz w:val="28"/>
          <w:szCs w:val="28"/>
        </w:rPr>
        <w:t>management</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t</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systems.</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It</w:t>
      </w:r>
      <w:r w:rsidR="00302410" w:rsidRPr="00A07ACD">
        <w:rPr>
          <w:rFonts w:ascii="Times New Roman" w:hAnsi="Times New Roman" w:cs="Times New Roman"/>
          <w:sz w:val="28"/>
          <w:szCs w:val="28"/>
        </w:rPr>
        <w:t xml:space="preserve"> </w:t>
      </w:r>
      <w:r w:rsidR="00840DE4" w:rsidRPr="00A07ACD">
        <w:rPr>
          <w:rFonts w:ascii="Times New Roman" w:hAnsi="Times New Roman" w:cs="Times New Roman"/>
          <w:sz w:val="28"/>
          <w:szCs w:val="28"/>
        </w:rPr>
        <w:t>provides</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s</w:t>
      </w:r>
      <w:r w:rsidR="00302410" w:rsidRPr="00A07ACD">
        <w:rPr>
          <w:rFonts w:ascii="Times New Roman" w:hAnsi="Times New Roman" w:cs="Times New Roman"/>
          <w:sz w:val="28"/>
          <w:szCs w:val="28"/>
        </w:rPr>
        <w:t xml:space="preserve"> </w:t>
      </w:r>
      <w:r w:rsidR="00840DE4" w:rsidRPr="00A07ACD">
        <w:rPr>
          <w:rFonts w:ascii="Times New Roman" w:hAnsi="Times New Roman" w:cs="Times New Roman"/>
          <w:sz w:val="28"/>
          <w:szCs w:val="28"/>
        </w:rPr>
        <w:t>a robust</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database</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that</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generates</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various</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reports</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that</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is</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relevant</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to</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department.</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There</w:t>
      </w:r>
      <w:r w:rsidR="00302410" w:rsidRPr="00A07ACD">
        <w:rPr>
          <w:rFonts w:ascii="Times New Roman" w:hAnsi="Times New Roman" w:cs="Times New Roman"/>
          <w:sz w:val="28"/>
          <w:szCs w:val="28"/>
        </w:rPr>
        <w:t xml:space="preserve"> </w:t>
      </w:r>
      <w:r w:rsidR="00840DE4" w:rsidRPr="00A07ACD">
        <w:rPr>
          <w:rFonts w:ascii="Times New Roman" w:hAnsi="Times New Roman" w:cs="Times New Roman"/>
          <w:sz w:val="28"/>
          <w:szCs w:val="28"/>
        </w:rPr>
        <w:t>suit</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of</w:t>
      </w:r>
      <w:r w:rsidR="00302410" w:rsidRPr="00A07ACD">
        <w:rPr>
          <w:rFonts w:ascii="Times New Roman" w:hAnsi="Times New Roman" w:cs="Times New Roman"/>
          <w:sz w:val="28"/>
          <w:szCs w:val="28"/>
        </w:rPr>
        <w:t xml:space="preserve"> </w:t>
      </w:r>
      <w:r w:rsidR="00840DE4" w:rsidRPr="00A07ACD">
        <w:rPr>
          <w:rFonts w:ascii="Times New Roman" w:hAnsi="Times New Roman" w:cs="Times New Roman"/>
          <w:sz w:val="28"/>
          <w:szCs w:val="28"/>
        </w:rPr>
        <w:t>this research</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work</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is</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a</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system</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that</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automates</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course</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registration</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and</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examination</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result</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processing</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for</w:t>
      </w:r>
      <w:r w:rsidR="00302410" w:rsidRPr="00A07ACD">
        <w:rPr>
          <w:rFonts w:ascii="Times New Roman" w:hAnsi="Times New Roman" w:cs="Times New Roman"/>
          <w:sz w:val="28"/>
          <w:szCs w:val="28"/>
        </w:rPr>
        <w:t xml:space="preserve"> </w:t>
      </w:r>
      <w:r w:rsidR="00840DE4" w:rsidRPr="00A07ACD">
        <w:rPr>
          <w:rFonts w:ascii="Times New Roman" w:hAnsi="Times New Roman" w:cs="Times New Roman"/>
          <w:sz w:val="28"/>
          <w:szCs w:val="28"/>
        </w:rPr>
        <w:t>the, which</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can</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be</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used</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in</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any</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department</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of</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most</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universities</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and</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polytechnics</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in</w:t>
      </w:r>
      <w:r w:rsidR="00302410" w:rsidRPr="00A07ACD">
        <w:rPr>
          <w:rFonts w:ascii="Times New Roman" w:hAnsi="Times New Roman" w:cs="Times New Roman"/>
          <w:sz w:val="28"/>
          <w:szCs w:val="28"/>
        </w:rPr>
        <w:t xml:space="preserve"> </w:t>
      </w:r>
      <w:r w:rsidRPr="00A07ACD">
        <w:rPr>
          <w:rFonts w:ascii="Times New Roman" w:hAnsi="Times New Roman" w:cs="Times New Roman"/>
          <w:sz w:val="28"/>
          <w:szCs w:val="28"/>
        </w:rPr>
        <w:t>Nigeria.</w:t>
      </w:r>
    </w:p>
    <w:p w:rsidR="00673E88" w:rsidRPr="00A07ACD" w:rsidRDefault="00673E88" w:rsidP="007D0AC7">
      <w:pPr>
        <w:pStyle w:val="normal0"/>
        <w:spacing w:line="240" w:lineRule="auto"/>
        <w:ind w:left="1440" w:firstLine="720"/>
        <w:rPr>
          <w:rFonts w:ascii="Times New Roman" w:hAnsi="Times New Roman" w:cs="Times New Roman"/>
          <w:sz w:val="28"/>
          <w:szCs w:val="28"/>
        </w:rPr>
      </w:pPr>
    </w:p>
    <w:p w:rsidR="00673E88" w:rsidRPr="00A07ACD" w:rsidRDefault="00673E88" w:rsidP="007D0AC7">
      <w:pPr>
        <w:pStyle w:val="normal0"/>
        <w:spacing w:line="240" w:lineRule="auto"/>
        <w:rPr>
          <w:rFonts w:ascii="Times New Roman" w:hAnsi="Times New Roman" w:cs="Times New Roman"/>
          <w:sz w:val="28"/>
          <w:szCs w:val="28"/>
        </w:rPr>
      </w:pPr>
    </w:p>
    <w:p w:rsidR="00673E88" w:rsidRPr="00A07ACD" w:rsidRDefault="00673E88" w:rsidP="007D0AC7">
      <w:pPr>
        <w:autoSpaceDE w:val="0"/>
        <w:autoSpaceDN w:val="0"/>
        <w:adjustRightInd w:val="0"/>
        <w:spacing w:line="240" w:lineRule="auto"/>
        <w:rPr>
          <w:i/>
          <w:sz w:val="28"/>
          <w:szCs w:val="28"/>
        </w:rPr>
      </w:pPr>
    </w:p>
    <w:p w:rsidR="00673E88" w:rsidRPr="00A07ACD" w:rsidRDefault="00673E88" w:rsidP="007D0AC7">
      <w:pPr>
        <w:spacing w:line="240" w:lineRule="auto"/>
        <w:ind w:left="1440" w:firstLine="720"/>
        <w:rPr>
          <w:bCs/>
          <w:sz w:val="28"/>
          <w:szCs w:val="28"/>
        </w:rPr>
      </w:pPr>
    </w:p>
    <w:p w:rsidR="00673E88" w:rsidRPr="00A07ACD" w:rsidRDefault="00673E88" w:rsidP="00B809A6">
      <w:pPr>
        <w:rPr>
          <w:bCs/>
          <w:sz w:val="28"/>
          <w:szCs w:val="28"/>
        </w:rPr>
      </w:pPr>
    </w:p>
    <w:p w:rsidR="00673E88" w:rsidRPr="00A07ACD" w:rsidRDefault="00673E88" w:rsidP="00B809A6">
      <w:pPr>
        <w:rPr>
          <w:bCs/>
          <w:sz w:val="28"/>
          <w:szCs w:val="28"/>
        </w:rPr>
      </w:pPr>
    </w:p>
    <w:p w:rsidR="00673E88" w:rsidRPr="00A07ACD" w:rsidRDefault="00673E88" w:rsidP="00B809A6">
      <w:pPr>
        <w:rPr>
          <w:bCs/>
          <w:sz w:val="28"/>
          <w:szCs w:val="28"/>
        </w:rPr>
      </w:pPr>
    </w:p>
    <w:p w:rsidR="00673E88" w:rsidRPr="00A07ACD" w:rsidRDefault="00673E88" w:rsidP="00B809A6">
      <w:pPr>
        <w:rPr>
          <w:bCs/>
          <w:sz w:val="28"/>
          <w:szCs w:val="28"/>
        </w:rPr>
      </w:pPr>
    </w:p>
    <w:p w:rsidR="00673E88" w:rsidRPr="00A07ACD" w:rsidRDefault="00673E88" w:rsidP="00B809A6">
      <w:pPr>
        <w:rPr>
          <w:bCs/>
          <w:sz w:val="28"/>
          <w:szCs w:val="28"/>
        </w:rPr>
      </w:pPr>
    </w:p>
    <w:p w:rsidR="00673E88" w:rsidRPr="00A07ACD" w:rsidRDefault="00673E88" w:rsidP="00B809A6">
      <w:pPr>
        <w:jc w:val="left"/>
        <w:rPr>
          <w:bCs/>
          <w:sz w:val="28"/>
          <w:szCs w:val="28"/>
        </w:rPr>
      </w:pPr>
    </w:p>
    <w:p w:rsidR="00673E88" w:rsidRPr="00A07ACD" w:rsidRDefault="005E5826" w:rsidP="00B809A6">
      <w:pPr>
        <w:pStyle w:val="NoSpacing"/>
        <w:spacing w:line="480" w:lineRule="auto"/>
        <w:jc w:val="both"/>
        <w:rPr>
          <w:rFonts w:ascii="Times New Roman" w:hAnsi="Times New Roman" w:cs="Times New Roman"/>
          <w:sz w:val="28"/>
          <w:szCs w:val="28"/>
        </w:rPr>
      </w:pPr>
      <w:r w:rsidRPr="00A07ACD">
        <w:rPr>
          <w:rFonts w:ascii="Times New Roman" w:hAnsi="Times New Roman" w:cs="Times New Roman"/>
          <w:sz w:val="28"/>
          <w:szCs w:val="28"/>
        </w:rPr>
        <w:t>Table of Contents</w:t>
      </w:r>
    </w:p>
    <w:p w:rsidR="00673E88" w:rsidRPr="00A07ACD" w:rsidRDefault="00673E88" w:rsidP="00B809A6">
      <w:pPr>
        <w:pStyle w:val="NoSpacing"/>
        <w:spacing w:line="480" w:lineRule="auto"/>
        <w:jc w:val="both"/>
        <w:rPr>
          <w:rFonts w:ascii="Times New Roman" w:hAnsi="Times New Roman" w:cs="Times New Roman"/>
          <w:sz w:val="28"/>
          <w:szCs w:val="28"/>
        </w:rPr>
      </w:pPr>
    </w:p>
    <w:p w:rsidR="00673E88" w:rsidRPr="00A07ACD" w:rsidRDefault="005E5826" w:rsidP="00B809A6">
      <w:pPr>
        <w:pStyle w:val="NoSpacing"/>
        <w:spacing w:line="480" w:lineRule="auto"/>
        <w:jc w:val="both"/>
        <w:rPr>
          <w:rFonts w:ascii="Times New Roman" w:hAnsi="Times New Roman" w:cs="Times New Roman"/>
          <w:sz w:val="28"/>
          <w:szCs w:val="28"/>
        </w:rPr>
      </w:pPr>
      <w:r w:rsidRPr="00A07ACD">
        <w:rPr>
          <w:rFonts w:ascii="Times New Roman" w:hAnsi="Times New Roman" w:cs="Times New Roman"/>
          <w:sz w:val="28"/>
          <w:szCs w:val="28"/>
        </w:rPr>
        <w:t>Title</w:t>
      </w:r>
      <w:r w:rsidR="00174341" w:rsidRPr="00A07ACD">
        <w:rPr>
          <w:rFonts w:ascii="Times New Roman" w:hAnsi="Times New Roman" w:cs="Times New Roman"/>
          <w:sz w:val="28"/>
          <w:szCs w:val="28"/>
        </w:rPr>
        <w:t xml:space="preserve"> …………………………………………………………………………..i </w:t>
      </w:r>
    </w:p>
    <w:p w:rsidR="007D0AC7" w:rsidRPr="00A07ACD" w:rsidRDefault="005E5826" w:rsidP="00B809A6">
      <w:pPr>
        <w:pStyle w:val="NoSpacing"/>
        <w:spacing w:line="480" w:lineRule="auto"/>
        <w:jc w:val="both"/>
        <w:rPr>
          <w:rFonts w:ascii="Times New Roman" w:hAnsi="Times New Roman" w:cs="Times New Roman"/>
          <w:sz w:val="28"/>
          <w:szCs w:val="28"/>
        </w:rPr>
      </w:pPr>
      <w:r w:rsidRPr="00A07ACD">
        <w:rPr>
          <w:rFonts w:ascii="Times New Roman" w:hAnsi="Times New Roman" w:cs="Times New Roman"/>
          <w:sz w:val="28"/>
          <w:szCs w:val="28"/>
        </w:rPr>
        <w:t>Certification…</w:t>
      </w:r>
      <w:r w:rsidR="007D0AC7" w:rsidRPr="00A07ACD">
        <w:rPr>
          <w:rFonts w:ascii="Times New Roman" w:hAnsi="Times New Roman" w:cs="Times New Roman"/>
          <w:sz w:val="28"/>
          <w:szCs w:val="28"/>
        </w:rPr>
        <w:t>……………………………………………………………ii</w:t>
      </w:r>
    </w:p>
    <w:p w:rsidR="00673E88" w:rsidRPr="00A07ACD" w:rsidRDefault="005E5826" w:rsidP="00B809A6">
      <w:pPr>
        <w:pStyle w:val="NoSpacing"/>
        <w:spacing w:line="480" w:lineRule="auto"/>
        <w:jc w:val="both"/>
        <w:rPr>
          <w:rFonts w:ascii="Times New Roman" w:hAnsi="Times New Roman" w:cs="Times New Roman"/>
          <w:sz w:val="28"/>
          <w:szCs w:val="28"/>
        </w:rPr>
      </w:pPr>
      <w:r w:rsidRPr="00A07ACD">
        <w:rPr>
          <w:rFonts w:ascii="Times New Roman" w:hAnsi="Times New Roman" w:cs="Times New Roman"/>
          <w:sz w:val="28"/>
          <w:szCs w:val="28"/>
        </w:rPr>
        <w:t>Approval</w:t>
      </w:r>
      <w:r w:rsidR="00174341" w:rsidRPr="00A07ACD">
        <w:rPr>
          <w:rFonts w:ascii="Times New Roman" w:hAnsi="Times New Roman" w:cs="Times New Roman"/>
          <w:sz w:val="28"/>
          <w:szCs w:val="28"/>
        </w:rPr>
        <w:t>…</w:t>
      </w:r>
      <w:r w:rsidR="007D0AC7" w:rsidRPr="00A07ACD">
        <w:rPr>
          <w:rFonts w:ascii="Times New Roman" w:hAnsi="Times New Roman" w:cs="Times New Roman"/>
          <w:sz w:val="28"/>
          <w:szCs w:val="28"/>
        </w:rPr>
        <w:t>………………………………………………………………….</w:t>
      </w:r>
      <w:r w:rsidR="00174341" w:rsidRPr="00A07ACD">
        <w:rPr>
          <w:rFonts w:ascii="Times New Roman" w:hAnsi="Times New Roman" w:cs="Times New Roman"/>
          <w:sz w:val="28"/>
          <w:szCs w:val="28"/>
        </w:rPr>
        <w:t>ii</w:t>
      </w:r>
      <w:r w:rsidR="007D0AC7" w:rsidRPr="00A07ACD">
        <w:rPr>
          <w:rFonts w:ascii="Times New Roman" w:hAnsi="Times New Roman" w:cs="Times New Roman"/>
          <w:sz w:val="28"/>
          <w:szCs w:val="28"/>
        </w:rPr>
        <w:t>i</w:t>
      </w:r>
    </w:p>
    <w:p w:rsidR="00673E88" w:rsidRPr="00A07ACD" w:rsidRDefault="005E5826" w:rsidP="00B809A6">
      <w:pPr>
        <w:pStyle w:val="NoSpacing"/>
        <w:spacing w:line="480" w:lineRule="auto"/>
        <w:jc w:val="both"/>
        <w:rPr>
          <w:rFonts w:ascii="Times New Roman" w:hAnsi="Times New Roman" w:cs="Times New Roman"/>
          <w:sz w:val="28"/>
          <w:szCs w:val="28"/>
        </w:rPr>
      </w:pPr>
      <w:r w:rsidRPr="00A07ACD">
        <w:rPr>
          <w:rFonts w:ascii="Times New Roman" w:hAnsi="Times New Roman" w:cs="Times New Roman"/>
          <w:sz w:val="28"/>
          <w:szCs w:val="28"/>
        </w:rPr>
        <w:t>Dedication</w:t>
      </w:r>
      <w:r w:rsidR="00174341" w:rsidRPr="00A07ACD">
        <w:rPr>
          <w:rFonts w:ascii="Times New Roman" w:hAnsi="Times New Roman" w:cs="Times New Roman"/>
          <w:sz w:val="28"/>
          <w:szCs w:val="28"/>
        </w:rPr>
        <w:t>....................................................</w:t>
      </w:r>
      <w:r w:rsidR="007D0AC7" w:rsidRPr="00A07ACD">
        <w:rPr>
          <w:rFonts w:ascii="Times New Roman" w:hAnsi="Times New Roman" w:cs="Times New Roman"/>
          <w:sz w:val="28"/>
          <w:szCs w:val="28"/>
        </w:rPr>
        <w:t>.............................iv</w:t>
      </w:r>
    </w:p>
    <w:p w:rsidR="00673E88" w:rsidRPr="00A07ACD" w:rsidRDefault="005E5826" w:rsidP="00B809A6">
      <w:pPr>
        <w:pStyle w:val="NoSpacing"/>
        <w:spacing w:line="480" w:lineRule="auto"/>
        <w:jc w:val="both"/>
        <w:rPr>
          <w:rFonts w:ascii="Times New Roman" w:hAnsi="Times New Roman" w:cs="Times New Roman"/>
          <w:sz w:val="28"/>
          <w:szCs w:val="28"/>
        </w:rPr>
      </w:pPr>
      <w:r w:rsidRPr="00A07ACD">
        <w:rPr>
          <w:rFonts w:ascii="Times New Roman" w:hAnsi="Times New Roman" w:cs="Times New Roman"/>
          <w:sz w:val="28"/>
          <w:szCs w:val="28"/>
        </w:rPr>
        <w:t>Acknowledgement…</w:t>
      </w:r>
      <w:r w:rsidR="007D0AC7" w:rsidRPr="00A07ACD">
        <w:rPr>
          <w:rFonts w:ascii="Times New Roman" w:hAnsi="Times New Roman" w:cs="Times New Roman"/>
          <w:sz w:val="28"/>
          <w:szCs w:val="28"/>
        </w:rPr>
        <w:t>………………………………………………………</w:t>
      </w:r>
      <w:r w:rsidR="00174341" w:rsidRPr="00A07ACD">
        <w:rPr>
          <w:rFonts w:ascii="Times New Roman" w:hAnsi="Times New Roman" w:cs="Times New Roman"/>
          <w:sz w:val="28"/>
          <w:szCs w:val="28"/>
        </w:rPr>
        <w:t>v</w:t>
      </w:r>
    </w:p>
    <w:p w:rsidR="00673E88" w:rsidRPr="00A07ACD" w:rsidRDefault="005E5826" w:rsidP="00B809A6">
      <w:pPr>
        <w:pStyle w:val="NoSpacing"/>
        <w:spacing w:line="480" w:lineRule="auto"/>
        <w:jc w:val="both"/>
        <w:rPr>
          <w:rFonts w:ascii="Times New Roman" w:hAnsi="Times New Roman" w:cs="Times New Roman"/>
          <w:sz w:val="28"/>
          <w:szCs w:val="28"/>
        </w:rPr>
      </w:pPr>
      <w:r w:rsidRPr="00A07ACD">
        <w:rPr>
          <w:rFonts w:ascii="Times New Roman" w:hAnsi="Times New Roman" w:cs="Times New Roman"/>
          <w:sz w:val="28"/>
          <w:szCs w:val="28"/>
        </w:rPr>
        <w:t>Abstra</w:t>
      </w:r>
      <w:r w:rsidR="007D0AC7" w:rsidRPr="00A07ACD">
        <w:rPr>
          <w:rFonts w:ascii="Times New Roman" w:hAnsi="Times New Roman" w:cs="Times New Roman"/>
          <w:sz w:val="28"/>
          <w:szCs w:val="28"/>
        </w:rPr>
        <w:t>ct……………………………………………………………………</w:t>
      </w:r>
      <w:r w:rsidR="00174341" w:rsidRPr="00A07ACD">
        <w:rPr>
          <w:rFonts w:ascii="Times New Roman" w:hAnsi="Times New Roman" w:cs="Times New Roman"/>
          <w:sz w:val="28"/>
          <w:szCs w:val="28"/>
        </w:rPr>
        <w:t>vi</w:t>
      </w:r>
    </w:p>
    <w:p w:rsidR="00673E88" w:rsidRPr="00A07ACD" w:rsidRDefault="007D0AC7" w:rsidP="00B809A6">
      <w:pPr>
        <w:pStyle w:val="NoSpacing"/>
        <w:spacing w:line="480" w:lineRule="auto"/>
        <w:jc w:val="both"/>
        <w:rPr>
          <w:rFonts w:ascii="Times New Roman" w:hAnsi="Times New Roman" w:cs="Times New Roman"/>
          <w:sz w:val="28"/>
          <w:szCs w:val="28"/>
        </w:rPr>
      </w:pPr>
      <w:r w:rsidRPr="00A07ACD">
        <w:rPr>
          <w:rFonts w:ascii="Times New Roman" w:hAnsi="Times New Roman" w:cs="Times New Roman"/>
          <w:sz w:val="28"/>
          <w:szCs w:val="28"/>
        </w:rPr>
        <w:t>Table of Contents……………………………………………</w:t>
      </w:r>
      <w:r w:rsidR="00174341" w:rsidRPr="00A07ACD">
        <w:rPr>
          <w:rFonts w:ascii="Times New Roman" w:hAnsi="Times New Roman" w:cs="Times New Roman"/>
          <w:sz w:val="28"/>
          <w:szCs w:val="28"/>
        </w:rPr>
        <w:t>vii</w:t>
      </w:r>
    </w:p>
    <w:p w:rsidR="00673E88" w:rsidRPr="00A07ACD" w:rsidRDefault="007D0AC7" w:rsidP="00B809A6">
      <w:pPr>
        <w:pStyle w:val="NoSpacing"/>
        <w:spacing w:line="480" w:lineRule="auto"/>
        <w:jc w:val="both"/>
        <w:rPr>
          <w:rFonts w:ascii="Times New Roman" w:hAnsi="Times New Roman" w:cs="Times New Roman"/>
          <w:sz w:val="28"/>
          <w:szCs w:val="28"/>
        </w:rPr>
      </w:pPr>
      <w:r w:rsidRPr="00A07ACD">
        <w:rPr>
          <w:rFonts w:ascii="Times New Roman" w:hAnsi="Times New Roman" w:cs="Times New Roman"/>
          <w:sz w:val="28"/>
          <w:szCs w:val="28"/>
        </w:rPr>
        <w:t>List of Tables………………………………………………………</w:t>
      </w:r>
      <w:r w:rsidR="00174341" w:rsidRPr="00A07ACD">
        <w:rPr>
          <w:rFonts w:ascii="Times New Roman" w:hAnsi="Times New Roman" w:cs="Times New Roman"/>
          <w:sz w:val="28"/>
          <w:szCs w:val="28"/>
        </w:rPr>
        <w:t>.viii</w:t>
      </w:r>
    </w:p>
    <w:p w:rsidR="00673E88" w:rsidRPr="00A07ACD" w:rsidRDefault="007D0AC7" w:rsidP="00B809A6">
      <w:pPr>
        <w:pStyle w:val="NoSpacing"/>
        <w:spacing w:line="480" w:lineRule="auto"/>
        <w:jc w:val="both"/>
        <w:rPr>
          <w:rFonts w:ascii="Times New Roman" w:hAnsi="Times New Roman" w:cs="Times New Roman"/>
          <w:sz w:val="28"/>
          <w:szCs w:val="28"/>
        </w:rPr>
      </w:pPr>
      <w:r w:rsidRPr="00A07ACD">
        <w:rPr>
          <w:rFonts w:ascii="Times New Roman" w:hAnsi="Times New Roman" w:cs="Times New Roman"/>
          <w:sz w:val="28"/>
          <w:szCs w:val="28"/>
        </w:rPr>
        <w:t>List of Figures……………………………………………………………</w:t>
      </w:r>
      <w:r w:rsidR="00174341" w:rsidRPr="00A07ACD">
        <w:rPr>
          <w:rFonts w:ascii="Times New Roman" w:hAnsi="Times New Roman" w:cs="Times New Roman"/>
          <w:sz w:val="28"/>
          <w:szCs w:val="28"/>
        </w:rPr>
        <w:t>vvi</w:t>
      </w:r>
    </w:p>
    <w:p w:rsidR="00673E88" w:rsidRPr="00A07ACD" w:rsidRDefault="00673E88" w:rsidP="00B809A6">
      <w:pPr>
        <w:pStyle w:val="NoSpacing"/>
        <w:spacing w:line="480" w:lineRule="auto"/>
        <w:jc w:val="both"/>
        <w:rPr>
          <w:rFonts w:ascii="Times New Roman" w:hAnsi="Times New Roman" w:cs="Times New Roman"/>
          <w:sz w:val="28"/>
          <w:szCs w:val="28"/>
        </w:rPr>
      </w:pPr>
    </w:p>
    <w:p w:rsidR="0076798C" w:rsidRPr="00A07ACD" w:rsidRDefault="0076798C" w:rsidP="00B809A6">
      <w:pPr>
        <w:pStyle w:val="NoSpacing"/>
        <w:spacing w:line="480" w:lineRule="auto"/>
        <w:jc w:val="both"/>
        <w:rPr>
          <w:rFonts w:ascii="Times New Roman" w:hAnsi="Times New Roman" w:cs="Times New Roman"/>
          <w:sz w:val="28"/>
          <w:szCs w:val="28"/>
        </w:rPr>
      </w:pPr>
    </w:p>
    <w:p w:rsidR="0076798C" w:rsidRPr="00A07ACD" w:rsidRDefault="0076798C" w:rsidP="00B809A6">
      <w:pPr>
        <w:pStyle w:val="NoSpacing"/>
        <w:spacing w:line="480" w:lineRule="auto"/>
        <w:jc w:val="both"/>
        <w:rPr>
          <w:rFonts w:ascii="Times New Roman" w:hAnsi="Times New Roman" w:cs="Times New Roman"/>
          <w:sz w:val="28"/>
          <w:szCs w:val="28"/>
        </w:rPr>
      </w:pPr>
    </w:p>
    <w:p w:rsidR="00673E88" w:rsidRPr="00A07ACD" w:rsidRDefault="00174341" w:rsidP="00FD4A55">
      <w:pPr>
        <w:pStyle w:val="NoSpacing"/>
        <w:spacing w:line="480" w:lineRule="auto"/>
        <w:rPr>
          <w:rFonts w:ascii="Times New Roman" w:hAnsi="Times New Roman" w:cs="Times New Roman"/>
          <w:sz w:val="28"/>
          <w:szCs w:val="28"/>
        </w:rPr>
      </w:pPr>
      <w:r w:rsidRPr="00A07ACD">
        <w:rPr>
          <w:rFonts w:ascii="Times New Roman" w:hAnsi="Times New Roman" w:cs="Times New Roman"/>
          <w:sz w:val="28"/>
          <w:szCs w:val="28"/>
        </w:rPr>
        <w:lastRenderedPageBreak/>
        <w:t>CHAPTER ONE</w:t>
      </w:r>
    </w:p>
    <w:p w:rsidR="00673E88" w:rsidRPr="00A07ACD" w:rsidRDefault="00174341" w:rsidP="00B809A6">
      <w:pPr>
        <w:pStyle w:val="NoSpacing"/>
        <w:spacing w:line="480" w:lineRule="auto"/>
        <w:jc w:val="both"/>
        <w:rPr>
          <w:rFonts w:ascii="Times New Roman" w:hAnsi="Times New Roman" w:cs="Times New Roman"/>
          <w:sz w:val="28"/>
          <w:szCs w:val="28"/>
        </w:rPr>
      </w:pPr>
      <w:r w:rsidRPr="00A07ACD">
        <w:rPr>
          <w:rFonts w:ascii="Times New Roman" w:hAnsi="Times New Roman" w:cs="Times New Roman"/>
          <w:sz w:val="28"/>
          <w:szCs w:val="28"/>
        </w:rPr>
        <w:t>INTRODUCTION</w:t>
      </w:r>
    </w:p>
    <w:p w:rsidR="00673E88" w:rsidRPr="00A07ACD" w:rsidRDefault="00174341" w:rsidP="00B809A6">
      <w:pPr>
        <w:pStyle w:val="NoSpacing"/>
        <w:spacing w:line="480" w:lineRule="auto"/>
        <w:jc w:val="both"/>
        <w:rPr>
          <w:rFonts w:ascii="Times New Roman" w:hAnsi="Times New Roman" w:cs="Times New Roman"/>
          <w:sz w:val="28"/>
          <w:szCs w:val="28"/>
        </w:rPr>
      </w:pPr>
      <w:r w:rsidRPr="00A07ACD">
        <w:rPr>
          <w:rFonts w:ascii="Times New Roman" w:hAnsi="Times New Roman" w:cs="Times New Roman"/>
          <w:sz w:val="28"/>
          <w:szCs w:val="28"/>
        </w:rPr>
        <w:t>1.1   Background of the Study</w:t>
      </w:r>
      <w:r w:rsidRPr="00A07ACD">
        <w:rPr>
          <w:rFonts w:ascii="Times New Roman" w:hAnsi="Times New Roman" w:cs="Times New Roman"/>
          <w:sz w:val="28"/>
          <w:szCs w:val="28"/>
        </w:rPr>
        <w:tab/>
      </w:r>
      <w:r w:rsidRPr="00A07ACD">
        <w:rPr>
          <w:rFonts w:ascii="Times New Roman" w:hAnsi="Times New Roman" w:cs="Times New Roman"/>
          <w:sz w:val="28"/>
          <w:szCs w:val="28"/>
        </w:rPr>
        <w:tab/>
      </w:r>
      <w:r w:rsidRPr="00A07ACD">
        <w:rPr>
          <w:rFonts w:ascii="Times New Roman" w:hAnsi="Times New Roman" w:cs="Times New Roman"/>
          <w:sz w:val="28"/>
          <w:szCs w:val="28"/>
        </w:rPr>
        <w:tab/>
      </w:r>
      <w:r w:rsidRPr="00A07ACD">
        <w:rPr>
          <w:rFonts w:ascii="Times New Roman" w:hAnsi="Times New Roman" w:cs="Times New Roman"/>
          <w:sz w:val="28"/>
          <w:szCs w:val="28"/>
        </w:rPr>
        <w:tab/>
      </w:r>
      <w:r w:rsidRPr="00A07ACD">
        <w:rPr>
          <w:rFonts w:ascii="Times New Roman" w:hAnsi="Times New Roman" w:cs="Times New Roman"/>
          <w:sz w:val="28"/>
          <w:szCs w:val="28"/>
        </w:rPr>
        <w:tab/>
      </w:r>
      <w:r w:rsidRPr="00A07ACD">
        <w:rPr>
          <w:rFonts w:ascii="Times New Roman" w:hAnsi="Times New Roman" w:cs="Times New Roman"/>
          <w:sz w:val="28"/>
          <w:szCs w:val="28"/>
        </w:rPr>
        <w:tab/>
      </w:r>
      <w:r w:rsidRPr="00A07ACD">
        <w:rPr>
          <w:rFonts w:ascii="Times New Roman" w:hAnsi="Times New Roman" w:cs="Times New Roman"/>
          <w:sz w:val="28"/>
          <w:szCs w:val="28"/>
        </w:rPr>
        <w:tab/>
      </w:r>
      <w:r w:rsidRPr="00A07ACD">
        <w:rPr>
          <w:rFonts w:ascii="Times New Roman" w:hAnsi="Times New Roman" w:cs="Times New Roman"/>
          <w:sz w:val="28"/>
          <w:szCs w:val="28"/>
        </w:rPr>
        <w:tab/>
      </w:r>
    </w:p>
    <w:p w:rsidR="00673E88" w:rsidRPr="00A07ACD" w:rsidRDefault="00174341" w:rsidP="00B809A6">
      <w:pPr>
        <w:pStyle w:val="NoSpacing"/>
        <w:spacing w:line="480" w:lineRule="auto"/>
        <w:jc w:val="both"/>
        <w:rPr>
          <w:rFonts w:ascii="Times New Roman" w:hAnsi="Times New Roman" w:cs="Times New Roman"/>
          <w:sz w:val="28"/>
          <w:szCs w:val="28"/>
        </w:rPr>
      </w:pPr>
      <w:r w:rsidRPr="00A07ACD">
        <w:rPr>
          <w:rFonts w:ascii="Times New Roman" w:hAnsi="Times New Roman" w:cs="Times New Roman"/>
          <w:sz w:val="28"/>
          <w:szCs w:val="28"/>
        </w:rPr>
        <w:t xml:space="preserve">1.2 </w:t>
      </w:r>
      <w:r w:rsidR="0076798C" w:rsidRPr="00A07ACD">
        <w:rPr>
          <w:rFonts w:ascii="Times New Roman" w:hAnsi="Times New Roman" w:cs="Times New Roman"/>
          <w:sz w:val="28"/>
          <w:szCs w:val="28"/>
        </w:rPr>
        <w:t xml:space="preserve">  Statement of Problem</w:t>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Pr="00A07ACD">
        <w:rPr>
          <w:rFonts w:ascii="Times New Roman" w:hAnsi="Times New Roman" w:cs="Times New Roman"/>
          <w:sz w:val="28"/>
          <w:szCs w:val="28"/>
        </w:rPr>
        <w:t xml:space="preserve">    </w:t>
      </w:r>
    </w:p>
    <w:p w:rsidR="00673E88" w:rsidRPr="00A07ACD" w:rsidRDefault="00840DE4" w:rsidP="00B809A6">
      <w:pPr>
        <w:pStyle w:val="NoSpacing"/>
        <w:spacing w:line="480" w:lineRule="auto"/>
        <w:jc w:val="both"/>
        <w:rPr>
          <w:rFonts w:ascii="Times New Roman" w:hAnsi="Times New Roman" w:cs="Times New Roman"/>
          <w:sz w:val="28"/>
          <w:szCs w:val="28"/>
        </w:rPr>
      </w:pPr>
      <w:r w:rsidRPr="00A07ACD">
        <w:rPr>
          <w:rFonts w:ascii="Times New Roman" w:hAnsi="Times New Roman" w:cs="Times New Roman"/>
          <w:sz w:val="28"/>
          <w:szCs w:val="28"/>
        </w:rPr>
        <w:t>1.3 Significance</w:t>
      </w:r>
      <w:r w:rsidR="00174341" w:rsidRPr="00A07ACD">
        <w:rPr>
          <w:rFonts w:ascii="Times New Roman" w:hAnsi="Times New Roman" w:cs="Times New Roman"/>
          <w:sz w:val="28"/>
          <w:szCs w:val="28"/>
        </w:rPr>
        <w:t xml:space="preserve"> </w:t>
      </w:r>
      <w:r w:rsidRPr="00A07ACD">
        <w:rPr>
          <w:rFonts w:ascii="Times New Roman" w:hAnsi="Times New Roman" w:cs="Times New Roman"/>
          <w:sz w:val="28"/>
          <w:szCs w:val="28"/>
        </w:rPr>
        <w:t>of the</w:t>
      </w:r>
      <w:r w:rsidR="0076798C" w:rsidRPr="00A07ACD">
        <w:rPr>
          <w:rFonts w:ascii="Times New Roman" w:hAnsi="Times New Roman" w:cs="Times New Roman"/>
          <w:sz w:val="28"/>
          <w:szCs w:val="28"/>
        </w:rPr>
        <w:t xml:space="preserve"> Study</w:t>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p>
    <w:p w:rsidR="00673E88" w:rsidRPr="00A07ACD" w:rsidRDefault="00174341" w:rsidP="00B809A6">
      <w:pPr>
        <w:pStyle w:val="NoSpacing"/>
        <w:spacing w:line="480" w:lineRule="auto"/>
        <w:jc w:val="both"/>
        <w:rPr>
          <w:rFonts w:ascii="Times New Roman" w:hAnsi="Times New Roman" w:cs="Times New Roman"/>
          <w:sz w:val="28"/>
          <w:szCs w:val="28"/>
        </w:rPr>
      </w:pPr>
      <w:r w:rsidRPr="00A07ACD">
        <w:rPr>
          <w:rFonts w:ascii="Times New Roman" w:hAnsi="Times New Roman" w:cs="Times New Roman"/>
          <w:sz w:val="28"/>
          <w:szCs w:val="28"/>
        </w:rPr>
        <w:t>1.4   Aim</w:t>
      </w:r>
      <w:r w:rsidR="0076798C" w:rsidRPr="00A07ACD">
        <w:rPr>
          <w:rFonts w:ascii="Times New Roman" w:hAnsi="Times New Roman" w:cs="Times New Roman"/>
          <w:sz w:val="28"/>
          <w:szCs w:val="28"/>
        </w:rPr>
        <w:t xml:space="preserve"> and Objectives of Study</w:t>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p>
    <w:p w:rsidR="00673E88" w:rsidRPr="00A07ACD" w:rsidRDefault="00840DE4" w:rsidP="00B809A6">
      <w:pPr>
        <w:pStyle w:val="NoSpacing"/>
        <w:spacing w:line="480" w:lineRule="auto"/>
        <w:jc w:val="both"/>
        <w:rPr>
          <w:rFonts w:ascii="Times New Roman" w:hAnsi="Times New Roman" w:cs="Times New Roman"/>
          <w:sz w:val="28"/>
          <w:szCs w:val="28"/>
        </w:rPr>
      </w:pPr>
      <w:r w:rsidRPr="00A07ACD">
        <w:rPr>
          <w:rFonts w:ascii="Times New Roman" w:hAnsi="Times New Roman" w:cs="Times New Roman"/>
          <w:sz w:val="28"/>
          <w:szCs w:val="28"/>
        </w:rPr>
        <w:t>1.5 Scope</w:t>
      </w:r>
      <w:r w:rsidR="0076798C" w:rsidRPr="00A07ACD">
        <w:rPr>
          <w:rFonts w:ascii="Times New Roman" w:hAnsi="Times New Roman" w:cs="Times New Roman"/>
          <w:sz w:val="28"/>
          <w:szCs w:val="28"/>
        </w:rPr>
        <w:t xml:space="preserve"> of the Study</w:t>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p>
    <w:p w:rsidR="00673E88" w:rsidRPr="00A07ACD" w:rsidRDefault="00174341" w:rsidP="00B809A6">
      <w:pPr>
        <w:pStyle w:val="NoSpacing"/>
        <w:spacing w:line="480" w:lineRule="auto"/>
        <w:jc w:val="both"/>
        <w:rPr>
          <w:rFonts w:ascii="Times New Roman" w:hAnsi="Times New Roman" w:cs="Times New Roman"/>
          <w:sz w:val="28"/>
          <w:szCs w:val="28"/>
        </w:rPr>
      </w:pPr>
      <w:r w:rsidRPr="00A07ACD">
        <w:rPr>
          <w:rFonts w:ascii="Times New Roman" w:hAnsi="Times New Roman" w:cs="Times New Roman"/>
          <w:sz w:val="28"/>
          <w:szCs w:val="28"/>
        </w:rPr>
        <w:t>1.6   L</w:t>
      </w:r>
      <w:r w:rsidR="0076798C" w:rsidRPr="00A07ACD">
        <w:rPr>
          <w:rFonts w:ascii="Times New Roman" w:hAnsi="Times New Roman" w:cs="Times New Roman"/>
          <w:sz w:val="28"/>
          <w:szCs w:val="28"/>
        </w:rPr>
        <w:t xml:space="preserve">imitation to the Study  </w:t>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p>
    <w:p w:rsidR="00673E88" w:rsidRPr="00A07ACD" w:rsidRDefault="00174341" w:rsidP="00B809A6">
      <w:pPr>
        <w:pStyle w:val="NoSpacing"/>
        <w:spacing w:line="480" w:lineRule="auto"/>
        <w:jc w:val="both"/>
        <w:rPr>
          <w:rFonts w:ascii="Times New Roman" w:hAnsi="Times New Roman" w:cs="Times New Roman"/>
          <w:sz w:val="28"/>
          <w:szCs w:val="28"/>
        </w:rPr>
      </w:pPr>
      <w:r w:rsidRPr="00A07ACD">
        <w:rPr>
          <w:rFonts w:ascii="Times New Roman" w:hAnsi="Times New Roman" w:cs="Times New Roman"/>
          <w:sz w:val="28"/>
          <w:szCs w:val="28"/>
        </w:rPr>
        <w:t xml:space="preserve">1.7   </w:t>
      </w:r>
      <w:r w:rsidR="00840DE4" w:rsidRPr="00A07ACD">
        <w:rPr>
          <w:rFonts w:ascii="Times New Roman" w:hAnsi="Times New Roman" w:cs="Times New Roman"/>
          <w:sz w:val="28"/>
          <w:szCs w:val="28"/>
        </w:rPr>
        <w:t>Definition</w:t>
      </w:r>
      <w:r w:rsidRPr="00A07ACD">
        <w:rPr>
          <w:rFonts w:ascii="Times New Roman" w:hAnsi="Times New Roman" w:cs="Times New Roman"/>
          <w:sz w:val="28"/>
          <w:szCs w:val="28"/>
        </w:rPr>
        <w:t xml:space="preserve"> of the Terms</w:t>
      </w:r>
    </w:p>
    <w:p w:rsidR="00673E88" w:rsidRPr="00A07ACD" w:rsidRDefault="00673E88" w:rsidP="00B809A6">
      <w:pPr>
        <w:pStyle w:val="NoSpacing"/>
        <w:spacing w:line="480" w:lineRule="auto"/>
        <w:jc w:val="both"/>
        <w:rPr>
          <w:rFonts w:ascii="Times New Roman" w:hAnsi="Times New Roman" w:cs="Times New Roman"/>
          <w:sz w:val="28"/>
          <w:szCs w:val="28"/>
        </w:rPr>
      </w:pPr>
    </w:p>
    <w:p w:rsidR="00673E88" w:rsidRPr="00A07ACD" w:rsidRDefault="0076798C" w:rsidP="00B809A6">
      <w:pPr>
        <w:autoSpaceDE w:val="0"/>
        <w:autoSpaceDN w:val="0"/>
        <w:adjustRightInd w:val="0"/>
        <w:spacing w:after="200"/>
        <w:rPr>
          <w:bCs/>
          <w:sz w:val="28"/>
          <w:szCs w:val="28"/>
        </w:rPr>
      </w:pPr>
      <w:r w:rsidRPr="00A07ACD">
        <w:rPr>
          <w:bCs/>
          <w:sz w:val="28"/>
          <w:szCs w:val="28"/>
        </w:rPr>
        <w:tab/>
      </w:r>
      <w:r w:rsidRPr="00A07ACD">
        <w:rPr>
          <w:bCs/>
          <w:sz w:val="28"/>
          <w:szCs w:val="28"/>
        </w:rPr>
        <w:tab/>
      </w:r>
      <w:r w:rsidRPr="00A07ACD">
        <w:rPr>
          <w:bCs/>
          <w:sz w:val="28"/>
          <w:szCs w:val="28"/>
        </w:rPr>
        <w:tab/>
      </w:r>
      <w:r w:rsidRPr="00A07ACD">
        <w:rPr>
          <w:bCs/>
          <w:sz w:val="28"/>
          <w:szCs w:val="28"/>
        </w:rPr>
        <w:tab/>
      </w:r>
      <w:r w:rsidRPr="00A07ACD">
        <w:rPr>
          <w:bCs/>
          <w:sz w:val="28"/>
          <w:szCs w:val="28"/>
        </w:rPr>
        <w:tab/>
      </w:r>
      <w:r w:rsidRPr="00A07ACD">
        <w:rPr>
          <w:bCs/>
          <w:sz w:val="28"/>
          <w:szCs w:val="28"/>
        </w:rPr>
        <w:tab/>
      </w:r>
      <w:r w:rsidRPr="00A07ACD">
        <w:rPr>
          <w:bCs/>
          <w:sz w:val="28"/>
          <w:szCs w:val="28"/>
        </w:rPr>
        <w:tab/>
      </w:r>
      <w:r w:rsidRPr="00A07ACD">
        <w:rPr>
          <w:bCs/>
          <w:sz w:val="28"/>
          <w:szCs w:val="28"/>
        </w:rPr>
        <w:tab/>
      </w:r>
    </w:p>
    <w:p w:rsidR="00673E88" w:rsidRPr="00A07ACD" w:rsidRDefault="00FD4A55" w:rsidP="00B809A6">
      <w:pPr>
        <w:pStyle w:val="NoSpacing"/>
        <w:spacing w:after="200" w:line="48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174341" w:rsidRPr="00A07ACD">
        <w:rPr>
          <w:rFonts w:ascii="Times New Roman" w:hAnsi="Times New Roman" w:cs="Times New Roman"/>
          <w:sz w:val="28"/>
          <w:szCs w:val="28"/>
        </w:rPr>
        <w:t>CHAPTER TWO</w:t>
      </w:r>
    </w:p>
    <w:p w:rsidR="00673E88" w:rsidRPr="00A07ACD" w:rsidRDefault="00174341" w:rsidP="00B809A6">
      <w:pPr>
        <w:pStyle w:val="NoSpacing"/>
        <w:spacing w:after="200" w:line="480" w:lineRule="auto"/>
        <w:contextualSpacing/>
        <w:jc w:val="both"/>
        <w:rPr>
          <w:rFonts w:ascii="Times New Roman" w:hAnsi="Times New Roman" w:cs="Times New Roman"/>
          <w:sz w:val="28"/>
          <w:szCs w:val="28"/>
        </w:rPr>
      </w:pPr>
      <w:r w:rsidRPr="00A07ACD">
        <w:rPr>
          <w:rFonts w:ascii="Times New Roman" w:hAnsi="Times New Roman" w:cs="Times New Roman"/>
          <w:caps/>
          <w:sz w:val="28"/>
          <w:szCs w:val="28"/>
        </w:rPr>
        <w:t>LITERATURE REVIEW</w:t>
      </w:r>
      <w:r w:rsidRPr="00A07ACD">
        <w:rPr>
          <w:rFonts w:ascii="Times New Roman" w:hAnsi="Times New Roman" w:cs="Times New Roman"/>
          <w:caps/>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Pr="00A07ACD">
        <w:rPr>
          <w:rFonts w:ascii="Times New Roman" w:hAnsi="Times New Roman" w:cs="Times New Roman"/>
          <w:sz w:val="28"/>
          <w:szCs w:val="28"/>
        </w:rPr>
        <w:tab/>
      </w:r>
    </w:p>
    <w:p w:rsidR="00673E88" w:rsidRPr="00A07ACD" w:rsidRDefault="00174341" w:rsidP="00B809A6">
      <w:pPr>
        <w:pStyle w:val="NoSpacing"/>
        <w:spacing w:after="200" w:line="480" w:lineRule="auto"/>
        <w:contextualSpacing/>
        <w:jc w:val="both"/>
        <w:rPr>
          <w:rFonts w:ascii="Times New Roman" w:hAnsi="Times New Roman" w:cs="Times New Roman"/>
          <w:sz w:val="28"/>
          <w:szCs w:val="28"/>
        </w:rPr>
      </w:pPr>
      <w:r w:rsidRPr="00A07ACD">
        <w:rPr>
          <w:rFonts w:ascii="Times New Roman" w:hAnsi="Times New Roman" w:cs="Times New Roman"/>
          <w:sz w:val="28"/>
          <w:szCs w:val="28"/>
        </w:rPr>
        <w:t>2.1</w:t>
      </w:r>
      <w:r w:rsidR="00840DE4" w:rsidRPr="00A07ACD">
        <w:rPr>
          <w:rFonts w:ascii="Times New Roman" w:hAnsi="Times New Roman" w:cs="Times New Roman"/>
          <w:sz w:val="28"/>
          <w:szCs w:val="28"/>
        </w:rPr>
        <w:t xml:space="preserve"> </w:t>
      </w:r>
      <w:r w:rsidRPr="00A07ACD">
        <w:rPr>
          <w:rFonts w:ascii="Times New Roman" w:hAnsi="Times New Roman" w:cs="Times New Roman"/>
          <w:sz w:val="28"/>
          <w:szCs w:val="28"/>
        </w:rPr>
        <w:t>Introduction</w:t>
      </w:r>
      <w:r w:rsidRPr="00A07ACD">
        <w:rPr>
          <w:rFonts w:ascii="Times New Roman" w:hAnsi="Times New Roman" w:cs="Times New Roman"/>
          <w:sz w:val="28"/>
          <w:szCs w:val="28"/>
        </w:rPr>
        <w:tab/>
      </w:r>
      <w:r w:rsidRPr="00A07ACD">
        <w:rPr>
          <w:rFonts w:ascii="Times New Roman" w:hAnsi="Times New Roman" w:cs="Times New Roman"/>
          <w:sz w:val="28"/>
          <w:szCs w:val="28"/>
        </w:rPr>
        <w:tab/>
        <w:t>5</w:t>
      </w:r>
    </w:p>
    <w:p w:rsidR="00673E88" w:rsidRPr="00A07ACD" w:rsidRDefault="00174341" w:rsidP="00B809A6">
      <w:pPr>
        <w:pStyle w:val="NoSpacing"/>
        <w:spacing w:after="200" w:line="480" w:lineRule="auto"/>
        <w:contextualSpacing/>
        <w:jc w:val="both"/>
        <w:rPr>
          <w:rFonts w:ascii="Times New Roman" w:hAnsi="Times New Roman" w:cs="Times New Roman"/>
          <w:sz w:val="28"/>
          <w:szCs w:val="28"/>
        </w:rPr>
      </w:pPr>
      <w:r w:rsidRPr="00A07ACD">
        <w:rPr>
          <w:rFonts w:ascii="Times New Roman" w:hAnsi="Times New Roman" w:cs="Times New Roman"/>
          <w:sz w:val="28"/>
          <w:szCs w:val="28"/>
        </w:rPr>
        <w:t>2.2</w:t>
      </w:r>
      <w:r w:rsidR="00840DE4" w:rsidRPr="00A07ACD">
        <w:rPr>
          <w:rFonts w:ascii="Times New Roman" w:hAnsi="Times New Roman" w:cs="Times New Roman"/>
          <w:sz w:val="28"/>
          <w:szCs w:val="28"/>
        </w:rPr>
        <w:t xml:space="preserve"> </w:t>
      </w:r>
      <w:r w:rsidRPr="00A07ACD">
        <w:rPr>
          <w:rFonts w:ascii="Times New Roman" w:hAnsi="Times New Roman" w:cs="Times New Roman"/>
          <w:sz w:val="28"/>
          <w:szCs w:val="28"/>
        </w:rPr>
        <w:t>Theoretical Background</w:t>
      </w:r>
      <w:r w:rsidRPr="00A07ACD">
        <w:rPr>
          <w:rFonts w:ascii="Times New Roman" w:hAnsi="Times New Roman" w:cs="Times New Roman"/>
          <w:sz w:val="28"/>
          <w:szCs w:val="28"/>
        </w:rPr>
        <w:tab/>
      </w:r>
      <w:r w:rsidRPr="00A07ACD">
        <w:rPr>
          <w:rFonts w:ascii="Times New Roman" w:hAnsi="Times New Roman" w:cs="Times New Roman"/>
          <w:sz w:val="28"/>
          <w:szCs w:val="28"/>
        </w:rPr>
        <w:tab/>
      </w:r>
      <w:r w:rsidRPr="00A07ACD">
        <w:rPr>
          <w:rFonts w:ascii="Times New Roman" w:hAnsi="Times New Roman" w:cs="Times New Roman"/>
          <w:sz w:val="28"/>
          <w:szCs w:val="28"/>
        </w:rPr>
        <w:tab/>
      </w:r>
      <w:r w:rsidRPr="00A07ACD">
        <w:rPr>
          <w:rFonts w:ascii="Times New Roman" w:hAnsi="Times New Roman" w:cs="Times New Roman"/>
          <w:sz w:val="28"/>
          <w:szCs w:val="28"/>
        </w:rPr>
        <w:tab/>
      </w:r>
      <w:r w:rsidRPr="00A07ACD">
        <w:rPr>
          <w:rFonts w:ascii="Times New Roman" w:hAnsi="Times New Roman" w:cs="Times New Roman"/>
          <w:sz w:val="28"/>
          <w:szCs w:val="28"/>
        </w:rPr>
        <w:tab/>
      </w:r>
      <w:r w:rsidRPr="00A07ACD">
        <w:rPr>
          <w:rFonts w:ascii="Times New Roman" w:hAnsi="Times New Roman" w:cs="Times New Roman"/>
          <w:sz w:val="28"/>
          <w:szCs w:val="28"/>
        </w:rPr>
        <w:tab/>
      </w:r>
      <w:r w:rsidRPr="00A07ACD">
        <w:rPr>
          <w:rFonts w:ascii="Times New Roman" w:hAnsi="Times New Roman" w:cs="Times New Roman"/>
          <w:sz w:val="28"/>
          <w:szCs w:val="28"/>
        </w:rPr>
        <w:tab/>
      </w:r>
      <w:r w:rsidRPr="00A07ACD">
        <w:rPr>
          <w:rFonts w:ascii="Times New Roman" w:hAnsi="Times New Roman" w:cs="Times New Roman"/>
          <w:sz w:val="28"/>
          <w:szCs w:val="28"/>
        </w:rPr>
        <w:tab/>
        <w:t>8</w:t>
      </w:r>
    </w:p>
    <w:p w:rsidR="00673E88" w:rsidRPr="00A07ACD" w:rsidRDefault="00174341" w:rsidP="00B809A6">
      <w:pPr>
        <w:pStyle w:val="NoSpacing"/>
        <w:spacing w:after="200" w:line="480" w:lineRule="auto"/>
        <w:contextualSpacing/>
        <w:jc w:val="both"/>
        <w:rPr>
          <w:rFonts w:ascii="Times New Roman" w:hAnsi="Times New Roman" w:cs="Times New Roman"/>
          <w:sz w:val="28"/>
          <w:szCs w:val="28"/>
        </w:rPr>
      </w:pPr>
      <w:r w:rsidRPr="00A07ACD">
        <w:rPr>
          <w:rFonts w:ascii="Times New Roman" w:hAnsi="Times New Roman" w:cs="Times New Roman"/>
          <w:sz w:val="28"/>
          <w:szCs w:val="28"/>
        </w:rPr>
        <w:t>2.2.1</w:t>
      </w:r>
      <w:r w:rsidR="00840DE4" w:rsidRPr="00A07ACD">
        <w:rPr>
          <w:rFonts w:ascii="Times New Roman" w:hAnsi="Times New Roman" w:cs="Times New Roman"/>
          <w:sz w:val="28"/>
          <w:szCs w:val="28"/>
        </w:rPr>
        <w:t xml:space="preserve"> </w:t>
      </w:r>
      <w:r w:rsidRPr="00A07ACD">
        <w:rPr>
          <w:rFonts w:ascii="Times New Roman" w:hAnsi="Times New Roman" w:cs="Times New Roman"/>
          <w:sz w:val="28"/>
          <w:szCs w:val="28"/>
        </w:rPr>
        <w:t>Technology Used</w:t>
      </w:r>
      <w:r w:rsidRPr="00A07ACD">
        <w:rPr>
          <w:rFonts w:ascii="Times New Roman" w:hAnsi="Times New Roman" w:cs="Times New Roman"/>
          <w:sz w:val="28"/>
          <w:szCs w:val="28"/>
        </w:rPr>
        <w:tab/>
      </w:r>
      <w:r w:rsidRPr="00A07ACD">
        <w:rPr>
          <w:rFonts w:ascii="Times New Roman" w:hAnsi="Times New Roman" w:cs="Times New Roman"/>
          <w:sz w:val="28"/>
          <w:szCs w:val="28"/>
        </w:rPr>
        <w:tab/>
        <w:t>9</w:t>
      </w:r>
    </w:p>
    <w:p w:rsidR="00673E88" w:rsidRPr="00A07ACD" w:rsidRDefault="00174341" w:rsidP="00B809A6">
      <w:pPr>
        <w:pStyle w:val="NoSpacing"/>
        <w:spacing w:after="200" w:line="480" w:lineRule="auto"/>
        <w:contextualSpacing/>
        <w:jc w:val="both"/>
        <w:rPr>
          <w:rFonts w:ascii="Times New Roman" w:hAnsi="Times New Roman" w:cs="Times New Roman"/>
          <w:sz w:val="28"/>
          <w:szCs w:val="28"/>
        </w:rPr>
      </w:pPr>
      <w:r w:rsidRPr="00A07ACD">
        <w:rPr>
          <w:rFonts w:ascii="Times New Roman" w:hAnsi="Times New Roman" w:cs="Times New Roman"/>
          <w:sz w:val="28"/>
          <w:szCs w:val="28"/>
        </w:rPr>
        <w:t>2.2.2</w:t>
      </w:r>
      <w:r w:rsidR="00840DE4" w:rsidRPr="00A07ACD">
        <w:rPr>
          <w:rFonts w:ascii="Times New Roman" w:hAnsi="Times New Roman" w:cs="Times New Roman"/>
          <w:sz w:val="28"/>
          <w:szCs w:val="28"/>
        </w:rPr>
        <w:t xml:space="preserve"> </w:t>
      </w:r>
      <w:r w:rsidRPr="00A07ACD">
        <w:rPr>
          <w:rFonts w:ascii="Times New Roman" w:hAnsi="Times New Roman" w:cs="Times New Roman"/>
          <w:sz w:val="28"/>
          <w:szCs w:val="28"/>
        </w:rPr>
        <w:t>Information Technology</w:t>
      </w:r>
      <w:r w:rsidRPr="00A07ACD">
        <w:rPr>
          <w:rFonts w:ascii="Times New Roman" w:hAnsi="Times New Roman" w:cs="Times New Roman"/>
          <w:sz w:val="28"/>
          <w:szCs w:val="28"/>
        </w:rPr>
        <w:tab/>
      </w:r>
      <w:r w:rsidRPr="00A07ACD">
        <w:rPr>
          <w:rFonts w:ascii="Times New Roman" w:hAnsi="Times New Roman" w:cs="Times New Roman"/>
          <w:sz w:val="28"/>
          <w:szCs w:val="28"/>
        </w:rPr>
        <w:tab/>
        <w:t>10</w:t>
      </w:r>
    </w:p>
    <w:p w:rsidR="00673E88" w:rsidRPr="00A07ACD" w:rsidRDefault="00174341" w:rsidP="00B809A6">
      <w:pPr>
        <w:pStyle w:val="NoSpacing"/>
        <w:spacing w:after="200" w:line="480" w:lineRule="auto"/>
        <w:contextualSpacing/>
        <w:jc w:val="both"/>
        <w:rPr>
          <w:rFonts w:ascii="Times New Roman" w:hAnsi="Times New Roman" w:cs="Times New Roman"/>
          <w:sz w:val="28"/>
          <w:szCs w:val="28"/>
        </w:rPr>
      </w:pPr>
      <w:r w:rsidRPr="00A07ACD">
        <w:rPr>
          <w:rFonts w:ascii="Times New Roman" w:hAnsi="Times New Roman" w:cs="Times New Roman"/>
          <w:sz w:val="28"/>
          <w:szCs w:val="28"/>
        </w:rPr>
        <w:t>2.2.3</w:t>
      </w:r>
      <w:r w:rsidR="00840DE4" w:rsidRPr="00A07ACD">
        <w:rPr>
          <w:rFonts w:ascii="Times New Roman" w:hAnsi="Times New Roman" w:cs="Times New Roman"/>
          <w:sz w:val="28"/>
          <w:szCs w:val="28"/>
        </w:rPr>
        <w:t xml:space="preserve"> </w:t>
      </w:r>
      <w:r w:rsidRPr="00A07ACD">
        <w:rPr>
          <w:rFonts w:ascii="Times New Roman" w:hAnsi="Times New Roman" w:cs="Times New Roman"/>
          <w:sz w:val="28"/>
          <w:szCs w:val="28"/>
        </w:rPr>
        <w:t>Course</w:t>
      </w:r>
      <w:r w:rsidR="00840DE4" w:rsidRPr="00A07ACD">
        <w:rPr>
          <w:rFonts w:ascii="Times New Roman" w:hAnsi="Times New Roman" w:cs="Times New Roman"/>
          <w:sz w:val="28"/>
          <w:szCs w:val="28"/>
        </w:rPr>
        <w:t xml:space="preserve"> </w:t>
      </w:r>
      <w:r w:rsidRPr="00A07ACD">
        <w:rPr>
          <w:rFonts w:ascii="Times New Roman" w:hAnsi="Times New Roman" w:cs="Times New Roman"/>
          <w:sz w:val="28"/>
          <w:szCs w:val="28"/>
        </w:rPr>
        <w:t>Registration</w:t>
      </w:r>
      <w:r w:rsidR="00840DE4" w:rsidRPr="00A07ACD">
        <w:rPr>
          <w:rFonts w:ascii="Times New Roman" w:hAnsi="Times New Roman" w:cs="Times New Roman"/>
          <w:sz w:val="28"/>
          <w:szCs w:val="28"/>
        </w:rPr>
        <w:t xml:space="preserve"> </w:t>
      </w:r>
      <w:r w:rsidRPr="00A07ACD">
        <w:rPr>
          <w:rFonts w:ascii="Times New Roman" w:hAnsi="Times New Roman" w:cs="Times New Roman"/>
          <w:sz w:val="28"/>
          <w:szCs w:val="28"/>
        </w:rPr>
        <w:t xml:space="preserve">Result </w:t>
      </w:r>
      <w:r w:rsidR="00840DE4" w:rsidRPr="00A07ACD">
        <w:rPr>
          <w:rFonts w:ascii="Times New Roman" w:hAnsi="Times New Roman" w:cs="Times New Roman"/>
          <w:sz w:val="28"/>
          <w:szCs w:val="28"/>
        </w:rPr>
        <w:t>Processing and</w:t>
      </w:r>
      <w:r w:rsidRPr="00A07ACD">
        <w:rPr>
          <w:rFonts w:ascii="Times New Roman" w:hAnsi="Times New Roman" w:cs="Times New Roman"/>
          <w:sz w:val="28"/>
          <w:szCs w:val="28"/>
        </w:rPr>
        <w:t xml:space="preserve"> </w:t>
      </w:r>
      <w:r w:rsidR="00840DE4" w:rsidRPr="00A07ACD">
        <w:rPr>
          <w:rFonts w:ascii="Times New Roman" w:hAnsi="Times New Roman" w:cs="Times New Roman"/>
          <w:sz w:val="28"/>
          <w:szCs w:val="28"/>
        </w:rPr>
        <w:t>examination</w:t>
      </w:r>
      <w:r w:rsidRPr="00A07ACD">
        <w:rPr>
          <w:rFonts w:ascii="Times New Roman" w:hAnsi="Times New Roman" w:cs="Times New Roman"/>
          <w:sz w:val="28"/>
          <w:szCs w:val="28"/>
        </w:rPr>
        <w:tab/>
      </w:r>
      <w:r w:rsidRPr="00A07ACD">
        <w:rPr>
          <w:rFonts w:ascii="Times New Roman" w:hAnsi="Times New Roman" w:cs="Times New Roman"/>
          <w:sz w:val="28"/>
          <w:szCs w:val="28"/>
        </w:rPr>
        <w:tab/>
        <w:t>11</w:t>
      </w:r>
    </w:p>
    <w:p w:rsidR="00673E88" w:rsidRPr="00A07ACD" w:rsidRDefault="00673E88" w:rsidP="00B809A6">
      <w:pPr>
        <w:pStyle w:val="NoSpacing"/>
        <w:spacing w:after="200" w:line="480" w:lineRule="auto"/>
        <w:contextualSpacing/>
        <w:jc w:val="both"/>
        <w:rPr>
          <w:rFonts w:ascii="Times New Roman" w:hAnsi="Times New Roman" w:cs="Times New Roman"/>
          <w:sz w:val="28"/>
          <w:szCs w:val="28"/>
        </w:rPr>
      </w:pPr>
    </w:p>
    <w:p w:rsidR="00673E88" w:rsidRPr="00A07ACD" w:rsidRDefault="00673E88" w:rsidP="00B809A6">
      <w:pPr>
        <w:pStyle w:val="NoSpacing"/>
        <w:spacing w:line="480" w:lineRule="auto"/>
        <w:jc w:val="both"/>
        <w:rPr>
          <w:rFonts w:ascii="Times New Roman" w:hAnsi="Times New Roman" w:cs="Times New Roman"/>
          <w:sz w:val="28"/>
          <w:szCs w:val="28"/>
        </w:rPr>
      </w:pPr>
    </w:p>
    <w:p w:rsidR="00673E88" w:rsidRPr="00A07ACD" w:rsidRDefault="00673E88" w:rsidP="00B809A6">
      <w:pPr>
        <w:pStyle w:val="NoSpacing"/>
        <w:spacing w:line="480" w:lineRule="auto"/>
        <w:jc w:val="both"/>
        <w:rPr>
          <w:rFonts w:ascii="Times New Roman" w:hAnsi="Times New Roman" w:cs="Times New Roman"/>
          <w:sz w:val="28"/>
          <w:szCs w:val="28"/>
        </w:rPr>
      </w:pPr>
    </w:p>
    <w:p w:rsidR="00673E88" w:rsidRPr="00A07ACD" w:rsidRDefault="00673E88" w:rsidP="00B809A6">
      <w:pPr>
        <w:pStyle w:val="NoSpacing"/>
        <w:spacing w:line="480" w:lineRule="auto"/>
        <w:jc w:val="both"/>
        <w:rPr>
          <w:rFonts w:ascii="Times New Roman" w:hAnsi="Times New Roman" w:cs="Times New Roman"/>
          <w:sz w:val="28"/>
          <w:szCs w:val="28"/>
        </w:rPr>
      </w:pPr>
    </w:p>
    <w:p w:rsidR="00673E88" w:rsidRPr="00A07ACD" w:rsidRDefault="00174341" w:rsidP="00B809A6">
      <w:pPr>
        <w:pStyle w:val="NoSpacing"/>
        <w:spacing w:line="480" w:lineRule="auto"/>
        <w:jc w:val="both"/>
        <w:rPr>
          <w:rFonts w:ascii="Times New Roman" w:eastAsia="Carrois Gothic SC" w:hAnsi="Times New Roman" w:cs="Times New Roman"/>
          <w:sz w:val="28"/>
          <w:szCs w:val="28"/>
        </w:rPr>
      </w:pPr>
      <w:r w:rsidRPr="00A07ACD">
        <w:rPr>
          <w:rFonts w:ascii="Times New Roman" w:eastAsia="Carrois Gothic SC" w:hAnsi="Times New Roman" w:cs="Times New Roman"/>
          <w:sz w:val="28"/>
          <w:szCs w:val="28"/>
        </w:rPr>
        <w:t>CHAPTER THREE</w:t>
      </w:r>
    </w:p>
    <w:p w:rsidR="00673E88" w:rsidRPr="00A07ACD" w:rsidRDefault="00174341" w:rsidP="00B809A6">
      <w:pPr>
        <w:pStyle w:val="NoSpacing"/>
        <w:spacing w:after="200" w:line="480" w:lineRule="auto"/>
        <w:jc w:val="both"/>
        <w:rPr>
          <w:rFonts w:ascii="Times New Roman" w:hAnsi="Times New Roman" w:cs="Times New Roman"/>
          <w:sz w:val="28"/>
          <w:szCs w:val="28"/>
        </w:rPr>
      </w:pPr>
      <w:r w:rsidRPr="00A07ACD">
        <w:rPr>
          <w:rFonts w:ascii="Times New Roman" w:eastAsia="Carrois Gothic SC" w:hAnsi="Times New Roman" w:cs="Times New Roman"/>
          <w:sz w:val="28"/>
          <w:szCs w:val="28"/>
        </w:rPr>
        <w:t>System analysis and methodology</w:t>
      </w:r>
      <w:r w:rsidRPr="00A07ACD">
        <w:rPr>
          <w:rFonts w:ascii="Times New Roman" w:hAnsi="Times New Roman" w:cs="Times New Roman"/>
          <w:sz w:val="28"/>
          <w:szCs w:val="28"/>
        </w:rPr>
        <w:t xml:space="preserve">   17</w:t>
      </w:r>
    </w:p>
    <w:p w:rsidR="00673E88" w:rsidRPr="00A07ACD" w:rsidRDefault="00174341" w:rsidP="00B809A6">
      <w:pPr>
        <w:pStyle w:val="ListParagraph"/>
        <w:ind w:left="90" w:hanging="90"/>
        <w:rPr>
          <w:sz w:val="28"/>
          <w:szCs w:val="28"/>
        </w:rPr>
      </w:pPr>
      <w:r w:rsidRPr="00A07ACD">
        <w:rPr>
          <w:sz w:val="28"/>
          <w:szCs w:val="28"/>
        </w:rPr>
        <w:t>3.1</w:t>
      </w:r>
      <w:r w:rsidR="00840DE4" w:rsidRPr="00A07ACD">
        <w:rPr>
          <w:sz w:val="28"/>
          <w:szCs w:val="28"/>
        </w:rPr>
        <w:t xml:space="preserve"> </w:t>
      </w:r>
      <w:r w:rsidRPr="00A07ACD">
        <w:rPr>
          <w:sz w:val="28"/>
          <w:szCs w:val="28"/>
        </w:rPr>
        <w:t>Introduction</w:t>
      </w:r>
    </w:p>
    <w:p w:rsidR="00673E88" w:rsidRPr="00A07ACD" w:rsidRDefault="00840DE4" w:rsidP="00B809A6">
      <w:pPr>
        <w:pStyle w:val="ListParagraph"/>
        <w:ind w:left="90" w:hanging="90"/>
        <w:rPr>
          <w:bCs/>
          <w:sz w:val="28"/>
          <w:szCs w:val="28"/>
        </w:rPr>
      </w:pPr>
      <w:r w:rsidRPr="00A07ACD">
        <w:rPr>
          <w:bCs/>
          <w:sz w:val="28"/>
          <w:szCs w:val="28"/>
        </w:rPr>
        <w:t>3.2 Data</w:t>
      </w:r>
      <w:r w:rsidR="00174341" w:rsidRPr="00A07ACD">
        <w:rPr>
          <w:bCs/>
          <w:sz w:val="28"/>
          <w:szCs w:val="28"/>
        </w:rPr>
        <w:t xml:space="preserve"> Gathering</w:t>
      </w:r>
    </w:p>
    <w:p w:rsidR="00673E88" w:rsidRPr="00A07ACD" w:rsidRDefault="00174341" w:rsidP="00B809A6">
      <w:pPr>
        <w:pStyle w:val="ListParagraph"/>
        <w:ind w:left="90" w:hanging="90"/>
        <w:rPr>
          <w:bCs/>
          <w:sz w:val="28"/>
          <w:szCs w:val="28"/>
        </w:rPr>
      </w:pPr>
      <w:r w:rsidRPr="00A07ACD">
        <w:rPr>
          <w:bCs/>
          <w:sz w:val="28"/>
          <w:szCs w:val="28"/>
        </w:rPr>
        <w:t>3.3</w:t>
      </w:r>
      <w:r w:rsidR="00840DE4" w:rsidRPr="00A07ACD">
        <w:rPr>
          <w:bCs/>
          <w:sz w:val="28"/>
          <w:szCs w:val="28"/>
        </w:rPr>
        <w:t xml:space="preserve"> </w:t>
      </w:r>
      <w:r w:rsidRPr="00A07ACD">
        <w:rPr>
          <w:bCs/>
          <w:sz w:val="28"/>
          <w:szCs w:val="28"/>
        </w:rPr>
        <w:t>Research Methodology</w:t>
      </w:r>
    </w:p>
    <w:p w:rsidR="00673E88" w:rsidRPr="00A07ACD" w:rsidRDefault="00174341" w:rsidP="00B809A6">
      <w:pPr>
        <w:pStyle w:val="ListParagraph"/>
        <w:ind w:left="90" w:hanging="90"/>
        <w:rPr>
          <w:bCs/>
          <w:sz w:val="28"/>
          <w:szCs w:val="28"/>
        </w:rPr>
      </w:pPr>
      <w:r w:rsidRPr="00A07ACD">
        <w:rPr>
          <w:bCs/>
          <w:sz w:val="28"/>
          <w:szCs w:val="28"/>
        </w:rPr>
        <w:t>3.4.   System Analysis</w:t>
      </w:r>
    </w:p>
    <w:p w:rsidR="00673E88" w:rsidRPr="00A07ACD" w:rsidRDefault="00174341" w:rsidP="00B809A6">
      <w:pPr>
        <w:pStyle w:val="ListParagraph"/>
        <w:ind w:left="90" w:hanging="90"/>
        <w:rPr>
          <w:bCs/>
          <w:sz w:val="28"/>
          <w:szCs w:val="28"/>
        </w:rPr>
      </w:pPr>
      <w:r w:rsidRPr="00A07ACD">
        <w:rPr>
          <w:bCs/>
          <w:sz w:val="28"/>
          <w:szCs w:val="28"/>
        </w:rPr>
        <w:t>3.4.1   Analysis of the Existing System</w:t>
      </w:r>
    </w:p>
    <w:p w:rsidR="00673E88" w:rsidRPr="00A07ACD" w:rsidRDefault="00174341" w:rsidP="00B809A6">
      <w:pPr>
        <w:pStyle w:val="ListParagraph"/>
        <w:ind w:left="90" w:hanging="90"/>
        <w:rPr>
          <w:bCs/>
          <w:sz w:val="28"/>
          <w:szCs w:val="28"/>
        </w:rPr>
      </w:pPr>
      <w:r w:rsidRPr="00A07ACD">
        <w:rPr>
          <w:bCs/>
          <w:sz w:val="28"/>
          <w:szCs w:val="28"/>
        </w:rPr>
        <w:t>3.4.2    Analysis of the Proposed System</w:t>
      </w:r>
    </w:p>
    <w:p w:rsidR="00673E88" w:rsidRPr="00A07ACD" w:rsidRDefault="00840DE4" w:rsidP="00B809A6">
      <w:pPr>
        <w:pStyle w:val="ListParagraph"/>
        <w:ind w:left="90" w:hanging="90"/>
        <w:rPr>
          <w:bCs/>
          <w:sz w:val="28"/>
          <w:szCs w:val="28"/>
        </w:rPr>
      </w:pPr>
      <w:r w:rsidRPr="00A07ACD">
        <w:rPr>
          <w:bCs/>
          <w:sz w:val="28"/>
          <w:szCs w:val="28"/>
        </w:rPr>
        <w:t>3.5 Justification</w:t>
      </w:r>
      <w:r w:rsidR="00174341" w:rsidRPr="00A07ACD">
        <w:rPr>
          <w:bCs/>
          <w:sz w:val="28"/>
          <w:szCs w:val="28"/>
        </w:rPr>
        <w:t xml:space="preserve"> of </w:t>
      </w:r>
      <w:r w:rsidRPr="00A07ACD">
        <w:rPr>
          <w:bCs/>
          <w:sz w:val="28"/>
          <w:szCs w:val="28"/>
        </w:rPr>
        <w:t>the Proposed</w:t>
      </w:r>
      <w:r w:rsidR="00174341" w:rsidRPr="00A07ACD">
        <w:rPr>
          <w:bCs/>
          <w:sz w:val="28"/>
          <w:szCs w:val="28"/>
        </w:rPr>
        <w:t xml:space="preserve"> System</w:t>
      </w:r>
    </w:p>
    <w:p w:rsidR="00673E88" w:rsidRPr="00A07ACD" w:rsidRDefault="00174341" w:rsidP="00B809A6">
      <w:pPr>
        <w:pStyle w:val="ListParagraph"/>
        <w:ind w:left="90" w:hanging="90"/>
        <w:rPr>
          <w:bCs/>
          <w:sz w:val="28"/>
          <w:szCs w:val="28"/>
        </w:rPr>
      </w:pPr>
      <w:r w:rsidRPr="00A07ACD">
        <w:rPr>
          <w:sz w:val="28"/>
          <w:szCs w:val="28"/>
        </w:rPr>
        <w:tab/>
      </w:r>
      <w:r w:rsidRPr="00A07ACD">
        <w:rPr>
          <w:sz w:val="28"/>
          <w:szCs w:val="28"/>
        </w:rPr>
        <w:tab/>
      </w:r>
      <w:r w:rsidRPr="00A07ACD">
        <w:rPr>
          <w:sz w:val="28"/>
          <w:szCs w:val="28"/>
        </w:rPr>
        <w:tab/>
      </w:r>
      <w:r w:rsidRPr="00A07ACD">
        <w:rPr>
          <w:sz w:val="28"/>
          <w:szCs w:val="28"/>
        </w:rPr>
        <w:tab/>
      </w:r>
      <w:r w:rsidRPr="00A07ACD">
        <w:rPr>
          <w:sz w:val="28"/>
          <w:szCs w:val="28"/>
        </w:rPr>
        <w:tab/>
      </w:r>
      <w:r w:rsidRPr="00A07ACD">
        <w:rPr>
          <w:sz w:val="28"/>
          <w:szCs w:val="28"/>
        </w:rPr>
        <w:tab/>
      </w:r>
      <w:r w:rsidRPr="00A07ACD">
        <w:rPr>
          <w:sz w:val="28"/>
          <w:szCs w:val="28"/>
        </w:rPr>
        <w:tab/>
      </w:r>
      <w:r w:rsidRPr="00A07ACD">
        <w:rPr>
          <w:sz w:val="28"/>
          <w:szCs w:val="28"/>
        </w:rPr>
        <w:tab/>
        <w:t xml:space="preserve">         23</w:t>
      </w:r>
    </w:p>
    <w:p w:rsidR="00673E88" w:rsidRPr="00A07ACD" w:rsidRDefault="00174341" w:rsidP="00B809A6">
      <w:pPr>
        <w:pStyle w:val="NoSpacing"/>
        <w:spacing w:line="480" w:lineRule="auto"/>
        <w:jc w:val="both"/>
        <w:rPr>
          <w:rFonts w:ascii="Times New Roman" w:hAnsi="Times New Roman" w:cs="Times New Roman"/>
          <w:sz w:val="28"/>
          <w:szCs w:val="28"/>
        </w:rPr>
      </w:pPr>
      <w:r w:rsidRPr="00A07ACD">
        <w:rPr>
          <w:rFonts w:ascii="Times New Roman" w:hAnsi="Times New Roman" w:cs="Times New Roman"/>
          <w:sz w:val="28"/>
          <w:szCs w:val="28"/>
        </w:rPr>
        <w:t>CHAPTER FOUR</w:t>
      </w:r>
    </w:p>
    <w:p w:rsidR="00673E88" w:rsidRPr="00A07ACD" w:rsidRDefault="00174341" w:rsidP="00B809A6">
      <w:pPr>
        <w:pStyle w:val="NoSpacing"/>
        <w:spacing w:line="480" w:lineRule="auto"/>
        <w:jc w:val="both"/>
        <w:rPr>
          <w:rFonts w:ascii="Times New Roman" w:hAnsi="Times New Roman" w:cs="Times New Roman"/>
          <w:caps/>
          <w:sz w:val="28"/>
          <w:szCs w:val="28"/>
        </w:rPr>
      </w:pPr>
      <w:r w:rsidRPr="00A07ACD">
        <w:rPr>
          <w:rFonts w:ascii="Times New Roman" w:hAnsi="Times New Roman" w:cs="Times New Roman"/>
          <w:caps/>
          <w:sz w:val="28"/>
          <w:szCs w:val="28"/>
        </w:rPr>
        <w:t>Design system</w:t>
      </w:r>
    </w:p>
    <w:p w:rsidR="00673E88" w:rsidRPr="00A07ACD" w:rsidRDefault="00673E88" w:rsidP="00B809A6">
      <w:pPr>
        <w:pStyle w:val="NoSpacing"/>
        <w:spacing w:line="480" w:lineRule="auto"/>
        <w:jc w:val="both"/>
        <w:rPr>
          <w:rFonts w:ascii="Times New Roman" w:hAnsi="Times New Roman" w:cs="Times New Roman"/>
          <w:caps/>
          <w:sz w:val="28"/>
          <w:szCs w:val="28"/>
        </w:rPr>
      </w:pPr>
    </w:p>
    <w:p w:rsidR="00673E88" w:rsidRPr="00A07ACD" w:rsidRDefault="00174341" w:rsidP="00B809A6">
      <w:pPr>
        <w:jc w:val="left"/>
        <w:rPr>
          <w:sz w:val="28"/>
          <w:szCs w:val="28"/>
        </w:rPr>
      </w:pPr>
      <w:r w:rsidRPr="00A07ACD">
        <w:rPr>
          <w:sz w:val="28"/>
          <w:szCs w:val="28"/>
        </w:rPr>
        <w:t>4.1 System Specification and Design</w:t>
      </w:r>
    </w:p>
    <w:p w:rsidR="00673E88" w:rsidRPr="00A07ACD" w:rsidRDefault="00840DE4" w:rsidP="00B809A6">
      <w:pPr>
        <w:rPr>
          <w:sz w:val="28"/>
          <w:szCs w:val="28"/>
        </w:rPr>
      </w:pPr>
      <w:r w:rsidRPr="00A07ACD">
        <w:rPr>
          <w:sz w:val="28"/>
          <w:szCs w:val="28"/>
        </w:rPr>
        <w:t>4.1.1 Input</w:t>
      </w:r>
      <w:r w:rsidR="00174341" w:rsidRPr="00A07ACD">
        <w:rPr>
          <w:sz w:val="28"/>
          <w:szCs w:val="28"/>
        </w:rPr>
        <w:t xml:space="preserve"> Specification and Design</w:t>
      </w:r>
    </w:p>
    <w:p w:rsidR="00673E88" w:rsidRPr="00A07ACD" w:rsidRDefault="00840DE4" w:rsidP="00B809A6">
      <w:pPr>
        <w:rPr>
          <w:sz w:val="28"/>
          <w:szCs w:val="28"/>
        </w:rPr>
      </w:pPr>
      <w:r w:rsidRPr="00A07ACD">
        <w:rPr>
          <w:sz w:val="28"/>
          <w:szCs w:val="28"/>
        </w:rPr>
        <w:t>4.1.2 Output</w:t>
      </w:r>
      <w:r w:rsidR="00174341" w:rsidRPr="00A07ACD">
        <w:rPr>
          <w:sz w:val="28"/>
          <w:szCs w:val="28"/>
        </w:rPr>
        <w:t xml:space="preserve"> Design Specification</w:t>
      </w:r>
    </w:p>
    <w:p w:rsidR="00673E88" w:rsidRPr="00A07ACD" w:rsidRDefault="00840DE4" w:rsidP="00B809A6">
      <w:pPr>
        <w:rPr>
          <w:sz w:val="28"/>
          <w:szCs w:val="28"/>
        </w:rPr>
      </w:pPr>
      <w:r w:rsidRPr="00A07ACD">
        <w:rPr>
          <w:sz w:val="28"/>
          <w:szCs w:val="28"/>
        </w:rPr>
        <w:t>4.1.3</w:t>
      </w:r>
      <w:r w:rsidR="00174341" w:rsidRPr="00A07ACD">
        <w:rPr>
          <w:sz w:val="28"/>
          <w:szCs w:val="28"/>
        </w:rPr>
        <w:t xml:space="preserve">   Security Design Specification</w:t>
      </w:r>
    </w:p>
    <w:p w:rsidR="00673E88" w:rsidRPr="00A07ACD" w:rsidRDefault="00840DE4" w:rsidP="00B809A6">
      <w:pPr>
        <w:rPr>
          <w:sz w:val="28"/>
          <w:szCs w:val="28"/>
        </w:rPr>
      </w:pPr>
      <w:r w:rsidRPr="00A07ACD">
        <w:rPr>
          <w:sz w:val="28"/>
          <w:szCs w:val="28"/>
        </w:rPr>
        <w:t>4.4.4</w:t>
      </w:r>
      <w:r w:rsidR="00174341" w:rsidRPr="00A07ACD">
        <w:rPr>
          <w:sz w:val="28"/>
          <w:szCs w:val="28"/>
        </w:rPr>
        <w:t xml:space="preserve">   Database </w:t>
      </w:r>
      <w:r w:rsidRPr="00A07ACD">
        <w:rPr>
          <w:sz w:val="28"/>
          <w:szCs w:val="28"/>
        </w:rPr>
        <w:t>Design Specification</w:t>
      </w:r>
    </w:p>
    <w:p w:rsidR="00673E88" w:rsidRPr="00A07ACD" w:rsidRDefault="00840DE4" w:rsidP="00B809A6">
      <w:pPr>
        <w:rPr>
          <w:sz w:val="28"/>
          <w:szCs w:val="28"/>
        </w:rPr>
      </w:pPr>
      <w:r w:rsidRPr="00A07ACD">
        <w:rPr>
          <w:sz w:val="28"/>
          <w:szCs w:val="28"/>
        </w:rPr>
        <w:t>4.2 System</w:t>
      </w:r>
      <w:r w:rsidR="00174341" w:rsidRPr="00A07ACD">
        <w:rPr>
          <w:sz w:val="28"/>
          <w:szCs w:val="28"/>
        </w:rPr>
        <w:t xml:space="preserve"> Development Tools and Justification</w:t>
      </w:r>
    </w:p>
    <w:p w:rsidR="00673E88" w:rsidRPr="00A07ACD" w:rsidRDefault="00174341" w:rsidP="00B809A6">
      <w:pPr>
        <w:rPr>
          <w:sz w:val="28"/>
          <w:szCs w:val="28"/>
        </w:rPr>
      </w:pPr>
      <w:r w:rsidRPr="00A07ACD">
        <w:rPr>
          <w:sz w:val="28"/>
          <w:szCs w:val="28"/>
        </w:rPr>
        <w:t>4.3</w:t>
      </w:r>
      <w:r w:rsidR="00770741" w:rsidRPr="00A07ACD">
        <w:rPr>
          <w:sz w:val="28"/>
          <w:szCs w:val="28"/>
        </w:rPr>
        <w:t>. System</w:t>
      </w:r>
      <w:r w:rsidRPr="00A07ACD">
        <w:rPr>
          <w:sz w:val="28"/>
          <w:szCs w:val="28"/>
        </w:rPr>
        <w:t xml:space="preserve"> Requirements</w:t>
      </w:r>
    </w:p>
    <w:p w:rsidR="00673E88" w:rsidRPr="00A07ACD" w:rsidRDefault="00840DE4" w:rsidP="00B809A6">
      <w:pPr>
        <w:rPr>
          <w:sz w:val="28"/>
          <w:szCs w:val="28"/>
        </w:rPr>
      </w:pPr>
      <w:r w:rsidRPr="00A07ACD">
        <w:rPr>
          <w:sz w:val="28"/>
          <w:szCs w:val="28"/>
        </w:rPr>
        <w:lastRenderedPageBreak/>
        <w:t>4.3.1 Hardware</w:t>
      </w:r>
      <w:r w:rsidR="00174341" w:rsidRPr="00A07ACD">
        <w:rPr>
          <w:sz w:val="28"/>
          <w:szCs w:val="28"/>
        </w:rPr>
        <w:t xml:space="preserve"> Requirements</w:t>
      </w:r>
    </w:p>
    <w:p w:rsidR="00673E88" w:rsidRPr="00A07ACD" w:rsidRDefault="00174341" w:rsidP="00B809A6">
      <w:pPr>
        <w:rPr>
          <w:sz w:val="28"/>
          <w:szCs w:val="28"/>
        </w:rPr>
      </w:pPr>
      <w:r w:rsidRPr="00A07ACD">
        <w:rPr>
          <w:sz w:val="28"/>
          <w:szCs w:val="28"/>
        </w:rPr>
        <w:t xml:space="preserve">4.4   </w:t>
      </w:r>
      <w:r w:rsidR="00840DE4" w:rsidRPr="00A07ACD">
        <w:rPr>
          <w:sz w:val="28"/>
          <w:szCs w:val="28"/>
        </w:rPr>
        <w:t>Implementation</w:t>
      </w:r>
      <w:r w:rsidRPr="00A07ACD">
        <w:rPr>
          <w:sz w:val="28"/>
          <w:szCs w:val="28"/>
        </w:rPr>
        <w:t xml:space="preserve"> of </w:t>
      </w:r>
      <w:r w:rsidR="00770741" w:rsidRPr="00A07ACD">
        <w:rPr>
          <w:sz w:val="28"/>
          <w:szCs w:val="28"/>
        </w:rPr>
        <w:t>the Proposed</w:t>
      </w:r>
      <w:r w:rsidRPr="00A07ACD">
        <w:rPr>
          <w:sz w:val="28"/>
          <w:szCs w:val="28"/>
        </w:rPr>
        <w:t xml:space="preserve"> System</w:t>
      </w:r>
    </w:p>
    <w:p w:rsidR="00673E88" w:rsidRPr="00A07ACD" w:rsidRDefault="00174341" w:rsidP="00B809A6">
      <w:pPr>
        <w:rPr>
          <w:sz w:val="28"/>
          <w:szCs w:val="28"/>
        </w:rPr>
      </w:pPr>
      <w:r w:rsidRPr="00A07ACD">
        <w:rPr>
          <w:sz w:val="28"/>
          <w:szCs w:val="28"/>
        </w:rPr>
        <w:tab/>
      </w:r>
      <w:r w:rsidRPr="00A07ACD">
        <w:rPr>
          <w:sz w:val="28"/>
          <w:szCs w:val="28"/>
        </w:rPr>
        <w:tab/>
      </w:r>
      <w:r w:rsidRPr="00A07ACD">
        <w:rPr>
          <w:sz w:val="28"/>
          <w:szCs w:val="28"/>
        </w:rPr>
        <w:tab/>
      </w: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76798C" w:rsidP="00B809A6">
      <w:pPr>
        <w:rPr>
          <w:sz w:val="28"/>
          <w:szCs w:val="28"/>
        </w:rPr>
      </w:pPr>
      <w:r w:rsidRPr="00A07ACD">
        <w:rPr>
          <w:sz w:val="28"/>
          <w:szCs w:val="28"/>
        </w:rPr>
        <w:tab/>
      </w:r>
      <w:r w:rsidRPr="00A07ACD">
        <w:rPr>
          <w:sz w:val="28"/>
          <w:szCs w:val="28"/>
        </w:rPr>
        <w:tab/>
      </w:r>
      <w:r w:rsidRPr="00A07ACD">
        <w:rPr>
          <w:sz w:val="28"/>
          <w:szCs w:val="28"/>
        </w:rPr>
        <w:tab/>
      </w:r>
      <w:r w:rsidRPr="00A07ACD">
        <w:rPr>
          <w:sz w:val="28"/>
          <w:szCs w:val="28"/>
        </w:rPr>
        <w:tab/>
        <w:t xml:space="preserve">    </w:t>
      </w:r>
    </w:p>
    <w:p w:rsidR="00673E88" w:rsidRPr="00A07ACD" w:rsidRDefault="00673E88" w:rsidP="00B809A6">
      <w:pPr>
        <w:rPr>
          <w:sz w:val="28"/>
          <w:szCs w:val="28"/>
        </w:rPr>
      </w:pPr>
    </w:p>
    <w:p w:rsidR="00673E88" w:rsidRPr="00A07ACD" w:rsidRDefault="00174341" w:rsidP="00B809A6">
      <w:pPr>
        <w:pStyle w:val="NoSpacing"/>
        <w:spacing w:line="480" w:lineRule="auto"/>
        <w:jc w:val="both"/>
        <w:rPr>
          <w:rFonts w:ascii="Times New Roman" w:hAnsi="Times New Roman" w:cs="Times New Roman"/>
          <w:sz w:val="28"/>
          <w:szCs w:val="28"/>
        </w:rPr>
      </w:pPr>
      <w:r w:rsidRPr="00A07ACD">
        <w:rPr>
          <w:rFonts w:ascii="Times New Roman" w:hAnsi="Times New Roman" w:cs="Times New Roman"/>
          <w:sz w:val="28"/>
          <w:szCs w:val="28"/>
        </w:rPr>
        <w:t>CHAPTER FIVE</w:t>
      </w:r>
    </w:p>
    <w:p w:rsidR="00673E88" w:rsidRPr="00A07ACD" w:rsidRDefault="00174341" w:rsidP="00B809A6">
      <w:pPr>
        <w:pStyle w:val="NoSpacing"/>
        <w:spacing w:line="480" w:lineRule="auto"/>
        <w:jc w:val="both"/>
        <w:rPr>
          <w:rFonts w:ascii="Times New Roman" w:hAnsi="Times New Roman" w:cs="Times New Roman"/>
          <w:bCs/>
          <w:noProof/>
          <w:sz w:val="28"/>
          <w:szCs w:val="28"/>
        </w:rPr>
      </w:pPr>
      <w:r w:rsidRPr="00A07ACD">
        <w:rPr>
          <w:rFonts w:ascii="Times New Roman" w:hAnsi="Times New Roman" w:cs="Times New Roman"/>
          <w:bCs/>
          <w:caps/>
          <w:noProof/>
          <w:sz w:val="28"/>
          <w:szCs w:val="28"/>
        </w:rPr>
        <w:t>Summary , CONCLUSION AND RECOMMENDATIONS</w:t>
      </w:r>
      <w:r w:rsidRPr="00A07ACD">
        <w:rPr>
          <w:rFonts w:ascii="Times New Roman" w:hAnsi="Times New Roman" w:cs="Times New Roman"/>
          <w:bCs/>
          <w:caps/>
          <w:noProof/>
          <w:sz w:val="28"/>
          <w:szCs w:val="28"/>
        </w:rPr>
        <w:tab/>
      </w:r>
      <w:r w:rsidRPr="00A07ACD">
        <w:rPr>
          <w:rFonts w:ascii="Times New Roman" w:hAnsi="Times New Roman" w:cs="Times New Roman"/>
          <w:bCs/>
          <w:caps/>
          <w:noProof/>
          <w:sz w:val="28"/>
          <w:szCs w:val="28"/>
        </w:rPr>
        <w:tab/>
      </w:r>
      <w:r w:rsidR="0076798C" w:rsidRPr="00A07ACD">
        <w:rPr>
          <w:rFonts w:ascii="Times New Roman" w:hAnsi="Times New Roman" w:cs="Times New Roman"/>
          <w:bCs/>
          <w:noProof/>
          <w:sz w:val="28"/>
          <w:szCs w:val="28"/>
        </w:rPr>
        <w:tab/>
      </w:r>
      <w:r w:rsidR="0076798C" w:rsidRPr="00A07ACD">
        <w:rPr>
          <w:rFonts w:ascii="Times New Roman" w:hAnsi="Times New Roman" w:cs="Times New Roman"/>
          <w:bCs/>
          <w:noProof/>
          <w:sz w:val="28"/>
          <w:szCs w:val="28"/>
        </w:rPr>
        <w:tab/>
        <w:t xml:space="preserve">         </w:t>
      </w:r>
    </w:p>
    <w:p w:rsidR="00840DE4" w:rsidRPr="00A07ACD" w:rsidRDefault="00174341" w:rsidP="00B809A6">
      <w:pPr>
        <w:pStyle w:val="NoSpacing"/>
        <w:spacing w:line="480" w:lineRule="auto"/>
        <w:jc w:val="both"/>
        <w:rPr>
          <w:rFonts w:ascii="Times New Roman" w:hAnsi="Times New Roman" w:cs="Times New Roman"/>
          <w:bCs/>
          <w:noProof/>
          <w:sz w:val="28"/>
          <w:szCs w:val="28"/>
        </w:rPr>
      </w:pPr>
      <w:r w:rsidRPr="00A07ACD">
        <w:rPr>
          <w:rFonts w:ascii="Times New Roman" w:hAnsi="Times New Roman" w:cs="Times New Roman"/>
          <w:bCs/>
          <w:noProof/>
          <w:sz w:val="28"/>
          <w:szCs w:val="28"/>
        </w:rPr>
        <w:t>5.1 Summary</w:t>
      </w:r>
    </w:p>
    <w:p w:rsidR="00673E88" w:rsidRPr="00A07ACD" w:rsidRDefault="00174341" w:rsidP="00B809A6">
      <w:pPr>
        <w:pStyle w:val="NoSpacing"/>
        <w:spacing w:line="480" w:lineRule="auto"/>
        <w:jc w:val="both"/>
        <w:rPr>
          <w:rFonts w:ascii="Times New Roman" w:hAnsi="Times New Roman" w:cs="Times New Roman"/>
          <w:bCs/>
          <w:noProof/>
          <w:sz w:val="28"/>
          <w:szCs w:val="28"/>
        </w:rPr>
      </w:pPr>
      <w:r w:rsidRPr="00A07ACD">
        <w:rPr>
          <w:rFonts w:ascii="Times New Roman" w:hAnsi="Times New Roman" w:cs="Times New Roman"/>
          <w:sz w:val="28"/>
          <w:szCs w:val="28"/>
        </w:rPr>
        <w:t>5.2</w:t>
      </w:r>
      <w:r w:rsidR="00840DE4" w:rsidRPr="00A07ACD">
        <w:rPr>
          <w:rFonts w:ascii="Times New Roman" w:hAnsi="Times New Roman" w:cs="Times New Roman"/>
          <w:sz w:val="28"/>
          <w:szCs w:val="28"/>
        </w:rPr>
        <w:t xml:space="preserve"> </w:t>
      </w:r>
      <w:r w:rsidR="00A07ACD" w:rsidRPr="00A07ACD">
        <w:rPr>
          <w:rFonts w:ascii="Times New Roman" w:hAnsi="Times New Roman" w:cs="Times New Roman"/>
          <w:sz w:val="28"/>
          <w:szCs w:val="28"/>
        </w:rPr>
        <w:t xml:space="preserve"> </w:t>
      </w:r>
      <w:r w:rsidR="00840DE4" w:rsidRPr="00A07ACD">
        <w:rPr>
          <w:rFonts w:ascii="Times New Roman" w:hAnsi="Times New Roman" w:cs="Times New Roman"/>
          <w:sz w:val="28"/>
          <w:szCs w:val="28"/>
        </w:rPr>
        <w:t xml:space="preserve"> C</w:t>
      </w:r>
      <w:r w:rsidRPr="00A07ACD">
        <w:rPr>
          <w:rFonts w:ascii="Times New Roman" w:hAnsi="Times New Roman" w:cs="Times New Roman"/>
          <w:sz w:val="28"/>
          <w:szCs w:val="28"/>
        </w:rPr>
        <w:t>onclusion</w:t>
      </w:r>
      <w:r w:rsidRPr="00A07ACD">
        <w:rPr>
          <w:rFonts w:ascii="Times New Roman" w:hAnsi="Times New Roman" w:cs="Times New Roman"/>
          <w:sz w:val="28"/>
          <w:szCs w:val="28"/>
        </w:rPr>
        <w:tab/>
      </w:r>
      <w:r w:rsidRPr="00A07ACD">
        <w:rPr>
          <w:rFonts w:ascii="Times New Roman" w:hAnsi="Times New Roman" w:cs="Times New Roman"/>
          <w:sz w:val="28"/>
          <w:szCs w:val="28"/>
        </w:rPr>
        <w:tab/>
      </w:r>
      <w:r w:rsidRPr="00A07ACD">
        <w:rPr>
          <w:rFonts w:ascii="Times New Roman" w:hAnsi="Times New Roman" w:cs="Times New Roman"/>
          <w:sz w:val="28"/>
          <w:szCs w:val="28"/>
        </w:rPr>
        <w:tab/>
      </w:r>
      <w:r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r>
      <w:r w:rsidR="0076798C" w:rsidRPr="00A07ACD">
        <w:rPr>
          <w:rFonts w:ascii="Times New Roman" w:hAnsi="Times New Roman" w:cs="Times New Roman"/>
          <w:sz w:val="28"/>
          <w:szCs w:val="28"/>
        </w:rPr>
        <w:tab/>
        <w:t xml:space="preserve">         </w:t>
      </w:r>
    </w:p>
    <w:p w:rsidR="00673E88" w:rsidRPr="00A07ACD" w:rsidRDefault="00174341" w:rsidP="00B809A6">
      <w:pPr>
        <w:rPr>
          <w:sz w:val="28"/>
          <w:szCs w:val="28"/>
        </w:rPr>
      </w:pPr>
      <w:r w:rsidRPr="00A07ACD">
        <w:rPr>
          <w:sz w:val="28"/>
          <w:szCs w:val="28"/>
        </w:rPr>
        <w:t>5.3</w:t>
      </w:r>
      <w:r w:rsidR="00A07ACD" w:rsidRPr="00A07ACD">
        <w:rPr>
          <w:sz w:val="28"/>
          <w:szCs w:val="28"/>
        </w:rPr>
        <w:t xml:space="preserve">  </w:t>
      </w:r>
      <w:r w:rsidR="00840DE4" w:rsidRPr="00A07ACD">
        <w:rPr>
          <w:sz w:val="28"/>
          <w:szCs w:val="28"/>
        </w:rPr>
        <w:t xml:space="preserve"> </w:t>
      </w:r>
      <w:r w:rsidRPr="00A07ACD">
        <w:rPr>
          <w:sz w:val="28"/>
          <w:szCs w:val="28"/>
        </w:rPr>
        <w:t>Re</w:t>
      </w:r>
      <w:r w:rsidR="0076798C" w:rsidRPr="00A07ACD">
        <w:rPr>
          <w:sz w:val="28"/>
          <w:szCs w:val="28"/>
        </w:rPr>
        <w:t>commendations</w:t>
      </w:r>
      <w:r w:rsidR="0076798C" w:rsidRPr="00A07ACD">
        <w:rPr>
          <w:sz w:val="28"/>
          <w:szCs w:val="28"/>
        </w:rPr>
        <w:tab/>
      </w:r>
      <w:r w:rsidR="0076798C" w:rsidRPr="00A07ACD">
        <w:rPr>
          <w:sz w:val="28"/>
          <w:szCs w:val="28"/>
        </w:rPr>
        <w:tab/>
      </w:r>
      <w:r w:rsidR="0076798C" w:rsidRPr="00A07ACD">
        <w:rPr>
          <w:sz w:val="28"/>
          <w:szCs w:val="28"/>
        </w:rPr>
        <w:tab/>
      </w:r>
      <w:r w:rsidR="0076798C" w:rsidRPr="00A07ACD">
        <w:rPr>
          <w:sz w:val="28"/>
          <w:szCs w:val="28"/>
        </w:rPr>
        <w:tab/>
      </w:r>
      <w:r w:rsidR="0076798C" w:rsidRPr="00A07ACD">
        <w:rPr>
          <w:sz w:val="28"/>
          <w:szCs w:val="28"/>
        </w:rPr>
        <w:tab/>
      </w:r>
      <w:r w:rsidR="0076798C" w:rsidRPr="00A07ACD">
        <w:rPr>
          <w:sz w:val="28"/>
          <w:szCs w:val="28"/>
        </w:rPr>
        <w:tab/>
      </w:r>
      <w:r w:rsidR="0076798C" w:rsidRPr="00A07ACD">
        <w:rPr>
          <w:sz w:val="28"/>
          <w:szCs w:val="28"/>
        </w:rPr>
        <w:tab/>
      </w:r>
      <w:r w:rsidR="0076798C" w:rsidRPr="00A07ACD">
        <w:rPr>
          <w:sz w:val="28"/>
          <w:szCs w:val="28"/>
        </w:rPr>
        <w:tab/>
        <w:t xml:space="preserve">         </w:t>
      </w:r>
    </w:p>
    <w:p w:rsidR="00673E88" w:rsidRPr="00A07ACD" w:rsidRDefault="00840DE4" w:rsidP="00B809A6">
      <w:pPr>
        <w:pStyle w:val="NoSpacing"/>
        <w:spacing w:line="480" w:lineRule="auto"/>
        <w:jc w:val="both"/>
        <w:rPr>
          <w:rFonts w:ascii="Times New Roman" w:hAnsi="Times New Roman" w:cs="Times New Roman"/>
          <w:sz w:val="28"/>
          <w:szCs w:val="28"/>
        </w:rPr>
      </w:pPr>
      <w:r w:rsidRPr="00A07ACD">
        <w:rPr>
          <w:rFonts w:ascii="Times New Roman" w:hAnsi="Times New Roman" w:cs="Times New Roman"/>
          <w:sz w:val="28"/>
          <w:szCs w:val="28"/>
        </w:rPr>
        <w:t>References</w:t>
      </w:r>
    </w:p>
    <w:p w:rsidR="00673E88" w:rsidRPr="00A07ACD" w:rsidRDefault="00840DE4" w:rsidP="00B809A6">
      <w:pPr>
        <w:pStyle w:val="NoSpacing"/>
        <w:spacing w:line="480" w:lineRule="auto"/>
        <w:jc w:val="both"/>
        <w:rPr>
          <w:rFonts w:ascii="Times New Roman" w:hAnsi="Times New Roman" w:cs="Times New Roman"/>
          <w:sz w:val="28"/>
          <w:szCs w:val="28"/>
        </w:rPr>
      </w:pPr>
      <w:r w:rsidRPr="00A07ACD">
        <w:rPr>
          <w:rFonts w:ascii="Times New Roman" w:hAnsi="Times New Roman" w:cs="Times New Roman"/>
          <w:sz w:val="28"/>
          <w:szCs w:val="28"/>
        </w:rPr>
        <w:t>Appendix</w:t>
      </w: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LIST OF TABLES</w:t>
      </w:r>
    </w:p>
    <w:p w:rsidR="00673E88" w:rsidRPr="00A07ACD" w:rsidRDefault="00673E88" w:rsidP="00B809A6">
      <w:pPr>
        <w:rPr>
          <w:sz w:val="28"/>
          <w:szCs w:val="28"/>
        </w:rPr>
      </w:pPr>
    </w:p>
    <w:p w:rsidR="00673E88" w:rsidRPr="00A07ACD" w:rsidRDefault="00174341" w:rsidP="00B809A6">
      <w:pPr>
        <w:pStyle w:val="Title"/>
        <w:jc w:val="both"/>
        <w:rPr>
          <w:szCs w:val="28"/>
        </w:rPr>
      </w:pPr>
      <w:r w:rsidRPr="00A07ACD">
        <w:rPr>
          <w:szCs w:val="28"/>
        </w:rPr>
        <w:t>Table 3.1 Calculation of GPA</w:t>
      </w:r>
    </w:p>
    <w:p w:rsidR="00673E88" w:rsidRPr="00A07ACD" w:rsidRDefault="0076798C" w:rsidP="00B809A6">
      <w:pPr>
        <w:pStyle w:val="Title"/>
        <w:jc w:val="both"/>
        <w:rPr>
          <w:szCs w:val="28"/>
        </w:rPr>
      </w:pPr>
      <w:r w:rsidRPr="00A07ACD">
        <w:rPr>
          <w:szCs w:val="28"/>
        </w:rPr>
        <w:t>Table 3.2</w:t>
      </w:r>
      <w:r w:rsidR="00174341" w:rsidRPr="00A07ACD">
        <w:rPr>
          <w:szCs w:val="28"/>
        </w:rPr>
        <w:t xml:space="preserve"> </w:t>
      </w: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List</w:t>
      </w:r>
      <w:r w:rsidR="00840DE4" w:rsidRPr="00A07ACD">
        <w:rPr>
          <w:sz w:val="28"/>
          <w:szCs w:val="28"/>
        </w:rPr>
        <w:t xml:space="preserve"> of the</w:t>
      </w:r>
      <w:r w:rsidRPr="00A07ACD">
        <w:rPr>
          <w:sz w:val="28"/>
          <w:szCs w:val="28"/>
        </w:rPr>
        <w:t xml:space="preserve"> Figures</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Figure 4.2 Shows the Homepage with Menu for the User’s Login.</w:t>
      </w:r>
    </w:p>
    <w:p w:rsidR="00673E88" w:rsidRPr="00A07ACD" w:rsidRDefault="00174341" w:rsidP="00B809A6">
      <w:pPr>
        <w:rPr>
          <w:sz w:val="28"/>
          <w:szCs w:val="28"/>
        </w:rPr>
      </w:pPr>
      <w:r w:rsidRPr="00A07ACD">
        <w:rPr>
          <w:sz w:val="28"/>
          <w:szCs w:val="28"/>
        </w:rPr>
        <w:t>Figure 4.3Shows the Admin login Page where he can either Add a Course, Add Staff, Upload Results, view Broadsheet and Prints Reports etc.</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Figure 4.4 Shows the Form the Add-Course Form.</w:t>
      </w:r>
    </w:p>
    <w:p w:rsidR="00673E88" w:rsidRPr="00A07ACD" w:rsidRDefault="00174341" w:rsidP="00B809A6">
      <w:pPr>
        <w:rPr>
          <w:sz w:val="28"/>
          <w:szCs w:val="28"/>
        </w:rPr>
      </w:pPr>
      <w:r w:rsidRPr="00A07ACD">
        <w:rPr>
          <w:sz w:val="28"/>
          <w:szCs w:val="28"/>
        </w:rPr>
        <w:t xml:space="preserve">Figure 4.5 Shows the Result Uploaded Interface. </w:t>
      </w:r>
    </w:p>
    <w:p w:rsidR="00673E88" w:rsidRPr="00A07ACD" w:rsidRDefault="00673E88" w:rsidP="00B809A6">
      <w:pPr>
        <w:rPr>
          <w:sz w:val="28"/>
          <w:szCs w:val="28"/>
        </w:rPr>
      </w:pPr>
    </w:p>
    <w:p w:rsidR="0076798C" w:rsidRPr="00A07ACD" w:rsidRDefault="00174341" w:rsidP="0076798C">
      <w:pPr>
        <w:rPr>
          <w:sz w:val="28"/>
          <w:szCs w:val="28"/>
        </w:rPr>
      </w:pPr>
      <w:r w:rsidRPr="00A07ACD">
        <w:rPr>
          <w:sz w:val="28"/>
          <w:szCs w:val="28"/>
        </w:rPr>
        <w:t xml:space="preserve">Figure 4.6 shows the form for student course registration. </w:t>
      </w:r>
    </w:p>
    <w:p w:rsidR="002818D6" w:rsidRPr="00A07ACD" w:rsidRDefault="00174341" w:rsidP="0076798C">
      <w:pPr>
        <w:jc w:val="center"/>
        <w:rPr>
          <w:sz w:val="28"/>
          <w:szCs w:val="28"/>
        </w:rPr>
      </w:pPr>
      <w:r w:rsidRPr="00A07ACD">
        <w:rPr>
          <w:bCs/>
          <w:sz w:val="28"/>
          <w:szCs w:val="28"/>
        </w:rPr>
        <w:lastRenderedPageBreak/>
        <w:t>CHAPTER ONE</w:t>
      </w:r>
    </w:p>
    <w:p w:rsidR="00673E88" w:rsidRPr="00A07ACD" w:rsidRDefault="00174341" w:rsidP="002818D6">
      <w:pPr>
        <w:jc w:val="center"/>
        <w:rPr>
          <w:bCs/>
          <w:sz w:val="28"/>
          <w:szCs w:val="28"/>
        </w:rPr>
      </w:pPr>
      <w:r w:rsidRPr="00A07ACD">
        <w:rPr>
          <w:bCs/>
          <w:sz w:val="28"/>
          <w:szCs w:val="28"/>
        </w:rPr>
        <w:t>INTRODUCTION</w:t>
      </w:r>
    </w:p>
    <w:p w:rsidR="00673E88" w:rsidRPr="00A07ACD" w:rsidRDefault="00673E88" w:rsidP="00B809A6">
      <w:pPr>
        <w:rPr>
          <w:bCs/>
          <w:sz w:val="28"/>
          <w:szCs w:val="28"/>
        </w:rPr>
      </w:pPr>
    </w:p>
    <w:p w:rsidR="00673E88" w:rsidRPr="00092D5C" w:rsidRDefault="00840DE4" w:rsidP="00B809A6">
      <w:pPr>
        <w:rPr>
          <w:b/>
          <w:bCs/>
          <w:sz w:val="28"/>
          <w:szCs w:val="28"/>
        </w:rPr>
      </w:pPr>
      <w:r w:rsidRPr="00092D5C">
        <w:rPr>
          <w:b/>
          <w:bCs/>
          <w:sz w:val="28"/>
          <w:szCs w:val="28"/>
        </w:rPr>
        <w:t>1.1 Background</w:t>
      </w:r>
      <w:r w:rsidR="00174341" w:rsidRPr="00092D5C">
        <w:rPr>
          <w:b/>
          <w:bCs/>
          <w:sz w:val="28"/>
          <w:szCs w:val="28"/>
        </w:rPr>
        <w:t xml:space="preserve"> of the</w:t>
      </w:r>
      <w:r w:rsidRPr="00092D5C">
        <w:rPr>
          <w:b/>
          <w:bCs/>
          <w:sz w:val="28"/>
          <w:szCs w:val="28"/>
        </w:rPr>
        <w:t xml:space="preserve"> </w:t>
      </w:r>
      <w:r w:rsidR="00174341" w:rsidRPr="00092D5C">
        <w:rPr>
          <w:b/>
          <w:bCs/>
          <w:sz w:val="28"/>
          <w:szCs w:val="28"/>
        </w:rPr>
        <w:t>Study</w:t>
      </w:r>
    </w:p>
    <w:p w:rsidR="00673E88" w:rsidRPr="00A07ACD" w:rsidRDefault="00174341" w:rsidP="00B809A6">
      <w:pPr>
        <w:rPr>
          <w:sz w:val="28"/>
          <w:szCs w:val="28"/>
        </w:rPr>
      </w:pPr>
      <w:r w:rsidRPr="00A07ACD">
        <w:rPr>
          <w:sz w:val="28"/>
          <w:szCs w:val="28"/>
        </w:rPr>
        <w:t>The effort expended in the process of registration of students and computation of their examination results is much. Quite worrisome is the fact that these processes are carried out every academic session, putting the operators in a continuous and ever demanding cycle. The computation of examination results and registration of students is obviously an object-centered activity, the student being the dominant object in this case. Hence, the need to evolve a computerized process that will effectively and efficiently capture all the important data associated with the registration and examination result processing within the tertiary institutions and the interactions among the objects.</w:t>
      </w:r>
    </w:p>
    <w:p w:rsidR="00673E88" w:rsidRPr="00A07ACD" w:rsidRDefault="00174341" w:rsidP="00B809A6">
      <w:pPr>
        <w:autoSpaceDE w:val="0"/>
        <w:autoSpaceDN w:val="0"/>
        <w:adjustRightInd w:val="0"/>
        <w:ind w:firstLine="720"/>
        <w:rPr>
          <w:sz w:val="28"/>
          <w:szCs w:val="28"/>
        </w:rPr>
      </w:pPr>
      <w:r w:rsidRPr="00A07ACD">
        <w:rPr>
          <w:sz w:val="28"/>
          <w:szCs w:val="28"/>
        </w:rPr>
        <w:t xml:space="preserve">Students’ Examination Result is the summary of each of the semester performance in schools. A students’ Result is also demanded by a student who has finished his/her program. </w:t>
      </w:r>
      <w:r w:rsidR="00063329" w:rsidRPr="00A07ACD">
        <w:rPr>
          <w:sz w:val="28"/>
          <w:szCs w:val="28"/>
        </w:rPr>
        <w:t>And</w:t>
      </w:r>
      <w:r w:rsidRPr="00A07ACD">
        <w:rPr>
          <w:sz w:val="28"/>
          <w:szCs w:val="28"/>
        </w:rPr>
        <w:t xml:space="preserve"> </w:t>
      </w:r>
      <w:r w:rsidR="00063329" w:rsidRPr="00A07ACD">
        <w:rPr>
          <w:sz w:val="28"/>
          <w:szCs w:val="28"/>
        </w:rPr>
        <w:t>wishes to transfer to another school or student who wish</w:t>
      </w:r>
      <w:r w:rsidRPr="00A07ACD">
        <w:rPr>
          <w:sz w:val="28"/>
          <w:szCs w:val="28"/>
        </w:rPr>
        <w:t xml:space="preserve"> to get a job.</w:t>
      </w:r>
      <w:r w:rsidR="00CF0C06" w:rsidRPr="00A07ACD">
        <w:rPr>
          <w:sz w:val="28"/>
          <w:szCs w:val="28"/>
        </w:rPr>
        <w:t xml:space="preserve"> </w:t>
      </w:r>
      <w:r w:rsidRPr="00A07ACD">
        <w:rPr>
          <w:sz w:val="28"/>
          <w:szCs w:val="28"/>
        </w:rPr>
        <w:t>A Transcript is not given directly to a student. It is sent to the school that the student wishes to be transferred, or to the organization or establishment that requires the result.</w:t>
      </w:r>
    </w:p>
    <w:p w:rsidR="00673E88" w:rsidRPr="00A07ACD" w:rsidRDefault="00174341" w:rsidP="00B809A6">
      <w:pPr>
        <w:autoSpaceDE w:val="0"/>
        <w:autoSpaceDN w:val="0"/>
        <w:adjustRightInd w:val="0"/>
        <w:rPr>
          <w:sz w:val="28"/>
          <w:szCs w:val="28"/>
        </w:rPr>
      </w:pPr>
      <w:r w:rsidRPr="00A07ACD">
        <w:rPr>
          <w:sz w:val="28"/>
          <w:szCs w:val="28"/>
        </w:rPr>
        <w:tab/>
        <w:t xml:space="preserve">A students’ Result is prepared or formed by the scores entered on the designed score sheet by the individual course lecturers on semester examinations. This genuine and noble desire necessitated the design and </w:t>
      </w:r>
      <w:r w:rsidRPr="00A07ACD">
        <w:rPr>
          <w:sz w:val="28"/>
          <w:szCs w:val="28"/>
        </w:rPr>
        <w:lastRenderedPageBreak/>
        <w:t>development of the Undergraduate Registration and Examination Processing System software.</w:t>
      </w:r>
    </w:p>
    <w:p w:rsidR="00673E88" w:rsidRPr="00A07ACD" w:rsidRDefault="00174341" w:rsidP="00B809A6">
      <w:pPr>
        <w:ind w:firstLine="720"/>
        <w:rPr>
          <w:sz w:val="28"/>
          <w:szCs w:val="28"/>
        </w:rPr>
      </w:pPr>
      <w:r w:rsidRPr="00A07ACD">
        <w:rPr>
          <w:sz w:val="28"/>
          <w:szCs w:val="28"/>
        </w:rPr>
        <w:t xml:space="preserve">There were three fundamentally distinct education systems in Nigeria in 1990: the indigenous system, Quranic schools, and formal European-style education institutions. In the rural areas where the majority lived, children learned the skills of farming and other work, as well as the duties of adulthood, from participation in the community. This process was often supplemented by age-based schools in which groups of young boys were instructed in community responsibilities by mature men. By the 1970s, education experts were asking how the system could be integrated into the more formal schooling of the young, but the question remained unresolved by 1990. Western-style education came to Nigeria with the missionaries in the mid-nineteenth century. Although the first mission school was founded in 1843 by Methodists, it was the Anglican Church Missionary Society that pushed forward in the early 1850s to found a chain of missions and schools, followed quickly in the late 1850s by the Roman Catholics. In 1887 in what is now southern Nigeria, an education department was founded that began setting curricula requirements and administered grants to the mission societies. By 1914, when north and south were united into one colony, there were fifty-nine government and ninety-one mission primary schools in the south; all eleven secondary schools, except for King's College in Lagos, were run by the missions. </w:t>
      </w:r>
    </w:p>
    <w:p w:rsidR="00673E88" w:rsidRPr="00A07ACD" w:rsidRDefault="00174341" w:rsidP="00B809A6">
      <w:pPr>
        <w:rPr>
          <w:sz w:val="28"/>
          <w:szCs w:val="28"/>
        </w:rPr>
      </w:pPr>
      <w:r w:rsidRPr="00A07ACD">
        <w:rPr>
          <w:sz w:val="28"/>
          <w:szCs w:val="28"/>
        </w:rPr>
        <w:lastRenderedPageBreak/>
        <w:t xml:space="preserve">The education system focused strongly on examinations. In 1916 Frederick </w:t>
      </w:r>
      <w:r w:rsidR="00840DE4" w:rsidRPr="00A07ACD">
        <w:rPr>
          <w:sz w:val="28"/>
          <w:szCs w:val="28"/>
        </w:rPr>
        <w:t>Laggard</w:t>
      </w:r>
      <w:r w:rsidRPr="00A07ACD">
        <w:rPr>
          <w:sz w:val="28"/>
          <w:szCs w:val="28"/>
        </w:rPr>
        <w:t>, first governor of the unified colony, set up a school inspectorate. Discipline, buildings, and adequacy of teaching staff were to be inspected, but the most points given to a school's performance went to the numbers and rankings of its examination results. This stress on examinations was still used in 1990 to judge educational results and to obtain qualifications for jobs in government and the private sector.</w:t>
      </w:r>
    </w:p>
    <w:p w:rsidR="00673E88" w:rsidRPr="00A07ACD" w:rsidRDefault="00174341" w:rsidP="00B809A6">
      <w:pPr>
        <w:ind w:firstLine="720"/>
        <w:rPr>
          <w:sz w:val="28"/>
          <w:szCs w:val="28"/>
        </w:rPr>
      </w:pPr>
      <w:r w:rsidRPr="00A07ACD">
        <w:rPr>
          <w:sz w:val="28"/>
          <w:szCs w:val="28"/>
        </w:rPr>
        <w:t xml:space="preserve">As more information is made available in a variety of formats and media and in a variety of locations, the need to manage information/data efficiently becomes more and more critical. Both staff and public users want access to stored information and want to access it more efficiently. It is the Polytechnic Policy to improve both the efficiency and effectiveness of course registration and result processing operations and services through the implementation of an integrated automated database System. </w:t>
      </w:r>
    </w:p>
    <w:p w:rsidR="00673E88" w:rsidRPr="00A07ACD" w:rsidRDefault="00673E88" w:rsidP="00B809A6">
      <w:pPr>
        <w:autoSpaceDE w:val="0"/>
        <w:autoSpaceDN w:val="0"/>
        <w:adjustRightInd w:val="0"/>
        <w:rPr>
          <w:bCs/>
          <w:sz w:val="28"/>
          <w:szCs w:val="28"/>
        </w:rPr>
      </w:pPr>
    </w:p>
    <w:p w:rsidR="00673E88" w:rsidRPr="00092D5C" w:rsidRDefault="00A17406" w:rsidP="00B809A6">
      <w:pPr>
        <w:autoSpaceDE w:val="0"/>
        <w:autoSpaceDN w:val="0"/>
        <w:adjustRightInd w:val="0"/>
        <w:rPr>
          <w:b/>
          <w:bCs/>
          <w:sz w:val="28"/>
          <w:szCs w:val="28"/>
        </w:rPr>
      </w:pPr>
      <w:r w:rsidRPr="00092D5C">
        <w:rPr>
          <w:b/>
          <w:bCs/>
          <w:sz w:val="28"/>
          <w:szCs w:val="28"/>
        </w:rPr>
        <w:t>1.2 Statement</w:t>
      </w:r>
      <w:r w:rsidR="00174341" w:rsidRPr="00092D5C">
        <w:rPr>
          <w:b/>
          <w:bCs/>
          <w:sz w:val="28"/>
          <w:szCs w:val="28"/>
        </w:rPr>
        <w:t xml:space="preserve"> </w:t>
      </w:r>
      <w:r w:rsidRPr="00092D5C">
        <w:rPr>
          <w:b/>
          <w:bCs/>
          <w:sz w:val="28"/>
          <w:szCs w:val="28"/>
        </w:rPr>
        <w:t xml:space="preserve">of the </w:t>
      </w:r>
      <w:r w:rsidR="00174341" w:rsidRPr="00092D5C">
        <w:rPr>
          <w:b/>
          <w:bCs/>
          <w:sz w:val="28"/>
          <w:szCs w:val="28"/>
        </w:rPr>
        <w:t>Problem</w:t>
      </w:r>
    </w:p>
    <w:p w:rsidR="00673E88" w:rsidRPr="00A07ACD" w:rsidRDefault="00174341" w:rsidP="00B809A6">
      <w:pPr>
        <w:rPr>
          <w:sz w:val="28"/>
          <w:szCs w:val="28"/>
        </w:rPr>
      </w:pPr>
      <w:r w:rsidRPr="00A07ACD">
        <w:rPr>
          <w:sz w:val="28"/>
          <w:szCs w:val="28"/>
        </w:rPr>
        <w:t>The problems identified in the old system are as follows:</w:t>
      </w:r>
    </w:p>
    <w:p w:rsidR="00673E88" w:rsidRPr="00A07ACD" w:rsidRDefault="00174341" w:rsidP="00B809A6">
      <w:pPr>
        <w:pStyle w:val="ListParagraph"/>
        <w:numPr>
          <w:ilvl w:val="0"/>
          <w:numId w:val="4"/>
        </w:numPr>
        <w:rPr>
          <w:sz w:val="28"/>
          <w:szCs w:val="28"/>
        </w:rPr>
      </w:pPr>
      <w:r w:rsidRPr="00A07ACD">
        <w:rPr>
          <w:sz w:val="28"/>
          <w:szCs w:val="28"/>
        </w:rPr>
        <w:t xml:space="preserve"> The old system does not have a unified database system.</w:t>
      </w:r>
    </w:p>
    <w:p w:rsidR="00673E88" w:rsidRPr="00A07ACD" w:rsidRDefault="00174341" w:rsidP="00B809A6">
      <w:pPr>
        <w:pStyle w:val="ListParagraph"/>
        <w:numPr>
          <w:ilvl w:val="0"/>
          <w:numId w:val="4"/>
        </w:numPr>
        <w:rPr>
          <w:sz w:val="28"/>
          <w:szCs w:val="28"/>
        </w:rPr>
      </w:pPr>
      <w:r w:rsidRPr="00A07ACD">
        <w:rPr>
          <w:sz w:val="28"/>
          <w:szCs w:val="28"/>
        </w:rPr>
        <w:t xml:space="preserve">There is no structure that compels students to register all outstanding </w:t>
      </w:r>
      <w:r w:rsidR="00A17406" w:rsidRPr="00A07ACD">
        <w:rPr>
          <w:sz w:val="28"/>
          <w:szCs w:val="28"/>
        </w:rPr>
        <w:t>courses before</w:t>
      </w:r>
      <w:r w:rsidRPr="00A07ACD">
        <w:rPr>
          <w:sz w:val="28"/>
          <w:szCs w:val="28"/>
        </w:rPr>
        <w:t xml:space="preserve"> proceeding to the recent ones</w:t>
      </w:r>
    </w:p>
    <w:p w:rsidR="00673E88" w:rsidRPr="00A07ACD" w:rsidRDefault="00174341" w:rsidP="00B809A6">
      <w:pPr>
        <w:pStyle w:val="ListParagraph"/>
        <w:rPr>
          <w:sz w:val="28"/>
          <w:szCs w:val="28"/>
        </w:rPr>
      </w:pPr>
      <w:r w:rsidRPr="00A07ACD">
        <w:rPr>
          <w:sz w:val="28"/>
          <w:szCs w:val="28"/>
        </w:rPr>
        <w:t xml:space="preserve"> Student s test and exam scores may be entered wrongly when manually done.</w:t>
      </w:r>
    </w:p>
    <w:p w:rsidR="00673E88" w:rsidRPr="00A07ACD" w:rsidRDefault="00174341" w:rsidP="00B809A6">
      <w:pPr>
        <w:pStyle w:val="ListParagraph"/>
        <w:numPr>
          <w:ilvl w:val="0"/>
          <w:numId w:val="4"/>
        </w:numPr>
        <w:rPr>
          <w:sz w:val="28"/>
          <w:szCs w:val="28"/>
        </w:rPr>
      </w:pPr>
      <w:r w:rsidRPr="00A07ACD">
        <w:rPr>
          <w:sz w:val="28"/>
          <w:szCs w:val="28"/>
        </w:rPr>
        <w:lastRenderedPageBreak/>
        <w:t xml:space="preserve"> It is very cumbersome to manually reconcile all registered courses from different </w:t>
      </w:r>
      <w:r w:rsidR="00A17406" w:rsidRPr="00A07ACD">
        <w:rPr>
          <w:sz w:val="28"/>
          <w:szCs w:val="28"/>
        </w:rPr>
        <w:t>Files</w:t>
      </w:r>
      <w:r w:rsidRPr="00A07ACD">
        <w:rPr>
          <w:sz w:val="28"/>
          <w:szCs w:val="28"/>
        </w:rPr>
        <w:t xml:space="preserve"> sources into their work sheet for the purpose of result computation.</w:t>
      </w:r>
    </w:p>
    <w:p w:rsidR="00673E88" w:rsidRPr="00A07ACD" w:rsidRDefault="00673E88" w:rsidP="00B809A6">
      <w:pPr>
        <w:rPr>
          <w:sz w:val="28"/>
          <w:szCs w:val="28"/>
        </w:rPr>
      </w:pPr>
    </w:p>
    <w:p w:rsidR="00673E88" w:rsidRPr="00092D5C" w:rsidRDefault="00174341" w:rsidP="00B809A6">
      <w:pPr>
        <w:pStyle w:val="ListParagraph"/>
        <w:autoSpaceDE w:val="0"/>
        <w:autoSpaceDN w:val="0"/>
        <w:adjustRightInd w:val="0"/>
        <w:ind w:left="360"/>
        <w:rPr>
          <w:b/>
          <w:bCs/>
          <w:sz w:val="28"/>
          <w:szCs w:val="28"/>
        </w:rPr>
      </w:pPr>
      <w:r w:rsidRPr="00092D5C">
        <w:rPr>
          <w:b/>
          <w:bCs/>
          <w:sz w:val="28"/>
          <w:szCs w:val="28"/>
        </w:rPr>
        <w:t>1.3 Significance of the Study</w:t>
      </w:r>
    </w:p>
    <w:p w:rsidR="00673E88" w:rsidRPr="00A07ACD" w:rsidRDefault="00174341" w:rsidP="00B809A6">
      <w:pPr>
        <w:pStyle w:val="ListParagraph"/>
        <w:autoSpaceDE w:val="0"/>
        <w:autoSpaceDN w:val="0"/>
        <w:adjustRightInd w:val="0"/>
        <w:ind w:left="360"/>
        <w:rPr>
          <w:sz w:val="28"/>
          <w:szCs w:val="28"/>
        </w:rPr>
      </w:pPr>
      <w:r w:rsidRPr="00A07ACD">
        <w:rPr>
          <w:sz w:val="28"/>
          <w:szCs w:val="28"/>
        </w:rPr>
        <w:t xml:space="preserve">The significance of this study is to design and implementation of Student Examination Result Processing System is to achieve the speedy registration process, speed of the results processing, to eliminate error due to manual processing and to provide security measure to check student mischievous act of changing marks on the result sheet. The Software will also provide a well functionality of student experience activity on student portal with various student and lecture’s interactions. The project work will help in a good number of ways to ease the delay in manual examination processing. </w:t>
      </w:r>
    </w:p>
    <w:p w:rsidR="00673E88" w:rsidRPr="00A07ACD" w:rsidRDefault="00673E88" w:rsidP="00B809A6">
      <w:pPr>
        <w:pStyle w:val="ListParagraph"/>
        <w:autoSpaceDE w:val="0"/>
        <w:autoSpaceDN w:val="0"/>
        <w:adjustRightInd w:val="0"/>
        <w:ind w:left="360"/>
        <w:rPr>
          <w:sz w:val="28"/>
          <w:szCs w:val="28"/>
        </w:rPr>
      </w:pPr>
    </w:p>
    <w:p w:rsidR="00673E88" w:rsidRPr="00092D5C" w:rsidRDefault="007630A3" w:rsidP="00B809A6">
      <w:pPr>
        <w:autoSpaceDE w:val="0"/>
        <w:autoSpaceDN w:val="0"/>
        <w:adjustRightInd w:val="0"/>
        <w:rPr>
          <w:b/>
          <w:bCs/>
          <w:sz w:val="28"/>
          <w:szCs w:val="28"/>
        </w:rPr>
      </w:pPr>
      <w:r w:rsidRPr="00092D5C">
        <w:rPr>
          <w:b/>
          <w:bCs/>
          <w:sz w:val="28"/>
          <w:szCs w:val="28"/>
        </w:rPr>
        <w:t>1.4 Aim and Object</w:t>
      </w:r>
      <w:r w:rsidR="00174341" w:rsidRPr="00092D5C">
        <w:rPr>
          <w:b/>
          <w:bCs/>
          <w:sz w:val="28"/>
          <w:szCs w:val="28"/>
        </w:rPr>
        <w:t xml:space="preserve"> of the Study</w:t>
      </w:r>
    </w:p>
    <w:p w:rsidR="00673E88" w:rsidRPr="00A07ACD" w:rsidRDefault="00174341" w:rsidP="00B809A6">
      <w:pPr>
        <w:autoSpaceDE w:val="0"/>
        <w:autoSpaceDN w:val="0"/>
        <w:adjustRightInd w:val="0"/>
        <w:rPr>
          <w:sz w:val="28"/>
          <w:szCs w:val="28"/>
        </w:rPr>
      </w:pPr>
      <w:r w:rsidRPr="00A07ACD">
        <w:rPr>
          <w:sz w:val="28"/>
          <w:szCs w:val="28"/>
        </w:rPr>
        <w:t xml:space="preserve">The aim of this study is to develop student registration, course registration, examination registration, </w:t>
      </w:r>
      <w:r w:rsidR="007630A3" w:rsidRPr="00A07ACD">
        <w:rPr>
          <w:sz w:val="28"/>
          <w:szCs w:val="28"/>
        </w:rPr>
        <w:t xml:space="preserve"> result</w:t>
      </w:r>
      <w:r w:rsidRPr="00A07ACD">
        <w:rPr>
          <w:sz w:val="28"/>
          <w:szCs w:val="28"/>
        </w:rPr>
        <w:t xml:space="preserve"> processing and student transcript in less time, accurately and fast processing.</w:t>
      </w:r>
    </w:p>
    <w:p w:rsidR="00673E88" w:rsidRPr="00A07ACD" w:rsidRDefault="00174341" w:rsidP="00B809A6">
      <w:pPr>
        <w:rPr>
          <w:sz w:val="28"/>
          <w:szCs w:val="28"/>
        </w:rPr>
      </w:pPr>
      <w:r w:rsidRPr="00A07ACD">
        <w:rPr>
          <w:sz w:val="28"/>
          <w:szCs w:val="28"/>
        </w:rPr>
        <w:t xml:space="preserve">The objectives of this study are to: </w:t>
      </w:r>
    </w:p>
    <w:p w:rsidR="00673E88" w:rsidRPr="00A07ACD" w:rsidRDefault="00174341" w:rsidP="00B809A6">
      <w:pPr>
        <w:pStyle w:val="ListParagraph"/>
        <w:numPr>
          <w:ilvl w:val="0"/>
          <w:numId w:val="17"/>
        </w:numPr>
        <w:rPr>
          <w:sz w:val="28"/>
          <w:szCs w:val="28"/>
        </w:rPr>
      </w:pPr>
      <w:r w:rsidRPr="00A07ACD">
        <w:rPr>
          <w:sz w:val="28"/>
          <w:szCs w:val="28"/>
        </w:rPr>
        <w:t>Provide a reliable solution to result processing that is corruption free.</w:t>
      </w:r>
    </w:p>
    <w:p w:rsidR="00673E88" w:rsidRPr="00A07ACD" w:rsidRDefault="00174341" w:rsidP="00B809A6">
      <w:pPr>
        <w:pStyle w:val="ListParagraph"/>
        <w:numPr>
          <w:ilvl w:val="0"/>
          <w:numId w:val="17"/>
        </w:numPr>
        <w:rPr>
          <w:sz w:val="28"/>
          <w:szCs w:val="28"/>
        </w:rPr>
      </w:pPr>
      <w:r w:rsidRPr="00A07ACD">
        <w:rPr>
          <w:sz w:val="28"/>
          <w:szCs w:val="28"/>
        </w:rPr>
        <w:t>To enhance the speed of the results processing.</w:t>
      </w:r>
    </w:p>
    <w:p w:rsidR="00673E88" w:rsidRPr="00A07ACD" w:rsidRDefault="00174341" w:rsidP="00B809A6">
      <w:pPr>
        <w:pStyle w:val="ListParagraph"/>
        <w:numPr>
          <w:ilvl w:val="0"/>
          <w:numId w:val="17"/>
        </w:numPr>
        <w:rPr>
          <w:sz w:val="28"/>
          <w:szCs w:val="28"/>
        </w:rPr>
      </w:pPr>
      <w:r w:rsidRPr="00A07ACD">
        <w:rPr>
          <w:sz w:val="28"/>
          <w:szCs w:val="28"/>
        </w:rPr>
        <w:t>Ensure that normal credit load in line with the school is maintained.</w:t>
      </w:r>
    </w:p>
    <w:p w:rsidR="00673E88" w:rsidRPr="00A07ACD" w:rsidRDefault="00174341" w:rsidP="00B809A6">
      <w:pPr>
        <w:pStyle w:val="ListParagraph"/>
        <w:numPr>
          <w:ilvl w:val="0"/>
          <w:numId w:val="17"/>
        </w:numPr>
        <w:rPr>
          <w:sz w:val="28"/>
          <w:szCs w:val="28"/>
        </w:rPr>
      </w:pPr>
      <w:r w:rsidRPr="00A07ACD">
        <w:rPr>
          <w:sz w:val="28"/>
          <w:szCs w:val="28"/>
        </w:rPr>
        <w:lastRenderedPageBreak/>
        <w:t>Provide a software that will generate result that is accurate, timely and error free.</w:t>
      </w:r>
    </w:p>
    <w:p w:rsidR="00673E88" w:rsidRPr="00A07ACD" w:rsidRDefault="00174341" w:rsidP="00B809A6">
      <w:pPr>
        <w:pStyle w:val="ListParagraph"/>
        <w:numPr>
          <w:ilvl w:val="0"/>
          <w:numId w:val="17"/>
        </w:numPr>
        <w:autoSpaceDE w:val="0"/>
        <w:autoSpaceDN w:val="0"/>
        <w:adjustRightInd w:val="0"/>
        <w:rPr>
          <w:sz w:val="28"/>
          <w:szCs w:val="28"/>
        </w:rPr>
      </w:pPr>
      <w:r w:rsidRPr="00A07ACD">
        <w:rPr>
          <w:sz w:val="28"/>
          <w:szCs w:val="28"/>
        </w:rPr>
        <w:t>To keep accurate record of students examination Results in the school and prevent lost of result, which are vital to the exams and records.</w:t>
      </w:r>
    </w:p>
    <w:p w:rsidR="00673E88" w:rsidRPr="00A07ACD" w:rsidRDefault="00174341" w:rsidP="00B809A6">
      <w:pPr>
        <w:pStyle w:val="ListParagraph"/>
        <w:numPr>
          <w:ilvl w:val="0"/>
          <w:numId w:val="17"/>
        </w:numPr>
        <w:autoSpaceDE w:val="0"/>
        <w:autoSpaceDN w:val="0"/>
        <w:adjustRightInd w:val="0"/>
        <w:rPr>
          <w:sz w:val="28"/>
          <w:szCs w:val="28"/>
        </w:rPr>
      </w:pPr>
      <w:r w:rsidRPr="00A07ACD">
        <w:rPr>
          <w:sz w:val="28"/>
          <w:szCs w:val="28"/>
        </w:rPr>
        <w:t>To provide a long time database backup.</w:t>
      </w:r>
    </w:p>
    <w:p w:rsidR="00673E88" w:rsidRPr="00A07ACD" w:rsidRDefault="00174341" w:rsidP="00B809A6">
      <w:pPr>
        <w:pStyle w:val="ListParagraph"/>
        <w:numPr>
          <w:ilvl w:val="0"/>
          <w:numId w:val="17"/>
        </w:numPr>
        <w:autoSpaceDE w:val="0"/>
        <w:autoSpaceDN w:val="0"/>
        <w:adjustRightInd w:val="0"/>
        <w:rPr>
          <w:sz w:val="28"/>
          <w:szCs w:val="28"/>
        </w:rPr>
      </w:pPr>
      <w:r w:rsidRPr="00A07ACD">
        <w:rPr>
          <w:sz w:val="28"/>
          <w:szCs w:val="28"/>
        </w:rPr>
        <w:t>To process and transfer student academic transcript.</w:t>
      </w:r>
    </w:p>
    <w:p w:rsidR="00673E88" w:rsidRPr="00A07ACD" w:rsidRDefault="00673E88" w:rsidP="00B809A6">
      <w:pPr>
        <w:rPr>
          <w:sz w:val="28"/>
          <w:szCs w:val="28"/>
        </w:rPr>
      </w:pPr>
    </w:p>
    <w:p w:rsidR="00673E88" w:rsidRPr="00092D5C" w:rsidRDefault="007630A3" w:rsidP="00B809A6">
      <w:pPr>
        <w:rPr>
          <w:b/>
          <w:sz w:val="28"/>
          <w:szCs w:val="28"/>
        </w:rPr>
      </w:pPr>
      <w:r w:rsidRPr="00092D5C">
        <w:rPr>
          <w:b/>
          <w:sz w:val="28"/>
          <w:szCs w:val="28"/>
        </w:rPr>
        <w:t>1.5 Scope</w:t>
      </w:r>
      <w:r w:rsidR="00174341" w:rsidRPr="00092D5C">
        <w:rPr>
          <w:b/>
          <w:sz w:val="28"/>
          <w:szCs w:val="28"/>
        </w:rPr>
        <w:t xml:space="preserve"> of</w:t>
      </w:r>
      <w:r w:rsidR="00A17406" w:rsidRPr="00092D5C">
        <w:rPr>
          <w:b/>
          <w:sz w:val="28"/>
          <w:szCs w:val="28"/>
        </w:rPr>
        <w:t xml:space="preserve"> </w:t>
      </w:r>
      <w:r w:rsidR="00174341" w:rsidRPr="00092D5C">
        <w:rPr>
          <w:b/>
          <w:sz w:val="28"/>
          <w:szCs w:val="28"/>
        </w:rPr>
        <w:t>the Study</w:t>
      </w:r>
    </w:p>
    <w:p w:rsidR="00673E88" w:rsidRPr="00A07ACD" w:rsidRDefault="00174341" w:rsidP="00B809A6">
      <w:pPr>
        <w:rPr>
          <w:sz w:val="28"/>
          <w:szCs w:val="28"/>
        </w:rPr>
      </w:pPr>
      <w:r w:rsidRPr="00A07ACD">
        <w:rPr>
          <w:sz w:val="28"/>
          <w:szCs w:val="28"/>
        </w:rPr>
        <w:t>This research work will concentrate on student registration, course registration, academic transcript, examination processing, result processing syst</w:t>
      </w:r>
      <w:r w:rsidR="007630A3" w:rsidRPr="00A07ACD">
        <w:rPr>
          <w:sz w:val="28"/>
          <w:szCs w:val="28"/>
        </w:rPr>
        <w:t>em in Enugu State Polytechnic, i</w:t>
      </w:r>
      <w:r w:rsidRPr="00A07ACD">
        <w:rPr>
          <w:sz w:val="28"/>
          <w:szCs w:val="28"/>
        </w:rPr>
        <w:t>wo</w:t>
      </w:r>
      <w:r w:rsidR="00142801" w:rsidRPr="00A07ACD">
        <w:rPr>
          <w:sz w:val="28"/>
          <w:szCs w:val="28"/>
        </w:rPr>
        <w:t xml:space="preserve">llo, </w:t>
      </w:r>
      <w:r w:rsidRPr="00A07ACD">
        <w:rPr>
          <w:sz w:val="28"/>
          <w:szCs w:val="28"/>
        </w:rPr>
        <w:t>Enugu State and can be extended to other Polytechnics.</w:t>
      </w:r>
    </w:p>
    <w:p w:rsidR="00673E88" w:rsidRPr="00A07ACD" w:rsidRDefault="00673E88" w:rsidP="00B809A6">
      <w:pPr>
        <w:autoSpaceDE w:val="0"/>
        <w:autoSpaceDN w:val="0"/>
        <w:adjustRightInd w:val="0"/>
        <w:rPr>
          <w:sz w:val="28"/>
          <w:szCs w:val="28"/>
        </w:rPr>
      </w:pPr>
    </w:p>
    <w:p w:rsidR="00673E88" w:rsidRPr="00092D5C" w:rsidRDefault="00174341" w:rsidP="00B809A6">
      <w:pPr>
        <w:autoSpaceDE w:val="0"/>
        <w:autoSpaceDN w:val="0"/>
        <w:adjustRightInd w:val="0"/>
        <w:rPr>
          <w:b/>
          <w:sz w:val="28"/>
          <w:szCs w:val="28"/>
        </w:rPr>
      </w:pPr>
      <w:r w:rsidRPr="00092D5C">
        <w:rPr>
          <w:b/>
          <w:bCs/>
          <w:sz w:val="28"/>
          <w:szCs w:val="28"/>
        </w:rPr>
        <w:t xml:space="preserve">1.6 </w:t>
      </w:r>
      <w:r w:rsidRPr="00092D5C">
        <w:rPr>
          <w:b/>
          <w:bCs/>
          <w:sz w:val="28"/>
          <w:szCs w:val="28"/>
        </w:rPr>
        <w:tab/>
        <w:t>Limitation of</w:t>
      </w:r>
      <w:r w:rsidR="00A17406" w:rsidRPr="00092D5C">
        <w:rPr>
          <w:b/>
          <w:bCs/>
          <w:sz w:val="28"/>
          <w:szCs w:val="28"/>
        </w:rPr>
        <w:t xml:space="preserve"> </w:t>
      </w:r>
      <w:r w:rsidRPr="00092D5C">
        <w:rPr>
          <w:b/>
          <w:bCs/>
          <w:sz w:val="28"/>
          <w:szCs w:val="28"/>
        </w:rPr>
        <w:t>the Study</w:t>
      </w:r>
    </w:p>
    <w:p w:rsidR="00673E88" w:rsidRPr="00A07ACD" w:rsidRDefault="00174341" w:rsidP="00B809A6">
      <w:pPr>
        <w:autoSpaceDE w:val="0"/>
        <w:autoSpaceDN w:val="0"/>
        <w:adjustRightInd w:val="0"/>
        <w:rPr>
          <w:sz w:val="28"/>
          <w:szCs w:val="28"/>
        </w:rPr>
      </w:pPr>
      <w:r w:rsidRPr="00A07ACD">
        <w:rPr>
          <w:sz w:val="28"/>
          <w:szCs w:val="28"/>
        </w:rPr>
        <w:t xml:space="preserve">The limitation to this study includes the lack of needed time frame, lack of needed </w:t>
      </w:r>
      <w:r w:rsidR="00142801" w:rsidRPr="00A07ACD">
        <w:rPr>
          <w:sz w:val="28"/>
          <w:szCs w:val="28"/>
        </w:rPr>
        <w:t>materials to</w:t>
      </w:r>
      <w:r w:rsidRPr="00A07ACD">
        <w:rPr>
          <w:sz w:val="28"/>
          <w:szCs w:val="28"/>
        </w:rPr>
        <w:t xml:space="preserve"> complete the project. </w:t>
      </w:r>
    </w:p>
    <w:p w:rsidR="00673E88" w:rsidRPr="00092D5C" w:rsidRDefault="00142801" w:rsidP="00B809A6">
      <w:pPr>
        <w:autoSpaceDE w:val="0"/>
        <w:autoSpaceDN w:val="0"/>
        <w:adjustRightInd w:val="0"/>
        <w:rPr>
          <w:b/>
          <w:bCs/>
          <w:sz w:val="28"/>
          <w:szCs w:val="28"/>
        </w:rPr>
      </w:pPr>
      <w:r w:rsidRPr="00092D5C">
        <w:rPr>
          <w:b/>
          <w:bCs/>
          <w:sz w:val="28"/>
          <w:szCs w:val="28"/>
        </w:rPr>
        <w:t xml:space="preserve">1.7 </w:t>
      </w:r>
      <w:r w:rsidR="00090C6D" w:rsidRPr="00092D5C">
        <w:rPr>
          <w:b/>
          <w:bCs/>
          <w:sz w:val="28"/>
          <w:szCs w:val="28"/>
        </w:rPr>
        <w:t xml:space="preserve"> </w:t>
      </w:r>
      <w:r w:rsidRPr="00092D5C">
        <w:rPr>
          <w:b/>
          <w:bCs/>
          <w:sz w:val="28"/>
          <w:szCs w:val="28"/>
        </w:rPr>
        <w:t xml:space="preserve"> </w:t>
      </w:r>
      <w:r w:rsidR="00A17406" w:rsidRPr="00092D5C">
        <w:rPr>
          <w:b/>
          <w:bCs/>
          <w:sz w:val="28"/>
          <w:szCs w:val="28"/>
        </w:rPr>
        <w:t>Definition</w:t>
      </w:r>
      <w:r w:rsidR="00174341" w:rsidRPr="00092D5C">
        <w:rPr>
          <w:b/>
          <w:bCs/>
          <w:sz w:val="28"/>
          <w:szCs w:val="28"/>
        </w:rPr>
        <w:t xml:space="preserve"> of the Terms</w:t>
      </w:r>
    </w:p>
    <w:p w:rsidR="00673E88" w:rsidRPr="00A07ACD" w:rsidRDefault="00174341" w:rsidP="00B809A6">
      <w:pPr>
        <w:autoSpaceDE w:val="0"/>
        <w:autoSpaceDN w:val="0"/>
        <w:adjustRightInd w:val="0"/>
        <w:rPr>
          <w:sz w:val="28"/>
          <w:szCs w:val="28"/>
        </w:rPr>
      </w:pPr>
      <w:r w:rsidRPr="00A07ACD">
        <w:rPr>
          <w:sz w:val="28"/>
          <w:szCs w:val="28"/>
        </w:rPr>
        <w:t>The following are some terms commonly used in this project.</w:t>
      </w:r>
    </w:p>
    <w:p w:rsidR="00673E88" w:rsidRPr="00A07ACD" w:rsidRDefault="00174341" w:rsidP="00B809A6">
      <w:pPr>
        <w:autoSpaceDE w:val="0"/>
        <w:autoSpaceDN w:val="0"/>
        <w:adjustRightInd w:val="0"/>
        <w:rPr>
          <w:sz w:val="28"/>
          <w:szCs w:val="28"/>
        </w:rPr>
      </w:pPr>
      <w:r w:rsidRPr="00A07ACD">
        <w:rPr>
          <w:sz w:val="28"/>
          <w:szCs w:val="28"/>
        </w:rPr>
        <w:t>Direct Data Captured: Data is capture directly without a conversion stage, by means of the input devices such as mouse, keyboard, pen writers, cameras, fax, e.t.c.</w:t>
      </w:r>
    </w:p>
    <w:p w:rsidR="00673E88" w:rsidRPr="00A07ACD" w:rsidRDefault="00174341" w:rsidP="00B809A6">
      <w:pPr>
        <w:autoSpaceDE w:val="0"/>
        <w:autoSpaceDN w:val="0"/>
        <w:adjustRightInd w:val="0"/>
        <w:rPr>
          <w:sz w:val="28"/>
          <w:szCs w:val="28"/>
        </w:rPr>
      </w:pPr>
      <w:r w:rsidRPr="00A07ACD">
        <w:rPr>
          <w:sz w:val="28"/>
          <w:szCs w:val="28"/>
        </w:rPr>
        <w:t>These are hardware that helps to send data in form of input to the computer.</w:t>
      </w:r>
    </w:p>
    <w:p w:rsidR="00673E88" w:rsidRPr="00A07ACD" w:rsidRDefault="00174341" w:rsidP="00B809A6">
      <w:pPr>
        <w:autoSpaceDE w:val="0"/>
        <w:autoSpaceDN w:val="0"/>
        <w:adjustRightInd w:val="0"/>
        <w:rPr>
          <w:sz w:val="28"/>
          <w:szCs w:val="28"/>
        </w:rPr>
      </w:pPr>
      <w:r w:rsidRPr="00A07ACD">
        <w:rPr>
          <w:sz w:val="28"/>
          <w:szCs w:val="28"/>
        </w:rPr>
        <w:lastRenderedPageBreak/>
        <w:t>On-line Data Entry: Data is entered directly into the computer one transaction at a time (also known as transaction processing) under program control.</w:t>
      </w:r>
    </w:p>
    <w:p w:rsidR="00673E88" w:rsidRPr="00A07ACD" w:rsidRDefault="00174341" w:rsidP="00B809A6">
      <w:pPr>
        <w:autoSpaceDE w:val="0"/>
        <w:autoSpaceDN w:val="0"/>
        <w:adjustRightInd w:val="0"/>
        <w:rPr>
          <w:sz w:val="28"/>
          <w:szCs w:val="28"/>
        </w:rPr>
      </w:pPr>
      <w:r w:rsidRPr="00A07ACD">
        <w:rPr>
          <w:sz w:val="28"/>
          <w:szCs w:val="28"/>
        </w:rPr>
        <w:t>Students Examination Result: An official record of student’s work that show the courses they have taken and the marks they have achieved.</w:t>
      </w:r>
    </w:p>
    <w:p w:rsidR="00673E88" w:rsidRPr="00A07ACD" w:rsidRDefault="00174341" w:rsidP="00B809A6">
      <w:pPr>
        <w:jc w:val="center"/>
        <w:rPr>
          <w:bCs/>
          <w:sz w:val="28"/>
          <w:szCs w:val="28"/>
        </w:rPr>
      </w:pPr>
      <w:r w:rsidRPr="00A07ACD">
        <w:rPr>
          <w:bCs/>
          <w:sz w:val="28"/>
          <w:szCs w:val="28"/>
        </w:rPr>
        <w:br w:type="page"/>
      </w:r>
      <w:r w:rsidRPr="00A07ACD">
        <w:rPr>
          <w:bCs/>
          <w:sz w:val="28"/>
          <w:szCs w:val="28"/>
        </w:rPr>
        <w:lastRenderedPageBreak/>
        <w:t>CHAPTER TWO</w:t>
      </w:r>
    </w:p>
    <w:p w:rsidR="00673E88" w:rsidRPr="00A07ACD" w:rsidRDefault="00673E88" w:rsidP="00B809A6">
      <w:pPr>
        <w:jc w:val="center"/>
        <w:rPr>
          <w:bCs/>
          <w:sz w:val="28"/>
          <w:szCs w:val="28"/>
        </w:rPr>
      </w:pPr>
    </w:p>
    <w:p w:rsidR="00673E88" w:rsidRPr="00A07ACD" w:rsidRDefault="00174341" w:rsidP="00B809A6">
      <w:pPr>
        <w:jc w:val="center"/>
        <w:rPr>
          <w:bCs/>
          <w:sz w:val="28"/>
          <w:szCs w:val="28"/>
        </w:rPr>
      </w:pPr>
      <w:r w:rsidRPr="00A07ACD">
        <w:rPr>
          <w:bCs/>
          <w:sz w:val="28"/>
          <w:szCs w:val="28"/>
        </w:rPr>
        <w:t>LITERATURE REVIEW</w:t>
      </w:r>
    </w:p>
    <w:p w:rsidR="00673E88" w:rsidRPr="00A07ACD" w:rsidRDefault="00673E88" w:rsidP="00B809A6">
      <w:pPr>
        <w:rPr>
          <w:bCs/>
          <w:sz w:val="28"/>
          <w:szCs w:val="28"/>
        </w:rPr>
      </w:pPr>
    </w:p>
    <w:p w:rsidR="00673E88" w:rsidRPr="00A07ACD" w:rsidRDefault="00174341" w:rsidP="00B809A6">
      <w:pPr>
        <w:tabs>
          <w:tab w:val="left" w:pos="2860"/>
        </w:tabs>
        <w:rPr>
          <w:sz w:val="28"/>
          <w:szCs w:val="28"/>
        </w:rPr>
      </w:pPr>
      <w:r w:rsidRPr="00A07ACD">
        <w:rPr>
          <w:sz w:val="28"/>
          <w:szCs w:val="28"/>
        </w:rPr>
        <w:t>2.1</w:t>
      </w:r>
      <w:r w:rsidR="00A17406" w:rsidRPr="00A07ACD">
        <w:rPr>
          <w:sz w:val="28"/>
          <w:szCs w:val="28"/>
        </w:rPr>
        <w:t xml:space="preserve"> </w:t>
      </w:r>
      <w:r w:rsidRPr="00A07ACD">
        <w:rPr>
          <w:sz w:val="28"/>
          <w:szCs w:val="28"/>
        </w:rPr>
        <w:t>Introduction</w:t>
      </w:r>
    </w:p>
    <w:p w:rsidR="00673E88" w:rsidRPr="00A07ACD" w:rsidRDefault="00174341" w:rsidP="00B809A6">
      <w:pPr>
        <w:pStyle w:val="normal0"/>
        <w:tabs>
          <w:tab w:val="left" w:pos="2860"/>
        </w:tabs>
        <w:rPr>
          <w:rFonts w:ascii="Times New Roman" w:hAnsi="Times New Roman" w:cs="Times New Roman"/>
          <w:sz w:val="28"/>
          <w:szCs w:val="28"/>
        </w:rPr>
      </w:pPr>
      <w:r w:rsidRPr="00A07ACD">
        <w:rPr>
          <w:rFonts w:ascii="Times New Roman" w:hAnsi="Times New Roman" w:cs="Times New Roman"/>
          <w:sz w:val="28"/>
          <w:szCs w:val="28"/>
        </w:rPr>
        <w:t>Literature</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review</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is</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A17406" w:rsidRPr="00A07ACD">
        <w:rPr>
          <w:rFonts w:ascii="Times New Roman" w:hAnsi="Times New Roman" w:cs="Times New Roman"/>
          <w:sz w:val="28"/>
          <w:szCs w:val="28"/>
        </w:rPr>
        <w:t xml:space="preserve"> assessment </w:t>
      </w:r>
      <w:r w:rsidRPr="00A07ACD">
        <w:rPr>
          <w:rFonts w:ascii="Times New Roman" w:hAnsi="Times New Roman" w:cs="Times New Roman"/>
          <w:sz w:val="28"/>
          <w:szCs w:val="28"/>
        </w:rPr>
        <w:t>t</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o</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f</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previous</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work</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carried</w:t>
      </w:r>
      <w:r w:rsidR="00A17406" w:rsidRPr="00A07ACD">
        <w:rPr>
          <w:rFonts w:ascii="Times New Roman" w:hAnsi="Times New Roman" w:cs="Times New Roman"/>
          <w:sz w:val="28"/>
          <w:szCs w:val="28"/>
        </w:rPr>
        <w:t xml:space="preserve"> out </w:t>
      </w:r>
      <w:r w:rsidRPr="00A07ACD">
        <w:rPr>
          <w:rFonts w:ascii="Times New Roman" w:hAnsi="Times New Roman" w:cs="Times New Roman"/>
          <w:sz w:val="28"/>
          <w:szCs w:val="28"/>
        </w:rPr>
        <w:t>t</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on</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A17406" w:rsidRPr="00A07ACD">
        <w:rPr>
          <w:rFonts w:ascii="Times New Roman" w:hAnsi="Times New Roman" w:cs="Times New Roman"/>
          <w:sz w:val="28"/>
          <w:szCs w:val="28"/>
        </w:rPr>
        <w:t xml:space="preserve"> same </w:t>
      </w:r>
      <w:r w:rsidRPr="00A07ACD">
        <w:rPr>
          <w:rFonts w:ascii="Times New Roman" w:hAnsi="Times New Roman" w:cs="Times New Roman"/>
          <w:sz w:val="28"/>
          <w:szCs w:val="28"/>
        </w:rPr>
        <w:t>e</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or</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related</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projects</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and</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extract</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s</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relevant</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points</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to</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serve</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as</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milestone</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in</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A17406" w:rsidRPr="00A07ACD">
        <w:rPr>
          <w:rFonts w:ascii="Times New Roman" w:hAnsi="Times New Roman" w:cs="Times New Roman"/>
          <w:sz w:val="28"/>
          <w:szCs w:val="28"/>
        </w:rPr>
        <w:t xml:space="preserve"> project </w:t>
      </w:r>
      <w:r w:rsidRPr="00A07ACD">
        <w:rPr>
          <w:rFonts w:ascii="Times New Roman" w:hAnsi="Times New Roman" w:cs="Times New Roman"/>
          <w:sz w:val="28"/>
          <w:szCs w:val="28"/>
        </w:rPr>
        <w:t>t</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a</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t</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hand.</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Various</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works</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were</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studied</w:t>
      </w:r>
      <w:r w:rsidR="00A17406" w:rsidRPr="00A07ACD">
        <w:rPr>
          <w:rFonts w:ascii="Times New Roman" w:hAnsi="Times New Roman" w:cs="Times New Roman"/>
          <w:sz w:val="28"/>
          <w:szCs w:val="28"/>
        </w:rPr>
        <w:t xml:space="preserve"> and analyzed</w:t>
      </w:r>
      <w:r w:rsidRPr="00A07ACD">
        <w:rPr>
          <w:rFonts w:ascii="Times New Roman" w:hAnsi="Times New Roman" w:cs="Times New Roman"/>
          <w:sz w:val="28"/>
          <w:szCs w:val="28"/>
        </w:rPr>
        <w:t>.</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There</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view</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and</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lessons</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learnt</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for</w:t>
      </w:r>
      <w:r w:rsidR="002567F5" w:rsidRPr="00A07ACD">
        <w:rPr>
          <w:rFonts w:ascii="Times New Roman" w:hAnsi="Times New Roman" w:cs="Times New Roman"/>
          <w:sz w:val="28"/>
          <w:szCs w:val="28"/>
        </w:rPr>
        <w:t>th</w:t>
      </w:r>
      <w:r w:rsidR="00A17406" w:rsidRPr="00A07ACD">
        <w:rPr>
          <w:rFonts w:ascii="Times New Roman" w:hAnsi="Times New Roman" w:cs="Times New Roman"/>
          <w:sz w:val="28"/>
          <w:szCs w:val="28"/>
        </w:rPr>
        <w:t xml:space="preserve">with, informed </w:t>
      </w:r>
      <w:r w:rsidRPr="00A07ACD">
        <w:rPr>
          <w:rFonts w:ascii="Times New Roman" w:hAnsi="Times New Roman" w:cs="Times New Roman"/>
          <w:sz w:val="28"/>
          <w:szCs w:val="28"/>
        </w:rPr>
        <w:t>the</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choice</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of</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technologies</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employed</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for</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development</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of</w:t>
      </w:r>
      <w:r w:rsidR="00A17406" w:rsidRPr="00A07ACD">
        <w:rPr>
          <w:rFonts w:ascii="Times New Roman" w:hAnsi="Times New Roman" w:cs="Times New Roman"/>
          <w:sz w:val="28"/>
          <w:szCs w:val="28"/>
        </w:rPr>
        <w:t xml:space="preserve"> </w:t>
      </w:r>
      <w:r w:rsidR="002567F5" w:rsidRPr="00A07ACD">
        <w:rPr>
          <w:rFonts w:ascii="Times New Roman" w:hAnsi="Times New Roman" w:cs="Times New Roman"/>
          <w:sz w:val="28"/>
          <w:szCs w:val="28"/>
        </w:rPr>
        <w:t>this research output</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which</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is</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contained</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in</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A17406" w:rsidRPr="00A07ACD">
        <w:rPr>
          <w:rFonts w:ascii="Times New Roman" w:hAnsi="Times New Roman" w:cs="Times New Roman"/>
          <w:sz w:val="28"/>
          <w:szCs w:val="28"/>
        </w:rPr>
        <w:t xml:space="preserve">   theoretical background</w:t>
      </w:r>
      <w:r w:rsidRPr="00A07ACD">
        <w:rPr>
          <w:rFonts w:ascii="Times New Roman" w:hAnsi="Times New Roman" w:cs="Times New Roman"/>
          <w:sz w:val="28"/>
          <w:szCs w:val="28"/>
        </w:rPr>
        <w:t>.</w:t>
      </w:r>
    </w:p>
    <w:p w:rsidR="00673E88" w:rsidRPr="00A07ACD" w:rsidRDefault="00673E88" w:rsidP="00B809A6">
      <w:pPr>
        <w:pStyle w:val="normal0"/>
        <w:tabs>
          <w:tab w:val="left" w:pos="2860"/>
        </w:tabs>
        <w:rPr>
          <w:rFonts w:ascii="Times New Roman" w:hAnsi="Times New Roman" w:cs="Times New Roman"/>
          <w:sz w:val="28"/>
          <w:szCs w:val="28"/>
        </w:rPr>
      </w:pPr>
    </w:p>
    <w:p w:rsidR="00673E88" w:rsidRPr="00A07ACD" w:rsidRDefault="00142801" w:rsidP="00B809A6">
      <w:pPr>
        <w:pStyle w:val="normal0"/>
        <w:tabs>
          <w:tab w:val="left" w:pos="2860"/>
        </w:tabs>
        <w:rPr>
          <w:rFonts w:ascii="Times New Roman" w:hAnsi="Times New Roman" w:cs="Times New Roman"/>
          <w:sz w:val="28"/>
          <w:szCs w:val="28"/>
        </w:rPr>
      </w:pPr>
      <w:r w:rsidRPr="00A07ACD">
        <w:rPr>
          <w:rFonts w:ascii="Times New Roman" w:hAnsi="Times New Roman" w:cs="Times New Roman"/>
          <w:sz w:val="28"/>
          <w:szCs w:val="28"/>
        </w:rPr>
        <w:t>2.2 Theoretical</w:t>
      </w:r>
      <w:r w:rsidR="00174341" w:rsidRPr="00A07ACD">
        <w:rPr>
          <w:rFonts w:ascii="Times New Roman" w:hAnsi="Times New Roman" w:cs="Times New Roman"/>
          <w:sz w:val="28"/>
          <w:szCs w:val="28"/>
        </w:rPr>
        <w:t xml:space="preserve"> Background</w:t>
      </w:r>
    </w:p>
    <w:p w:rsidR="00673E88" w:rsidRPr="00A07ACD" w:rsidRDefault="00174341" w:rsidP="00B809A6">
      <w:pPr>
        <w:pStyle w:val="normal0"/>
        <w:tabs>
          <w:tab w:val="left" w:pos="2860"/>
        </w:tabs>
        <w:rPr>
          <w:rFonts w:ascii="Times New Roman" w:hAnsi="Times New Roman" w:cs="Times New Roman"/>
          <w:sz w:val="28"/>
          <w:szCs w:val="28"/>
        </w:rPr>
      </w:pPr>
      <w:r w:rsidRPr="00A07ACD">
        <w:rPr>
          <w:rFonts w:ascii="Times New Roman" w:hAnsi="Times New Roman" w:cs="Times New Roman"/>
          <w:sz w:val="28"/>
          <w:szCs w:val="28"/>
        </w:rPr>
        <w:t>The</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theoretical</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background</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gives</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an</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overview</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of</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technologies</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used</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in</w:t>
      </w:r>
      <w:r w:rsidR="00A17406" w:rsidRPr="00A07ACD">
        <w:rPr>
          <w:rFonts w:ascii="Times New Roman" w:hAnsi="Times New Roman" w:cs="Times New Roman"/>
          <w:sz w:val="28"/>
          <w:szCs w:val="28"/>
        </w:rPr>
        <w:t xml:space="preserve"> </w:t>
      </w:r>
      <w:r w:rsidRPr="00A07ACD">
        <w:rPr>
          <w:rFonts w:ascii="Times New Roman" w:hAnsi="Times New Roman" w:cs="Times New Roman"/>
          <w:sz w:val="28"/>
          <w:szCs w:val="28"/>
        </w:rPr>
        <w:t>developing</w:t>
      </w:r>
      <w:r w:rsidR="00A17406" w:rsidRPr="00A07ACD">
        <w:rPr>
          <w:rFonts w:ascii="Times New Roman" w:hAnsi="Times New Roman" w:cs="Times New Roman"/>
          <w:sz w:val="28"/>
          <w:szCs w:val="28"/>
        </w:rPr>
        <w:t xml:space="preserve"> </w:t>
      </w:r>
      <w:r w:rsidR="005221F4" w:rsidRPr="00A07ACD">
        <w:rPr>
          <w:rFonts w:ascii="Times New Roman" w:hAnsi="Times New Roman" w:cs="Times New Roman"/>
          <w:sz w:val="28"/>
          <w:szCs w:val="28"/>
        </w:rPr>
        <w:t xml:space="preserve">the system </w:t>
      </w:r>
      <w:r w:rsidRPr="00A07ACD">
        <w:rPr>
          <w:rFonts w:ascii="Times New Roman" w:hAnsi="Times New Roman" w:cs="Times New Roman"/>
          <w:sz w:val="28"/>
          <w:szCs w:val="28"/>
        </w:rPr>
        <w:t>“Course</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Registration</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and</w:t>
      </w:r>
      <w:r w:rsidR="005221F4" w:rsidRPr="00A07ACD">
        <w:rPr>
          <w:rFonts w:ascii="Times New Roman" w:hAnsi="Times New Roman" w:cs="Times New Roman"/>
          <w:sz w:val="28"/>
          <w:szCs w:val="28"/>
        </w:rPr>
        <w:t xml:space="preserve"> </w:t>
      </w:r>
      <w:r w:rsidR="00142801" w:rsidRPr="00A07ACD">
        <w:rPr>
          <w:rFonts w:ascii="Times New Roman" w:hAnsi="Times New Roman" w:cs="Times New Roman"/>
          <w:sz w:val="28"/>
          <w:szCs w:val="28"/>
        </w:rPr>
        <w:t>Result Processing</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System”</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and</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general</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concept</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of</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research</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topic</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as</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seen</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by</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5221F4" w:rsidRPr="00A07ACD">
        <w:rPr>
          <w:rFonts w:ascii="Times New Roman" w:hAnsi="Times New Roman" w:cs="Times New Roman"/>
          <w:sz w:val="28"/>
          <w:szCs w:val="28"/>
        </w:rPr>
        <w:t xml:space="preserve"> </w:t>
      </w:r>
      <w:r w:rsidR="00142801" w:rsidRPr="00A07ACD">
        <w:rPr>
          <w:rFonts w:ascii="Times New Roman" w:hAnsi="Times New Roman" w:cs="Times New Roman"/>
          <w:sz w:val="28"/>
          <w:szCs w:val="28"/>
        </w:rPr>
        <w:t>other researchers</w:t>
      </w:r>
      <w:r w:rsidRPr="00A07ACD">
        <w:rPr>
          <w:rFonts w:ascii="Times New Roman" w:hAnsi="Times New Roman" w:cs="Times New Roman"/>
          <w:sz w:val="28"/>
          <w:szCs w:val="28"/>
        </w:rPr>
        <w:t>.</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technology</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is</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chosen</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in</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other</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to</w:t>
      </w:r>
      <w:r w:rsidR="005221F4" w:rsidRPr="00A07ACD">
        <w:rPr>
          <w:rFonts w:ascii="Times New Roman" w:hAnsi="Times New Roman" w:cs="Times New Roman"/>
          <w:sz w:val="28"/>
          <w:szCs w:val="28"/>
        </w:rPr>
        <w:t xml:space="preserve"> </w:t>
      </w:r>
      <w:r w:rsidR="00142801" w:rsidRPr="00A07ACD">
        <w:rPr>
          <w:rFonts w:ascii="Times New Roman" w:hAnsi="Times New Roman" w:cs="Times New Roman"/>
          <w:sz w:val="28"/>
          <w:szCs w:val="28"/>
        </w:rPr>
        <w:t xml:space="preserve">present a </w:t>
      </w:r>
      <w:r w:rsidRPr="00A07ACD">
        <w:rPr>
          <w:rFonts w:ascii="Times New Roman" w:hAnsi="Times New Roman" w:cs="Times New Roman"/>
          <w:sz w:val="28"/>
          <w:szCs w:val="28"/>
        </w:rPr>
        <w:t>more</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user</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friendly</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system.</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site</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developed</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comprises</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of</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various</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we</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b</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contents</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written</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in</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HTML,</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JavaScript</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and</w:t>
      </w:r>
      <w:r w:rsidR="005221F4" w:rsidRPr="00A07ACD">
        <w:rPr>
          <w:rFonts w:ascii="Times New Roman" w:hAnsi="Times New Roman" w:cs="Times New Roman"/>
          <w:sz w:val="28"/>
          <w:szCs w:val="28"/>
        </w:rPr>
        <w:t xml:space="preserve"> </w:t>
      </w:r>
      <w:r w:rsidR="00142801" w:rsidRPr="00A07ACD">
        <w:rPr>
          <w:rFonts w:ascii="Times New Roman" w:hAnsi="Times New Roman" w:cs="Times New Roman"/>
          <w:sz w:val="28"/>
          <w:szCs w:val="28"/>
        </w:rPr>
        <w:t>MongoDB</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server</w:t>
      </w:r>
      <w:r w:rsidR="005221F4" w:rsidRPr="00A07ACD">
        <w:rPr>
          <w:rFonts w:ascii="Times New Roman" w:hAnsi="Times New Roman" w:cs="Times New Roman"/>
          <w:sz w:val="28"/>
          <w:szCs w:val="28"/>
        </w:rPr>
        <w:t xml:space="preserve"> used </w:t>
      </w:r>
      <w:r w:rsidRPr="00A07ACD">
        <w:rPr>
          <w:rFonts w:ascii="Times New Roman" w:hAnsi="Times New Roman" w:cs="Times New Roman"/>
          <w:sz w:val="28"/>
          <w:szCs w:val="28"/>
        </w:rPr>
        <w:t>the</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development</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of</w:t>
      </w:r>
      <w:r w:rsidR="005221F4" w:rsidRPr="00A07ACD">
        <w:rPr>
          <w:rFonts w:ascii="Times New Roman" w:hAnsi="Times New Roman" w:cs="Times New Roman"/>
          <w:sz w:val="28"/>
          <w:szCs w:val="28"/>
        </w:rPr>
        <w:t xml:space="preserve"> </w:t>
      </w:r>
      <w:r w:rsidR="00142801" w:rsidRPr="00A07ACD">
        <w:rPr>
          <w:rFonts w:ascii="Times New Roman" w:hAnsi="Times New Roman" w:cs="Times New Roman"/>
          <w:sz w:val="28"/>
          <w:szCs w:val="28"/>
        </w:rPr>
        <w:t>the database</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of</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the</w:t>
      </w:r>
      <w:r w:rsidR="005221F4" w:rsidRPr="00A07ACD">
        <w:rPr>
          <w:rFonts w:ascii="Times New Roman" w:hAnsi="Times New Roman" w:cs="Times New Roman"/>
          <w:sz w:val="28"/>
          <w:szCs w:val="28"/>
        </w:rPr>
        <w:t xml:space="preserve"> </w:t>
      </w:r>
      <w:r w:rsidRPr="00A07ACD">
        <w:rPr>
          <w:rFonts w:ascii="Times New Roman" w:hAnsi="Times New Roman" w:cs="Times New Roman"/>
          <w:sz w:val="28"/>
          <w:szCs w:val="28"/>
        </w:rPr>
        <w:t>system.</w:t>
      </w:r>
    </w:p>
    <w:p w:rsidR="00673E88" w:rsidRPr="00A07ACD" w:rsidRDefault="00142801" w:rsidP="00B809A6">
      <w:pPr>
        <w:rPr>
          <w:sz w:val="28"/>
          <w:szCs w:val="28"/>
        </w:rPr>
      </w:pPr>
      <w:r w:rsidRPr="00A07ACD">
        <w:rPr>
          <w:sz w:val="28"/>
          <w:szCs w:val="28"/>
        </w:rPr>
        <w:t>2.2.1 Technology</w:t>
      </w:r>
      <w:r w:rsidR="005221F4" w:rsidRPr="00A07ACD">
        <w:rPr>
          <w:sz w:val="28"/>
          <w:szCs w:val="28"/>
        </w:rPr>
        <w:t xml:space="preserve"> </w:t>
      </w:r>
      <w:r w:rsidR="00174341" w:rsidRPr="00A07ACD">
        <w:rPr>
          <w:sz w:val="28"/>
          <w:szCs w:val="28"/>
        </w:rPr>
        <w:t>used</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lastRenderedPageBreak/>
        <w:t>The</w:t>
      </w:r>
      <w:r w:rsidR="005221F4" w:rsidRPr="00A07ACD">
        <w:rPr>
          <w:sz w:val="28"/>
          <w:szCs w:val="28"/>
        </w:rPr>
        <w:t xml:space="preserve"> </w:t>
      </w:r>
      <w:r w:rsidRPr="00A07ACD">
        <w:rPr>
          <w:sz w:val="28"/>
          <w:szCs w:val="28"/>
        </w:rPr>
        <w:t>HTML</w:t>
      </w:r>
      <w:r w:rsidR="005221F4" w:rsidRPr="00A07ACD">
        <w:rPr>
          <w:sz w:val="28"/>
          <w:szCs w:val="28"/>
        </w:rPr>
        <w:t xml:space="preserve"> </w:t>
      </w:r>
      <w:r w:rsidRPr="00A07ACD">
        <w:rPr>
          <w:sz w:val="28"/>
          <w:szCs w:val="28"/>
        </w:rPr>
        <w:t>language</w:t>
      </w:r>
      <w:r w:rsidR="005221F4" w:rsidRPr="00A07ACD">
        <w:rPr>
          <w:sz w:val="28"/>
          <w:szCs w:val="28"/>
        </w:rPr>
        <w:t xml:space="preserve"> </w:t>
      </w:r>
      <w:r w:rsidRPr="00A07ACD">
        <w:rPr>
          <w:sz w:val="28"/>
          <w:szCs w:val="28"/>
        </w:rPr>
        <w:t>comprises</w:t>
      </w:r>
      <w:r w:rsidR="005221F4" w:rsidRPr="00A07ACD">
        <w:rPr>
          <w:sz w:val="28"/>
          <w:szCs w:val="28"/>
        </w:rPr>
        <w:t xml:space="preserve"> </w:t>
      </w:r>
      <w:r w:rsidRPr="00A07ACD">
        <w:rPr>
          <w:sz w:val="28"/>
          <w:szCs w:val="28"/>
        </w:rPr>
        <w:t>of</w:t>
      </w:r>
      <w:r w:rsidR="005221F4" w:rsidRPr="00A07ACD">
        <w:rPr>
          <w:sz w:val="28"/>
          <w:szCs w:val="28"/>
        </w:rPr>
        <w:t xml:space="preserve"> </w:t>
      </w:r>
      <w:r w:rsidRPr="00A07ACD">
        <w:rPr>
          <w:sz w:val="28"/>
          <w:szCs w:val="28"/>
        </w:rPr>
        <w:t>forms,</w:t>
      </w:r>
      <w:r w:rsidR="005221F4" w:rsidRPr="00A07ACD">
        <w:rPr>
          <w:sz w:val="28"/>
          <w:szCs w:val="28"/>
        </w:rPr>
        <w:t xml:space="preserve"> </w:t>
      </w:r>
      <w:r w:rsidRPr="00A07ACD">
        <w:rPr>
          <w:sz w:val="28"/>
          <w:szCs w:val="28"/>
        </w:rPr>
        <w:t>cascading</w:t>
      </w:r>
      <w:r w:rsidR="005221F4" w:rsidRPr="00A07ACD">
        <w:rPr>
          <w:sz w:val="28"/>
          <w:szCs w:val="28"/>
        </w:rPr>
        <w:t xml:space="preserve"> style shee</w:t>
      </w:r>
      <w:r w:rsidRPr="00A07ACD">
        <w:rPr>
          <w:sz w:val="28"/>
          <w:szCs w:val="28"/>
        </w:rPr>
        <w:t>t</w:t>
      </w:r>
      <w:r w:rsidR="005221F4" w:rsidRPr="00A07ACD">
        <w:rPr>
          <w:sz w:val="28"/>
          <w:szCs w:val="28"/>
        </w:rPr>
        <w:t xml:space="preserve"> </w:t>
      </w:r>
      <w:r w:rsidRPr="00A07ACD">
        <w:rPr>
          <w:sz w:val="28"/>
          <w:szCs w:val="28"/>
        </w:rPr>
        <w:t>(CSS)</w:t>
      </w:r>
      <w:r w:rsidR="005221F4" w:rsidRPr="00A07ACD">
        <w:rPr>
          <w:sz w:val="28"/>
          <w:szCs w:val="28"/>
        </w:rPr>
        <w:t xml:space="preserve"> </w:t>
      </w:r>
      <w:r w:rsidR="00142801" w:rsidRPr="00A07ACD">
        <w:rPr>
          <w:sz w:val="28"/>
          <w:szCs w:val="28"/>
        </w:rPr>
        <w:t>and HTML</w:t>
      </w:r>
      <w:r w:rsidR="005221F4" w:rsidRPr="00A07ACD">
        <w:rPr>
          <w:sz w:val="28"/>
          <w:szCs w:val="28"/>
        </w:rPr>
        <w:t xml:space="preserve"> </w:t>
      </w:r>
      <w:r w:rsidR="00B27D89" w:rsidRPr="00A07ACD">
        <w:rPr>
          <w:sz w:val="28"/>
          <w:szCs w:val="28"/>
        </w:rPr>
        <w:t>elements.</w:t>
      </w:r>
      <w:r w:rsidR="005221F4" w:rsidRPr="00A07ACD">
        <w:rPr>
          <w:sz w:val="28"/>
          <w:szCs w:val="28"/>
        </w:rPr>
        <w:t xml:space="preserve">  </w:t>
      </w:r>
      <w:r w:rsidRPr="00A07ACD">
        <w:rPr>
          <w:sz w:val="28"/>
          <w:szCs w:val="28"/>
        </w:rPr>
        <w:t>.The</w:t>
      </w:r>
      <w:r w:rsidR="005221F4" w:rsidRPr="00A07ACD">
        <w:rPr>
          <w:sz w:val="28"/>
          <w:szCs w:val="28"/>
        </w:rPr>
        <w:t xml:space="preserve"> </w:t>
      </w:r>
      <w:r w:rsidRPr="00A07ACD">
        <w:rPr>
          <w:sz w:val="28"/>
          <w:szCs w:val="28"/>
        </w:rPr>
        <w:t>cascading</w:t>
      </w:r>
      <w:r w:rsidR="005221F4" w:rsidRPr="00A07ACD">
        <w:rPr>
          <w:sz w:val="28"/>
          <w:szCs w:val="28"/>
        </w:rPr>
        <w:t xml:space="preserve"> </w:t>
      </w:r>
      <w:r w:rsidRPr="00A07ACD">
        <w:rPr>
          <w:sz w:val="28"/>
          <w:szCs w:val="28"/>
        </w:rPr>
        <w:t>style</w:t>
      </w:r>
      <w:r w:rsidR="005221F4" w:rsidRPr="00A07ACD">
        <w:rPr>
          <w:sz w:val="28"/>
          <w:szCs w:val="28"/>
        </w:rPr>
        <w:t xml:space="preserve"> shee</w:t>
      </w:r>
      <w:r w:rsidRPr="00A07ACD">
        <w:rPr>
          <w:sz w:val="28"/>
          <w:szCs w:val="28"/>
        </w:rPr>
        <w:t>t</w:t>
      </w:r>
      <w:r w:rsidR="005221F4" w:rsidRPr="00A07ACD">
        <w:rPr>
          <w:sz w:val="28"/>
          <w:szCs w:val="28"/>
        </w:rPr>
        <w:t xml:space="preserve"> </w:t>
      </w:r>
      <w:r w:rsidRPr="00A07ACD">
        <w:rPr>
          <w:sz w:val="28"/>
          <w:szCs w:val="28"/>
        </w:rPr>
        <w:t>was</w:t>
      </w:r>
      <w:r w:rsidR="005221F4" w:rsidRPr="00A07ACD">
        <w:rPr>
          <w:sz w:val="28"/>
          <w:szCs w:val="28"/>
        </w:rPr>
        <w:t xml:space="preserve"> </w:t>
      </w:r>
      <w:r w:rsidRPr="00A07ACD">
        <w:rPr>
          <w:sz w:val="28"/>
          <w:szCs w:val="28"/>
        </w:rPr>
        <w:t>used</w:t>
      </w:r>
      <w:r w:rsidR="005221F4" w:rsidRPr="00A07ACD">
        <w:rPr>
          <w:sz w:val="28"/>
          <w:szCs w:val="28"/>
        </w:rPr>
        <w:t xml:space="preserve"> </w:t>
      </w:r>
      <w:r w:rsidRPr="00A07ACD">
        <w:rPr>
          <w:sz w:val="28"/>
          <w:szCs w:val="28"/>
        </w:rPr>
        <w:t>to</w:t>
      </w:r>
      <w:r w:rsidR="005221F4" w:rsidRPr="00A07ACD">
        <w:rPr>
          <w:sz w:val="28"/>
          <w:szCs w:val="28"/>
        </w:rPr>
        <w:t xml:space="preserve"> </w:t>
      </w:r>
      <w:r w:rsidRPr="00A07ACD">
        <w:rPr>
          <w:sz w:val="28"/>
          <w:szCs w:val="28"/>
        </w:rPr>
        <w:t>form</w:t>
      </w:r>
      <w:r w:rsidR="005221F4" w:rsidRPr="00A07ACD">
        <w:rPr>
          <w:sz w:val="28"/>
          <w:szCs w:val="28"/>
        </w:rPr>
        <w:t xml:space="preserve"> </w:t>
      </w:r>
      <w:r w:rsidRPr="00A07ACD">
        <w:rPr>
          <w:sz w:val="28"/>
          <w:szCs w:val="28"/>
        </w:rPr>
        <w:t>at</w:t>
      </w:r>
      <w:r w:rsidR="005221F4" w:rsidRPr="00A07ACD">
        <w:rPr>
          <w:sz w:val="28"/>
          <w:szCs w:val="28"/>
        </w:rPr>
        <w:t xml:space="preserve"> </w:t>
      </w:r>
      <w:r w:rsidRPr="00A07ACD">
        <w:rPr>
          <w:sz w:val="28"/>
          <w:szCs w:val="28"/>
        </w:rPr>
        <w:t>the</w:t>
      </w:r>
      <w:r w:rsidR="005221F4" w:rsidRPr="00A07ACD">
        <w:rPr>
          <w:sz w:val="28"/>
          <w:szCs w:val="28"/>
        </w:rPr>
        <w:t xml:space="preserve"> </w:t>
      </w:r>
      <w:r w:rsidRPr="00A07ACD">
        <w:rPr>
          <w:sz w:val="28"/>
          <w:szCs w:val="28"/>
        </w:rPr>
        <w:t>presentation</w:t>
      </w:r>
      <w:r w:rsidR="005221F4" w:rsidRPr="00A07ACD">
        <w:rPr>
          <w:sz w:val="28"/>
          <w:szCs w:val="28"/>
        </w:rPr>
        <w:t xml:space="preserve"> </w:t>
      </w:r>
      <w:r w:rsidRPr="00A07ACD">
        <w:rPr>
          <w:sz w:val="28"/>
          <w:szCs w:val="28"/>
        </w:rPr>
        <w:t>of</w:t>
      </w:r>
      <w:r w:rsidR="005221F4" w:rsidRPr="00A07ACD">
        <w:rPr>
          <w:sz w:val="28"/>
          <w:szCs w:val="28"/>
        </w:rPr>
        <w:t xml:space="preserve"> </w:t>
      </w:r>
      <w:r w:rsidRPr="00A07ACD">
        <w:rPr>
          <w:sz w:val="28"/>
          <w:szCs w:val="28"/>
        </w:rPr>
        <w:t>the</w:t>
      </w:r>
      <w:r w:rsidR="005221F4" w:rsidRPr="00A07ACD">
        <w:rPr>
          <w:sz w:val="28"/>
          <w:szCs w:val="28"/>
        </w:rPr>
        <w:t xml:space="preserve"> </w:t>
      </w:r>
      <w:r w:rsidRPr="00A07ACD">
        <w:rPr>
          <w:sz w:val="28"/>
          <w:szCs w:val="28"/>
        </w:rPr>
        <w:t>output.</w:t>
      </w:r>
      <w:r w:rsidR="005221F4" w:rsidRPr="00A07ACD">
        <w:rPr>
          <w:sz w:val="28"/>
          <w:szCs w:val="28"/>
        </w:rPr>
        <w:t xml:space="preserve"> </w:t>
      </w:r>
      <w:r w:rsidRPr="00A07ACD">
        <w:rPr>
          <w:sz w:val="28"/>
          <w:szCs w:val="28"/>
        </w:rPr>
        <w:t>I</w:t>
      </w:r>
      <w:r w:rsidR="005221F4" w:rsidRPr="00A07ACD">
        <w:rPr>
          <w:sz w:val="28"/>
          <w:szCs w:val="28"/>
        </w:rPr>
        <w:t xml:space="preserve"> </w:t>
      </w:r>
      <w:r w:rsidRPr="00A07ACD">
        <w:rPr>
          <w:sz w:val="28"/>
          <w:szCs w:val="28"/>
        </w:rPr>
        <w:t>t</w:t>
      </w:r>
      <w:r w:rsidR="005221F4" w:rsidRPr="00A07ACD">
        <w:rPr>
          <w:sz w:val="28"/>
          <w:szCs w:val="28"/>
        </w:rPr>
        <w:t xml:space="preserve"> </w:t>
      </w:r>
      <w:r w:rsidRPr="00A07ACD">
        <w:rPr>
          <w:sz w:val="28"/>
          <w:szCs w:val="28"/>
        </w:rPr>
        <w:t>adjusts</w:t>
      </w:r>
      <w:r w:rsidR="005221F4" w:rsidRPr="00A07ACD">
        <w:rPr>
          <w:sz w:val="28"/>
          <w:szCs w:val="28"/>
        </w:rPr>
        <w:t xml:space="preserve"> </w:t>
      </w:r>
      <w:r w:rsidRPr="00A07ACD">
        <w:rPr>
          <w:sz w:val="28"/>
          <w:szCs w:val="28"/>
        </w:rPr>
        <w:t>the</w:t>
      </w:r>
      <w:r w:rsidR="005221F4" w:rsidRPr="00A07ACD">
        <w:rPr>
          <w:sz w:val="28"/>
          <w:szCs w:val="28"/>
        </w:rPr>
        <w:t xml:space="preserve"> </w:t>
      </w:r>
      <w:r w:rsidRPr="00A07ACD">
        <w:rPr>
          <w:sz w:val="28"/>
          <w:szCs w:val="28"/>
        </w:rPr>
        <w:t>sizes</w:t>
      </w:r>
      <w:r w:rsidR="005221F4" w:rsidRPr="00A07ACD">
        <w:rPr>
          <w:sz w:val="28"/>
          <w:szCs w:val="28"/>
        </w:rPr>
        <w:t xml:space="preserve"> </w:t>
      </w:r>
      <w:r w:rsidRPr="00A07ACD">
        <w:rPr>
          <w:sz w:val="28"/>
          <w:szCs w:val="28"/>
        </w:rPr>
        <w:t>and</w:t>
      </w:r>
      <w:r w:rsidR="005221F4" w:rsidRPr="00A07ACD">
        <w:rPr>
          <w:sz w:val="28"/>
          <w:szCs w:val="28"/>
        </w:rPr>
        <w:t xml:space="preserve"> </w:t>
      </w:r>
      <w:r w:rsidRPr="00A07ACD">
        <w:rPr>
          <w:sz w:val="28"/>
          <w:szCs w:val="28"/>
        </w:rPr>
        <w:t>font</w:t>
      </w:r>
      <w:r w:rsidR="005221F4" w:rsidRPr="00A07ACD">
        <w:rPr>
          <w:sz w:val="28"/>
          <w:szCs w:val="28"/>
        </w:rPr>
        <w:t xml:space="preserve">s </w:t>
      </w:r>
      <w:r w:rsidRPr="00A07ACD">
        <w:rPr>
          <w:sz w:val="28"/>
          <w:szCs w:val="28"/>
        </w:rPr>
        <w:t>of</w:t>
      </w:r>
      <w:r w:rsidR="005221F4" w:rsidRPr="00A07ACD">
        <w:rPr>
          <w:sz w:val="28"/>
          <w:szCs w:val="28"/>
        </w:rPr>
        <w:t xml:space="preserve"> </w:t>
      </w:r>
      <w:r w:rsidRPr="00A07ACD">
        <w:rPr>
          <w:sz w:val="28"/>
          <w:szCs w:val="28"/>
        </w:rPr>
        <w:t>the</w:t>
      </w:r>
      <w:r w:rsidR="005221F4" w:rsidRPr="00A07ACD">
        <w:rPr>
          <w:sz w:val="28"/>
          <w:szCs w:val="28"/>
        </w:rPr>
        <w:t xml:space="preserve"> </w:t>
      </w:r>
      <w:r w:rsidRPr="00A07ACD">
        <w:rPr>
          <w:sz w:val="28"/>
          <w:szCs w:val="28"/>
        </w:rPr>
        <w:t>window</w:t>
      </w:r>
      <w:r w:rsidR="005221F4" w:rsidRPr="00A07ACD">
        <w:rPr>
          <w:sz w:val="28"/>
          <w:szCs w:val="28"/>
        </w:rPr>
        <w:t xml:space="preserve"> </w:t>
      </w:r>
      <w:r w:rsidRPr="00A07ACD">
        <w:rPr>
          <w:sz w:val="28"/>
          <w:szCs w:val="28"/>
        </w:rPr>
        <w:t>display</w:t>
      </w:r>
      <w:r w:rsidR="005221F4" w:rsidRPr="00A07ACD">
        <w:rPr>
          <w:sz w:val="28"/>
          <w:szCs w:val="28"/>
        </w:rPr>
        <w:t xml:space="preserve"> </w:t>
      </w:r>
      <w:r w:rsidRPr="00A07ACD">
        <w:rPr>
          <w:sz w:val="28"/>
          <w:szCs w:val="28"/>
        </w:rPr>
        <w:t>area.</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The</w:t>
      </w:r>
      <w:r w:rsidR="00142801" w:rsidRPr="00A07ACD">
        <w:rPr>
          <w:sz w:val="28"/>
          <w:szCs w:val="28"/>
        </w:rPr>
        <w:t xml:space="preserve"> </w:t>
      </w:r>
      <w:r w:rsidRPr="00A07ACD">
        <w:rPr>
          <w:sz w:val="28"/>
          <w:szCs w:val="28"/>
        </w:rPr>
        <w:t>CSS</w:t>
      </w:r>
      <w:r w:rsidR="00142801" w:rsidRPr="00A07ACD">
        <w:rPr>
          <w:sz w:val="28"/>
          <w:szCs w:val="28"/>
        </w:rPr>
        <w:t xml:space="preserve"> </w:t>
      </w:r>
      <w:r w:rsidRPr="00A07ACD">
        <w:rPr>
          <w:sz w:val="28"/>
          <w:szCs w:val="28"/>
        </w:rPr>
        <w:t>file</w:t>
      </w:r>
      <w:r w:rsidR="00142801" w:rsidRPr="00A07ACD">
        <w:rPr>
          <w:sz w:val="28"/>
          <w:szCs w:val="28"/>
        </w:rPr>
        <w:t xml:space="preserve"> </w:t>
      </w:r>
      <w:r w:rsidRPr="00A07ACD">
        <w:rPr>
          <w:sz w:val="28"/>
          <w:szCs w:val="28"/>
        </w:rPr>
        <w:t>was</w:t>
      </w:r>
      <w:r w:rsidR="00142801" w:rsidRPr="00A07ACD">
        <w:rPr>
          <w:sz w:val="28"/>
          <w:szCs w:val="28"/>
        </w:rPr>
        <w:t xml:space="preserve"> </w:t>
      </w:r>
      <w:r w:rsidRPr="00A07ACD">
        <w:rPr>
          <w:sz w:val="28"/>
          <w:szCs w:val="28"/>
        </w:rPr>
        <w:t>used</w:t>
      </w:r>
      <w:r w:rsidR="00142801" w:rsidRPr="00A07ACD">
        <w:rPr>
          <w:sz w:val="28"/>
          <w:szCs w:val="28"/>
        </w:rPr>
        <w:t xml:space="preserve"> </w:t>
      </w:r>
      <w:r w:rsidRPr="00A07ACD">
        <w:rPr>
          <w:sz w:val="28"/>
          <w:szCs w:val="28"/>
        </w:rPr>
        <w:t>to</w:t>
      </w:r>
      <w:r w:rsidR="00142801" w:rsidRPr="00A07ACD">
        <w:rPr>
          <w:sz w:val="28"/>
          <w:szCs w:val="28"/>
        </w:rPr>
        <w:t xml:space="preserve"> implement the </w:t>
      </w:r>
      <w:r w:rsidRPr="00A07ACD">
        <w:rPr>
          <w:sz w:val="28"/>
          <w:szCs w:val="28"/>
        </w:rPr>
        <w:t>font</w:t>
      </w:r>
      <w:r w:rsidR="00142801" w:rsidRPr="00A07ACD">
        <w:rPr>
          <w:sz w:val="28"/>
          <w:szCs w:val="28"/>
        </w:rPr>
        <w:t xml:space="preserve"> </w:t>
      </w:r>
      <w:r w:rsidRPr="00A07ACD">
        <w:rPr>
          <w:sz w:val="28"/>
          <w:szCs w:val="28"/>
        </w:rPr>
        <w:t>sizes,</w:t>
      </w:r>
      <w:r w:rsidR="00142801" w:rsidRPr="00A07ACD">
        <w:rPr>
          <w:sz w:val="28"/>
          <w:szCs w:val="28"/>
        </w:rPr>
        <w:t xml:space="preserve"> </w:t>
      </w:r>
      <w:r w:rsidRPr="00A07ACD">
        <w:rPr>
          <w:sz w:val="28"/>
          <w:szCs w:val="28"/>
        </w:rPr>
        <w:t>the</w:t>
      </w:r>
      <w:r w:rsidR="00142801" w:rsidRPr="00A07ACD">
        <w:rPr>
          <w:sz w:val="28"/>
          <w:szCs w:val="28"/>
        </w:rPr>
        <w:t xml:space="preserve"> </w:t>
      </w:r>
      <w:r w:rsidRPr="00A07ACD">
        <w:rPr>
          <w:sz w:val="28"/>
          <w:szCs w:val="28"/>
        </w:rPr>
        <w:t>page</w:t>
      </w:r>
      <w:r w:rsidR="00142801" w:rsidRPr="00A07ACD">
        <w:rPr>
          <w:sz w:val="28"/>
          <w:szCs w:val="28"/>
        </w:rPr>
        <w:t xml:space="preserve"> </w:t>
      </w:r>
      <w:r w:rsidRPr="00A07ACD">
        <w:rPr>
          <w:sz w:val="28"/>
          <w:szCs w:val="28"/>
        </w:rPr>
        <w:t>body</w:t>
      </w:r>
      <w:r w:rsidR="00142801" w:rsidRPr="00A07ACD">
        <w:rPr>
          <w:sz w:val="28"/>
          <w:szCs w:val="28"/>
        </w:rPr>
        <w:t xml:space="preserve"> </w:t>
      </w:r>
      <w:r w:rsidRPr="00A07ACD">
        <w:rPr>
          <w:sz w:val="28"/>
          <w:szCs w:val="28"/>
        </w:rPr>
        <w:t>structure</w:t>
      </w:r>
      <w:r w:rsidR="00142801" w:rsidRPr="00A07ACD">
        <w:rPr>
          <w:sz w:val="28"/>
          <w:szCs w:val="28"/>
        </w:rPr>
        <w:t xml:space="preserve"> </w:t>
      </w:r>
      <w:r w:rsidRPr="00A07ACD">
        <w:rPr>
          <w:sz w:val="28"/>
          <w:szCs w:val="28"/>
        </w:rPr>
        <w:t>and</w:t>
      </w:r>
      <w:r w:rsidR="00142801" w:rsidRPr="00A07ACD">
        <w:rPr>
          <w:sz w:val="28"/>
          <w:szCs w:val="28"/>
        </w:rPr>
        <w:t xml:space="preserve"> </w:t>
      </w:r>
      <w:r w:rsidRPr="00A07ACD">
        <w:rPr>
          <w:sz w:val="28"/>
          <w:szCs w:val="28"/>
        </w:rPr>
        <w:t>the</w:t>
      </w:r>
      <w:r w:rsidR="00142801" w:rsidRPr="00A07ACD">
        <w:rPr>
          <w:sz w:val="28"/>
          <w:szCs w:val="28"/>
        </w:rPr>
        <w:t xml:space="preserve"> </w:t>
      </w:r>
      <w:r w:rsidRPr="00A07ACD">
        <w:rPr>
          <w:sz w:val="28"/>
          <w:szCs w:val="28"/>
        </w:rPr>
        <w:t>entire</w:t>
      </w:r>
      <w:r w:rsidR="00142801" w:rsidRPr="00A07ACD">
        <w:rPr>
          <w:sz w:val="28"/>
          <w:szCs w:val="28"/>
        </w:rPr>
        <w:t xml:space="preserve"> </w:t>
      </w:r>
      <w:r w:rsidRPr="00A07ACD">
        <w:rPr>
          <w:sz w:val="28"/>
          <w:szCs w:val="28"/>
        </w:rPr>
        <w:t>styling</w:t>
      </w:r>
      <w:r w:rsidR="00142801" w:rsidRPr="00A07ACD">
        <w:rPr>
          <w:sz w:val="28"/>
          <w:szCs w:val="28"/>
        </w:rPr>
        <w:t xml:space="preserve"> </w:t>
      </w:r>
      <w:r w:rsidRPr="00A07ACD">
        <w:rPr>
          <w:sz w:val="28"/>
          <w:szCs w:val="28"/>
        </w:rPr>
        <w:t>of</w:t>
      </w:r>
      <w:r w:rsidR="00142801" w:rsidRPr="00A07ACD">
        <w:rPr>
          <w:sz w:val="28"/>
          <w:szCs w:val="28"/>
        </w:rPr>
        <w:t xml:space="preserve"> </w:t>
      </w:r>
      <w:r w:rsidRPr="00A07ACD">
        <w:rPr>
          <w:sz w:val="28"/>
          <w:szCs w:val="28"/>
        </w:rPr>
        <w:t>the</w:t>
      </w:r>
      <w:r w:rsidR="00142801" w:rsidRPr="00A07ACD">
        <w:rPr>
          <w:sz w:val="28"/>
          <w:szCs w:val="28"/>
        </w:rPr>
        <w:t xml:space="preserve"> </w:t>
      </w:r>
      <w:r w:rsidRPr="00A07ACD">
        <w:rPr>
          <w:sz w:val="28"/>
          <w:szCs w:val="28"/>
        </w:rPr>
        <w:t>webpage.</w:t>
      </w:r>
    </w:p>
    <w:p w:rsidR="00673E88" w:rsidRPr="00A07ACD" w:rsidRDefault="002567F5" w:rsidP="00B809A6">
      <w:pPr>
        <w:rPr>
          <w:sz w:val="28"/>
          <w:szCs w:val="28"/>
        </w:rPr>
      </w:pPr>
      <w:r w:rsidRPr="00A07ACD">
        <w:rPr>
          <w:sz w:val="28"/>
          <w:szCs w:val="28"/>
        </w:rPr>
        <w:t>E.g.</w:t>
      </w:r>
      <w:r w:rsidR="00B27D89" w:rsidRPr="00A07ACD">
        <w:rPr>
          <w:sz w:val="28"/>
          <w:szCs w:val="28"/>
        </w:rPr>
        <w:t xml:space="preserve"> of a</w:t>
      </w:r>
      <w:r w:rsidR="005221F4" w:rsidRPr="00A07ACD">
        <w:rPr>
          <w:sz w:val="28"/>
          <w:szCs w:val="28"/>
        </w:rPr>
        <w:t xml:space="preserve"> </w:t>
      </w:r>
      <w:r w:rsidR="00174341" w:rsidRPr="00A07ACD">
        <w:rPr>
          <w:sz w:val="28"/>
          <w:szCs w:val="28"/>
        </w:rPr>
        <w:t>CSS</w:t>
      </w:r>
      <w:r w:rsidR="005221F4" w:rsidRPr="00A07ACD">
        <w:rPr>
          <w:sz w:val="28"/>
          <w:szCs w:val="28"/>
        </w:rPr>
        <w:t xml:space="preserve"> </w:t>
      </w:r>
      <w:r w:rsidR="00174341" w:rsidRPr="00A07ACD">
        <w:rPr>
          <w:sz w:val="28"/>
          <w:szCs w:val="28"/>
        </w:rPr>
        <w:t>code</w:t>
      </w:r>
      <w:r w:rsidR="005221F4" w:rsidRPr="00A07ACD">
        <w:rPr>
          <w:sz w:val="28"/>
          <w:szCs w:val="28"/>
        </w:rPr>
        <w:t xml:space="preserve"> fragment</w:t>
      </w:r>
      <w:r w:rsidR="00B27D89" w:rsidRPr="00A07ACD">
        <w:rPr>
          <w:sz w:val="28"/>
          <w:szCs w:val="28"/>
        </w:rPr>
        <w:t xml:space="preserve"> i</w:t>
      </w:r>
      <w:r w:rsidR="005221F4" w:rsidRPr="00A07ACD">
        <w:rPr>
          <w:sz w:val="28"/>
          <w:szCs w:val="28"/>
        </w:rPr>
        <w:t>s</w:t>
      </w:r>
      <w:r w:rsidR="00174341" w:rsidRPr="00A07ACD">
        <w:rPr>
          <w:sz w:val="28"/>
          <w:szCs w:val="28"/>
        </w:rPr>
        <w:t>.</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body,html{height:100%;padding:0;margin:0;}.wrapper{min-height:100%;min-width:950px;overflow:hidden;}</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This</w:t>
      </w:r>
      <w:r w:rsidR="00B036BA" w:rsidRPr="00A07ACD">
        <w:rPr>
          <w:sz w:val="28"/>
          <w:szCs w:val="28"/>
        </w:rPr>
        <w:t xml:space="preserve"> </w:t>
      </w:r>
      <w:r w:rsidRPr="00A07ACD">
        <w:rPr>
          <w:sz w:val="28"/>
          <w:szCs w:val="28"/>
        </w:rPr>
        <w:t>code</w:t>
      </w:r>
      <w:r w:rsidR="00B036BA" w:rsidRPr="00A07ACD">
        <w:rPr>
          <w:sz w:val="28"/>
          <w:szCs w:val="28"/>
        </w:rPr>
        <w:t xml:space="preserve"> </w:t>
      </w:r>
      <w:r w:rsidRPr="00A07ACD">
        <w:rPr>
          <w:sz w:val="28"/>
          <w:szCs w:val="28"/>
        </w:rPr>
        <w:t>gives</w:t>
      </w:r>
      <w:r w:rsidR="00B036BA" w:rsidRPr="00A07ACD">
        <w:rPr>
          <w:sz w:val="28"/>
          <w:szCs w:val="28"/>
        </w:rPr>
        <w:t xml:space="preserve"> </w:t>
      </w:r>
      <w:r w:rsidRPr="00A07ACD">
        <w:rPr>
          <w:sz w:val="28"/>
          <w:szCs w:val="28"/>
        </w:rPr>
        <w:t>the</w:t>
      </w:r>
      <w:r w:rsidR="00B036BA" w:rsidRPr="00A07ACD">
        <w:rPr>
          <w:sz w:val="28"/>
          <w:szCs w:val="28"/>
        </w:rPr>
        <w:t xml:space="preserve"> m</w:t>
      </w:r>
      <w:r w:rsidRPr="00A07ACD">
        <w:rPr>
          <w:sz w:val="28"/>
          <w:szCs w:val="28"/>
        </w:rPr>
        <w:t>argins</w:t>
      </w:r>
      <w:r w:rsidR="00B036BA" w:rsidRPr="00A07ACD">
        <w:rPr>
          <w:sz w:val="28"/>
          <w:szCs w:val="28"/>
        </w:rPr>
        <w:t xml:space="preserve"> </w:t>
      </w:r>
      <w:r w:rsidRPr="00A07ACD">
        <w:rPr>
          <w:sz w:val="28"/>
          <w:szCs w:val="28"/>
        </w:rPr>
        <w:t>and</w:t>
      </w:r>
      <w:r w:rsidR="00B036BA" w:rsidRPr="00A07ACD">
        <w:rPr>
          <w:sz w:val="28"/>
          <w:szCs w:val="28"/>
        </w:rPr>
        <w:t xml:space="preserve"> </w:t>
      </w:r>
      <w:r w:rsidR="00B27D89" w:rsidRPr="00A07ACD">
        <w:rPr>
          <w:sz w:val="28"/>
          <w:szCs w:val="28"/>
        </w:rPr>
        <w:t>height of</w:t>
      </w:r>
      <w:r w:rsidR="00B036BA" w:rsidRPr="00A07ACD">
        <w:rPr>
          <w:sz w:val="28"/>
          <w:szCs w:val="28"/>
        </w:rPr>
        <w:t xml:space="preserve"> </w:t>
      </w:r>
      <w:r w:rsidRPr="00A07ACD">
        <w:rPr>
          <w:sz w:val="28"/>
          <w:szCs w:val="28"/>
        </w:rPr>
        <w:t>the</w:t>
      </w:r>
      <w:r w:rsidR="00B036BA" w:rsidRPr="00A07ACD">
        <w:rPr>
          <w:sz w:val="28"/>
          <w:szCs w:val="28"/>
        </w:rPr>
        <w:t xml:space="preserve"> </w:t>
      </w:r>
      <w:r w:rsidRPr="00A07ACD">
        <w:rPr>
          <w:sz w:val="28"/>
          <w:szCs w:val="28"/>
        </w:rPr>
        <w:t>webpage.</w:t>
      </w:r>
      <w:r w:rsidR="00B036BA" w:rsidRPr="00A07ACD">
        <w:rPr>
          <w:sz w:val="28"/>
          <w:szCs w:val="28"/>
        </w:rPr>
        <w:t xml:space="preserve"> </w:t>
      </w:r>
      <w:r w:rsidRPr="00A07ACD">
        <w:rPr>
          <w:sz w:val="28"/>
          <w:szCs w:val="28"/>
        </w:rPr>
        <w:t>The</w:t>
      </w:r>
      <w:r w:rsidR="00B036BA" w:rsidRPr="00A07ACD">
        <w:rPr>
          <w:sz w:val="28"/>
          <w:szCs w:val="28"/>
        </w:rPr>
        <w:t xml:space="preserve"> </w:t>
      </w:r>
      <w:r w:rsidR="00B27D89" w:rsidRPr="00A07ACD">
        <w:rPr>
          <w:sz w:val="28"/>
          <w:szCs w:val="28"/>
        </w:rPr>
        <w:t>wrapper shows</w:t>
      </w:r>
      <w:r w:rsidR="00B036BA" w:rsidRPr="00A07ACD">
        <w:rPr>
          <w:sz w:val="28"/>
          <w:szCs w:val="28"/>
        </w:rPr>
        <w:t xml:space="preserve"> </w:t>
      </w:r>
      <w:r w:rsidRPr="00A07ACD">
        <w:rPr>
          <w:sz w:val="28"/>
          <w:szCs w:val="28"/>
        </w:rPr>
        <w:t>s</w:t>
      </w:r>
      <w:r w:rsidR="00B036BA" w:rsidRPr="00A07ACD">
        <w:rPr>
          <w:sz w:val="28"/>
          <w:szCs w:val="28"/>
        </w:rPr>
        <w:t xml:space="preserve"> </w:t>
      </w:r>
      <w:r w:rsidRPr="00A07ACD">
        <w:rPr>
          <w:sz w:val="28"/>
          <w:szCs w:val="28"/>
        </w:rPr>
        <w:t>the</w:t>
      </w:r>
      <w:r w:rsidR="00B036BA" w:rsidRPr="00A07ACD">
        <w:rPr>
          <w:sz w:val="28"/>
          <w:szCs w:val="28"/>
        </w:rPr>
        <w:t xml:space="preserve"> </w:t>
      </w:r>
      <w:r w:rsidRPr="00A07ACD">
        <w:rPr>
          <w:sz w:val="28"/>
          <w:szCs w:val="28"/>
        </w:rPr>
        <w:t>relative</w:t>
      </w:r>
      <w:r w:rsidR="00B036BA" w:rsidRPr="00A07ACD">
        <w:rPr>
          <w:sz w:val="28"/>
          <w:szCs w:val="28"/>
        </w:rPr>
        <w:t xml:space="preserve"> </w:t>
      </w:r>
      <w:r w:rsidRPr="00A07ACD">
        <w:rPr>
          <w:sz w:val="28"/>
          <w:szCs w:val="28"/>
        </w:rPr>
        <w:t>position</w:t>
      </w:r>
      <w:r w:rsidR="00B036BA" w:rsidRPr="00A07ACD">
        <w:rPr>
          <w:sz w:val="28"/>
          <w:szCs w:val="28"/>
        </w:rPr>
        <w:t xml:space="preserve"> </w:t>
      </w:r>
      <w:r w:rsidRPr="00A07ACD">
        <w:rPr>
          <w:sz w:val="28"/>
          <w:szCs w:val="28"/>
        </w:rPr>
        <w:t>of</w:t>
      </w:r>
      <w:r w:rsidR="00B036BA" w:rsidRPr="00A07ACD">
        <w:rPr>
          <w:sz w:val="28"/>
          <w:szCs w:val="28"/>
        </w:rPr>
        <w:t xml:space="preserve"> </w:t>
      </w:r>
      <w:r w:rsidRPr="00A07ACD">
        <w:rPr>
          <w:sz w:val="28"/>
          <w:szCs w:val="28"/>
        </w:rPr>
        <w:t>the</w:t>
      </w:r>
      <w:r w:rsidR="00B036BA" w:rsidRPr="00A07ACD">
        <w:rPr>
          <w:sz w:val="28"/>
          <w:szCs w:val="28"/>
        </w:rPr>
        <w:t xml:space="preserve"> </w:t>
      </w:r>
      <w:r w:rsidRPr="00A07ACD">
        <w:rPr>
          <w:sz w:val="28"/>
          <w:szCs w:val="28"/>
        </w:rPr>
        <w:t>web</w:t>
      </w:r>
      <w:r w:rsidR="00B036BA" w:rsidRPr="00A07ACD">
        <w:rPr>
          <w:sz w:val="28"/>
          <w:szCs w:val="28"/>
        </w:rPr>
        <w:t xml:space="preserve"> </w:t>
      </w:r>
      <w:r w:rsidRPr="00A07ACD">
        <w:rPr>
          <w:sz w:val="28"/>
          <w:szCs w:val="28"/>
        </w:rPr>
        <w:t>window</w:t>
      </w:r>
      <w:r w:rsidR="00B036BA" w:rsidRPr="00A07ACD">
        <w:rPr>
          <w:sz w:val="28"/>
          <w:szCs w:val="28"/>
        </w:rPr>
        <w:t xml:space="preserve"> </w:t>
      </w:r>
      <w:r w:rsidRPr="00A07ACD">
        <w:rPr>
          <w:sz w:val="28"/>
          <w:szCs w:val="28"/>
        </w:rPr>
        <w:t>to</w:t>
      </w:r>
      <w:r w:rsidR="00B036BA" w:rsidRPr="00A07ACD">
        <w:rPr>
          <w:sz w:val="28"/>
          <w:szCs w:val="28"/>
        </w:rPr>
        <w:t xml:space="preserve"> </w:t>
      </w:r>
      <w:r w:rsidRPr="00A07ACD">
        <w:rPr>
          <w:sz w:val="28"/>
          <w:szCs w:val="28"/>
        </w:rPr>
        <w:t>the</w:t>
      </w:r>
      <w:r w:rsidR="00B036BA" w:rsidRPr="00A07ACD">
        <w:rPr>
          <w:sz w:val="28"/>
          <w:szCs w:val="28"/>
        </w:rPr>
        <w:t xml:space="preserve"> </w:t>
      </w:r>
      <w:r w:rsidRPr="00A07ACD">
        <w:rPr>
          <w:sz w:val="28"/>
          <w:szCs w:val="28"/>
        </w:rPr>
        <w:t>laptop</w:t>
      </w:r>
      <w:r w:rsidR="00B036BA" w:rsidRPr="00A07ACD">
        <w:rPr>
          <w:sz w:val="28"/>
          <w:szCs w:val="28"/>
        </w:rPr>
        <w:t xml:space="preserve"> </w:t>
      </w:r>
      <w:r w:rsidRPr="00A07ACD">
        <w:rPr>
          <w:sz w:val="28"/>
          <w:szCs w:val="28"/>
        </w:rPr>
        <w:t>screen.</w:t>
      </w:r>
      <w:r w:rsidR="00B036BA" w:rsidRPr="00A07ACD">
        <w:rPr>
          <w:sz w:val="28"/>
          <w:szCs w:val="28"/>
        </w:rPr>
        <w:t xml:space="preserve"> </w:t>
      </w:r>
      <w:r w:rsidRPr="00A07ACD">
        <w:rPr>
          <w:sz w:val="28"/>
          <w:szCs w:val="28"/>
        </w:rPr>
        <w:t>The</w:t>
      </w:r>
      <w:r w:rsidR="00B036BA" w:rsidRPr="00A07ACD">
        <w:rPr>
          <w:sz w:val="28"/>
          <w:szCs w:val="28"/>
        </w:rPr>
        <w:t xml:space="preserve"> </w:t>
      </w:r>
      <w:r w:rsidRPr="00A07ACD">
        <w:rPr>
          <w:sz w:val="28"/>
          <w:szCs w:val="28"/>
        </w:rPr>
        <w:t>HTML</w:t>
      </w:r>
      <w:r w:rsidR="00B036BA" w:rsidRPr="00A07ACD">
        <w:rPr>
          <w:sz w:val="28"/>
          <w:szCs w:val="28"/>
        </w:rPr>
        <w:t xml:space="preserve">    </w:t>
      </w:r>
      <w:r w:rsidRPr="00A07ACD">
        <w:rPr>
          <w:sz w:val="28"/>
          <w:szCs w:val="28"/>
        </w:rPr>
        <w:t>elements</w:t>
      </w:r>
      <w:r w:rsidR="00B036BA" w:rsidRPr="00A07ACD">
        <w:rPr>
          <w:sz w:val="28"/>
          <w:szCs w:val="28"/>
        </w:rPr>
        <w:t xml:space="preserve"> </w:t>
      </w:r>
      <w:r w:rsidRPr="00A07ACD">
        <w:rPr>
          <w:sz w:val="28"/>
          <w:szCs w:val="28"/>
        </w:rPr>
        <w:t>comprise</w:t>
      </w:r>
      <w:r w:rsidR="00B036BA" w:rsidRPr="00A07ACD">
        <w:rPr>
          <w:sz w:val="28"/>
          <w:szCs w:val="28"/>
        </w:rPr>
        <w:t xml:space="preserve"> </w:t>
      </w:r>
      <w:r w:rsidRPr="00A07ACD">
        <w:rPr>
          <w:sz w:val="28"/>
          <w:szCs w:val="28"/>
        </w:rPr>
        <w:t>of</w:t>
      </w:r>
      <w:r w:rsidR="00B036BA" w:rsidRPr="00A07ACD">
        <w:rPr>
          <w:sz w:val="28"/>
          <w:szCs w:val="28"/>
        </w:rPr>
        <w:t xml:space="preserve"> </w:t>
      </w:r>
      <w:r w:rsidRPr="00A07ACD">
        <w:rPr>
          <w:sz w:val="28"/>
          <w:szCs w:val="28"/>
        </w:rPr>
        <w:t>sequence</w:t>
      </w:r>
      <w:r w:rsidR="00B036BA" w:rsidRPr="00A07ACD">
        <w:rPr>
          <w:sz w:val="28"/>
          <w:szCs w:val="28"/>
        </w:rPr>
        <w:t xml:space="preserve"> </w:t>
      </w:r>
      <w:r w:rsidRPr="00A07ACD">
        <w:rPr>
          <w:sz w:val="28"/>
          <w:szCs w:val="28"/>
        </w:rPr>
        <w:t>of</w:t>
      </w:r>
      <w:r w:rsidR="00B036BA" w:rsidRPr="00A07ACD">
        <w:rPr>
          <w:sz w:val="28"/>
          <w:szCs w:val="28"/>
        </w:rPr>
        <w:t xml:space="preserve"> </w:t>
      </w:r>
      <w:r w:rsidRPr="00A07ACD">
        <w:rPr>
          <w:sz w:val="28"/>
          <w:szCs w:val="28"/>
        </w:rPr>
        <w:t>element</w:t>
      </w:r>
      <w:r w:rsidR="00B036BA" w:rsidRPr="00A07ACD">
        <w:rPr>
          <w:sz w:val="28"/>
          <w:szCs w:val="28"/>
        </w:rPr>
        <w:t xml:space="preserve"> </w:t>
      </w:r>
      <w:r w:rsidRPr="00A07ACD">
        <w:rPr>
          <w:sz w:val="28"/>
          <w:szCs w:val="28"/>
        </w:rPr>
        <w:t>in</w:t>
      </w:r>
      <w:r w:rsidR="00B036BA" w:rsidRPr="00A07ACD">
        <w:rPr>
          <w:sz w:val="28"/>
          <w:szCs w:val="28"/>
        </w:rPr>
        <w:t xml:space="preserve"> </w:t>
      </w:r>
      <w:r w:rsidRPr="00A07ACD">
        <w:rPr>
          <w:sz w:val="28"/>
          <w:szCs w:val="28"/>
        </w:rPr>
        <w:t>this</w:t>
      </w:r>
      <w:r w:rsidR="00B036BA" w:rsidRPr="00A07ACD">
        <w:rPr>
          <w:sz w:val="28"/>
          <w:szCs w:val="28"/>
        </w:rPr>
        <w:t xml:space="preserve"> </w:t>
      </w:r>
      <w:r w:rsidRPr="00A07ACD">
        <w:rPr>
          <w:sz w:val="28"/>
          <w:szCs w:val="28"/>
        </w:rPr>
        <w:t>form.</w:t>
      </w:r>
    </w:p>
    <w:p w:rsidR="00673E88" w:rsidRPr="00A07ACD" w:rsidRDefault="00174341" w:rsidP="00B809A6">
      <w:pPr>
        <w:rPr>
          <w:sz w:val="28"/>
          <w:szCs w:val="28"/>
        </w:rPr>
      </w:pPr>
      <w:r w:rsidRPr="00A07ACD">
        <w:rPr>
          <w:sz w:val="28"/>
          <w:szCs w:val="28"/>
        </w:rPr>
        <w:t>&lt;html&gt;&lt;head&gt;&lt;/head&gt;&lt;body&gt;&lt;p&gt;Welcome&lt;/p&gt;&lt;/body&gt;&lt;/html&gt;</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This</w:t>
      </w:r>
      <w:r w:rsidR="00B036BA" w:rsidRPr="00A07ACD">
        <w:rPr>
          <w:sz w:val="28"/>
          <w:szCs w:val="28"/>
        </w:rPr>
        <w:t xml:space="preserve"> </w:t>
      </w:r>
      <w:r w:rsidRPr="00A07ACD">
        <w:rPr>
          <w:sz w:val="28"/>
          <w:szCs w:val="28"/>
        </w:rPr>
        <w:t>code</w:t>
      </w:r>
      <w:r w:rsidR="00B036BA" w:rsidRPr="00A07ACD">
        <w:rPr>
          <w:sz w:val="28"/>
          <w:szCs w:val="28"/>
        </w:rPr>
        <w:t xml:space="preserve"> </w:t>
      </w:r>
      <w:r w:rsidRPr="00A07ACD">
        <w:rPr>
          <w:sz w:val="28"/>
          <w:szCs w:val="28"/>
        </w:rPr>
        <w:t>fragment</w:t>
      </w:r>
      <w:r w:rsidR="00B036BA" w:rsidRPr="00A07ACD">
        <w:rPr>
          <w:sz w:val="28"/>
          <w:szCs w:val="28"/>
        </w:rPr>
        <w:t xml:space="preserve"> </w:t>
      </w:r>
      <w:r w:rsidRPr="00A07ACD">
        <w:rPr>
          <w:sz w:val="28"/>
          <w:szCs w:val="28"/>
        </w:rPr>
        <w:t>output</w:t>
      </w:r>
      <w:r w:rsidR="00B036BA" w:rsidRPr="00A07ACD">
        <w:rPr>
          <w:sz w:val="28"/>
          <w:szCs w:val="28"/>
        </w:rPr>
        <w:t xml:space="preserve">s </w:t>
      </w:r>
      <w:r w:rsidRPr="00A07ACD">
        <w:rPr>
          <w:sz w:val="28"/>
          <w:szCs w:val="28"/>
        </w:rPr>
        <w:t>a</w:t>
      </w:r>
      <w:r w:rsidR="00B036BA" w:rsidRPr="00A07ACD">
        <w:rPr>
          <w:sz w:val="28"/>
          <w:szCs w:val="28"/>
        </w:rPr>
        <w:t xml:space="preserve"> </w:t>
      </w:r>
      <w:r w:rsidRPr="00A07ACD">
        <w:rPr>
          <w:sz w:val="28"/>
          <w:szCs w:val="28"/>
        </w:rPr>
        <w:t>message</w:t>
      </w:r>
      <w:r w:rsidR="00B036BA" w:rsidRPr="00A07ACD">
        <w:rPr>
          <w:sz w:val="28"/>
          <w:szCs w:val="28"/>
        </w:rPr>
        <w:t xml:space="preserve"> on the </w:t>
      </w:r>
      <w:r w:rsidRPr="00A07ACD">
        <w:rPr>
          <w:sz w:val="28"/>
          <w:szCs w:val="28"/>
        </w:rPr>
        <w:t>screen.</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The</w:t>
      </w:r>
      <w:r w:rsidR="00B036BA" w:rsidRPr="00A07ACD">
        <w:rPr>
          <w:sz w:val="28"/>
          <w:szCs w:val="28"/>
        </w:rPr>
        <w:t xml:space="preserve"> </w:t>
      </w:r>
      <w:r w:rsidRPr="00A07ACD">
        <w:rPr>
          <w:sz w:val="28"/>
          <w:szCs w:val="28"/>
        </w:rPr>
        <w:t>MongoDB</w:t>
      </w:r>
      <w:r w:rsidR="00B036BA" w:rsidRPr="00A07ACD">
        <w:rPr>
          <w:sz w:val="28"/>
          <w:szCs w:val="28"/>
        </w:rPr>
        <w:t xml:space="preserve"> </w:t>
      </w:r>
      <w:r w:rsidRPr="00A07ACD">
        <w:rPr>
          <w:sz w:val="28"/>
          <w:szCs w:val="28"/>
        </w:rPr>
        <w:t>Model</w:t>
      </w:r>
      <w:r w:rsidR="00B036BA" w:rsidRPr="00A07ACD">
        <w:rPr>
          <w:sz w:val="28"/>
          <w:szCs w:val="28"/>
        </w:rPr>
        <w:t xml:space="preserve"> </w:t>
      </w:r>
      <w:r w:rsidRPr="00A07ACD">
        <w:rPr>
          <w:sz w:val="28"/>
          <w:szCs w:val="28"/>
        </w:rPr>
        <w:t>that</w:t>
      </w:r>
      <w:r w:rsidR="00B036BA" w:rsidRPr="00A07ACD">
        <w:rPr>
          <w:sz w:val="28"/>
          <w:szCs w:val="28"/>
        </w:rPr>
        <w:t xml:space="preserve"> </w:t>
      </w:r>
      <w:r w:rsidRPr="00A07ACD">
        <w:rPr>
          <w:sz w:val="28"/>
          <w:szCs w:val="28"/>
        </w:rPr>
        <w:t>creates</w:t>
      </w:r>
      <w:r w:rsidR="00B036BA" w:rsidRPr="00A07ACD">
        <w:rPr>
          <w:sz w:val="28"/>
          <w:szCs w:val="28"/>
        </w:rPr>
        <w:t xml:space="preserve"> </w:t>
      </w:r>
      <w:r w:rsidRPr="00A07ACD">
        <w:rPr>
          <w:sz w:val="28"/>
          <w:szCs w:val="28"/>
        </w:rPr>
        <w:t>a</w:t>
      </w:r>
      <w:r w:rsidR="00B036BA" w:rsidRPr="00A07ACD">
        <w:rPr>
          <w:sz w:val="28"/>
          <w:szCs w:val="28"/>
        </w:rPr>
        <w:t xml:space="preserve"> </w:t>
      </w:r>
      <w:r w:rsidRPr="00A07ACD">
        <w:rPr>
          <w:sz w:val="28"/>
          <w:szCs w:val="28"/>
        </w:rPr>
        <w:t>result</w:t>
      </w:r>
      <w:r w:rsidR="00B036BA" w:rsidRPr="00A07ACD">
        <w:rPr>
          <w:sz w:val="28"/>
          <w:szCs w:val="28"/>
        </w:rPr>
        <w:t xml:space="preserve"> </w:t>
      </w:r>
      <w:r w:rsidRPr="00A07ACD">
        <w:rPr>
          <w:sz w:val="28"/>
          <w:szCs w:val="28"/>
        </w:rPr>
        <w:t>table</w:t>
      </w:r>
      <w:r w:rsidR="00B036BA" w:rsidRPr="00A07ACD">
        <w:rPr>
          <w:sz w:val="28"/>
          <w:szCs w:val="28"/>
        </w:rPr>
        <w:t xml:space="preserve"> </w:t>
      </w:r>
      <w:r w:rsidRPr="00A07ACD">
        <w:rPr>
          <w:sz w:val="28"/>
          <w:szCs w:val="28"/>
        </w:rPr>
        <w:t>is</w:t>
      </w:r>
      <w:r w:rsidR="00B036BA" w:rsidRPr="00A07ACD">
        <w:rPr>
          <w:sz w:val="28"/>
          <w:szCs w:val="28"/>
        </w:rPr>
        <w:t xml:space="preserve"> </w:t>
      </w:r>
      <w:r w:rsidRPr="00A07ACD">
        <w:rPr>
          <w:sz w:val="28"/>
          <w:szCs w:val="28"/>
        </w:rPr>
        <w:t>given</w:t>
      </w:r>
      <w:r w:rsidR="00B036BA" w:rsidRPr="00A07ACD">
        <w:rPr>
          <w:sz w:val="28"/>
          <w:szCs w:val="28"/>
        </w:rPr>
        <w:t xml:space="preserve"> </w:t>
      </w:r>
      <w:r w:rsidRPr="00A07ACD">
        <w:rPr>
          <w:sz w:val="28"/>
          <w:szCs w:val="28"/>
        </w:rPr>
        <w:t>thus:</w:t>
      </w:r>
    </w:p>
    <w:p w:rsidR="00673E88" w:rsidRPr="00A07ACD" w:rsidRDefault="00673E88" w:rsidP="00B809A6">
      <w:pPr>
        <w:rPr>
          <w:sz w:val="28"/>
          <w:szCs w:val="28"/>
        </w:rPr>
      </w:pPr>
    </w:p>
    <w:p w:rsidR="00673E88" w:rsidRPr="00A07ACD" w:rsidRDefault="00B27D89" w:rsidP="00B809A6">
      <w:pPr>
        <w:rPr>
          <w:sz w:val="28"/>
          <w:szCs w:val="28"/>
        </w:rPr>
      </w:pPr>
      <w:r w:rsidRPr="00A07ACD">
        <w:rPr>
          <w:sz w:val="28"/>
          <w:szCs w:val="28"/>
        </w:rPr>
        <w:t>import {</w:t>
      </w:r>
      <w:r w:rsidR="00174341" w:rsidRPr="00A07ACD">
        <w:rPr>
          <w:sz w:val="28"/>
          <w:szCs w:val="28"/>
        </w:rPr>
        <w:t>model,Schema}from'mongoose'</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constauth_schema=newSchema({</w:t>
      </w:r>
    </w:p>
    <w:p w:rsidR="00673E88" w:rsidRPr="00A07ACD" w:rsidRDefault="00174341" w:rsidP="00B809A6">
      <w:pPr>
        <w:rPr>
          <w:sz w:val="28"/>
          <w:szCs w:val="28"/>
        </w:rPr>
      </w:pPr>
      <w:r w:rsidRPr="00A07ACD">
        <w:rPr>
          <w:sz w:val="28"/>
          <w:szCs w:val="28"/>
        </w:rPr>
        <w:t>name:{</w:t>
      </w:r>
    </w:p>
    <w:p w:rsidR="00673E88" w:rsidRPr="00A07ACD" w:rsidRDefault="00174341" w:rsidP="00B809A6">
      <w:pPr>
        <w:rPr>
          <w:sz w:val="28"/>
          <w:szCs w:val="28"/>
        </w:rPr>
      </w:pPr>
      <w:r w:rsidRPr="00A07ACD">
        <w:rPr>
          <w:sz w:val="28"/>
          <w:szCs w:val="28"/>
        </w:rPr>
        <w:t>type:String,</w:t>
      </w:r>
    </w:p>
    <w:p w:rsidR="00673E88" w:rsidRPr="00A07ACD" w:rsidRDefault="00174341" w:rsidP="00B809A6">
      <w:pPr>
        <w:rPr>
          <w:sz w:val="28"/>
          <w:szCs w:val="28"/>
        </w:rPr>
      </w:pPr>
      <w:r w:rsidRPr="00A07ACD">
        <w:rPr>
          <w:sz w:val="28"/>
          <w:szCs w:val="28"/>
        </w:rPr>
        <w:t>required:true</w:t>
      </w:r>
    </w:p>
    <w:p w:rsidR="00673E88" w:rsidRPr="00A07ACD" w:rsidRDefault="00174341" w:rsidP="00B809A6">
      <w:pPr>
        <w:rPr>
          <w:sz w:val="28"/>
          <w:szCs w:val="28"/>
        </w:rPr>
      </w:pPr>
      <w:r w:rsidRPr="00A07ACD">
        <w:rPr>
          <w:sz w:val="28"/>
          <w:szCs w:val="28"/>
        </w:rPr>
        <w:t>},</w:t>
      </w:r>
    </w:p>
    <w:p w:rsidR="00673E88" w:rsidRPr="00A07ACD" w:rsidRDefault="00174341" w:rsidP="00B809A6">
      <w:pPr>
        <w:rPr>
          <w:sz w:val="28"/>
          <w:szCs w:val="28"/>
        </w:rPr>
      </w:pPr>
      <w:r w:rsidRPr="00A07ACD">
        <w:rPr>
          <w:sz w:val="28"/>
          <w:szCs w:val="28"/>
        </w:rPr>
        <w:t>regno:{</w:t>
      </w:r>
    </w:p>
    <w:p w:rsidR="00673E88" w:rsidRPr="00A07ACD" w:rsidRDefault="00174341" w:rsidP="00B809A6">
      <w:pPr>
        <w:rPr>
          <w:sz w:val="28"/>
          <w:szCs w:val="28"/>
        </w:rPr>
      </w:pPr>
      <w:r w:rsidRPr="00A07ACD">
        <w:rPr>
          <w:sz w:val="28"/>
          <w:szCs w:val="28"/>
        </w:rPr>
        <w:t>type:String,</w:t>
      </w:r>
    </w:p>
    <w:p w:rsidR="00673E88" w:rsidRPr="00A07ACD" w:rsidRDefault="00174341" w:rsidP="00B809A6">
      <w:pPr>
        <w:rPr>
          <w:sz w:val="28"/>
          <w:szCs w:val="28"/>
        </w:rPr>
      </w:pPr>
      <w:r w:rsidRPr="00A07ACD">
        <w:rPr>
          <w:sz w:val="28"/>
          <w:szCs w:val="28"/>
        </w:rPr>
        <w:t>required:true</w:t>
      </w:r>
    </w:p>
    <w:p w:rsidR="00673E88" w:rsidRPr="00A07ACD" w:rsidRDefault="00174341" w:rsidP="00B809A6">
      <w:pPr>
        <w:rPr>
          <w:sz w:val="28"/>
          <w:szCs w:val="28"/>
        </w:rPr>
      </w:pPr>
      <w:r w:rsidRPr="00A07ACD">
        <w:rPr>
          <w:sz w:val="28"/>
          <w:szCs w:val="28"/>
        </w:rPr>
        <w:t>},</w:t>
      </w:r>
    </w:p>
    <w:p w:rsidR="00673E88" w:rsidRPr="00A07ACD" w:rsidRDefault="00174341" w:rsidP="00B809A6">
      <w:pPr>
        <w:rPr>
          <w:sz w:val="28"/>
          <w:szCs w:val="28"/>
        </w:rPr>
      </w:pPr>
      <w:r w:rsidRPr="00A07ACD">
        <w:rPr>
          <w:sz w:val="28"/>
          <w:szCs w:val="28"/>
        </w:rPr>
        <w:t>ca:Number,</w:t>
      </w:r>
    </w:p>
    <w:p w:rsidR="00673E88" w:rsidRPr="00A07ACD" w:rsidRDefault="00174341" w:rsidP="00B809A6">
      <w:pPr>
        <w:rPr>
          <w:sz w:val="28"/>
          <w:szCs w:val="28"/>
        </w:rPr>
      </w:pPr>
      <w:r w:rsidRPr="00A07ACD">
        <w:rPr>
          <w:sz w:val="28"/>
          <w:szCs w:val="28"/>
        </w:rPr>
        <w:t>exam:Number,</w:t>
      </w:r>
    </w:p>
    <w:p w:rsidR="00673E88" w:rsidRPr="00A07ACD" w:rsidRDefault="00174341" w:rsidP="00B809A6">
      <w:pPr>
        <w:rPr>
          <w:sz w:val="28"/>
          <w:szCs w:val="28"/>
        </w:rPr>
      </w:pPr>
      <w:r w:rsidRPr="00A07ACD">
        <w:rPr>
          <w:sz w:val="28"/>
          <w:szCs w:val="28"/>
        </w:rPr>
        <w:t>Total:Number,</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grade:String,</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session:{</w:t>
      </w:r>
    </w:p>
    <w:p w:rsidR="00673E88" w:rsidRPr="00A07ACD" w:rsidRDefault="00174341" w:rsidP="00B809A6">
      <w:pPr>
        <w:rPr>
          <w:sz w:val="28"/>
          <w:szCs w:val="28"/>
        </w:rPr>
      </w:pPr>
      <w:r w:rsidRPr="00A07ACD">
        <w:rPr>
          <w:sz w:val="28"/>
          <w:szCs w:val="28"/>
        </w:rPr>
        <w:t>type:String,</w:t>
      </w:r>
    </w:p>
    <w:p w:rsidR="00673E88" w:rsidRPr="00A07ACD" w:rsidRDefault="00174341" w:rsidP="00B809A6">
      <w:pPr>
        <w:rPr>
          <w:sz w:val="28"/>
          <w:szCs w:val="28"/>
        </w:rPr>
      </w:pPr>
      <w:r w:rsidRPr="00A07ACD">
        <w:rPr>
          <w:sz w:val="28"/>
          <w:szCs w:val="28"/>
        </w:rPr>
        <w:t>required:true</w:t>
      </w:r>
    </w:p>
    <w:p w:rsidR="00673E88" w:rsidRPr="00A07ACD" w:rsidRDefault="00174341" w:rsidP="00B809A6">
      <w:pPr>
        <w:rPr>
          <w:sz w:val="28"/>
          <w:szCs w:val="28"/>
        </w:rPr>
      </w:pPr>
      <w:r w:rsidRPr="00A07ACD">
        <w:rPr>
          <w:sz w:val="28"/>
          <w:szCs w:val="28"/>
        </w:rPr>
        <w:t>},</w:t>
      </w:r>
    </w:p>
    <w:p w:rsidR="00673E88" w:rsidRPr="00A07ACD" w:rsidRDefault="00174341" w:rsidP="00B809A6">
      <w:pPr>
        <w:rPr>
          <w:sz w:val="28"/>
          <w:szCs w:val="28"/>
        </w:rPr>
      </w:pPr>
      <w:r w:rsidRPr="00A07ACD">
        <w:rPr>
          <w:sz w:val="28"/>
          <w:szCs w:val="28"/>
        </w:rPr>
        <w:t>coursecode:{</w:t>
      </w:r>
    </w:p>
    <w:p w:rsidR="00673E88" w:rsidRPr="00A07ACD" w:rsidRDefault="00174341" w:rsidP="00B809A6">
      <w:pPr>
        <w:rPr>
          <w:sz w:val="28"/>
          <w:szCs w:val="28"/>
        </w:rPr>
      </w:pPr>
      <w:r w:rsidRPr="00A07ACD">
        <w:rPr>
          <w:sz w:val="28"/>
          <w:szCs w:val="28"/>
        </w:rPr>
        <w:t>type:String,</w:t>
      </w:r>
    </w:p>
    <w:p w:rsidR="00673E88" w:rsidRPr="00A07ACD" w:rsidRDefault="00174341" w:rsidP="00B809A6">
      <w:pPr>
        <w:rPr>
          <w:sz w:val="28"/>
          <w:szCs w:val="28"/>
        </w:rPr>
      </w:pPr>
      <w:r w:rsidRPr="00A07ACD">
        <w:rPr>
          <w:sz w:val="28"/>
          <w:szCs w:val="28"/>
        </w:rPr>
        <w:lastRenderedPageBreak/>
        <w:t>required:true</w:t>
      </w:r>
    </w:p>
    <w:p w:rsidR="00673E88" w:rsidRPr="00A07ACD" w:rsidRDefault="00174341" w:rsidP="00B809A6">
      <w:pPr>
        <w:rPr>
          <w:sz w:val="28"/>
          <w:szCs w:val="28"/>
        </w:rPr>
      </w:pPr>
      <w:r w:rsidRPr="00A07ACD">
        <w:rPr>
          <w:sz w:val="28"/>
          <w:szCs w:val="28"/>
        </w:rPr>
        <w:t>},</w:t>
      </w:r>
    </w:p>
    <w:p w:rsidR="00673E88" w:rsidRPr="00A07ACD" w:rsidRDefault="00174341" w:rsidP="00B809A6">
      <w:pPr>
        <w:rPr>
          <w:sz w:val="28"/>
          <w:szCs w:val="28"/>
        </w:rPr>
      </w:pPr>
      <w:r w:rsidRPr="00A07ACD">
        <w:rPr>
          <w:sz w:val="28"/>
          <w:szCs w:val="28"/>
        </w:rPr>
        <w:t>createdAt:{</w:t>
      </w:r>
    </w:p>
    <w:p w:rsidR="00673E88" w:rsidRPr="00A07ACD" w:rsidRDefault="00174341" w:rsidP="00B809A6">
      <w:pPr>
        <w:rPr>
          <w:sz w:val="28"/>
          <w:szCs w:val="28"/>
        </w:rPr>
      </w:pPr>
      <w:r w:rsidRPr="00A07ACD">
        <w:rPr>
          <w:sz w:val="28"/>
          <w:szCs w:val="28"/>
        </w:rPr>
        <w:t>default</w:t>
      </w:r>
      <w:r w:rsidR="00B036BA" w:rsidRPr="00A07ACD">
        <w:rPr>
          <w:sz w:val="28"/>
          <w:szCs w:val="28"/>
        </w:rPr>
        <w:t>: Date.now</w:t>
      </w:r>
      <w:r w:rsidRPr="00A07ACD">
        <w:rPr>
          <w:sz w:val="28"/>
          <w:szCs w:val="28"/>
        </w:rPr>
        <w:t>(),</w:t>
      </w:r>
    </w:p>
    <w:p w:rsidR="00673E88" w:rsidRPr="00A07ACD" w:rsidRDefault="00174341" w:rsidP="00B809A6">
      <w:pPr>
        <w:rPr>
          <w:sz w:val="28"/>
          <w:szCs w:val="28"/>
        </w:rPr>
      </w:pPr>
      <w:r w:rsidRPr="00A07ACD">
        <w:rPr>
          <w:sz w:val="28"/>
          <w:szCs w:val="28"/>
        </w:rPr>
        <w:t>type:Date</w:t>
      </w:r>
    </w:p>
    <w:p w:rsidR="00673E88" w:rsidRPr="00A07ACD" w:rsidRDefault="00174341" w:rsidP="00B809A6">
      <w:pPr>
        <w:rPr>
          <w:sz w:val="28"/>
          <w:szCs w:val="28"/>
        </w:rPr>
      </w:pPr>
      <w:r w:rsidRPr="00A07ACD">
        <w:rPr>
          <w:sz w:val="28"/>
          <w:szCs w:val="28"/>
        </w:rPr>
        <w:t>}</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w:t>
      </w:r>
    </w:p>
    <w:p w:rsidR="00673E88" w:rsidRPr="00A07ACD" w:rsidRDefault="00673E88" w:rsidP="00B809A6">
      <w:pPr>
        <w:rPr>
          <w:sz w:val="28"/>
          <w:szCs w:val="28"/>
        </w:rPr>
      </w:pPr>
    </w:p>
    <w:p w:rsidR="00673E88" w:rsidRPr="00A07ACD" w:rsidRDefault="007630A3" w:rsidP="00B809A6">
      <w:pPr>
        <w:rPr>
          <w:sz w:val="28"/>
          <w:szCs w:val="28"/>
        </w:rPr>
      </w:pPr>
      <w:r w:rsidRPr="00A07ACD">
        <w:rPr>
          <w:sz w:val="28"/>
          <w:szCs w:val="28"/>
        </w:rPr>
        <w:t>E</w:t>
      </w:r>
      <w:r w:rsidR="00174341" w:rsidRPr="00A07ACD">
        <w:rPr>
          <w:sz w:val="28"/>
          <w:szCs w:val="28"/>
        </w:rPr>
        <w:t>xport</w:t>
      </w:r>
      <w:r w:rsidRPr="00A07ACD">
        <w:rPr>
          <w:sz w:val="28"/>
          <w:szCs w:val="28"/>
        </w:rPr>
        <w:t xml:space="preserve"> </w:t>
      </w:r>
      <w:r w:rsidR="00174341" w:rsidRPr="00A07ACD">
        <w:rPr>
          <w:sz w:val="28"/>
          <w:szCs w:val="28"/>
        </w:rPr>
        <w:t>default</w:t>
      </w:r>
      <w:r w:rsidRPr="00A07ACD">
        <w:rPr>
          <w:sz w:val="28"/>
          <w:szCs w:val="28"/>
        </w:rPr>
        <w:t xml:space="preserve"> </w:t>
      </w:r>
      <w:r w:rsidR="00174341" w:rsidRPr="00A07ACD">
        <w:rPr>
          <w:sz w:val="28"/>
          <w:szCs w:val="28"/>
        </w:rPr>
        <w:t>model('Auth',auth_schema)</w:t>
      </w:r>
    </w:p>
    <w:p w:rsidR="00673E88" w:rsidRPr="00A07ACD" w:rsidRDefault="00673E88" w:rsidP="00B809A6">
      <w:pPr>
        <w:rPr>
          <w:sz w:val="28"/>
          <w:szCs w:val="28"/>
        </w:rPr>
      </w:pPr>
    </w:p>
    <w:p w:rsidR="00673E88" w:rsidRPr="00A07ACD" w:rsidRDefault="00174341" w:rsidP="00B809A6">
      <w:pPr>
        <w:rPr>
          <w:sz w:val="28"/>
          <w:szCs w:val="28"/>
        </w:rPr>
      </w:pPr>
      <w:r w:rsidRPr="00A07ACD">
        <w:rPr>
          <w:rFonts w:eastAsia="Arial"/>
          <w:sz w:val="28"/>
          <w:szCs w:val="28"/>
        </w:rPr>
        <w:t>2.2.2</w:t>
      </w:r>
      <w:r w:rsidR="00B036BA" w:rsidRPr="00A07ACD">
        <w:rPr>
          <w:rFonts w:eastAsia="Arial"/>
          <w:sz w:val="28"/>
          <w:szCs w:val="28"/>
        </w:rPr>
        <w:t xml:space="preserve">  </w:t>
      </w:r>
      <w:r w:rsidRPr="00A07ACD">
        <w:rPr>
          <w:rFonts w:eastAsia="Arial"/>
          <w:sz w:val="28"/>
          <w:szCs w:val="28"/>
        </w:rPr>
        <w:t>Information</w:t>
      </w:r>
      <w:r w:rsidR="007630A3" w:rsidRPr="00A07ACD">
        <w:rPr>
          <w:rFonts w:eastAsia="Arial"/>
          <w:sz w:val="28"/>
          <w:szCs w:val="28"/>
        </w:rPr>
        <w:t xml:space="preserve"> </w:t>
      </w:r>
      <w:r w:rsidRPr="00A07ACD">
        <w:rPr>
          <w:rFonts w:eastAsia="Arial"/>
          <w:sz w:val="28"/>
          <w:szCs w:val="28"/>
        </w:rPr>
        <w:t>Technology</w:t>
      </w:r>
    </w:p>
    <w:p w:rsidR="00673E88" w:rsidRPr="00A07ACD" w:rsidRDefault="00673E88" w:rsidP="00B809A6">
      <w:pPr>
        <w:rPr>
          <w:sz w:val="28"/>
          <w:szCs w:val="28"/>
        </w:rPr>
      </w:pPr>
    </w:p>
    <w:p w:rsidR="00673E88" w:rsidRPr="00A07ACD" w:rsidRDefault="00174341" w:rsidP="001C51A7">
      <w:pPr>
        <w:tabs>
          <w:tab w:val="left" w:pos="820"/>
        </w:tabs>
        <w:ind w:left="820" w:hanging="820"/>
        <w:rPr>
          <w:sz w:val="28"/>
          <w:szCs w:val="28"/>
        </w:rPr>
      </w:pPr>
      <w:r w:rsidRPr="00A07ACD">
        <w:rPr>
          <w:sz w:val="28"/>
          <w:szCs w:val="28"/>
        </w:rPr>
        <w:t>Information</w:t>
      </w:r>
      <w:r w:rsidR="00B27D89" w:rsidRPr="00A07ACD">
        <w:rPr>
          <w:sz w:val="28"/>
          <w:szCs w:val="28"/>
        </w:rPr>
        <w:t xml:space="preserve"> </w:t>
      </w:r>
      <w:r w:rsidRPr="00A07ACD">
        <w:rPr>
          <w:sz w:val="28"/>
          <w:szCs w:val="28"/>
        </w:rPr>
        <w:t>technology</w:t>
      </w:r>
      <w:r w:rsidR="00B27D89" w:rsidRPr="00A07ACD">
        <w:rPr>
          <w:sz w:val="28"/>
          <w:szCs w:val="28"/>
        </w:rPr>
        <w:t xml:space="preserve"> </w:t>
      </w:r>
      <w:r w:rsidRPr="00A07ACD">
        <w:rPr>
          <w:sz w:val="28"/>
          <w:szCs w:val="28"/>
        </w:rPr>
        <w:t>is</w:t>
      </w:r>
      <w:r w:rsidR="00B27D89" w:rsidRPr="00A07ACD">
        <w:rPr>
          <w:sz w:val="28"/>
          <w:szCs w:val="28"/>
        </w:rPr>
        <w:t xml:space="preserve"> </w:t>
      </w:r>
      <w:r w:rsidRPr="00A07ACD">
        <w:rPr>
          <w:sz w:val="28"/>
          <w:szCs w:val="28"/>
        </w:rPr>
        <w:t>the</w:t>
      </w:r>
      <w:r w:rsidR="00B27D89" w:rsidRPr="00A07ACD">
        <w:rPr>
          <w:sz w:val="28"/>
          <w:szCs w:val="28"/>
        </w:rPr>
        <w:t xml:space="preserve"> </w:t>
      </w:r>
      <w:r w:rsidRPr="00A07ACD">
        <w:rPr>
          <w:sz w:val="28"/>
          <w:szCs w:val="28"/>
        </w:rPr>
        <w:t>application</w:t>
      </w:r>
      <w:r w:rsidR="00B27D89" w:rsidRPr="00A07ACD">
        <w:rPr>
          <w:sz w:val="28"/>
          <w:szCs w:val="28"/>
        </w:rPr>
        <w:t xml:space="preserve"> </w:t>
      </w:r>
      <w:r w:rsidRPr="00A07ACD">
        <w:rPr>
          <w:sz w:val="28"/>
          <w:szCs w:val="28"/>
        </w:rPr>
        <w:t>of</w:t>
      </w:r>
      <w:r w:rsidR="00B27D89" w:rsidRPr="00A07ACD">
        <w:rPr>
          <w:sz w:val="28"/>
          <w:szCs w:val="28"/>
        </w:rPr>
        <w:t xml:space="preserve"> </w:t>
      </w:r>
      <w:r w:rsidRPr="00A07ACD">
        <w:rPr>
          <w:sz w:val="28"/>
          <w:szCs w:val="28"/>
        </w:rPr>
        <w:t>a</w:t>
      </w:r>
      <w:r w:rsidR="00B27D89" w:rsidRPr="00A07ACD">
        <w:rPr>
          <w:sz w:val="28"/>
          <w:szCs w:val="28"/>
        </w:rPr>
        <w:t xml:space="preserve"> </w:t>
      </w:r>
      <w:r w:rsidRPr="00A07ACD">
        <w:rPr>
          <w:sz w:val="28"/>
          <w:szCs w:val="28"/>
        </w:rPr>
        <w:t>set</w:t>
      </w:r>
      <w:r w:rsidR="00B27D89" w:rsidRPr="00A07ACD">
        <w:rPr>
          <w:sz w:val="28"/>
          <w:szCs w:val="28"/>
        </w:rPr>
        <w:t xml:space="preserve"> </w:t>
      </w:r>
      <w:r w:rsidRPr="00A07ACD">
        <w:rPr>
          <w:sz w:val="28"/>
          <w:szCs w:val="28"/>
        </w:rPr>
        <w:t>of</w:t>
      </w:r>
      <w:r w:rsidR="00B27D89" w:rsidRPr="00A07ACD">
        <w:rPr>
          <w:sz w:val="28"/>
          <w:szCs w:val="28"/>
        </w:rPr>
        <w:t xml:space="preserve"> </w:t>
      </w:r>
      <w:r w:rsidRPr="00A07ACD">
        <w:rPr>
          <w:sz w:val="28"/>
          <w:szCs w:val="28"/>
        </w:rPr>
        <w:t>computer</w:t>
      </w:r>
      <w:r w:rsidR="00B27D89" w:rsidRPr="00A07ACD">
        <w:rPr>
          <w:sz w:val="28"/>
          <w:szCs w:val="28"/>
        </w:rPr>
        <w:t xml:space="preserve"> </w:t>
      </w:r>
      <w:r w:rsidRPr="00A07ACD">
        <w:rPr>
          <w:sz w:val="28"/>
          <w:szCs w:val="28"/>
        </w:rPr>
        <w:t>tools,</w:t>
      </w:r>
      <w:r w:rsidR="00B27D89" w:rsidRPr="00A07ACD">
        <w:rPr>
          <w:sz w:val="28"/>
          <w:szCs w:val="28"/>
        </w:rPr>
        <w:t xml:space="preserve"> </w:t>
      </w:r>
      <w:r w:rsidRPr="00A07ACD">
        <w:rPr>
          <w:sz w:val="28"/>
          <w:szCs w:val="28"/>
        </w:rPr>
        <w:t>processes</w:t>
      </w:r>
      <w:r w:rsidR="00B27D89" w:rsidRPr="00A07ACD">
        <w:rPr>
          <w:sz w:val="28"/>
          <w:szCs w:val="28"/>
        </w:rPr>
        <w:t xml:space="preserve"> </w:t>
      </w:r>
      <w:r w:rsidRPr="00A07ACD">
        <w:rPr>
          <w:sz w:val="28"/>
          <w:szCs w:val="28"/>
        </w:rPr>
        <w:t>and</w:t>
      </w:r>
      <w:r w:rsidR="00B27D89" w:rsidRPr="00A07ACD">
        <w:rPr>
          <w:sz w:val="28"/>
          <w:szCs w:val="28"/>
        </w:rPr>
        <w:t xml:space="preserve"> </w:t>
      </w:r>
      <w:r w:rsidRPr="00A07ACD">
        <w:rPr>
          <w:sz w:val="28"/>
          <w:szCs w:val="28"/>
        </w:rPr>
        <w:t>methodologies</w:t>
      </w:r>
      <w:r w:rsidR="00B27D89" w:rsidRPr="00A07ACD">
        <w:rPr>
          <w:sz w:val="28"/>
          <w:szCs w:val="28"/>
        </w:rPr>
        <w:t xml:space="preserve"> </w:t>
      </w:r>
      <w:r w:rsidRPr="00A07ACD">
        <w:rPr>
          <w:sz w:val="28"/>
          <w:szCs w:val="28"/>
        </w:rPr>
        <w:t>t</w:t>
      </w:r>
      <w:r w:rsidR="00B27D89" w:rsidRPr="00A07ACD">
        <w:rPr>
          <w:sz w:val="28"/>
          <w:szCs w:val="28"/>
        </w:rPr>
        <w:t xml:space="preserve"> </w:t>
      </w:r>
      <w:r w:rsidRPr="00A07ACD">
        <w:rPr>
          <w:sz w:val="28"/>
          <w:szCs w:val="28"/>
        </w:rPr>
        <w:t>o</w:t>
      </w:r>
      <w:r w:rsidR="00B27D89" w:rsidRPr="00A07ACD">
        <w:rPr>
          <w:sz w:val="28"/>
          <w:szCs w:val="28"/>
        </w:rPr>
        <w:t xml:space="preserve"> </w:t>
      </w:r>
      <w:r w:rsidRPr="00A07ACD">
        <w:rPr>
          <w:sz w:val="28"/>
          <w:szCs w:val="28"/>
        </w:rPr>
        <w:t>collect</w:t>
      </w:r>
      <w:r w:rsidR="00B27D89" w:rsidRPr="00A07ACD">
        <w:rPr>
          <w:sz w:val="28"/>
          <w:szCs w:val="28"/>
        </w:rPr>
        <w:t xml:space="preserve"> </w:t>
      </w:r>
      <w:r w:rsidRPr="00A07ACD">
        <w:rPr>
          <w:sz w:val="28"/>
          <w:szCs w:val="28"/>
        </w:rPr>
        <w:t>data</w:t>
      </w:r>
      <w:r w:rsidR="00B27D89" w:rsidRPr="00A07ACD">
        <w:rPr>
          <w:sz w:val="28"/>
          <w:szCs w:val="28"/>
        </w:rPr>
        <w:t xml:space="preserve"> </w:t>
      </w:r>
      <w:r w:rsidRPr="00A07ACD">
        <w:rPr>
          <w:sz w:val="28"/>
          <w:szCs w:val="28"/>
        </w:rPr>
        <w:t>and</w:t>
      </w:r>
      <w:r w:rsidR="00B27D89" w:rsidRPr="00A07ACD">
        <w:rPr>
          <w:sz w:val="28"/>
          <w:szCs w:val="28"/>
        </w:rPr>
        <w:t xml:space="preserve"> </w:t>
      </w:r>
      <w:r w:rsidRPr="00A07ACD">
        <w:rPr>
          <w:sz w:val="28"/>
          <w:szCs w:val="28"/>
        </w:rPr>
        <w:t>present</w:t>
      </w:r>
      <w:r w:rsidR="00B27D89" w:rsidRPr="00A07ACD">
        <w:rPr>
          <w:sz w:val="28"/>
          <w:szCs w:val="28"/>
        </w:rPr>
        <w:t xml:space="preserve"> </w:t>
      </w:r>
      <w:r w:rsidRPr="00A07ACD">
        <w:rPr>
          <w:sz w:val="28"/>
          <w:szCs w:val="28"/>
        </w:rPr>
        <w:t>information</w:t>
      </w:r>
      <w:r w:rsidR="00B27D89" w:rsidRPr="00A07ACD">
        <w:rPr>
          <w:sz w:val="28"/>
          <w:szCs w:val="28"/>
        </w:rPr>
        <w:t xml:space="preserve"> </w:t>
      </w:r>
      <w:r w:rsidRPr="00A07ACD">
        <w:rPr>
          <w:sz w:val="28"/>
          <w:szCs w:val="28"/>
        </w:rPr>
        <w:t>inform</w:t>
      </w:r>
      <w:r w:rsidR="00B27D89" w:rsidRPr="00A07ACD">
        <w:rPr>
          <w:sz w:val="28"/>
          <w:szCs w:val="28"/>
        </w:rPr>
        <w:t xml:space="preserve"> </w:t>
      </w:r>
      <w:r w:rsidRPr="00A07ACD">
        <w:rPr>
          <w:sz w:val="28"/>
          <w:szCs w:val="28"/>
        </w:rPr>
        <w:t>that</w:t>
      </w:r>
      <w:r w:rsidR="00B27D89" w:rsidRPr="00A07ACD">
        <w:rPr>
          <w:sz w:val="28"/>
          <w:szCs w:val="28"/>
        </w:rPr>
        <w:t xml:space="preserve"> </w:t>
      </w:r>
      <w:r w:rsidRPr="00A07ACD">
        <w:rPr>
          <w:sz w:val="28"/>
          <w:szCs w:val="28"/>
        </w:rPr>
        <w:t>will</w:t>
      </w:r>
      <w:r w:rsidR="00B27D89" w:rsidRPr="00A07ACD">
        <w:rPr>
          <w:sz w:val="28"/>
          <w:szCs w:val="28"/>
        </w:rPr>
        <w:t xml:space="preserve"> </w:t>
      </w:r>
      <w:r w:rsidRPr="00A07ACD">
        <w:rPr>
          <w:sz w:val="28"/>
          <w:szCs w:val="28"/>
        </w:rPr>
        <w:t>sooth</w:t>
      </w:r>
      <w:r w:rsidR="00B27D89" w:rsidRPr="00A07ACD">
        <w:rPr>
          <w:sz w:val="28"/>
          <w:szCs w:val="28"/>
        </w:rPr>
        <w:t xml:space="preserve"> </w:t>
      </w:r>
      <w:r w:rsidRPr="00A07ACD">
        <w:rPr>
          <w:sz w:val="28"/>
          <w:szCs w:val="28"/>
        </w:rPr>
        <w:t>the</w:t>
      </w:r>
      <w:r w:rsidR="00B27D89" w:rsidRPr="00A07ACD">
        <w:rPr>
          <w:sz w:val="28"/>
          <w:szCs w:val="28"/>
        </w:rPr>
        <w:t xml:space="preserve"> </w:t>
      </w:r>
      <w:r w:rsidRPr="00A07ACD">
        <w:rPr>
          <w:sz w:val="28"/>
          <w:szCs w:val="28"/>
        </w:rPr>
        <w:t>present</w:t>
      </w:r>
      <w:r w:rsidR="00B27D89" w:rsidRPr="00A07ACD">
        <w:rPr>
          <w:sz w:val="28"/>
          <w:szCs w:val="28"/>
        </w:rPr>
        <w:t xml:space="preserve"> </w:t>
      </w:r>
      <w:r w:rsidRPr="00A07ACD">
        <w:rPr>
          <w:sz w:val="28"/>
          <w:szCs w:val="28"/>
        </w:rPr>
        <w:t>day</w:t>
      </w:r>
      <w:r w:rsidR="00B27D89" w:rsidRPr="00A07ACD">
        <w:rPr>
          <w:sz w:val="28"/>
          <w:szCs w:val="28"/>
        </w:rPr>
        <w:t xml:space="preserve"> </w:t>
      </w:r>
      <w:r w:rsidRPr="00A07ACD">
        <w:rPr>
          <w:sz w:val="28"/>
          <w:szCs w:val="28"/>
        </w:rPr>
        <w:t>business</w:t>
      </w:r>
      <w:r w:rsidR="00B27D89" w:rsidRPr="00A07ACD">
        <w:rPr>
          <w:sz w:val="28"/>
          <w:szCs w:val="28"/>
        </w:rPr>
        <w:t xml:space="preserve"> </w:t>
      </w:r>
      <w:r w:rsidR="009760D4" w:rsidRPr="00A07ACD">
        <w:rPr>
          <w:sz w:val="28"/>
          <w:szCs w:val="28"/>
        </w:rPr>
        <w:t>operations. In</w:t>
      </w:r>
      <w:r w:rsidR="00B27D89" w:rsidRPr="00A07ACD">
        <w:rPr>
          <w:sz w:val="28"/>
          <w:szCs w:val="28"/>
        </w:rPr>
        <w:t xml:space="preserve"> </w:t>
      </w:r>
      <w:r w:rsidRPr="00A07ACD">
        <w:rPr>
          <w:sz w:val="28"/>
          <w:szCs w:val="28"/>
        </w:rPr>
        <w:t>the</w:t>
      </w:r>
      <w:r w:rsidR="00B27D89" w:rsidRPr="00A07ACD">
        <w:rPr>
          <w:sz w:val="28"/>
          <w:szCs w:val="28"/>
        </w:rPr>
        <w:t xml:space="preserve"> </w:t>
      </w:r>
      <w:r w:rsidRPr="00A07ACD">
        <w:rPr>
          <w:sz w:val="28"/>
          <w:szCs w:val="28"/>
        </w:rPr>
        <w:t>beginning</w:t>
      </w:r>
      <w:r w:rsidR="00B27D89" w:rsidRPr="00A07ACD">
        <w:rPr>
          <w:sz w:val="28"/>
          <w:szCs w:val="28"/>
        </w:rPr>
        <w:t xml:space="preserve"> </w:t>
      </w:r>
      <w:r w:rsidRPr="00A07ACD">
        <w:rPr>
          <w:sz w:val="28"/>
          <w:szCs w:val="28"/>
        </w:rPr>
        <w:t>of</w:t>
      </w:r>
      <w:r w:rsidR="00B27D89" w:rsidRPr="00A07ACD">
        <w:rPr>
          <w:sz w:val="28"/>
          <w:szCs w:val="28"/>
        </w:rPr>
        <w:t xml:space="preserve"> </w:t>
      </w:r>
      <w:r w:rsidRPr="00A07ACD">
        <w:rPr>
          <w:sz w:val="28"/>
          <w:szCs w:val="28"/>
        </w:rPr>
        <w:t>the</w:t>
      </w:r>
      <w:r w:rsidR="00B27D89" w:rsidRPr="00A07ACD">
        <w:rPr>
          <w:sz w:val="28"/>
          <w:szCs w:val="28"/>
        </w:rPr>
        <w:t xml:space="preserve"> </w:t>
      </w:r>
      <w:r w:rsidRPr="00A07ACD">
        <w:rPr>
          <w:sz w:val="28"/>
          <w:szCs w:val="28"/>
        </w:rPr>
        <w:t>21stcentury,</w:t>
      </w:r>
      <w:r w:rsidR="00B27D89" w:rsidRPr="00A07ACD">
        <w:rPr>
          <w:sz w:val="28"/>
          <w:szCs w:val="28"/>
        </w:rPr>
        <w:t xml:space="preserve"> </w:t>
      </w:r>
      <w:r w:rsidRPr="00A07ACD">
        <w:rPr>
          <w:sz w:val="28"/>
          <w:szCs w:val="28"/>
        </w:rPr>
        <w:t>it</w:t>
      </w:r>
      <w:r w:rsidR="00C46B73" w:rsidRPr="00A07ACD">
        <w:rPr>
          <w:sz w:val="28"/>
          <w:szCs w:val="28"/>
        </w:rPr>
        <w:t xml:space="preserve"> </w:t>
      </w:r>
      <w:r w:rsidRPr="00A07ACD">
        <w:rPr>
          <w:sz w:val="28"/>
          <w:szCs w:val="28"/>
        </w:rPr>
        <w:t>is</w:t>
      </w:r>
      <w:r w:rsidR="00B27D89" w:rsidRPr="00A07ACD">
        <w:rPr>
          <w:sz w:val="28"/>
          <w:szCs w:val="28"/>
        </w:rPr>
        <w:t xml:space="preserve"> difficult </w:t>
      </w:r>
      <w:r w:rsidRPr="00A07ACD">
        <w:rPr>
          <w:sz w:val="28"/>
          <w:szCs w:val="28"/>
        </w:rPr>
        <w:t>t</w:t>
      </w:r>
      <w:r w:rsidR="00B27D89" w:rsidRPr="00A07ACD">
        <w:rPr>
          <w:sz w:val="28"/>
          <w:szCs w:val="28"/>
        </w:rPr>
        <w:t xml:space="preserve"> </w:t>
      </w:r>
      <w:r w:rsidRPr="00A07ACD">
        <w:rPr>
          <w:sz w:val="28"/>
          <w:szCs w:val="28"/>
        </w:rPr>
        <w:t>to</w:t>
      </w:r>
      <w:r w:rsidR="00B27D89" w:rsidRPr="00A07ACD">
        <w:rPr>
          <w:sz w:val="28"/>
          <w:szCs w:val="28"/>
        </w:rPr>
        <w:t xml:space="preserve"> </w:t>
      </w:r>
      <w:r w:rsidRPr="00A07ACD">
        <w:rPr>
          <w:sz w:val="28"/>
          <w:szCs w:val="28"/>
        </w:rPr>
        <w:t>imagine</w:t>
      </w:r>
      <w:r w:rsidR="00B27D89" w:rsidRPr="00A07ACD">
        <w:rPr>
          <w:sz w:val="28"/>
          <w:szCs w:val="28"/>
        </w:rPr>
        <w:t xml:space="preserve"> </w:t>
      </w:r>
      <w:r w:rsidRPr="00A07ACD">
        <w:rPr>
          <w:sz w:val="28"/>
          <w:szCs w:val="28"/>
        </w:rPr>
        <w:t>the</w:t>
      </w:r>
      <w:r w:rsidR="00B27D89" w:rsidRPr="00A07ACD">
        <w:rPr>
          <w:sz w:val="28"/>
          <w:szCs w:val="28"/>
        </w:rPr>
        <w:t xml:space="preserve"> </w:t>
      </w:r>
      <w:r w:rsidRPr="00A07ACD">
        <w:rPr>
          <w:sz w:val="28"/>
          <w:szCs w:val="28"/>
        </w:rPr>
        <w:t>development</w:t>
      </w:r>
      <w:r w:rsidR="00B27D89" w:rsidRPr="00A07ACD">
        <w:rPr>
          <w:sz w:val="28"/>
          <w:szCs w:val="28"/>
        </w:rPr>
        <w:t xml:space="preserve"> </w:t>
      </w:r>
      <w:r w:rsidRPr="00A07ACD">
        <w:rPr>
          <w:sz w:val="28"/>
          <w:szCs w:val="28"/>
        </w:rPr>
        <w:t>of</w:t>
      </w:r>
      <w:r w:rsidR="00B27D89" w:rsidRPr="00A07ACD">
        <w:rPr>
          <w:sz w:val="28"/>
          <w:szCs w:val="28"/>
        </w:rPr>
        <w:t xml:space="preserve"> </w:t>
      </w:r>
      <w:r w:rsidRPr="00A07ACD">
        <w:rPr>
          <w:sz w:val="28"/>
          <w:szCs w:val="28"/>
        </w:rPr>
        <w:t>the</w:t>
      </w:r>
      <w:r w:rsidR="00547945" w:rsidRPr="00A07ACD">
        <w:rPr>
          <w:sz w:val="28"/>
          <w:szCs w:val="28"/>
        </w:rPr>
        <w:t xml:space="preserve"> </w:t>
      </w:r>
      <w:r w:rsidRPr="00A07ACD">
        <w:rPr>
          <w:sz w:val="28"/>
          <w:szCs w:val="28"/>
        </w:rPr>
        <w:t>modern</w:t>
      </w:r>
      <w:r w:rsidR="00B27D89" w:rsidRPr="00A07ACD">
        <w:rPr>
          <w:sz w:val="28"/>
          <w:szCs w:val="28"/>
        </w:rPr>
        <w:t xml:space="preserve"> </w:t>
      </w:r>
      <w:r w:rsidRPr="00A07ACD">
        <w:rPr>
          <w:sz w:val="28"/>
          <w:szCs w:val="28"/>
        </w:rPr>
        <w:t>world</w:t>
      </w:r>
      <w:r w:rsidR="00B27D89" w:rsidRPr="00A07ACD">
        <w:rPr>
          <w:sz w:val="28"/>
          <w:szCs w:val="28"/>
        </w:rPr>
        <w:t xml:space="preserve"> </w:t>
      </w:r>
      <w:r w:rsidRPr="00A07ACD">
        <w:rPr>
          <w:sz w:val="28"/>
          <w:szCs w:val="28"/>
        </w:rPr>
        <w:t>without</w:t>
      </w:r>
      <w:r w:rsidR="00B27D89" w:rsidRPr="00A07ACD">
        <w:rPr>
          <w:sz w:val="28"/>
          <w:szCs w:val="28"/>
        </w:rPr>
        <w:t xml:space="preserve"> </w:t>
      </w:r>
      <w:r w:rsidRPr="00A07ACD">
        <w:rPr>
          <w:sz w:val="28"/>
          <w:szCs w:val="28"/>
        </w:rPr>
        <w:t>extensive</w:t>
      </w:r>
      <w:r w:rsidR="00B27D89" w:rsidRPr="00A07ACD">
        <w:rPr>
          <w:sz w:val="28"/>
          <w:szCs w:val="28"/>
        </w:rPr>
        <w:t xml:space="preserve"> </w:t>
      </w:r>
      <w:r w:rsidRPr="00A07ACD">
        <w:rPr>
          <w:sz w:val="28"/>
          <w:szCs w:val="28"/>
        </w:rPr>
        <w:t>use</w:t>
      </w:r>
      <w:r w:rsidR="00B27D89" w:rsidRPr="00A07ACD">
        <w:rPr>
          <w:sz w:val="28"/>
          <w:szCs w:val="28"/>
        </w:rPr>
        <w:t xml:space="preserve"> </w:t>
      </w:r>
      <w:r w:rsidRPr="00A07ACD">
        <w:rPr>
          <w:sz w:val="28"/>
          <w:szCs w:val="28"/>
        </w:rPr>
        <w:t>of</w:t>
      </w:r>
      <w:r w:rsidR="00B27D89" w:rsidRPr="00A07ACD">
        <w:rPr>
          <w:sz w:val="28"/>
          <w:szCs w:val="28"/>
        </w:rPr>
        <w:t xml:space="preserve"> </w:t>
      </w:r>
      <w:r w:rsidRPr="00A07ACD">
        <w:rPr>
          <w:sz w:val="28"/>
          <w:szCs w:val="28"/>
        </w:rPr>
        <w:t>the</w:t>
      </w:r>
      <w:r w:rsidR="00B27D89" w:rsidRPr="00A07ACD">
        <w:rPr>
          <w:sz w:val="28"/>
          <w:szCs w:val="28"/>
        </w:rPr>
        <w:t xml:space="preserve"> </w:t>
      </w:r>
      <w:r w:rsidRPr="00A07ACD">
        <w:rPr>
          <w:sz w:val="28"/>
          <w:szCs w:val="28"/>
        </w:rPr>
        <w:t>information</w:t>
      </w:r>
      <w:r w:rsidR="00B27D89" w:rsidRPr="00A07ACD">
        <w:rPr>
          <w:sz w:val="28"/>
          <w:szCs w:val="28"/>
        </w:rPr>
        <w:t xml:space="preserve"> </w:t>
      </w:r>
      <w:r w:rsidRPr="00A07ACD">
        <w:rPr>
          <w:sz w:val="28"/>
          <w:szCs w:val="28"/>
        </w:rPr>
        <w:t>technology</w:t>
      </w:r>
      <w:r w:rsidR="00B27D89" w:rsidRPr="00A07ACD">
        <w:rPr>
          <w:sz w:val="28"/>
          <w:szCs w:val="28"/>
        </w:rPr>
        <w:t xml:space="preserve"> </w:t>
      </w:r>
      <w:r w:rsidRPr="00A07ACD">
        <w:rPr>
          <w:sz w:val="28"/>
          <w:szCs w:val="28"/>
        </w:rPr>
        <w:t>that</w:t>
      </w:r>
      <w:r w:rsidR="00B27D89" w:rsidRPr="00A07ACD">
        <w:rPr>
          <w:sz w:val="28"/>
          <w:szCs w:val="28"/>
        </w:rPr>
        <w:t xml:space="preserve"> </w:t>
      </w:r>
      <w:r w:rsidRPr="00A07ACD">
        <w:rPr>
          <w:sz w:val="28"/>
          <w:szCs w:val="28"/>
        </w:rPr>
        <w:t>is</w:t>
      </w:r>
      <w:r w:rsidR="00B27D89" w:rsidRPr="00A07ACD">
        <w:rPr>
          <w:sz w:val="28"/>
          <w:szCs w:val="28"/>
        </w:rPr>
        <w:t xml:space="preserve"> </w:t>
      </w:r>
      <w:r w:rsidRPr="00A07ACD">
        <w:rPr>
          <w:sz w:val="28"/>
          <w:szCs w:val="28"/>
        </w:rPr>
        <w:t>rapidly</w:t>
      </w:r>
      <w:r w:rsidR="00B27D89" w:rsidRPr="00A07ACD">
        <w:rPr>
          <w:sz w:val="28"/>
          <w:szCs w:val="28"/>
        </w:rPr>
        <w:t xml:space="preserve"> </w:t>
      </w:r>
      <w:r w:rsidRPr="00A07ACD">
        <w:rPr>
          <w:sz w:val="28"/>
          <w:szCs w:val="28"/>
        </w:rPr>
        <w:t>transforming</w:t>
      </w:r>
      <w:r w:rsidR="00B27D89" w:rsidRPr="00A07ACD">
        <w:rPr>
          <w:sz w:val="28"/>
          <w:szCs w:val="28"/>
        </w:rPr>
        <w:t xml:space="preserve"> </w:t>
      </w:r>
      <w:r w:rsidRPr="00A07ACD">
        <w:rPr>
          <w:sz w:val="28"/>
          <w:szCs w:val="28"/>
        </w:rPr>
        <w:t>the</w:t>
      </w:r>
      <w:r w:rsidR="00B27D89" w:rsidRPr="00A07ACD">
        <w:rPr>
          <w:sz w:val="28"/>
          <w:szCs w:val="28"/>
        </w:rPr>
        <w:t xml:space="preserve"> </w:t>
      </w:r>
      <w:r w:rsidRPr="00A07ACD">
        <w:rPr>
          <w:sz w:val="28"/>
          <w:szCs w:val="28"/>
        </w:rPr>
        <w:t>global,</w:t>
      </w:r>
      <w:r w:rsidR="00B27D89" w:rsidRPr="00A07ACD">
        <w:rPr>
          <w:sz w:val="28"/>
          <w:szCs w:val="28"/>
        </w:rPr>
        <w:t xml:space="preserve"> </w:t>
      </w:r>
      <w:r w:rsidRPr="00A07ACD">
        <w:rPr>
          <w:sz w:val="28"/>
          <w:szCs w:val="28"/>
        </w:rPr>
        <w:t>knowledge-based</w:t>
      </w:r>
      <w:r w:rsidR="00B27D89" w:rsidRPr="00A07ACD">
        <w:rPr>
          <w:sz w:val="28"/>
          <w:szCs w:val="28"/>
        </w:rPr>
        <w:t xml:space="preserve"> </w:t>
      </w:r>
      <w:r w:rsidRPr="00A07ACD">
        <w:rPr>
          <w:sz w:val="28"/>
          <w:szCs w:val="28"/>
        </w:rPr>
        <w:t>economy</w:t>
      </w:r>
      <w:r w:rsidR="00B27D89" w:rsidRPr="00A07ACD">
        <w:rPr>
          <w:sz w:val="28"/>
          <w:szCs w:val="28"/>
        </w:rPr>
        <w:t xml:space="preserve"> </w:t>
      </w:r>
      <w:r w:rsidRPr="00A07ACD">
        <w:rPr>
          <w:sz w:val="28"/>
          <w:szCs w:val="28"/>
        </w:rPr>
        <w:t>as</w:t>
      </w:r>
      <w:r w:rsidR="00B27D89" w:rsidRPr="00A07ACD">
        <w:rPr>
          <w:sz w:val="28"/>
          <w:szCs w:val="28"/>
        </w:rPr>
        <w:t xml:space="preserve"> </w:t>
      </w:r>
      <w:r w:rsidRPr="00A07ACD">
        <w:rPr>
          <w:sz w:val="28"/>
          <w:szCs w:val="28"/>
        </w:rPr>
        <w:t>well</w:t>
      </w:r>
      <w:r w:rsidR="00B27D89" w:rsidRPr="00A07ACD">
        <w:rPr>
          <w:sz w:val="28"/>
          <w:szCs w:val="28"/>
        </w:rPr>
        <w:t xml:space="preserve"> </w:t>
      </w:r>
      <w:r w:rsidRPr="00A07ACD">
        <w:rPr>
          <w:sz w:val="28"/>
          <w:szCs w:val="28"/>
        </w:rPr>
        <w:t>as</w:t>
      </w:r>
      <w:r w:rsidR="00B27D89" w:rsidRPr="00A07ACD">
        <w:rPr>
          <w:sz w:val="28"/>
          <w:szCs w:val="28"/>
        </w:rPr>
        <w:t xml:space="preserve"> </w:t>
      </w:r>
      <w:r w:rsidRPr="00A07ACD">
        <w:rPr>
          <w:sz w:val="28"/>
          <w:szCs w:val="28"/>
        </w:rPr>
        <w:t>the</w:t>
      </w:r>
      <w:r w:rsidR="00B27D89" w:rsidRPr="00A07ACD">
        <w:rPr>
          <w:sz w:val="28"/>
          <w:szCs w:val="28"/>
        </w:rPr>
        <w:t xml:space="preserve"> </w:t>
      </w:r>
      <w:r w:rsidRPr="00A07ACD">
        <w:rPr>
          <w:sz w:val="28"/>
          <w:szCs w:val="28"/>
        </w:rPr>
        <w:t>entire</w:t>
      </w:r>
      <w:r w:rsidR="00B27D89" w:rsidRPr="00A07ACD">
        <w:rPr>
          <w:sz w:val="28"/>
          <w:szCs w:val="28"/>
        </w:rPr>
        <w:t xml:space="preserve"> </w:t>
      </w:r>
      <w:r w:rsidR="00625AF3" w:rsidRPr="00A07ACD">
        <w:rPr>
          <w:sz w:val="28"/>
          <w:szCs w:val="28"/>
        </w:rPr>
        <w:t>societies MosesE.Ekpenyong</w:t>
      </w:r>
      <w:r w:rsidR="007A1A7E" w:rsidRPr="00A07ACD">
        <w:rPr>
          <w:sz w:val="28"/>
          <w:szCs w:val="28"/>
        </w:rPr>
        <w:t>.‘AReal-TimeIKBS for Students Res</w:t>
      </w:r>
      <w:r w:rsidR="00625AF3" w:rsidRPr="00A07ACD">
        <w:rPr>
          <w:sz w:val="28"/>
          <w:szCs w:val="28"/>
        </w:rPr>
        <w:t xml:space="preserve">ults Computation’, </w:t>
      </w:r>
      <w:r w:rsidR="007A1A7E" w:rsidRPr="00A07ACD">
        <w:rPr>
          <w:sz w:val="28"/>
          <w:szCs w:val="28"/>
        </w:rPr>
        <w:t xml:space="preserve">  Volume20,</w:t>
      </w:r>
      <w:r w:rsidR="00625AF3" w:rsidRPr="00A07ACD">
        <w:rPr>
          <w:sz w:val="28"/>
          <w:szCs w:val="28"/>
        </w:rPr>
        <w:t xml:space="preserve"> </w:t>
      </w:r>
      <w:r w:rsidR="007A1A7E" w:rsidRPr="00A07ACD">
        <w:rPr>
          <w:sz w:val="28"/>
          <w:szCs w:val="28"/>
        </w:rPr>
        <w:t>Number3</w:t>
      </w:r>
      <w:r w:rsidR="00625AF3" w:rsidRPr="00A07ACD">
        <w:rPr>
          <w:sz w:val="28"/>
          <w:szCs w:val="28"/>
        </w:rPr>
        <w:t xml:space="preserve"> </w:t>
      </w:r>
      <w:r w:rsidR="007A1A7E" w:rsidRPr="00A07ACD">
        <w:rPr>
          <w:sz w:val="28"/>
          <w:szCs w:val="28"/>
        </w:rPr>
        <w:t>(M),</w:t>
      </w:r>
      <w:r w:rsidR="00625AF3" w:rsidRPr="00A07ACD">
        <w:rPr>
          <w:sz w:val="28"/>
          <w:szCs w:val="28"/>
        </w:rPr>
        <w:t xml:space="preserve"> </w:t>
      </w:r>
      <w:r w:rsidR="007A1A7E" w:rsidRPr="00A07ACD">
        <w:rPr>
          <w:sz w:val="28"/>
          <w:szCs w:val="28"/>
        </w:rPr>
        <w:t>(2008</w:t>
      </w:r>
      <w:r w:rsidR="00625AF3" w:rsidRPr="00A07ACD">
        <w:rPr>
          <w:sz w:val="28"/>
          <w:szCs w:val="28"/>
        </w:rPr>
        <w:t>) Page2</w:t>
      </w:r>
      <w:r w:rsidRPr="00A07ACD">
        <w:rPr>
          <w:sz w:val="28"/>
          <w:szCs w:val="28"/>
        </w:rPr>
        <w:t>.</w:t>
      </w:r>
      <w:r w:rsidR="00B27D89" w:rsidRPr="00A07ACD">
        <w:rPr>
          <w:sz w:val="28"/>
          <w:szCs w:val="28"/>
        </w:rPr>
        <w:t xml:space="preserve"> </w:t>
      </w:r>
      <w:r w:rsidRPr="00A07ACD">
        <w:rPr>
          <w:sz w:val="28"/>
          <w:szCs w:val="28"/>
        </w:rPr>
        <w:t>Information</w:t>
      </w:r>
      <w:r w:rsidR="00B27D89" w:rsidRPr="00A07ACD">
        <w:rPr>
          <w:sz w:val="28"/>
          <w:szCs w:val="28"/>
        </w:rPr>
        <w:t xml:space="preserve"> </w:t>
      </w:r>
      <w:r w:rsidRPr="00A07ACD">
        <w:rPr>
          <w:sz w:val="28"/>
          <w:szCs w:val="28"/>
        </w:rPr>
        <w:t>technology</w:t>
      </w:r>
      <w:r w:rsidR="00547945" w:rsidRPr="00A07ACD">
        <w:rPr>
          <w:sz w:val="28"/>
          <w:szCs w:val="28"/>
        </w:rPr>
        <w:t xml:space="preserve"> </w:t>
      </w:r>
      <w:r w:rsidRPr="00A07ACD">
        <w:rPr>
          <w:sz w:val="28"/>
          <w:szCs w:val="28"/>
        </w:rPr>
        <w:t>(IT),</w:t>
      </w:r>
      <w:r w:rsidR="00B27D89" w:rsidRPr="00A07ACD">
        <w:rPr>
          <w:sz w:val="28"/>
          <w:szCs w:val="28"/>
        </w:rPr>
        <w:t xml:space="preserve"> </w:t>
      </w:r>
      <w:r w:rsidRPr="00A07ACD">
        <w:rPr>
          <w:sz w:val="28"/>
          <w:szCs w:val="28"/>
        </w:rPr>
        <w:t>stands</w:t>
      </w:r>
      <w:r w:rsidR="00C46B73" w:rsidRPr="00A07ACD">
        <w:rPr>
          <w:sz w:val="28"/>
          <w:szCs w:val="28"/>
        </w:rPr>
        <w:t xml:space="preserve"> </w:t>
      </w:r>
      <w:r w:rsidRPr="00A07ACD">
        <w:rPr>
          <w:sz w:val="28"/>
          <w:szCs w:val="28"/>
        </w:rPr>
        <w:t>to</w:t>
      </w:r>
      <w:r w:rsidR="00C46B73" w:rsidRPr="00A07ACD">
        <w:rPr>
          <w:sz w:val="28"/>
          <w:szCs w:val="28"/>
        </w:rPr>
        <w:t xml:space="preserve"> </w:t>
      </w:r>
      <w:r w:rsidRPr="00A07ACD">
        <w:rPr>
          <w:sz w:val="28"/>
          <w:szCs w:val="28"/>
        </w:rPr>
        <w:t>address</w:t>
      </w:r>
      <w:r w:rsidR="00C46B73" w:rsidRPr="00A07ACD">
        <w:rPr>
          <w:sz w:val="28"/>
          <w:szCs w:val="28"/>
        </w:rPr>
        <w:t xml:space="preserve"> </w:t>
      </w:r>
      <w:r w:rsidRPr="00A07ACD">
        <w:rPr>
          <w:sz w:val="28"/>
          <w:szCs w:val="28"/>
        </w:rPr>
        <w:t>how</w:t>
      </w:r>
      <w:r w:rsidR="00C46B73" w:rsidRPr="00A07ACD">
        <w:rPr>
          <w:sz w:val="28"/>
          <w:szCs w:val="28"/>
        </w:rPr>
        <w:t xml:space="preserve"> </w:t>
      </w:r>
      <w:r w:rsidRPr="00A07ACD">
        <w:rPr>
          <w:sz w:val="28"/>
          <w:szCs w:val="28"/>
        </w:rPr>
        <w:t>business</w:t>
      </w:r>
      <w:r w:rsidR="00C46B73" w:rsidRPr="00A07ACD">
        <w:rPr>
          <w:sz w:val="28"/>
          <w:szCs w:val="28"/>
        </w:rPr>
        <w:t xml:space="preserve"> </w:t>
      </w:r>
      <w:r w:rsidRPr="00A07ACD">
        <w:rPr>
          <w:sz w:val="28"/>
          <w:szCs w:val="28"/>
        </w:rPr>
        <w:t>operation</w:t>
      </w:r>
      <w:r w:rsidR="00C46B73" w:rsidRPr="00A07ACD">
        <w:rPr>
          <w:sz w:val="28"/>
          <w:szCs w:val="28"/>
        </w:rPr>
        <w:t xml:space="preserve"> </w:t>
      </w:r>
      <w:r w:rsidRPr="00A07ACD">
        <w:rPr>
          <w:sz w:val="28"/>
          <w:szCs w:val="28"/>
        </w:rPr>
        <w:t>s</w:t>
      </w:r>
      <w:r w:rsidR="00C46B73" w:rsidRPr="00A07ACD">
        <w:rPr>
          <w:sz w:val="28"/>
          <w:szCs w:val="28"/>
        </w:rPr>
        <w:t xml:space="preserve"> </w:t>
      </w:r>
      <w:r w:rsidRPr="00A07ACD">
        <w:rPr>
          <w:sz w:val="28"/>
          <w:szCs w:val="28"/>
        </w:rPr>
        <w:t>can</w:t>
      </w:r>
      <w:r w:rsidR="00C46B73" w:rsidRPr="00A07ACD">
        <w:rPr>
          <w:sz w:val="28"/>
          <w:szCs w:val="28"/>
        </w:rPr>
        <w:t xml:space="preserve"> </w:t>
      </w:r>
      <w:r w:rsidRPr="00A07ACD">
        <w:rPr>
          <w:sz w:val="28"/>
          <w:szCs w:val="28"/>
        </w:rPr>
        <w:t>be</w:t>
      </w:r>
      <w:r w:rsidR="00C46B73" w:rsidRPr="00A07ACD">
        <w:rPr>
          <w:sz w:val="28"/>
          <w:szCs w:val="28"/>
        </w:rPr>
        <w:t xml:space="preserve"> </w:t>
      </w:r>
      <w:r w:rsidRPr="00A07ACD">
        <w:rPr>
          <w:sz w:val="28"/>
          <w:szCs w:val="28"/>
        </w:rPr>
        <w:lastRenderedPageBreak/>
        <w:t>abstracted</w:t>
      </w:r>
      <w:r w:rsidR="00C46B73" w:rsidRPr="00A07ACD">
        <w:rPr>
          <w:sz w:val="28"/>
          <w:szCs w:val="28"/>
        </w:rPr>
        <w:t xml:space="preserve"> </w:t>
      </w:r>
      <w:r w:rsidRPr="00A07ACD">
        <w:rPr>
          <w:sz w:val="28"/>
          <w:szCs w:val="28"/>
        </w:rPr>
        <w:t>in</w:t>
      </w:r>
      <w:r w:rsidR="007630A3" w:rsidRPr="00A07ACD">
        <w:rPr>
          <w:sz w:val="28"/>
          <w:szCs w:val="28"/>
        </w:rPr>
        <w:t xml:space="preserve"> </w:t>
      </w:r>
      <w:r w:rsidRPr="00A07ACD">
        <w:rPr>
          <w:sz w:val="28"/>
          <w:szCs w:val="28"/>
        </w:rPr>
        <w:t>to</w:t>
      </w:r>
      <w:r w:rsidR="007630A3" w:rsidRPr="00A07ACD">
        <w:rPr>
          <w:sz w:val="28"/>
          <w:szCs w:val="28"/>
        </w:rPr>
        <w:t xml:space="preserve"> </w:t>
      </w:r>
      <w:r w:rsidRPr="00A07ACD">
        <w:rPr>
          <w:sz w:val="28"/>
          <w:szCs w:val="28"/>
        </w:rPr>
        <w:t>a</w:t>
      </w:r>
      <w:r w:rsidR="007630A3" w:rsidRPr="00A07ACD">
        <w:rPr>
          <w:sz w:val="28"/>
          <w:szCs w:val="28"/>
        </w:rPr>
        <w:t xml:space="preserve"> useful I</w:t>
      </w:r>
      <w:r w:rsidRPr="00A07ACD">
        <w:rPr>
          <w:sz w:val="28"/>
          <w:szCs w:val="28"/>
        </w:rPr>
        <w:t>T</w:t>
      </w:r>
      <w:r w:rsidR="007630A3" w:rsidRPr="00A07ACD">
        <w:rPr>
          <w:sz w:val="28"/>
          <w:szCs w:val="28"/>
        </w:rPr>
        <w:t xml:space="preserve"> </w:t>
      </w:r>
      <w:r w:rsidRPr="00A07ACD">
        <w:rPr>
          <w:sz w:val="28"/>
          <w:szCs w:val="28"/>
        </w:rPr>
        <w:t>knowledge,</w:t>
      </w:r>
      <w:r w:rsidR="007630A3" w:rsidRPr="00A07ACD">
        <w:rPr>
          <w:sz w:val="28"/>
          <w:szCs w:val="28"/>
        </w:rPr>
        <w:t xml:space="preserve"> </w:t>
      </w:r>
      <w:r w:rsidRPr="00A07ACD">
        <w:rPr>
          <w:sz w:val="28"/>
          <w:szCs w:val="28"/>
        </w:rPr>
        <w:t>and</w:t>
      </w:r>
      <w:r w:rsidR="007630A3" w:rsidRPr="00A07ACD">
        <w:rPr>
          <w:sz w:val="28"/>
          <w:szCs w:val="28"/>
        </w:rPr>
        <w:t xml:space="preserve"> </w:t>
      </w:r>
      <w:r w:rsidRPr="00A07ACD">
        <w:rPr>
          <w:sz w:val="28"/>
          <w:szCs w:val="28"/>
        </w:rPr>
        <w:t>how</w:t>
      </w:r>
      <w:r w:rsidR="007630A3" w:rsidRPr="00A07ACD">
        <w:rPr>
          <w:sz w:val="28"/>
          <w:szCs w:val="28"/>
        </w:rPr>
        <w:t xml:space="preserve"> </w:t>
      </w:r>
      <w:r w:rsidRPr="00A07ACD">
        <w:rPr>
          <w:sz w:val="28"/>
          <w:szCs w:val="28"/>
        </w:rPr>
        <w:t>such</w:t>
      </w:r>
      <w:r w:rsidR="007630A3" w:rsidRPr="00A07ACD">
        <w:rPr>
          <w:sz w:val="28"/>
          <w:szCs w:val="28"/>
        </w:rPr>
        <w:t xml:space="preserve"> </w:t>
      </w:r>
      <w:r w:rsidRPr="00A07ACD">
        <w:rPr>
          <w:sz w:val="28"/>
          <w:szCs w:val="28"/>
        </w:rPr>
        <w:t>knowledge</w:t>
      </w:r>
      <w:r w:rsidR="007630A3" w:rsidRPr="00A07ACD">
        <w:rPr>
          <w:sz w:val="28"/>
          <w:szCs w:val="28"/>
        </w:rPr>
        <w:t xml:space="preserve"> </w:t>
      </w:r>
      <w:r w:rsidRPr="00A07ACD">
        <w:rPr>
          <w:sz w:val="28"/>
          <w:szCs w:val="28"/>
        </w:rPr>
        <w:t>can</w:t>
      </w:r>
      <w:r w:rsidR="007630A3" w:rsidRPr="00A07ACD">
        <w:rPr>
          <w:sz w:val="28"/>
          <w:szCs w:val="28"/>
        </w:rPr>
        <w:t xml:space="preserve"> </w:t>
      </w:r>
      <w:r w:rsidRPr="00A07ACD">
        <w:rPr>
          <w:sz w:val="28"/>
          <w:szCs w:val="28"/>
        </w:rPr>
        <w:t>be</w:t>
      </w:r>
      <w:r w:rsidR="007630A3" w:rsidRPr="00A07ACD">
        <w:rPr>
          <w:sz w:val="28"/>
          <w:szCs w:val="28"/>
        </w:rPr>
        <w:t xml:space="preserve"> </w:t>
      </w:r>
      <w:r w:rsidRPr="00A07ACD">
        <w:rPr>
          <w:sz w:val="28"/>
          <w:szCs w:val="28"/>
        </w:rPr>
        <w:t>applied</w:t>
      </w:r>
      <w:r w:rsidR="007630A3" w:rsidRPr="00A07ACD">
        <w:rPr>
          <w:sz w:val="28"/>
          <w:szCs w:val="28"/>
        </w:rPr>
        <w:t xml:space="preserve"> </w:t>
      </w:r>
      <w:r w:rsidRPr="00A07ACD">
        <w:rPr>
          <w:sz w:val="28"/>
          <w:szCs w:val="28"/>
        </w:rPr>
        <w:t>to</w:t>
      </w:r>
      <w:r w:rsidR="007630A3" w:rsidRPr="00A07ACD">
        <w:rPr>
          <w:sz w:val="28"/>
          <w:szCs w:val="28"/>
        </w:rPr>
        <w:t xml:space="preserve"> </w:t>
      </w:r>
      <w:r w:rsidRPr="00A07ACD">
        <w:rPr>
          <w:sz w:val="28"/>
          <w:szCs w:val="28"/>
        </w:rPr>
        <w:t>ongoing</w:t>
      </w:r>
      <w:r w:rsidR="007630A3" w:rsidRPr="00A07ACD">
        <w:rPr>
          <w:sz w:val="28"/>
          <w:szCs w:val="28"/>
        </w:rPr>
        <w:t xml:space="preserve"> </w:t>
      </w:r>
      <w:r w:rsidRPr="00A07ACD">
        <w:rPr>
          <w:sz w:val="28"/>
          <w:szCs w:val="28"/>
        </w:rPr>
        <w:t>operations</w:t>
      </w:r>
      <w:r w:rsidR="007630A3" w:rsidRPr="00A07ACD">
        <w:rPr>
          <w:sz w:val="28"/>
          <w:szCs w:val="28"/>
        </w:rPr>
        <w:t xml:space="preserve"> </w:t>
      </w:r>
      <w:r w:rsidRPr="00A07ACD">
        <w:rPr>
          <w:sz w:val="28"/>
          <w:szCs w:val="28"/>
        </w:rPr>
        <w:t>.The</w:t>
      </w:r>
      <w:r w:rsidR="00C46B73" w:rsidRPr="00A07ACD">
        <w:rPr>
          <w:sz w:val="28"/>
          <w:szCs w:val="28"/>
        </w:rPr>
        <w:t xml:space="preserve"> </w:t>
      </w:r>
      <w:r w:rsidRPr="00A07ACD">
        <w:rPr>
          <w:sz w:val="28"/>
          <w:szCs w:val="28"/>
        </w:rPr>
        <w:t>disintegration</w:t>
      </w:r>
      <w:r w:rsidR="00C46B73" w:rsidRPr="00A07ACD">
        <w:rPr>
          <w:sz w:val="28"/>
          <w:szCs w:val="28"/>
        </w:rPr>
        <w:t xml:space="preserve"> </w:t>
      </w:r>
      <w:r w:rsidRPr="00A07ACD">
        <w:rPr>
          <w:sz w:val="28"/>
          <w:szCs w:val="28"/>
        </w:rPr>
        <w:t>of</w:t>
      </w:r>
      <w:r w:rsidR="00C46B73" w:rsidRPr="00A07ACD">
        <w:rPr>
          <w:sz w:val="28"/>
          <w:szCs w:val="28"/>
        </w:rPr>
        <w:t xml:space="preserve"> </w:t>
      </w:r>
      <w:r w:rsidRPr="00A07ACD">
        <w:rPr>
          <w:sz w:val="28"/>
          <w:szCs w:val="28"/>
        </w:rPr>
        <w:t>record</w:t>
      </w:r>
      <w:r w:rsidR="00C46B73" w:rsidRPr="00A07ACD">
        <w:rPr>
          <w:sz w:val="28"/>
          <w:szCs w:val="28"/>
        </w:rPr>
        <w:t xml:space="preserve"> </w:t>
      </w:r>
      <w:r w:rsidRPr="00A07ACD">
        <w:rPr>
          <w:sz w:val="28"/>
          <w:szCs w:val="28"/>
        </w:rPr>
        <w:t>management</w:t>
      </w:r>
      <w:r w:rsidR="00C46B73" w:rsidRPr="00A07ACD">
        <w:rPr>
          <w:sz w:val="28"/>
          <w:szCs w:val="28"/>
        </w:rPr>
        <w:t xml:space="preserve"> </w:t>
      </w:r>
      <w:r w:rsidRPr="00A07ACD">
        <w:rPr>
          <w:sz w:val="28"/>
          <w:szCs w:val="28"/>
        </w:rPr>
        <w:t>program</w:t>
      </w:r>
      <w:r w:rsidR="00C46B73" w:rsidRPr="00A07ACD">
        <w:rPr>
          <w:sz w:val="28"/>
          <w:szCs w:val="28"/>
        </w:rPr>
        <w:t xml:space="preserve"> </w:t>
      </w:r>
      <w:r w:rsidRPr="00A07ACD">
        <w:rPr>
          <w:sz w:val="28"/>
          <w:szCs w:val="28"/>
        </w:rPr>
        <w:t>in</w:t>
      </w:r>
      <w:r w:rsidR="00C46B73" w:rsidRPr="00A07ACD">
        <w:rPr>
          <w:sz w:val="28"/>
          <w:szCs w:val="28"/>
        </w:rPr>
        <w:t xml:space="preserve"> </w:t>
      </w:r>
      <w:r w:rsidRPr="00A07ACD">
        <w:rPr>
          <w:sz w:val="28"/>
          <w:szCs w:val="28"/>
        </w:rPr>
        <w:t>organizations</w:t>
      </w:r>
      <w:r w:rsidR="00C46B73" w:rsidRPr="00A07ACD">
        <w:rPr>
          <w:sz w:val="28"/>
          <w:szCs w:val="28"/>
        </w:rPr>
        <w:t xml:space="preserve"> </w:t>
      </w:r>
      <w:r w:rsidRPr="00A07ACD">
        <w:rPr>
          <w:sz w:val="28"/>
          <w:szCs w:val="28"/>
        </w:rPr>
        <w:t>has</w:t>
      </w:r>
      <w:r w:rsidR="00C46B73" w:rsidRPr="00A07ACD">
        <w:rPr>
          <w:sz w:val="28"/>
          <w:szCs w:val="28"/>
        </w:rPr>
        <w:t xml:space="preserve"> </w:t>
      </w:r>
      <w:r w:rsidRPr="00A07ACD">
        <w:rPr>
          <w:sz w:val="28"/>
          <w:szCs w:val="28"/>
        </w:rPr>
        <w:t>led</w:t>
      </w:r>
      <w:r w:rsidR="00C46B73" w:rsidRPr="00A07ACD">
        <w:rPr>
          <w:sz w:val="28"/>
          <w:szCs w:val="28"/>
        </w:rPr>
        <w:t xml:space="preserve"> </w:t>
      </w:r>
      <w:r w:rsidRPr="00A07ACD">
        <w:rPr>
          <w:sz w:val="28"/>
          <w:szCs w:val="28"/>
        </w:rPr>
        <w:t>to</w:t>
      </w:r>
      <w:r w:rsidR="00C46B73" w:rsidRPr="00A07ACD">
        <w:rPr>
          <w:sz w:val="28"/>
          <w:szCs w:val="28"/>
        </w:rPr>
        <w:t xml:space="preserve"> </w:t>
      </w:r>
      <w:r w:rsidRPr="00A07ACD">
        <w:rPr>
          <w:sz w:val="28"/>
          <w:szCs w:val="28"/>
        </w:rPr>
        <w:t>the</w:t>
      </w:r>
      <w:r w:rsidR="00C46B73" w:rsidRPr="00A07ACD">
        <w:rPr>
          <w:sz w:val="28"/>
          <w:szCs w:val="28"/>
        </w:rPr>
        <w:t xml:space="preserve"> </w:t>
      </w:r>
      <w:r w:rsidRPr="00A07ACD">
        <w:rPr>
          <w:sz w:val="28"/>
          <w:szCs w:val="28"/>
        </w:rPr>
        <w:t>inefficiency</w:t>
      </w:r>
      <w:r w:rsidR="00C46B73" w:rsidRPr="00A07ACD">
        <w:rPr>
          <w:sz w:val="28"/>
          <w:szCs w:val="28"/>
        </w:rPr>
        <w:t xml:space="preserve"> </w:t>
      </w:r>
      <w:r w:rsidRPr="00A07ACD">
        <w:rPr>
          <w:sz w:val="28"/>
          <w:szCs w:val="28"/>
        </w:rPr>
        <w:t>in</w:t>
      </w:r>
      <w:r w:rsidR="00C46B73" w:rsidRPr="00A07ACD">
        <w:rPr>
          <w:sz w:val="28"/>
          <w:szCs w:val="28"/>
        </w:rPr>
        <w:t xml:space="preserve"> </w:t>
      </w:r>
      <w:r w:rsidRPr="00A07ACD">
        <w:rPr>
          <w:sz w:val="28"/>
          <w:szCs w:val="28"/>
        </w:rPr>
        <w:t>administration</w:t>
      </w:r>
      <w:r w:rsidR="00C46B73" w:rsidRPr="00A07ACD">
        <w:rPr>
          <w:sz w:val="28"/>
          <w:szCs w:val="28"/>
        </w:rPr>
        <w:t xml:space="preserve"> </w:t>
      </w:r>
      <w:r w:rsidRPr="00A07ACD">
        <w:rPr>
          <w:sz w:val="28"/>
          <w:szCs w:val="28"/>
        </w:rPr>
        <w:t>and</w:t>
      </w:r>
      <w:r w:rsidR="00C46B73" w:rsidRPr="00A07ACD">
        <w:rPr>
          <w:sz w:val="28"/>
          <w:szCs w:val="28"/>
        </w:rPr>
        <w:t xml:space="preserve"> </w:t>
      </w:r>
      <w:r w:rsidRPr="00A07ACD">
        <w:rPr>
          <w:sz w:val="28"/>
          <w:szCs w:val="28"/>
        </w:rPr>
        <w:t>loss</w:t>
      </w:r>
      <w:r w:rsidR="00C46B73" w:rsidRPr="00A07ACD">
        <w:rPr>
          <w:sz w:val="28"/>
          <w:szCs w:val="28"/>
        </w:rPr>
        <w:t xml:space="preserve"> </w:t>
      </w:r>
      <w:r w:rsidRPr="00A07ACD">
        <w:rPr>
          <w:sz w:val="28"/>
          <w:szCs w:val="28"/>
        </w:rPr>
        <w:t>of</w:t>
      </w:r>
      <w:r w:rsidR="00C46B73" w:rsidRPr="00A07ACD">
        <w:rPr>
          <w:sz w:val="28"/>
          <w:szCs w:val="28"/>
        </w:rPr>
        <w:t xml:space="preserve"> </w:t>
      </w:r>
      <w:r w:rsidRPr="00A07ACD">
        <w:rPr>
          <w:sz w:val="28"/>
          <w:szCs w:val="28"/>
        </w:rPr>
        <w:t>vital</w:t>
      </w:r>
      <w:r w:rsidR="00C46B73" w:rsidRPr="00A07ACD">
        <w:rPr>
          <w:sz w:val="28"/>
          <w:szCs w:val="28"/>
        </w:rPr>
        <w:t xml:space="preserve"> </w:t>
      </w:r>
      <w:r w:rsidRPr="00A07ACD">
        <w:rPr>
          <w:sz w:val="28"/>
          <w:szCs w:val="28"/>
        </w:rPr>
        <w:t>information</w:t>
      </w:r>
      <w:r w:rsidR="00C46B73" w:rsidRPr="00A07ACD">
        <w:rPr>
          <w:sz w:val="28"/>
          <w:szCs w:val="28"/>
        </w:rPr>
        <w:t xml:space="preserve"> </w:t>
      </w:r>
      <w:r w:rsidRPr="00A07ACD">
        <w:rPr>
          <w:sz w:val="28"/>
          <w:szCs w:val="28"/>
        </w:rPr>
        <w:t>needed</w:t>
      </w:r>
      <w:r w:rsidR="00C46B73" w:rsidRPr="00A07ACD">
        <w:rPr>
          <w:sz w:val="28"/>
          <w:szCs w:val="28"/>
        </w:rPr>
        <w:t xml:space="preserve"> </w:t>
      </w:r>
      <w:r w:rsidRPr="00A07ACD">
        <w:rPr>
          <w:sz w:val="28"/>
          <w:szCs w:val="28"/>
        </w:rPr>
        <w:t>for</w:t>
      </w:r>
      <w:r w:rsidR="00C46B73" w:rsidRPr="00A07ACD">
        <w:rPr>
          <w:sz w:val="28"/>
          <w:szCs w:val="28"/>
        </w:rPr>
        <w:t xml:space="preserve"> </w:t>
      </w:r>
      <w:r w:rsidRPr="00A07ACD">
        <w:rPr>
          <w:sz w:val="28"/>
          <w:szCs w:val="28"/>
        </w:rPr>
        <w:t>decision</w:t>
      </w:r>
      <w:r w:rsidR="009760D4" w:rsidRPr="00A07ACD">
        <w:rPr>
          <w:sz w:val="28"/>
          <w:szCs w:val="28"/>
        </w:rPr>
        <w:t xml:space="preserve"> making.</w:t>
      </w:r>
      <w:r w:rsidR="001C51A7" w:rsidRPr="00A07ACD">
        <w:rPr>
          <w:sz w:val="28"/>
          <w:szCs w:val="28"/>
        </w:rPr>
        <w:t xml:space="preserve"> </w:t>
      </w:r>
      <w:r w:rsidRPr="00A07ACD">
        <w:rPr>
          <w:sz w:val="28"/>
          <w:szCs w:val="28"/>
        </w:rPr>
        <w:t>Therefore</w:t>
      </w:r>
      <w:r w:rsidR="00F67CDF" w:rsidRPr="00A07ACD">
        <w:rPr>
          <w:sz w:val="28"/>
          <w:szCs w:val="28"/>
        </w:rPr>
        <w:t xml:space="preserve"> </w:t>
      </w:r>
      <w:r w:rsidRPr="00A07ACD">
        <w:rPr>
          <w:sz w:val="28"/>
          <w:szCs w:val="28"/>
        </w:rPr>
        <w:t>to</w:t>
      </w:r>
      <w:r w:rsidR="00F67CDF" w:rsidRPr="00A07ACD">
        <w:rPr>
          <w:sz w:val="28"/>
          <w:szCs w:val="28"/>
        </w:rPr>
        <w:t xml:space="preserve"> </w:t>
      </w:r>
      <w:r w:rsidRPr="00A07ACD">
        <w:rPr>
          <w:sz w:val="28"/>
          <w:szCs w:val="28"/>
        </w:rPr>
        <w:t>ensure</w:t>
      </w:r>
      <w:r w:rsidR="00162D07" w:rsidRPr="00A07ACD">
        <w:rPr>
          <w:sz w:val="28"/>
          <w:szCs w:val="28"/>
        </w:rPr>
        <w:t xml:space="preserve"> </w:t>
      </w:r>
      <w:r w:rsidRPr="00A07ACD">
        <w:rPr>
          <w:sz w:val="28"/>
          <w:szCs w:val="28"/>
        </w:rPr>
        <w:t>reliability,</w:t>
      </w:r>
      <w:r w:rsidR="00F67CDF" w:rsidRPr="00A07ACD">
        <w:rPr>
          <w:sz w:val="28"/>
          <w:szCs w:val="28"/>
        </w:rPr>
        <w:t xml:space="preserve"> </w:t>
      </w:r>
      <w:r w:rsidRPr="00A07ACD">
        <w:rPr>
          <w:sz w:val="28"/>
          <w:szCs w:val="28"/>
        </w:rPr>
        <w:t>efficiency</w:t>
      </w:r>
      <w:r w:rsidR="00F67CDF" w:rsidRPr="00A07ACD">
        <w:rPr>
          <w:sz w:val="28"/>
          <w:szCs w:val="28"/>
        </w:rPr>
        <w:t xml:space="preserve"> </w:t>
      </w:r>
      <w:r w:rsidRPr="00A07ACD">
        <w:rPr>
          <w:sz w:val="28"/>
          <w:szCs w:val="28"/>
        </w:rPr>
        <w:t>and</w:t>
      </w:r>
      <w:r w:rsidR="00F67CDF" w:rsidRPr="00A07ACD">
        <w:rPr>
          <w:sz w:val="28"/>
          <w:szCs w:val="28"/>
        </w:rPr>
        <w:t xml:space="preserve"> </w:t>
      </w:r>
      <w:r w:rsidRPr="00A07ACD">
        <w:rPr>
          <w:sz w:val="28"/>
          <w:szCs w:val="28"/>
        </w:rPr>
        <w:t>transparency</w:t>
      </w:r>
      <w:r w:rsidR="00F67CDF" w:rsidRPr="00A07ACD">
        <w:rPr>
          <w:sz w:val="28"/>
          <w:szCs w:val="28"/>
        </w:rPr>
        <w:t xml:space="preserve"> </w:t>
      </w:r>
      <w:r w:rsidRPr="00A07ACD">
        <w:rPr>
          <w:sz w:val="28"/>
          <w:szCs w:val="28"/>
        </w:rPr>
        <w:t>in</w:t>
      </w:r>
      <w:r w:rsidR="00F67CDF" w:rsidRPr="00A07ACD">
        <w:rPr>
          <w:sz w:val="28"/>
          <w:szCs w:val="28"/>
        </w:rPr>
        <w:t xml:space="preserve"> </w:t>
      </w:r>
      <w:r w:rsidRPr="00A07ACD">
        <w:rPr>
          <w:sz w:val="28"/>
          <w:szCs w:val="28"/>
        </w:rPr>
        <w:t>the</w:t>
      </w:r>
      <w:r w:rsidR="00F67CDF" w:rsidRPr="00A07ACD">
        <w:rPr>
          <w:sz w:val="28"/>
          <w:szCs w:val="28"/>
        </w:rPr>
        <w:t xml:space="preserve"> </w:t>
      </w:r>
      <w:r w:rsidRPr="00A07ACD">
        <w:rPr>
          <w:sz w:val="28"/>
          <w:szCs w:val="28"/>
        </w:rPr>
        <w:t>computation</w:t>
      </w:r>
      <w:r w:rsidR="00F67CDF" w:rsidRPr="00A07ACD">
        <w:rPr>
          <w:sz w:val="28"/>
          <w:szCs w:val="28"/>
        </w:rPr>
        <w:t xml:space="preserve"> </w:t>
      </w:r>
      <w:r w:rsidRPr="00A07ACD">
        <w:rPr>
          <w:sz w:val="28"/>
          <w:szCs w:val="28"/>
        </w:rPr>
        <w:t>of</w:t>
      </w:r>
      <w:r w:rsidR="00F67CDF" w:rsidRPr="00A07ACD">
        <w:rPr>
          <w:sz w:val="28"/>
          <w:szCs w:val="28"/>
        </w:rPr>
        <w:t xml:space="preserve"> </w:t>
      </w:r>
      <w:r w:rsidRPr="00A07ACD">
        <w:rPr>
          <w:sz w:val="28"/>
          <w:szCs w:val="28"/>
        </w:rPr>
        <w:t>result</w:t>
      </w:r>
      <w:r w:rsidR="00F67CDF" w:rsidRPr="00A07ACD">
        <w:rPr>
          <w:sz w:val="28"/>
          <w:szCs w:val="28"/>
        </w:rPr>
        <w:t xml:space="preserve"> </w:t>
      </w:r>
      <w:r w:rsidRPr="00A07ACD">
        <w:rPr>
          <w:sz w:val="28"/>
          <w:szCs w:val="28"/>
        </w:rPr>
        <w:t>s</w:t>
      </w:r>
      <w:r w:rsidR="00F67CDF" w:rsidRPr="00A07ACD">
        <w:rPr>
          <w:sz w:val="28"/>
          <w:szCs w:val="28"/>
        </w:rPr>
        <w:t xml:space="preserve"> </w:t>
      </w:r>
      <w:r w:rsidRPr="00A07ACD">
        <w:rPr>
          <w:sz w:val="28"/>
          <w:szCs w:val="28"/>
        </w:rPr>
        <w:t>and</w:t>
      </w:r>
      <w:r w:rsidR="00F67CDF" w:rsidRPr="00A07ACD">
        <w:rPr>
          <w:sz w:val="28"/>
          <w:szCs w:val="28"/>
        </w:rPr>
        <w:t xml:space="preserve"> </w:t>
      </w:r>
      <w:r w:rsidRPr="00A07ACD">
        <w:rPr>
          <w:sz w:val="28"/>
          <w:szCs w:val="28"/>
        </w:rPr>
        <w:t>development</w:t>
      </w:r>
      <w:r w:rsidR="00F67CDF" w:rsidRPr="00A07ACD">
        <w:rPr>
          <w:sz w:val="28"/>
          <w:szCs w:val="28"/>
        </w:rPr>
        <w:t xml:space="preserve"> </w:t>
      </w:r>
      <w:r w:rsidRPr="00A07ACD">
        <w:rPr>
          <w:sz w:val="28"/>
          <w:szCs w:val="28"/>
        </w:rPr>
        <w:t>of</w:t>
      </w:r>
      <w:r w:rsidR="00F67CDF" w:rsidRPr="00A07ACD">
        <w:rPr>
          <w:sz w:val="28"/>
          <w:szCs w:val="28"/>
        </w:rPr>
        <w:t xml:space="preserve"> </w:t>
      </w:r>
      <w:r w:rsidRPr="00A07ACD">
        <w:rPr>
          <w:sz w:val="28"/>
          <w:szCs w:val="28"/>
        </w:rPr>
        <w:t>ad</w:t>
      </w:r>
      <w:r w:rsidR="00CF0C06" w:rsidRPr="00A07ACD">
        <w:rPr>
          <w:sz w:val="28"/>
          <w:szCs w:val="28"/>
        </w:rPr>
        <w:t xml:space="preserve"> </w:t>
      </w:r>
      <w:r w:rsidRPr="00A07ACD">
        <w:rPr>
          <w:sz w:val="28"/>
          <w:szCs w:val="28"/>
        </w:rPr>
        <w:t>hoc</w:t>
      </w:r>
      <w:r w:rsidR="00CF0C06" w:rsidRPr="00A07ACD">
        <w:rPr>
          <w:sz w:val="28"/>
          <w:szCs w:val="28"/>
        </w:rPr>
        <w:t xml:space="preserve"> </w:t>
      </w:r>
      <w:r w:rsidRPr="00A07ACD">
        <w:rPr>
          <w:sz w:val="28"/>
          <w:szCs w:val="28"/>
        </w:rPr>
        <w:t>reports,</w:t>
      </w:r>
      <w:r w:rsidR="00F67CDF" w:rsidRPr="00A07ACD">
        <w:rPr>
          <w:sz w:val="28"/>
          <w:szCs w:val="28"/>
        </w:rPr>
        <w:t xml:space="preserve"> </w:t>
      </w:r>
      <w:r w:rsidRPr="00A07ACD">
        <w:rPr>
          <w:sz w:val="28"/>
          <w:szCs w:val="28"/>
        </w:rPr>
        <w:t>the</w:t>
      </w:r>
      <w:r w:rsidR="00F67CDF" w:rsidRPr="00A07ACD">
        <w:rPr>
          <w:sz w:val="28"/>
          <w:szCs w:val="28"/>
        </w:rPr>
        <w:t xml:space="preserve"> </w:t>
      </w:r>
      <w:r w:rsidRPr="00A07ACD">
        <w:rPr>
          <w:sz w:val="28"/>
          <w:szCs w:val="28"/>
        </w:rPr>
        <w:t>design</w:t>
      </w:r>
      <w:r w:rsidR="00F67CDF" w:rsidRPr="00A07ACD">
        <w:rPr>
          <w:sz w:val="28"/>
          <w:szCs w:val="28"/>
        </w:rPr>
        <w:t xml:space="preserve"> </w:t>
      </w:r>
      <w:r w:rsidRPr="00A07ACD">
        <w:rPr>
          <w:sz w:val="28"/>
          <w:szCs w:val="28"/>
        </w:rPr>
        <w:t>and</w:t>
      </w:r>
      <w:r w:rsidR="00F67CDF" w:rsidRPr="00A07ACD">
        <w:rPr>
          <w:sz w:val="28"/>
          <w:szCs w:val="28"/>
        </w:rPr>
        <w:t xml:space="preserve"> </w:t>
      </w:r>
      <w:r w:rsidRPr="00A07ACD">
        <w:rPr>
          <w:sz w:val="28"/>
          <w:szCs w:val="28"/>
        </w:rPr>
        <w:t>implementation</w:t>
      </w:r>
      <w:r w:rsidR="00F67CDF" w:rsidRPr="00A07ACD">
        <w:rPr>
          <w:sz w:val="28"/>
          <w:szCs w:val="28"/>
        </w:rPr>
        <w:t xml:space="preserve"> </w:t>
      </w:r>
      <w:r w:rsidRPr="00A07ACD">
        <w:rPr>
          <w:sz w:val="28"/>
          <w:szCs w:val="28"/>
        </w:rPr>
        <w:t>of</w:t>
      </w:r>
      <w:r w:rsidR="00F67CDF" w:rsidRPr="00A07ACD">
        <w:rPr>
          <w:sz w:val="28"/>
          <w:szCs w:val="28"/>
        </w:rPr>
        <w:t xml:space="preserve"> </w:t>
      </w:r>
      <w:r w:rsidRPr="00A07ACD">
        <w:rPr>
          <w:sz w:val="28"/>
          <w:szCs w:val="28"/>
        </w:rPr>
        <w:t>a</w:t>
      </w:r>
      <w:r w:rsidR="00F67CDF" w:rsidRPr="00A07ACD">
        <w:rPr>
          <w:sz w:val="28"/>
          <w:szCs w:val="28"/>
        </w:rPr>
        <w:t xml:space="preserve"> </w:t>
      </w:r>
      <w:r w:rsidRPr="00A07ACD">
        <w:rPr>
          <w:sz w:val="28"/>
          <w:szCs w:val="28"/>
        </w:rPr>
        <w:t>Computer-based</w:t>
      </w:r>
      <w:r w:rsidR="00F67CDF" w:rsidRPr="00A07ACD">
        <w:rPr>
          <w:sz w:val="28"/>
          <w:szCs w:val="28"/>
        </w:rPr>
        <w:t xml:space="preserve"> </w:t>
      </w:r>
      <w:r w:rsidRPr="00A07ACD">
        <w:rPr>
          <w:sz w:val="28"/>
          <w:szCs w:val="28"/>
        </w:rPr>
        <w:t>Result</w:t>
      </w:r>
      <w:r w:rsidR="00F67CDF" w:rsidRPr="00A07ACD">
        <w:rPr>
          <w:sz w:val="28"/>
          <w:szCs w:val="28"/>
        </w:rPr>
        <w:t xml:space="preserve"> </w:t>
      </w:r>
      <w:r w:rsidRPr="00A07ACD">
        <w:rPr>
          <w:sz w:val="28"/>
          <w:szCs w:val="28"/>
        </w:rPr>
        <w:t>Information</w:t>
      </w:r>
      <w:r w:rsidR="00F67CDF" w:rsidRPr="00A07ACD">
        <w:rPr>
          <w:sz w:val="28"/>
          <w:szCs w:val="28"/>
        </w:rPr>
        <w:t xml:space="preserve"> </w:t>
      </w:r>
      <w:r w:rsidRPr="00A07ACD">
        <w:rPr>
          <w:sz w:val="28"/>
          <w:szCs w:val="28"/>
        </w:rPr>
        <w:t>Management</w:t>
      </w:r>
      <w:r w:rsidR="00F67CDF" w:rsidRPr="00A07ACD">
        <w:rPr>
          <w:sz w:val="28"/>
          <w:szCs w:val="28"/>
        </w:rPr>
        <w:t xml:space="preserve"> </w:t>
      </w:r>
      <w:r w:rsidRPr="00A07ACD">
        <w:rPr>
          <w:sz w:val="28"/>
          <w:szCs w:val="28"/>
        </w:rPr>
        <w:t>System</w:t>
      </w:r>
      <w:r w:rsidR="00F67CDF" w:rsidRPr="00A07ACD">
        <w:rPr>
          <w:sz w:val="28"/>
          <w:szCs w:val="28"/>
        </w:rPr>
        <w:t xml:space="preserve"> </w:t>
      </w:r>
      <w:r w:rsidRPr="00A07ACD">
        <w:rPr>
          <w:sz w:val="28"/>
          <w:szCs w:val="28"/>
        </w:rPr>
        <w:t>must</w:t>
      </w:r>
      <w:r w:rsidR="00F67CDF" w:rsidRPr="00A07ACD">
        <w:rPr>
          <w:sz w:val="28"/>
          <w:szCs w:val="28"/>
        </w:rPr>
        <w:t xml:space="preserve"> </w:t>
      </w:r>
      <w:r w:rsidRPr="00A07ACD">
        <w:rPr>
          <w:sz w:val="28"/>
          <w:szCs w:val="28"/>
        </w:rPr>
        <w:t>be</w:t>
      </w:r>
      <w:r w:rsidR="00F67CDF" w:rsidRPr="00A07ACD">
        <w:rPr>
          <w:sz w:val="28"/>
          <w:szCs w:val="28"/>
        </w:rPr>
        <w:t xml:space="preserve"> </w:t>
      </w:r>
      <w:r w:rsidRPr="00A07ACD">
        <w:rPr>
          <w:sz w:val="28"/>
          <w:szCs w:val="28"/>
        </w:rPr>
        <w:t>integrated</w:t>
      </w:r>
      <w:r w:rsidR="00F67CDF" w:rsidRPr="00A07ACD">
        <w:rPr>
          <w:sz w:val="28"/>
          <w:szCs w:val="28"/>
        </w:rPr>
        <w:t xml:space="preserve"> </w:t>
      </w:r>
      <w:r w:rsidRPr="00A07ACD">
        <w:rPr>
          <w:sz w:val="28"/>
          <w:szCs w:val="28"/>
        </w:rPr>
        <w:t>into</w:t>
      </w:r>
      <w:r w:rsidR="00F67CDF" w:rsidRPr="00A07ACD">
        <w:rPr>
          <w:sz w:val="28"/>
          <w:szCs w:val="28"/>
        </w:rPr>
        <w:t xml:space="preserve"> </w:t>
      </w:r>
      <w:r w:rsidRPr="00A07ACD">
        <w:rPr>
          <w:sz w:val="28"/>
          <w:szCs w:val="28"/>
        </w:rPr>
        <w:t>the</w:t>
      </w:r>
      <w:r w:rsidR="00F67CDF" w:rsidRPr="00A07ACD">
        <w:rPr>
          <w:sz w:val="28"/>
          <w:szCs w:val="28"/>
        </w:rPr>
        <w:t xml:space="preserve"> </w:t>
      </w:r>
      <w:r w:rsidRPr="00A07ACD">
        <w:rPr>
          <w:sz w:val="28"/>
          <w:szCs w:val="28"/>
        </w:rPr>
        <w:t>system</w:t>
      </w:r>
      <w:r w:rsidR="004071A1" w:rsidRPr="00A07ACD">
        <w:rPr>
          <w:sz w:val="28"/>
          <w:szCs w:val="28"/>
        </w:rPr>
        <w:t xml:space="preserve"> </w:t>
      </w:r>
      <w:r w:rsidR="00625AF3" w:rsidRPr="00A07ACD">
        <w:rPr>
          <w:sz w:val="28"/>
          <w:szCs w:val="28"/>
        </w:rPr>
        <w:t xml:space="preserve"> Moses</w:t>
      </w:r>
      <w:r w:rsidR="00092D5C">
        <w:rPr>
          <w:sz w:val="28"/>
          <w:szCs w:val="28"/>
        </w:rPr>
        <w:t xml:space="preserve"> </w:t>
      </w:r>
      <w:r w:rsidR="00625AF3" w:rsidRPr="00A07ACD">
        <w:rPr>
          <w:sz w:val="28"/>
          <w:szCs w:val="28"/>
        </w:rPr>
        <w:t>E.</w:t>
      </w:r>
      <w:r w:rsidR="00092D5C">
        <w:rPr>
          <w:sz w:val="28"/>
          <w:szCs w:val="28"/>
        </w:rPr>
        <w:t xml:space="preserve"> </w:t>
      </w:r>
      <w:r w:rsidR="00625AF3" w:rsidRPr="00A07ACD">
        <w:rPr>
          <w:sz w:val="28"/>
          <w:szCs w:val="28"/>
        </w:rPr>
        <w:t>Ekpenyong.</w:t>
      </w:r>
      <w:r w:rsidR="00092D5C">
        <w:rPr>
          <w:sz w:val="28"/>
          <w:szCs w:val="28"/>
        </w:rPr>
        <w:t xml:space="preserve"> </w:t>
      </w:r>
      <w:r w:rsidR="00625AF3" w:rsidRPr="00A07ACD">
        <w:rPr>
          <w:sz w:val="28"/>
          <w:szCs w:val="28"/>
        </w:rPr>
        <w:t>‘</w:t>
      </w:r>
      <w:r w:rsidR="00092D5C">
        <w:rPr>
          <w:sz w:val="28"/>
          <w:szCs w:val="28"/>
        </w:rPr>
        <w:t xml:space="preserve"> </w:t>
      </w:r>
      <w:r w:rsidR="00625AF3" w:rsidRPr="00A07ACD">
        <w:rPr>
          <w:sz w:val="28"/>
          <w:szCs w:val="28"/>
        </w:rPr>
        <w:t>AReal-TimeIKBS for Students Results Computation’, Volume20, Number3 (M), (2008) Page2</w:t>
      </w:r>
      <w:r w:rsidRPr="00A07ACD">
        <w:rPr>
          <w:sz w:val="28"/>
          <w:szCs w:val="28"/>
        </w:rPr>
        <w:t>.Nearly</w:t>
      </w:r>
      <w:r w:rsidR="00F67CDF" w:rsidRPr="00A07ACD">
        <w:rPr>
          <w:sz w:val="28"/>
          <w:szCs w:val="28"/>
        </w:rPr>
        <w:t xml:space="preserve"> </w:t>
      </w:r>
      <w:r w:rsidRPr="00A07ACD">
        <w:rPr>
          <w:sz w:val="28"/>
          <w:szCs w:val="28"/>
        </w:rPr>
        <w:t>every</w:t>
      </w:r>
      <w:r w:rsidR="00F67CDF" w:rsidRPr="00A07ACD">
        <w:rPr>
          <w:sz w:val="28"/>
          <w:szCs w:val="28"/>
        </w:rPr>
        <w:t xml:space="preserve"> </w:t>
      </w:r>
      <w:r w:rsidRPr="00A07ACD">
        <w:rPr>
          <w:sz w:val="28"/>
          <w:szCs w:val="28"/>
        </w:rPr>
        <w:t>section</w:t>
      </w:r>
      <w:r w:rsidR="00F67CDF" w:rsidRPr="00A07ACD">
        <w:rPr>
          <w:sz w:val="28"/>
          <w:szCs w:val="28"/>
        </w:rPr>
        <w:t xml:space="preserve"> </w:t>
      </w:r>
      <w:r w:rsidRPr="00A07ACD">
        <w:rPr>
          <w:sz w:val="28"/>
          <w:szCs w:val="28"/>
        </w:rPr>
        <w:t>of</w:t>
      </w:r>
      <w:r w:rsidR="00F67CDF" w:rsidRPr="00A07ACD">
        <w:rPr>
          <w:sz w:val="28"/>
          <w:szCs w:val="28"/>
        </w:rPr>
        <w:t xml:space="preserve"> </w:t>
      </w:r>
      <w:r w:rsidRPr="00A07ACD">
        <w:rPr>
          <w:sz w:val="28"/>
          <w:szCs w:val="28"/>
        </w:rPr>
        <w:t>the</w:t>
      </w:r>
      <w:r w:rsidR="00F67CDF" w:rsidRPr="00A07ACD">
        <w:rPr>
          <w:sz w:val="28"/>
          <w:szCs w:val="28"/>
        </w:rPr>
        <w:t xml:space="preserve"> </w:t>
      </w:r>
      <w:r w:rsidRPr="00A07ACD">
        <w:rPr>
          <w:sz w:val="28"/>
          <w:szCs w:val="28"/>
        </w:rPr>
        <w:t>educational</w:t>
      </w:r>
      <w:r w:rsidR="00F67CDF" w:rsidRPr="00A07ACD">
        <w:rPr>
          <w:sz w:val="28"/>
          <w:szCs w:val="28"/>
        </w:rPr>
        <w:t xml:space="preserve"> </w:t>
      </w:r>
      <w:r w:rsidRPr="00A07ACD">
        <w:rPr>
          <w:sz w:val="28"/>
          <w:szCs w:val="28"/>
        </w:rPr>
        <w:t>system</w:t>
      </w:r>
      <w:r w:rsidR="00F67CDF" w:rsidRPr="00A07ACD">
        <w:rPr>
          <w:sz w:val="28"/>
          <w:szCs w:val="28"/>
        </w:rPr>
        <w:t xml:space="preserve"> </w:t>
      </w:r>
      <w:r w:rsidRPr="00A07ACD">
        <w:rPr>
          <w:sz w:val="28"/>
          <w:szCs w:val="28"/>
        </w:rPr>
        <w:t>requires</w:t>
      </w:r>
      <w:r w:rsidR="00F67CDF" w:rsidRPr="00A07ACD">
        <w:rPr>
          <w:sz w:val="28"/>
          <w:szCs w:val="28"/>
        </w:rPr>
        <w:t xml:space="preserve"> </w:t>
      </w:r>
      <w:r w:rsidRPr="00A07ACD">
        <w:rPr>
          <w:sz w:val="28"/>
          <w:szCs w:val="28"/>
        </w:rPr>
        <w:t>information</w:t>
      </w:r>
      <w:r w:rsidR="00F67CDF" w:rsidRPr="00A07ACD">
        <w:rPr>
          <w:sz w:val="28"/>
          <w:szCs w:val="28"/>
        </w:rPr>
        <w:t xml:space="preserve"> </w:t>
      </w:r>
      <w:r w:rsidRPr="00A07ACD">
        <w:rPr>
          <w:sz w:val="28"/>
          <w:szCs w:val="28"/>
        </w:rPr>
        <w:t>processing.</w:t>
      </w:r>
      <w:r w:rsidR="00F67CDF" w:rsidRPr="00A07ACD">
        <w:rPr>
          <w:sz w:val="28"/>
          <w:szCs w:val="28"/>
        </w:rPr>
        <w:t xml:space="preserve"> </w:t>
      </w:r>
      <w:r w:rsidRPr="00A07ACD">
        <w:rPr>
          <w:sz w:val="28"/>
          <w:szCs w:val="28"/>
        </w:rPr>
        <w:t>With</w:t>
      </w:r>
      <w:r w:rsidR="00F67CDF" w:rsidRPr="00A07ACD">
        <w:rPr>
          <w:sz w:val="28"/>
          <w:szCs w:val="28"/>
        </w:rPr>
        <w:t xml:space="preserve"> </w:t>
      </w:r>
      <w:r w:rsidRPr="00A07ACD">
        <w:rPr>
          <w:sz w:val="28"/>
          <w:szCs w:val="28"/>
        </w:rPr>
        <w:t>the</w:t>
      </w:r>
      <w:r w:rsidR="00547945" w:rsidRPr="00A07ACD">
        <w:rPr>
          <w:sz w:val="28"/>
          <w:szCs w:val="28"/>
        </w:rPr>
        <w:t xml:space="preserve"> </w:t>
      </w:r>
      <w:r w:rsidRPr="00A07ACD">
        <w:rPr>
          <w:sz w:val="28"/>
          <w:szCs w:val="28"/>
        </w:rPr>
        <w:t>use</w:t>
      </w:r>
      <w:r w:rsidR="00F67CDF" w:rsidRPr="00A07ACD">
        <w:rPr>
          <w:sz w:val="28"/>
          <w:szCs w:val="28"/>
        </w:rPr>
        <w:t xml:space="preserve"> </w:t>
      </w:r>
      <w:r w:rsidRPr="00A07ACD">
        <w:rPr>
          <w:sz w:val="28"/>
          <w:szCs w:val="28"/>
        </w:rPr>
        <w:t>of</w:t>
      </w:r>
      <w:r w:rsidR="00F67CDF" w:rsidRPr="00A07ACD">
        <w:rPr>
          <w:sz w:val="28"/>
          <w:szCs w:val="28"/>
        </w:rPr>
        <w:t xml:space="preserve"> </w:t>
      </w:r>
      <w:r w:rsidRPr="00A07ACD">
        <w:rPr>
          <w:sz w:val="28"/>
          <w:szCs w:val="28"/>
        </w:rPr>
        <w:t>computers</w:t>
      </w:r>
      <w:r w:rsidR="00F67CDF" w:rsidRPr="00A07ACD">
        <w:rPr>
          <w:sz w:val="28"/>
          <w:szCs w:val="28"/>
        </w:rPr>
        <w:t xml:space="preserve"> </w:t>
      </w:r>
      <w:r w:rsidRPr="00A07ACD">
        <w:rPr>
          <w:sz w:val="28"/>
          <w:szCs w:val="28"/>
        </w:rPr>
        <w:t>for</w:t>
      </w:r>
      <w:r w:rsidR="00F67CDF" w:rsidRPr="00A07ACD">
        <w:rPr>
          <w:sz w:val="28"/>
          <w:szCs w:val="28"/>
        </w:rPr>
        <w:t xml:space="preserve"> </w:t>
      </w:r>
      <w:r w:rsidRPr="00A07ACD">
        <w:rPr>
          <w:sz w:val="28"/>
          <w:szCs w:val="28"/>
        </w:rPr>
        <w:t>information</w:t>
      </w:r>
      <w:r w:rsidR="00F67CDF" w:rsidRPr="00A07ACD">
        <w:rPr>
          <w:sz w:val="28"/>
          <w:szCs w:val="28"/>
        </w:rPr>
        <w:t xml:space="preserve"> </w:t>
      </w:r>
      <w:r w:rsidRPr="00A07ACD">
        <w:rPr>
          <w:sz w:val="28"/>
          <w:szCs w:val="28"/>
        </w:rPr>
        <w:t>processing,</w:t>
      </w:r>
      <w:r w:rsidR="00F67CDF" w:rsidRPr="00A07ACD">
        <w:rPr>
          <w:sz w:val="28"/>
          <w:szCs w:val="28"/>
        </w:rPr>
        <w:t xml:space="preserve"> instant access </w:t>
      </w:r>
      <w:r w:rsidRPr="00A07ACD">
        <w:rPr>
          <w:sz w:val="28"/>
          <w:szCs w:val="28"/>
        </w:rPr>
        <w:t>to</w:t>
      </w:r>
      <w:r w:rsidR="00F67CDF" w:rsidRPr="00A07ACD">
        <w:rPr>
          <w:sz w:val="28"/>
          <w:szCs w:val="28"/>
        </w:rPr>
        <w:t xml:space="preserve"> </w:t>
      </w:r>
      <w:r w:rsidRPr="00A07ACD">
        <w:rPr>
          <w:sz w:val="28"/>
          <w:szCs w:val="28"/>
        </w:rPr>
        <w:t>the</w:t>
      </w:r>
      <w:r w:rsidR="00F67CDF" w:rsidRPr="00A07ACD">
        <w:rPr>
          <w:sz w:val="28"/>
          <w:szCs w:val="28"/>
        </w:rPr>
        <w:t xml:space="preserve"> </w:t>
      </w:r>
      <w:r w:rsidRPr="00A07ACD">
        <w:rPr>
          <w:sz w:val="28"/>
          <w:szCs w:val="28"/>
        </w:rPr>
        <w:t>academic</w:t>
      </w:r>
      <w:r w:rsidR="00F67CDF" w:rsidRPr="00A07ACD">
        <w:rPr>
          <w:sz w:val="28"/>
          <w:szCs w:val="28"/>
        </w:rPr>
        <w:t xml:space="preserve"> a</w:t>
      </w:r>
      <w:r w:rsidRPr="00A07ACD">
        <w:rPr>
          <w:sz w:val="28"/>
          <w:szCs w:val="28"/>
        </w:rPr>
        <w:t>d</w:t>
      </w:r>
      <w:r w:rsidR="00F67CDF" w:rsidRPr="00A07ACD">
        <w:rPr>
          <w:sz w:val="28"/>
          <w:szCs w:val="28"/>
        </w:rPr>
        <w:t xml:space="preserve">michastiary educational community, information is highly essential for correct student </w:t>
      </w:r>
      <w:r w:rsidR="00162D07" w:rsidRPr="00A07ACD">
        <w:rPr>
          <w:sz w:val="28"/>
          <w:szCs w:val="28"/>
        </w:rPr>
        <w:t>instructive</w:t>
      </w:r>
      <w:r w:rsidR="00F67CDF" w:rsidRPr="00A07ACD">
        <w:rPr>
          <w:sz w:val="28"/>
          <w:szCs w:val="28"/>
        </w:rPr>
        <w:t xml:space="preserve"> information will</w:t>
      </w:r>
      <w:r w:rsidR="00547945" w:rsidRPr="00A07ACD">
        <w:rPr>
          <w:sz w:val="28"/>
          <w:szCs w:val="28"/>
        </w:rPr>
        <w:t xml:space="preserve"> </w:t>
      </w:r>
      <w:r w:rsidR="00F67CDF" w:rsidRPr="00A07ACD">
        <w:rPr>
          <w:sz w:val="28"/>
          <w:szCs w:val="28"/>
        </w:rPr>
        <w:t>be</w:t>
      </w:r>
      <w:r w:rsidR="00547945" w:rsidRPr="00A07ACD">
        <w:rPr>
          <w:sz w:val="28"/>
          <w:szCs w:val="28"/>
        </w:rPr>
        <w:t xml:space="preserve"> </w:t>
      </w:r>
      <w:r w:rsidR="00F67CDF" w:rsidRPr="00A07ACD">
        <w:rPr>
          <w:sz w:val="28"/>
          <w:szCs w:val="28"/>
        </w:rPr>
        <w:t xml:space="preserve">possible </w:t>
      </w:r>
      <w:r w:rsidRPr="00A07ACD">
        <w:rPr>
          <w:sz w:val="28"/>
          <w:szCs w:val="28"/>
        </w:rPr>
        <w:t>admi</w:t>
      </w:r>
      <w:r w:rsidR="00C46B73" w:rsidRPr="00A07ACD">
        <w:rPr>
          <w:sz w:val="28"/>
          <w:szCs w:val="28"/>
        </w:rPr>
        <w:t>chasater</w:t>
      </w:r>
      <w:r w:rsidR="00F67CDF" w:rsidRPr="00A07ACD">
        <w:rPr>
          <w:sz w:val="28"/>
          <w:szCs w:val="28"/>
        </w:rPr>
        <w:t xml:space="preserve"> </w:t>
      </w:r>
      <w:r w:rsidR="00625AF3" w:rsidRPr="00A07ACD">
        <w:rPr>
          <w:sz w:val="28"/>
          <w:szCs w:val="28"/>
        </w:rPr>
        <w:t>Emmanuel Band Choji D.N. ‘A</w:t>
      </w:r>
      <w:r w:rsidR="00FF6E26" w:rsidRPr="00A07ACD">
        <w:rPr>
          <w:sz w:val="28"/>
          <w:szCs w:val="28"/>
        </w:rPr>
        <w:t xml:space="preserve"> </w:t>
      </w:r>
      <w:r w:rsidR="00625AF3" w:rsidRPr="00A07ACD">
        <w:rPr>
          <w:sz w:val="28"/>
          <w:szCs w:val="28"/>
        </w:rPr>
        <w:t>Software</w:t>
      </w:r>
      <w:r w:rsidR="00FF6E26" w:rsidRPr="00A07ACD">
        <w:rPr>
          <w:sz w:val="28"/>
          <w:szCs w:val="28"/>
        </w:rPr>
        <w:t xml:space="preserve">  </w:t>
      </w:r>
      <w:r w:rsidR="00625AF3" w:rsidRPr="00A07ACD">
        <w:rPr>
          <w:sz w:val="28"/>
          <w:szCs w:val="28"/>
        </w:rPr>
        <w:t>Application</w:t>
      </w:r>
      <w:r w:rsidR="00FF6E26" w:rsidRPr="00A07ACD">
        <w:rPr>
          <w:sz w:val="28"/>
          <w:szCs w:val="28"/>
        </w:rPr>
        <w:t xml:space="preserve"> </w:t>
      </w:r>
      <w:r w:rsidR="00625AF3" w:rsidRPr="00A07ACD">
        <w:rPr>
          <w:sz w:val="28"/>
          <w:szCs w:val="28"/>
        </w:rPr>
        <w:t>for</w:t>
      </w:r>
      <w:r w:rsidR="00FF6E26" w:rsidRPr="00A07ACD">
        <w:rPr>
          <w:sz w:val="28"/>
          <w:szCs w:val="28"/>
        </w:rPr>
        <w:t xml:space="preserve"> </w:t>
      </w:r>
      <w:r w:rsidR="00625AF3" w:rsidRPr="00A07ACD">
        <w:rPr>
          <w:sz w:val="28"/>
          <w:szCs w:val="28"/>
        </w:rPr>
        <w:t>Colleges</w:t>
      </w:r>
      <w:r w:rsidR="00FF6E26" w:rsidRPr="00A07ACD">
        <w:rPr>
          <w:sz w:val="28"/>
          <w:szCs w:val="28"/>
        </w:rPr>
        <w:t xml:space="preserve"> </w:t>
      </w:r>
      <w:r w:rsidR="00625AF3" w:rsidRPr="00A07ACD">
        <w:rPr>
          <w:sz w:val="28"/>
          <w:szCs w:val="28"/>
        </w:rPr>
        <w:t>of</w:t>
      </w:r>
      <w:r w:rsidR="00FF6E26" w:rsidRPr="00A07ACD">
        <w:rPr>
          <w:sz w:val="28"/>
          <w:szCs w:val="28"/>
        </w:rPr>
        <w:t xml:space="preserve"> </w:t>
      </w:r>
      <w:r w:rsidR="00625AF3" w:rsidRPr="00A07ACD">
        <w:rPr>
          <w:sz w:val="28"/>
          <w:szCs w:val="28"/>
        </w:rPr>
        <w:t>Education</w:t>
      </w:r>
      <w:r w:rsidR="00FF6E26" w:rsidRPr="00A07ACD">
        <w:rPr>
          <w:sz w:val="28"/>
          <w:szCs w:val="28"/>
        </w:rPr>
        <w:t xml:space="preserve"> </w:t>
      </w:r>
      <w:r w:rsidR="00625AF3" w:rsidRPr="00A07ACD">
        <w:rPr>
          <w:sz w:val="28"/>
          <w:szCs w:val="28"/>
        </w:rPr>
        <w:t>Students</w:t>
      </w:r>
      <w:r w:rsidR="00FF6E26" w:rsidRPr="00A07ACD">
        <w:rPr>
          <w:sz w:val="28"/>
          <w:szCs w:val="28"/>
        </w:rPr>
        <w:t xml:space="preserve"> </w:t>
      </w:r>
      <w:r w:rsidR="00625AF3" w:rsidRPr="00A07ACD">
        <w:rPr>
          <w:sz w:val="28"/>
          <w:szCs w:val="28"/>
        </w:rPr>
        <w:t>Results</w:t>
      </w:r>
      <w:r w:rsidR="00FF6E26" w:rsidRPr="00A07ACD">
        <w:rPr>
          <w:sz w:val="28"/>
          <w:szCs w:val="28"/>
        </w:rPr>
        <w:t xml:space="preserve"> </w:t>
      </w:r>
      <w:r w:rsidR="00625AF3" w:rsidRPr="00A07ACD">
        <w:rPr>
          <w:sz w:val="28"/>
          <w:szCs w:val="28"/>
        </w:rPr>
        <w:t>Processing’</w:t>
      </w:r>
      <w:r w:rsidR="00FF6E26" w:rsidRPr="00A07ACD">
        <w:rPr>
          <w:sz w:val="28"/>
          <w:szCs w:val="28"/>
        </w:rPr>
        <w:t xml:space="preserve"> </w:t>
      </w:r>
      <w:r w:rsidR="00625AF3" w:rsidRPr="00A07ACD">
        <w:rPr>
          <w:sz w:val="28"/>
          <w:szCs w:val="28"/>
        </w:rPr>
        <w:t>,Vol.2,No.11, (2012)Page12-18</w:t>
      </w:r>
      <w:r w:rsidR="00FF6E26" w:rsidRPr="00A07ACD">
        <w:rPr>
          <w:sz w:val="28"/>
          <w:szCs w:val="28"/>
        </w:rPr>
        <w:t>.</w:t>
      </w:r>
      <w:r w:rsidRPr="00A07ACD">
        <w:rPr>
          <w:sz w:val="28"/>
          <w:szCs w:val="28"/>
        </w:rPr>
        <w:t>According</w:t>
      </w:r>
      <w:r w:rsidR="00F67CDF" w:rsidRPr="00A07ACD">
        <w:rPr>
          <w:sz w:val="28"/>
          <w:szCs w:val="28"/>
        </w:rPr>
        <w:t xml:space="preserve"> </w:t>
      </w:r>
      <w:r w:rsidRPr="00A07ACD">
        <w:rPr>
          <w:sz w:val="28"/>
          <w:szCs w:val="28"/>
        </w:rPr>
        <w:t>to</w:t>
      </w:r>
      <w:r w:rsidR="007630A3" w:rsidRPr="00A07ACD">
        <w:rPr>
          <w:sz w:val="28"/>
          <w:szCs w:val="28"/>
        </w:rPr>
        <w:t xml:space="preserve"> </w:t>
      </w:r>
      <w:r w:rsidR="00FF6E26" w:rsidRPr="00A07ACD">
        <w:rPr>
          <w:sz w:val="28"/>
          <w:szCs w:val="28"/>
        </w:rPr>
        <w:t>Emmanuel Band Choji D.N. ‘A Software Application for Colleges of  Education Students Results Processing’ ,Vol.2,No.11, (2012)Page12-18</w:t>
      </w:r>
      <w:r w:rsidRPr="00A07ACD">
        <w:rPr>
          <w:sz w:val="28"/>
          <w:szCs w:val="28"/>
        </w:rPr>
        <w:t>,</w:t>
      </w:r>
      <w:r w:rsidR="00F67CDF" w:rsidRPr="00A07ACD">
        <w:rPr>
          <w:sz w:val="28"/>
          <w:szCs w:val="28"/>
        </w:rPr>
        <w:t xml:space="preserve"> </w:t>
      </w:r>
      <w:r w:rsidRPr="00A07ACD">
        <w:rPr>
          <w:sz w:val="28"/>
          <w:szCs w:val="28"/>
        </w:rPr>
        <w:t>one</w:t>
      </w:r>
      <w:r w:rsidR="00F67CDF" w:rsidRPr="00A07ACD">
        <w:rPr>
          <w:sz w:val="28"/>
          <w:szCs w:val="28"/>
        </w:rPr>
        <w:t xml:space="preserve"> </w:t>
      </w:r>
      <w:r w:rsidRPr="00A07ACD">
        <w:rPr>
          <w:sz w:val="28"/>
          <w:szCs w:val="28"/>
        </w:rPr>
        <w:t>of</w:t>
      </w:r>
      <w:r w:rsidR="00F67CDF" w:rsidRPr="00A07ACD">
        <w:rPr>
          <w:sz w:val="28"/>
          <w:szCs w:val="28"/>
        </w:rPr>
        <w:t xml:space="preserve"> </w:t>
      </w:r>
      <w:r w:rsidRPr="00A07ACD">
        <w:rPr>
          <w:sz w:val="28"/>
          <w:szCs w:val="28"/>
        </w:rPr>
        <w:t>the</w:t>
      </w:r>
      <w:r w:rsidR="00F67CDF" w:rsidRPr="00A07ACD">
        <w:rPr>
          <w:sz w:val="28"/>
          <w:szCs w:val="28"/>
        </w:rPr>
        <w:t xml:space="preserve"> </w:t>
      </w:r>
      <w:r w:rsidRPr="00A07ACD">
        <w:rPr>
          <w:sz w:val="28"/>
          <w:szCs w:val="28"/>
        </w:rPr>
        <w:t>largest</w:t>
      </w:r>
      <w:r w:rsidR="00F67CDF" w:rsidRPr="00A07ACD">
        <w:rPr>
          <w:sz w:val="28"/>
          <w:szCs w:val="28"/>
        </w:rPr>
        <w:t xml:space="preserve"> </w:t>
      </w:r>
      <w:r w:rsidRPr="00A07ACD">
        <w:rPr>
          <w:sz w:val="28"/>
          <w:szCs w:val="28"/>
        </w:rPr>
        <w:t>investments</w:t>
      </w:r>
      <w:r w:rsidR="00E316EB" w:rsidRPr="00A07ACD">
        <w:rPr>
          <w:sz w:val="28"/>
          <w:szCs w:val="28"/>
        </w:rPr>
        <w:t xml:space="preserve"> </w:t>
      </w:r>
      <w:r w:rsidRPr="00A07ACD">
        <w:rPr>
          <w:sz w:val="28"/>
          <w:szCs w:val="28"/>
        </w:rPr>
        <w:t>in</w:t>
      </w:r>
      <w:r w:rsidR="00E316EB" w:rsidRPr="00A07ACD">
        <w:rPr>
          <w:sz w:val="28"/>
          <w:szCs w:val="28"/>
        </w:rPr>
        <w:t xml:space="preserve"> </w:t>
      </w:r>
      <w:r w:rsidRPr="00A07ACD">
        <w:rPr>
          <w:sz w:val="28"/>
          <w:szCs w:val="28"/>
        </w:rPr>
        <w:t>many</w:t>
      </w:r>
      <w:r w:rsidR="00E316EB" w:rsidRPr="00A07ACD">
        <w:rPr>
          <w:sz w:val="28"/>
          <w:szCs w:val="28"/>
        </w:rPr>
        <w:t xml:space="preserve"> </w:t>
      </w:r>
      <w:r w:rsidRPr="00A07ACD">
        <w:rPr>
          <w:sz w:val="28"/>
          <w:szCs w:val="28"/>
        </w:rPr>
        <w:t>organizations</w:t>
      </w:r>
      <w:r w:rsidR="00E316EB" w:rsidRPr="00A07ACD">
        <w:rPr>
          <w:sz w:val="28"/>
          <w:szCs w:val="28"/>
        </w:rPr>
        <w:t xml:space="preserve"> </w:t>
      </w:r>
      <w:r w:rsidRPr="00A07ACD">
        <w:rPr>
          <w:sz w:val="28"/>
          <w:szCs w:val="28"/>
        </w:rPr>
        <w:t>is</w:t>
      </w:r>
      <w:r w:rsidR="00E316EB" w:rsidRPr="00A07ACD">
        <w:rPr>
          <w:sz w:val="28"/>
          <w:szCs w:val="28"/>
        </w:rPr>
        <w:t xml:space="preserve"> </w:t>
      </w:r>
      <w:r w:rsidRPr="00A07ACD">
        <w:rPr>
          <w:sz w:val="28"/>
          <w:szCs w:val="28"/>
        </w:rPr>
        <w:t>the</w:t>
      </w:r>
      <w:r w:rsidR="00E316EB" w:rsidRPr="00A07ACD">
        <w:rPr>
          <w:sz w:val="28"/>
          <w:szCs w:val="28"/>
        </w:rPr>
        <w:t xml:space="preserve"> </w:t>
      </w:r>
      <w:r w:rsidRPr="00A07ACD">
        <w:rPr>
          <w:sz w:val="28"/>
          <w:szCs w:val="28"/>
        </w:rPr>
        <w:t>creation,</w:t>
      </w:r>
      <w:r w:rsidR="00162D07" w:rsidRPr="00A07ACD">
        <w:rPr>
          <w:sz w:val="28"/>
          <w:szCs w:val="28"/>
        </w:rPr>
        <w:t xml:space="preserve"> </w:t>
      </w:r>
      <w:r w:rsidRPr="00A07ACD">
        <w:rPr>
          <w:sz w:val="28"/>
          <w:szCs w:val="28"/>
        </w:rPr>
        <w:t>maintenance,</w:t>
      </w:r>
      <w:r w:rsidR="00162D07" w:rsidRPr="00A07ACD">
        <w:rPr>
          <w:sz w:val="28"/>
          <w:szCs w:val="28"/>
        </w:rPr>
        <w:t xml:space="preserve"> </w:t>
      </w:r>
      <w:r w:rsidRPr="00A07ACD">
        <w:rPr>
          <w:sz w:val="28"/>
          <w:szCs w:val="28"/>
        </w:rPr>
        <w:t>and</w:t>
      </w:r>
      <w:r w:rsidR="00162D07" w:rsidRPr="00A07ACD">
        <w:rPr>
          <w:sz w:val="28"/>
          <w:szCs w:val="28"/>
        </w:rPr>
        <w:t xml:space="preserve"> </w:t>
      </w:r>
      <w:r w:rsidRPr="00A07ACD">
        <w:rPr>
          <w:sz w:val="28"/>
          <w:szCs w:val="28"/>
        </w:rPr>
        <w:t>retrieval</w:t>
      </w:r>
      <w:r w:rsidR="00162D07" w:rsidRPr="00A07ACD">
        <w:rPr>
          <w:sz w:val="28"/>
          <w:szCs w:val="28"/>
        </w:rPr>
        <w:t xml:space="preserve"> </w:t>
      </w:r>
      <w:r w:rsidRPr="00A07ACD">
        <w:rPr>
          <w:sz w:val="28"/>
          <w:szCs w:val="28"/>
        </w:rPr>
        <w:t>of</w:t>
      </w:r>
      <w:r w:rsidR="00162D07" w:rsidRPr="00A07ACD">
        <w:rPr>
          <w:sz w:val="28"/>
          <w:szCs w:val="28"/>
        </w:rPr>
        <w:t xml:space="preserve"> </w:t>
      </w:r>
      <w:r w:rsidRPr="00A07ACD">
        <w:rPr>
          <w:sz w:val="28"/>
          <w:szCs w:val="28"/>
        </w:rPr>
        <w:t>information.</w:t>
      </w:r>
      <w:r w:rsidR="00162D07" w:rsidRPr="00A07ACD">
        <w:rPr>
          <w:sz w:val="28"/>
          <w:szCs w:val="28"/>
        </w:rPr>
        <w:t xml:space="preserve"> A</w:t>
      </w:r>
      <w:r w:rsidRPr="00A07ACD">
        <w:rPr>
          <w:sz w:val="28"/>
          <w:szCs w:val="28"/>
        </w:rPr>
        <w:t>s</w:t>
      </w:r>
      <w:r w:rsidR="00162D07" w:rsidRPr="00A07ACD">
        <w:rPr>
          <w:sz w:val="28"/>
          <w:szCs w:val="28"/>
        </w:rPr>
        <w:t xml:space="preserve"> </w:t>
      </w:r>
      <w:r w:rsidRPr="00A07ACD">
        <w:rPr>
          <w:sz w:val="28"/>
          <w:szCs w:val="28"/>
        </w:rPr>
        <w:t>been</w:t>
      </w:r>
      <w:r w:rsidR="00162D07" w:rsidRPr="00A07ACD">
        <w:rPr>
          <w:sz w:val="28"/>
          <w:szCs w:val="28"/>
        </w:rPr>
        <w:t xml:space="preserve"> </w:t>
      </w:r>
      <w:r w:rsidRPr="00A07ACD">
        <w:rPr>
          <w:sz w:val="28"/>
          <w:szCs w:val="28"/>
        </w:rPr>
        <w:t>estimated</w:t>
      </w:r>
      <w:r w:rsidR="00162D07" w:rsidRPr="00A07ACD">
        <w:rPr>
          <w:sz w:val="28"/>
          <w:szCs w:val="28"/>
        </w:rPr>
        <w:t xml:space="preserve"> </w:t>
      </w:r>
      <w:r w:rsidRPr="00A07ACD">
        <w:rPr>
          <w:sz w:val="28"/>
          <w:szCs w:val="28"/>
        </w:rPr>
        <w:t>that</w:t>
      </w:r>
      <w:r w:rsidR="00162D07" w:rsidRPr="00A07ACD">
        <w:rPr>
          <w:sz w:val="28"/>
          <w:szCs w:val="28"/>
        </w:rPr>
        <w:t xml:space="preserve"> </w:t>
      </w:r>
      <w:r w:rsidRPr="00A07ACD">
        <w:rPr>
          <w:sz w:val="28"/>
          <w:szCs w:val="28"/>
        </w:rPr>
        <w:t>in</w:t>
      </w:r>
      <w:r w:rsidR="00162D07" w:rsidRPr="00A07ACD">
        <w:rPr>
          <w:sz w:val="28"/>
          <w:szCs w:val="28"/>
        </w:rPr>
        <w:t xml:space="preserve"> </w:t>
      </w:r>
      <w:r w:rsidRPr="00A07ACD">
        <w:rPr>
          <w:sz w:val="28"/>
          <w:szCs w:val="28"/>
        </w:rPr>
        <w:t>an</w:t>
      </w:r>
      <w:r w:rsidR="00162D07" w:rsidRPr="00A07ACD">
        <w:rPr>
          <w:sz w:val="28"/>
          <w:szCs w:val="28"/>
        </w:rPr>
        <w:t xml:space="preserve"> organization </w:t>
      </w:r>
      <w:r w:rsidRPr="00A07ACD">
        <w:rPr>
          <w:sz w:val="28"/>
          <w:szCs w:val="28"/>
        </w:rPr>
        <w:t>un</w:t>
      </w:r>
      <w:r w:rsidR="00162D07" w:rsidRPr="00A07ACD">
        <w:rPr>
          <w:sz w:val="28"/>
          <w:szCs w:val="28"/>
        </w:rPr>
        <w:t>i</w:t>
      </w:r>
      <w:r w:rsidRPr="00A07ACD">
        <w:rPr>
          <w:sz w:val="28"/>
          <w:szCs w:val="28"/>
        </w:rPr>
        <w:t>ts</w:t>
      </w:r>
      <w:r w:rsidR="00162D07" w:rsidRPr="00A07ACD">
        <w:rPr>
          <w:sz w:val="28"/>
          <w:szCs w:val="28"/>
        </w:rPr>
        <w:t xml:space="preserve"> </w:t>
      </w:r>
      <w:r w:rsidRPr="00A07ACD">
        <w:rPr>
          <w:sz w:val="28"/>
          <w:szCs w:val="28"/>
        </w:rPr>
        <w:t>’record</w:t>
      </w:r>
      <w:r w:rsidR="00162D07" w:rsidRPr="00A07ACD">
        <w:rPr>
          <w:sz w:val="28"/>
          <w:szCs w:val="28"/>
        </w:rPr>
        <w:t xml:space="preserve"> </w:t>
      </w:r>
      <w:r w:rsidRPr="00A07ACD">
        <w:rPr>
          <w:sz w:val="28"/>
          <w:szCs w:val="28"/>
        </w:rPr>
        <w:t>and</w:t>
      </w:r>
      <w:r w:rsidR="00162D07" w:rsidRPr="00A07ACD">
        <w:rPr>
          <w:sz w:val="28"/>
          <w:szCs w:val="28"/>
        </w:rPr>
        <w:t xml:space="preserve"> </w:t>
      </w:r>
      <w:r w:rsidRPr="00A07ACD">
        <w:rPr>
          <w:sz w:val="28"/>
          <w:szCs w:val="28"/>
        </w:rPr>
        <w:t>examination</w:t>
      </w:r>
      <w:r w:rsidR="00162D07" w:rsidRPr="00A07ACD">
        <w:rPr>
          <w:sz w:val="28"/>
          <w:szCs w:val="28"/>
        </w:rPr>
        <w:t xml:space="preserve"> </w:t>
      </w:r>
      <w:r w:rsidRPr="00A07ACD">
        <w:rPr>
          <w:sz w:val="28"/>
          <w:szCs w:val="28"/>
        </w:rPr>
        <w:t>data.</w:t>
      </w:r>
      <w:r w:rsidR="00162D07" w:rsidRPr="00A07ACD">
        <w:rPr>
          <w:sz w:val="28"/>
          <w:szCs w:val="28"/>
        </w:rPr>
        <w:t xml:space="preserve"> </w:t>
      </w:r>
      <w:r w:rsidRPr="00A07ACD">
        <w:rPr>
          <w:sz w:val="28"/>
          <w:szCs w:val="28"/>
        </w:rPr>
        <w:t>Student</w:t>
      </w:r>
      <w:r w:rsidR="00162D07" w:rsidRPr="00A07ACD">
        <w:rPr>
          <w:sz w:val="28"/>
          <w:szCs w:val="28"/>
        </w:rPr>
        <w:t xml:space="preserve"> </w:t>
      </w:r>
      <w:r w:rsidRPr="00A07ACD">
        <w:rPr>
          <w:sz w:val="28"/>
          <w:szCs w:val="28"/>
        </w:rPr>
        <w:t>information,</w:t>
      </w:r>
      <w:r w:rsidR="00162D07" w:rsidRPr="00A07ACD">
        <w:rPr>
          <w:sz w:val="28"/>
          <w:szCs w:val="28"/>
        </w:rPr>
        <w:t xml:space="preserve"> </w:t>
      </w:r>
      <w:r w:rsidRPr="00A07ACD">
        <w:rPr>
          <w:sz w:val="28"/>
          <w:szCs w:val="28"/>
        </w:rPr>
        <w:t>if</w:t>
      </w:r>
      <w:r w:rsidR="00162D07" w:rsidRPr="00A07ACD">
        <w:rPr>
          <w:sz w:val="28"/>
          <w:szCs w:val="28"/>
        </w:rPr>
        <w:t xml:space="preserve"> </w:t>
      </w:r>
      <w:r w:rsidRPr="00A07ACD">
        <w:rPr>
          <w:sz w:val="28"/>
          <w:szCs w:val="28"/>
        </w:rPr>
        <w:lastRenderedPageBreak/>
        <w:t>not</w:t>
      </w:r>
      <w:r w:rsidR="00162D07" w:rsidRPr="00A07ACD">
        <w:rPr>
          <w:sz w:val="28"/>
          <w:szCs w:val="28"/>
        </w:rPr>
        <w:t xml:space="preserve"> </w:t>
      </w:r>
      <w:r w:rsidRPr="00A07ACD">
        <w:rPr>
          <w:sz w:val="28"/>
          <w:szCs w:val="28"/>
        </w:rPr>
        <w:t>properly</w:t>
      </w:r>
      <w:r w:rsidR="00162D07" w:rsidRPr="00A07ACD">
        <w:rPr>
          <w:sz w:val="28"/>
          <w:szCs w:val="28"/>
        </w:rPr>
        <w:t xml:space="preserve"> </w:t>
      </w:r>
      <w:r w:rsidRPr="00A07ACD">
        <w:rPr>
          <w:sz w:val="28"/>
          <w:szCs w:val="28"/>
        </w:rPr>
        <w:t>created</w:t>
      </w:r>
      <w:r w:rsidR="00162D07" w:rsidRPr="00A07ACD">
        <w:rPr>
          <w:sz w:val="28"/>
          <w:szCs w:val="28"/>
        </w:rPr>
        <w:t xml:space="preserve"> </w:t>
      </w:r>
      <w:r w:rsidRPr="00A07ACD">
        <w:rPr>
          <w:sz w:val="28"/>
          <w:szCs w:val="28"/>
        </w:rPr>
        <w:t>and</w:t>
      </w:r>
      <w:r w:rsidR="00162D07" w:rsidRPr="00A07ACD">
        <w:rPr>
          <w:sz w:val="28"/>
          <w:szCs w:val="28"/>
        </w:rPr>
        <w:t xml:space="preserve"> </w:t>
      </w:r>
      <w:r w:rsidRPr="00A07ACD">
        <w:rPr>
          <w:sz w:val="28"/>
          <w:szCs w:val="28"/>
        </w:rPr>
        <w:t>stored,</w:t>
      </w:r>
      <w:r w:rsidR="00162D07" w:rsidRPr="00A07ACD">
        <w:rPr>
          <w:sz w:val="28"/>
          <w:szCs w:val="28"/>
        </w:rPr>
        <w:t xml:space="preserve"> </w:t>
      </w:r>
      <w:r w:rsidRPr="00A07ACD">
        <w:rPr>
          <w:sz w:val="28"/>
          <w:szCs w:val="28"/>
        </w:rPr>
        <w:t>will</w:t>
      </w:r>
      <w:r w:rsidR="00162D07" w:rsidRPr="00A07ACD">
        <w:rPr>
          <w:sz w:val="28"/>
          <w:szCs w:val="28"/>
        </w:rPr>
        <w:t xml:space="preserve"> </w:t>
      </w:r>
      <w:r w:rsidRPr="00A07ACD">
        <w:rPr>
          <w:sz w:val="28"/>
          <w:szCs w:val="28"/>
        </w:rPr>
        <w:t>cause</w:t>
      </w:r>
      <w:r w:rsidR="00162D07" w:rsidRPr="00A07ACD">
        <w:rPr>
          <w:sz w:val="28"/>
          <w:szCs w:val="28"/>
        </w:rPr>
        <w:t xml:space="preserve"> </w:t>
      </w:r>
      <w:r w:rsidRPr="00A07ACD">
        <w:rPr>
          <w:sz w:val="28"/>
          <w:szCs w:val="28"/>
        </w:rPr>
        <w:t>many</w:t>
      </w:r>
      <w:r w:rsidR="00162D07" w:rsidRPr="00A07ACD">
        <w:rPr>
          <w:sz w:val="28"/>
          <w:szCs w:val="28"/>
        </w:rPr>
        <w:t xml:space="preserve"> </w:t>
      </w:r>
      <w:r w:rsidRPr="00A07ACD">
        <w:rPr>
          <w:sz w:val="28"/>
          <w:szCs w:val="28"/>
        </w:rPr>
        <w:t>errors</w:t>
      </w:r>
      <w:r w:rsidR="00162D07" w:rsidRPr="00A07ACD">
        <w:rPr>
          <w:sz w:val="28"/>
          <w:szCs w:val="28"/>
        </w:rPr>
        <w:t xml:space="preserve"> </w:t>
      </w:r>
      <w:r w:rsidRPr="00A07ACD">
        <w:rPr>
          <w:sz w:val="28"/>
          <w:szCs w:val="28"/>
        </w:rPr>
        <w:t>in</w:t>
      </w:r>
      <w:r w:rsidR="00162D07" w:rsidRPr="00A07ACD">
        <w:rPr>
          <w:sz w:val="28"/>
          <w:szCs w:val="28"/>
        </w:rPr>
        <w:t xml:space="preserve"> </w:t>
      </w:r>
      <w:r w:rsidRPr="00A07ACD">
        <w:rPr>
          <w:sz w:val="28"/>
          <w:szCs w:val="28"/>
        </w:rPr>
        <w:t>usage</w:t>
      </w:r>
      <w:r w:rsidR="00162D07" w:rsidRPr="00A07ACD">
        <w:rPr>
          <w:sz w:val="28"/>
          <w:szCs w:val="28"/>
        </w:rPr>
        <w:t xml:space="preserve"> </w:t>
      </w:r>
      <w:r w:rsidRPr="00A07ACD">
        <w:rPr>
          <w:sz w:val="28"/>
          <w:szCs w:val="28"/>
        </w:rPr>
        <w:t>and</w:t>
      </w:r>
      <w:r w:rsidR="00162D07" w:rsidRPr="00A07ACD">
        <w:rPr>
          <w:sz w:val="28"/>
          <w:szCs w:val="28"/>
        </w:rPr>
        <w:t xml:space="preserve"> </w:t>
      </w:r>
      <w:r w:rsidRPr="00A07ACD">
        <w:rPr>
          <w:sz w:val="28"/>
          <w:szCs w:val="28"/>
        </w:rPr>
        <w:t>may</w:t>
      </w:r>
      <w:r w:rsidR="00162D07" w:rsidRPr="00A07ACD">
        <w:rPr>
          <w:sz w:val="28"/>
          <w:szCs w:val="28"/>
        </w:rPr>
        <w:t xml:space="preserve"> </w:t>
      </w:r>
      <w:r w:rsidRPr="00A07ACD">
        <w:rPr>
          <w:sz w:val="28"/>
          <w:szCs w:val="28"/>
        </w:rPr>
        <w:t>be</w:t>
      </w:r>
      <w:r w:rsidR="00162D07" w:rsidRPr="00A07ACD">
        <w:rPr>
          <w:sz w:val="28"/>
          <w:szCs w:val="28"/>
        </w:rPr>
        <w:t xml:space="preserve"> </w:t>
      </w:r>
      <w:r w:rsidRPr="00A07ACD">
        <w:rPr>
          <w:sz w:val="28"/>
          <w:szCs w:val="28"/>
        </w:rPr>
        <w:t>lacking</w:t>
      </w:r>
      <w:r w:rsidR="00162D07" w:rsidRPr="00A07ACD">
        <w:rPr>
          <w:sz w:val="28"/>
          <w:szCs w:val="28"/>
        </w:rPr>
        <w:t xml:space="preserve"> </w:t>
      </w:r>
      <w:r w:rsidRPr="00A07ACD">
        <w:rPr>
          <w:sz w:val="28"/>
          <w:szCs w:val="28"/>
        </w:rPr>
        <w:t>in</w:t>
      </w:r>
      <w:r w:rsidR="00162D07" w:rsidRPr="00A07ACD">
        <w:rPr>
          <w:sz w:val="28"/>
          <w:szCs w:val="28"/>
        </w:rPr>
        <w:t xml:space="preserve"> </w:t>
      </w:r>
      <w:r w:rsidRPr="00A07ACD">
        <w:rPr>
          <w:sz w:val="28"/>
          <w:szCs w:val="28"/>
        </w:rPr>
        <w:t>integrity.</w:t>
      </w:r>
    </w:p>
    <w:p w:rsidR="00673E88" w:rsidRPr="00A07ACD" w:rsidRDefault="00673E88" w:rsidP="00B809A6">
      <w:pPr>
        <w:rPr>
          <w:sz w:val="28"/>
          <w:szCs w:val="28"/>
        </w:rPr>
      </w:pPr>
    </w:p>
    <w:p w:rsidR="00673E88" w:rsidRPr="0070553D" w:rsidRDefault="00174341" w:rsidP="00B809A6">
      <w:pPr>
        <w:rPr>
          <w:b/>
          <w:sz w:val="28"/>
          <w:szCs w:val="28"/>
        </w:rPr>
      </w:pPr>
      <w:r w:rsidRPr="0070553D">
        <w:rPr>
          <w:rFonts w:eastAsia="Arial"/>
          <w:b/>
          <w:sz w:val="28"/>
          <w:szCs w:val="28"/>
        </w:rPr>
        <w:t>2.2.3</w:t>
      </w:r>
      <w:r w:rsidR="00095609" w:rsidRPr="0070553D">
        <w:rPr>
          <w:rFonts w:eastAsia="Arial"/>
          <w:b/>
          <w:sz w:val="28"/>
          <w:szCs w:val="28"/>
        </w:rPr>
        <w:t xml:space="preserve"> </w:t>
      </w:r>
      <w:r w:rsidRPr="0070553D">
        <w:rPr>
          <w:rFonts w:eastAsia="Arial"/>
          <w:b/>
          <w:sz w:val="28"/>
          <w:szCs w:val="28"/>
        </w:rPr>
        <w:t>Course</w:t>
      </w:r>
      <w:r w:rsidR="00162D07" w:rsidRPr="0070553D">
        <w:rPr>
          <w:rFonts w:eastAsia="Arial"/>
          <w:b/>
          <w:sz w:val="28"/>
          <w:szCs w:val="28"/>
        </w:rPr>
        <w:t xml:space="preserve"> </w:t>
      </w:r>
      <w:r w:rsidRPr="0070553D">
        <w:rPr>
          <w:rFonts w:eastAsia="Arial"/>
          <w:b/>
          <w:sz w:val="28"/>
          <w:szCs w:val="28"/>
        </w:rPr>
        <w:t>Registration</w:t>
      </w:r>
      <w:r w:rsidR="00162D07" w:rsidRPr="0070553D">
        <w:rPr>
          <w:rFonts w:eastAsia="Arial"/>
          <w:b/>
          <w:sz w:val="28"/>
          <w:szCs w:val="28"/>
        </w:rPr>
        <w:t xml:space="preserve"> </w:t>
      </w:r>
      <w:r w:rsidRPr="0070553D">
        <w:rPr>
          <w:rFonts w:eastAsia="Arial"/>
          <w:b/>
          <w:sz w:val="28"/>
          <w:szCs w:val="28"/>
        </w:rPr>
        <w:t>and</w:t>
      </w:r>
      <w:r w:rsidR="00162D07" w:rsidRPr="0070553D">
        <w:rPr>
          <w:rFonts w:eastAsia="Arial"/>
          <w:b/>
          <w:sz w:val="28"/>
          <w:szCs w:val="28"/>
        </w:rPr>
        <w:t xml:space="preserve"> </w:t>
      </w:r>
      <w:r w:rsidRPr="0070553D">
        <w:rPr>
          <w:rFonts w:eastAsia="Arial"/>
          <w:b/>
          <w:sz w:val="28"/>
          <w:szCs w:val="28"/>
        </w:rPr>
        <w:t>Examination</w:t>
      </w:r>
      <w:r w:rsidR="00162D07" w:rsidRPr="0070553D">
        <w:rPr>
          <w:rFonts w:eastAsia="Arial"/>
          <w:b/>
          <w:sz w:val="28"/>
          <w:szCs w:val="28"/>
        </w:rPr>
        <w:t xml:space="preserve"> </w:t>
      </w:r>
      <w:r w:rsidRPr="0070553D">
        <w:rPr>
          <w:rFonts w:eastAsia="Arial"/>
          <w:b/>
          <w:sz w:val="28"/>
          <w:szCs w:val="28"/>
        </w:rPr>
        <w:t>Result</w:t>
      </w:r>
      <w:r w:rsidR="00162D07" w:rsidRPr="0070553D">
        <w:rPr>
          <w:rFonts w:eastAsia="Arial"/>
          <w:b/>
          <w:sz w:val="28"/>
          <w:szCs w:val="28"/>
        </w:rPr>
        <w:t xml:space="preserve"> </w:t>
      </w:r>
      <w:r w:rsidRPr="0070553D">
        <w:rPr>
          <w:rFonts w:eastAsia="Arial"/>
          <w:b/>
          <w:sz w:val="28"/>
          <w:szCs w:val="28"/>
        </w:rPr>
        <w:t>Processing</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Course</w:t>
      </w:r>
      <w:r w:rsidR="00162D07" w:rsidRPr="00A07ACD">
        <w:rPr>
          <w:sz w:val="28"/>
          <w:szCs w:val="28"/>
        </w:rPr>
        <w:t xml:space="preserve"> </w:t>
      </w:r>
      <w:r w:rsidRPr="00A07ACD">
        <w:rPr>
          <w:sz w:val="28"/>
          <w:szCs w:val="28"/>
        </w:rPr>
        <w:t>registration</w:t>
      </w:r>
      <w:r w:rsidR="00162D07" w:rsidRPr="00A07ACD">
        <w:rPr>
          <w:sz w:val="28"/>
          <w:szCs w:val="28"/>
        </w:rPr>
        <w:t xml:space="preserve"> </w:t>
      </w:r>
      <w:r w:rsidRPr="00A07ACD">
        <w:rPr>
          <w:sz w:val="28"/>
          <w:szCs w:val="28"/>
        </w:rPr>
        <w:t>is</w:t>
      </w:r>
      <w:r w:rsidR="00162D07" w:rsidRPr="00A07ACD">
        <w:rPr>
          <w:sz w:val="28"/>
          <w:szCs w:val="28"/>
        </w:rPr>
        <w:t xml:space="preserve"> </w:t>
      </w:r>
      <w:r w:rsidRPr="00A07ACD">
        <w:rPr>
          <w:sz w:val="28"/>
          <w:szCs w:val="28"/>
        </w:rPr>
        <w:t>a</w:t>
      </w:r>
      <w:r w:rsidR="00162D07" w:rsidRPr="00A07ACD">
        <w:rPr>
          <w:sz w:val="28"/>
          <w:szCs w:val="28"/>
        </w:rPr>
        <w:t xml:space="preserve"> </w:t>
      </w:r>
      <w:r w:rsidRPr="00A07ACD">
        <w:rPr>
          <w:sz w:val="28"/>
          <w:szCs w:val="28"/>
        </w:rPr>
        <w:t>process</w:t>
      </w:r>
      <w:r w:rsidR="00162D07" w:rsidRPr="00A07ACD">
        <w:rPr>
          <w:sz w:val="28"/>
          <w:szCs w:val="28"/>
        </w:rPr>
        <w:t xml:space="preserve"> </w:t>
      </w:r>
      <w:r w:rsidRPr="00A07ACD">
        <w:rPr>
          <w:sz w:val="28"/>
          <w:szCs w:val="28"/>
        </w:rPr>
        <w:t>in</w:t>
      </w:r>
      <w:r w:rsidR="00162D07" w:rsidRPr="00A07ACD">
        <w:rPr>
          <w:sz w:val="28"/>
          <w:szCs w:val="28"/>
        </w:rPr>
        <w:t xml:space="preserve"> </w:t>
      </w:r>
      <w:r w:rsidRPr="00A07ACD">
        <w:rPr>
          <w:sz w:val="28"/>
          <w:szCs w:val="28"/>
        </w:rPr>
        <w:t>which</w:t>
      </w:r>
      <w:r w:rsidR="00162D07" w:rsidRPr="00A07ACD">
        <w:rPr>
          <w:sz w:val="28"/>
          <w:szCs w:val="28"/>
        </w:rPr>
        <w:t xml:space="preserve"> </w:t>
      </w:r>
      <w:r w:rsidRPr="00A07ACD">
        <w:rPr>
          <w:sz w:val="28"/>
          <w:szCs w:val="28"/>
        </w:rPr>
        <w:t>student</w:t>
      </w:r>
      <w:r w:rsidR="00162D07" w:rsidRPr="00A07ACD">
        <w:rPr>
          <w:sz w:val="28"/>
          <w:szCs w:val="28"/>
        </w:rPr>
        <w:t xml:space="preserve"> </w:t>
      </w:r>
      <w:r w:rsidRPr="00A07ACD">
        <w:rPr>
          <w:sz w:val="28"/>
          <w:szCs w:val="28"/>
        </w:rPr>
        <w:t>s</w:t>
      </w:r>
      <w:r w:rsidR="00162D07" w:rsidRPr="00A07ACD">
        <w:rPr>
          <w:sz w:val="28"/>
          <w:szCs w:val="28"/>
        </w:rPr>
        <w:t xml:space="preserve"> </w:t>
      </w:r>
      <w:r w:rsidRPr="00A07ACD">
        <w:rPr>
          <w:sz w:val="28"/>
          <w:szCs w:val="28"/>
        </w:rPr>
        <w:t>upon</w:t>
      </w:r>
      <w:r w:rsidR="00162D07" w:rsidRPr="00A07ACD">
        <w:rPr>
          <w:sz w:val="28"/>
          <w:szCs w:val="28"/>
        </w:rPr>
        <w:t xml:space="preserve"> </w:t>
      </w:r>
      <w:r w:rsidRPr="00A07ACD">
        <w:rPr>
          <w:sz w:val="28"/>
          <w:szCs w:val="28"/>
        </w:rPr>
        <w:t>resumption</w:t>
      </w:r>
      <w:r w:rsidR="00162D07" w:rsidRPr="00A07ACD">
        <w:rPr>
          <w:sz w:val="28"/>
          <w:szCs w:val="28"/>
        </w:rPr>
        <w:t xml:space="preserve"> </w:t>
      </w:r>
      <w:r w:rsidRPr="00A07ACD">
        <w:rPr>
          <w:sz w:val="28"/>
          <w:szCs w:val="28"/>
        </w:rPr>
        <w:t>and</w:t>
      </w:r>
      <w:r w:rsidR="00162D07" w:rsidRPr="00A07ACD">
        <w:rPr>
          <w:sz w:val="28"/>
          <w:szCs w:val="28"/>
        </w:rPr>
        <w:t xml:space="preserve"> registration proceeds </w:t>
      </w:r>
      <w:r w:rsidRPr="00A07ACD">
        <w:rPr>
          <w:sz w:val="28"/>
          <w:szCs w:val="28"/>
        </w:rPr>
        <w:t>to</w:t>
      </w:r>
      <w:r w:rsidR="00162D07" w:rsidRPr="00A07ACD">
        <w:rPr>
          <w:sz w:val="28"/>
          <w:szCs w:val="28"/>
        </w:rPr>
        <w:t xml:space="preserve"> </w:t>
      </w:r>
      <w:r w:rsidRPr="00A07ACD">
        <w:rPr>
          <w:sz w:val="28"/>
          <w:szCs w:val="28"/>
        </w:rPr>
        <w:t>register</w:t>
      </w:r>
      <w:r w:rsidR="00162D07" w:rsidRPr="00A07ACD">
        <w:rPr>
          <w:sz w:val="28"/>
          <w:szCs w:val="28"/>
        </w:rPr>
        <w:t xml:space="preserve"> </w:t>
      </w:r>
      <w:r w:rsidRPr="00A07ACD">
        <w:rPr>
          <w:sz w:val="28"/>
          <w:szCs w:val="28"/>
        </w:rPr>
        <w:t>for</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courses</w:t>
      </w:r>
      <w:r w:rsidR="00162D07" w:rsidRPr="00A07ACD">
        <w:rPr>
          <w:sz w:val="28"/>
          <w:szCs w:val="28"/>
        </w:rPr>
        <w:t xml:space="preserve"> </w:t>
      </w:r>
      <w:r w:rsidRPr="00A07ACD">
        <w:rPr>
          <w:sz w:val="28"/>
          <w:szCs w:val="28"/>
        </w:rPr>
        <w:t>required</w:t>
      </w:r>
      <w:r w:rsidR="00162D07" w:rsidRPr="00A07ACD">
        <w:rPr>
          <w:sz w:val="28"/>
          <w:szCs w:val="28"/>
        </w:rPr>
        <w:t xml:space="preserve"> </w:t>
      </w:r>
      <w:r w:rsidRPr="00A07ACD">
        <w:rPr>
          <w:sz w:val="28"/>
          <w:szCs w:val="28"/>
        </w:rPr>
        <w:t>of</w:t>
      </w:r>
      <w:r w:rsidR="00162D07" w:rsidRPr="00A07ACD">
        <w:rPr>
          <w:sz w:val="28"/>
          <w:szCs w:val="28"/>
        </w:rPr>
        <w:t xml:space="preserve"> </w:t>
      </w:r>
      <w:r w:rsidRPr="00A07ACD">
        <w:rPr>
          <w:sz w:val="28"/>
          <w:szCs w:val="28"/>
        </w:rPr>
        <w:t>them</w:t>
      </w:r>
      <w:r w:rsidR="00162D07" w:rsidRPr="00A07ACD">
        <w:rPr>
          <w:sz w:val="28"/>
          <w:szCs w:val="28"/>
        </w:rPr>
        <w:t xml:space="preserve"> </w:t>
      </w:r>
      <w:r w:rsidRPr="00A07ACD">
        <w:rPr>
          <w:sz w:val="28"/>
          <w:szCs w:val="28"/>
        </w:rPr>
        <w:t>for</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semester.</w:t>
      </w:r>
      <w:r w:rsidR="00162D07" w:rsidRPr="00A07ACD">
        <w:rPr>
          <w:sz w:val="28"/>
          <w:szCs w:val="28"/>
        </w:rPr>
        <w:t xml:space="preserve"> </w:t>
      </w:r>
      <w:r w:rsidRPr="00A07ACD">
        <w:rPr>
          <w:sz w:val="28"/>
          <w:szCs w:val="28"/>
        </w:rPr>
        <w:t>This</w:t>
      </w:r>
      <w:r w:rsidR="00162D07" w:rsidRPr="00A07ACD">
        <w:rPr>
          <w:sz w:val="28"/>
          <w:szCs w:val="28"/>
        </w:rPr>
        <w:t xml:space="preserve"> </w:t>
      </w:r>
      <w:r w:rsidRPr="00A07ACD">
        <w:rPr>
          <w:sz w:val="28"/>
          <w:szCs w:val="28"/>
        </w:rPr>
        <w:t>gives</w:t>
      </w:r>
      <w:r w:rsidR="00162D07" w:rsidRPr="00A07ACD">
        <w:rPr>
          <w:sz w:val="28"/>
          <w:szCs w:val="28"/>
        </w:rPr>
        <w:t xml:space="preserve"> availed </w:t>
      </w:r>
      <w:r w:rsidRPr="00A07ACD">
        <w:rPr>
          <w:sz w:val="28"/>
          <w:szCs w:val="28"/>
        </w:rPr>
        <w:t>definition</w:t>
      </w:r>
      <w:r w:rsidR="00162D07" w:rsidRPr="00A07ACD">
        <w:rPr>
          <w:sz w:val="28"/>
          <w:szCs w:val="28"/>
        </w:rPr>
        <w:t xml:space="preserve"> </w:t>
      </w:r>
      <w:r w:rsidRPr="00A07ACD">
        <w:rPr>
          <w:sz w:val="28"/>
          <w:szCs w:val="28"/>
        </w:rPr>
        <w:t>of</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area</w:t>
      </w:r>
      <w:r w:rsidR="00162D07" w:rsidRPr="00A07ACD">
        <w:rPr>
          <w:sz w:val="28"/>
          <w:szCs w:val="28"/>
        </w:rPr>
        <w:t xml:space="preserve"> </w:t>
      </w:r>
      <w:r w:rsidRPr="00A07ACD">
        <w:rPr>
          <w:sz w:val="28"/>
          <w:szCs w:val="28"/>
        </w:rPr>
        <w:t>of</w:t>
      </w:r>
      <w:r w:rsidR="00162D07" w:rsidRPr="00A07ACD">
        <w:rPr>
          <w:sz w:val="28"/>
          <w:szCs w:val="28"/>
        </w:rPr>
        <w:t xml:space="preserve"> </w:t>
      </w:r>
      <w:r w:rsidRPr="00A07ACD">
        <w:rPr>
          <w:sz w:val="28"/>
          <w:szCs w:val="28"/>
        </w:rPr>
        <w:t>study</w:t>
      </w:r>
      <w:r w:rsidR="00162D07" w:rsidRPr="00A07ACD">
        <w:rPr>
          <w:sz w:val="28"/>
          <w:szCs w:val="28"/>
        </w:rPr>
        <w:t xml:space="preserve"> </w:t>
      </w:r>
      <w:r w:rsidRPr="00A07ACD">
        <w:rPr>
          <w:sz w:val="28"/>
          <w:szCs w:val="28"/>
        </w:rPr>
        <w:t>and</w:t>
      </w:r>
      <w:r w:rsidR="00162D07" w:rsidRPr="00A07ACD">
        <w:rPr>
          <w:sz w:val="28"/>
          <w:szCs w:val="28"/>
        </w:rPr>
        <w:t xml:space="preserve"> </w:t>
      </w:r>
      <w:r w:rsidRPr="00A07ACD">
        <w:rPr>
          <w:sz w:val="28"/>
          <w:szCs w:val="28"/>
        </w:rPr>
        <w:t>the</w:t>
      </w:r>
      <w:r w:rsidR="00162D07" w:rsidRPr="00A07ACD">
        <w:rPr>
          <w:sz w:val="28"/>
          <w:szCs w:val="28"/>
        </w:rPr>
        <w:t xml:space="preserve"> </w:t>
      </w:r>
      <w:r w:rsidR="007630A3" w:rsidRPr="00A07ACD">
        <w:rPr>
          <w:sz w:val="28"/>
          <w:szCs w:val="28"/>
        </w:rPr>
        <w:t>student’s</w:t>
      </w:r>
      <w:r w:rsidR="00162D07" w:rsidRPr="00A07ACD">
        <w:rPr>
          <w:sz w:val="28"/>
          <w:szCs w:val="28"/>
        </w:rPr>
        <w:t xml:space="preserve"> </w:t>
      </w:r>
      <w:r w:rsidRPr="00A07ACD">
        <w:rPr>
          <w:sz w:val="28"/>
          <w:szCs w:val="28"/>
        </w:rPr>
        <w:t>academic</w:t>
      </w:r>
      <w:r w:rsidR="00162D07" w:rsidRPr="00A07ACD">
        <w:rPr>
          <w:sz w:val="28"/>
          <w:szCs w:val="28"/>
        </w:rPr>
        <w:t xml:space="preserve"> </w:t>
      </w:r>
      <w:r w:rsidRPr="00A07ACD">
        <w:rPr>
          <w:sz w:val="28"/>
          <w:szCs w:val="28"/>
        </w:rPr>
        <w:t>activities.</w:t>
      </w:r>
      <w:r w:rsidR="001C51A7" w:rsidRPr="00A07ACD">
        <w:rPr>
          <w:sz w:val="28"/>
          <w:szCs w:val="28"/>
        </w:rPr>
        <w:t xml:space="preserve"> </w:t>
      </w:r>
      <w:r w:rsidRPr="00A07ACD">
        <w:rPr>
          <w:sz w:val="28"/>
          <w:szCs w:val="28"/>
        </w:rPr>
        <w:t>Result</w:t>
      </w:r>
      <w:r w:rsidR="00162D07" w:rsidRPr="00A07ACD">
        <w:rPr>
          <w:sz w:val="28"/>
          <w:szCs w:val="28"/>
        </w:rPr>
        <w:t xml:space="preserve"> </w:t>
      </w:r>
      <w:r w:rsidRPr="00A07ACD">
        <w:rPr>
          <w:sz w:val="28"/>
          <w:szCs w:val="28"/>
        </w:rPr>
        <w:t>processing</w:t>
      </w:r>
      <w:r w:rsidR="00162D07" w:rsidRPr="00A07ACD">
        <w:rPr>
          <w:sz w:val="28"/>
          <w:szCs w:val="28"/>
        </w:rPr>
        <w:t xml:space="preserve"> </w:t>
      </w:r>
      <w:r w:rsidRPr="00A07ACD">
        <w:rPr>
          <w:sz w:val="28"/>
          <w:szCs w:val="28"/>
        </w:rPr>
        <w:t>is</w:t>
      </w:r>
      <w:r w:rsidR="00162D07" w:rsidRPr="00A07ACD">
        <w:rPr>
          <w:sz w:val="28"/>
          <w:szCs w:val="28"/>
        </w:rPr>
        <w:t xml:space="preserve"> </w:t>
      </w:r>
      <w:r w:rsidRPr="00A07ACD">
        <w:rPr>
          <w:sz w:val="28"/>
          <w:szCs w:val="28"/>
        </w:rPr>
        <w:t>a</w:t>
      </w:r>
      <w:r w:rsidR="00162D07" w:rsidRPr="00A07ACD">
        <w:rPr>
          <w:sz w:val="28"/>
          <w:szCs w:val="28"/>
        </w:rPr>
        <w:t xml:space="preserve"> </w:t>
      </w:r>
      <w:r w:rsidRPr="00A07ACD">
        <w:rPr>
          <w:sz w:val="28"/>
          <w:szCs w:val="28"/>
        </w:rPr>
        <w:t>process</w:t>
      </w:r>
      <w:r w:rsidR="00162D07" w:rsidRPr="00A07ACD">
        <w:rPr>
          <w:sz w:val="28"/>
          <w:szCs w:val="28"/>
        </w:rPr>
        <w:t xml:space="preserve"> </w:t>
      </w:r>
      <w:r w:rsidRPr="00A07ACD">
        <w:rPr>
          <w:sz w:val="28"/>
          <w:szCs w:val="28"/>
        </w:rPr>
        <w:t>by</w:t>
      </w:r>
      <w:r w:rsidR="00162D07" w:rsidRPr="00A07ACD">
        <w:rPr>
          <w:sz w:val="28"/>
          <w:szCs w:val="28"/>
        </w:rPr>
        <w:t xml:space="preserve"> </w:t>
      </w:r>
      <w:r w:rsidRPr="00A07ACD">
        <w:rPr>
          <w:sz w:val="28"/>
          <w:szCs w:val="28"/>
        </w:rPr>
        <w:t>which</w:t>
      </w:r>
      <w:r w:rsidR="00162D07" w:rsidRPr="00A07ACD">
        <w:rPr>
          <w:sz w:val="28"/>
          <w:szCs w:val="28"/>
        </w:rPr>
        <w:t xml:space="preserve"> </w:t>
      </w:r>
      <w:r w:rsidRPr="00A07ACD">
        <w:rPr>
          <w:sz w:val="28"/>
          <w:szCs w:val="28"/>
        </w:rPr>
        <w:t>students</w:t>
      </w:r>
      <w:r w:rsidR="00162D07" w:rsidRPr="00A07ACD">
        <w:rPr>
          <w:sz w:val="28"/>
          <w:szCs w:val="28"/>
        </w:rPr>
        <w:t xml:space="preserve"> </w:t>
      </w:r>
      <w:r w:rsidRPr="00A07ACD">
        <w:rPr>
          <w:sz w:val="28"/>
          <w:szCs w:val="28"/>
        </w:rPr>
        <w:t>will</w:t>
      </w:r>
      <w:r w:rsidR="00162D07" w:rsidRPr="00A07ACD">
        <w:rPr>
          <w:sz w:val="28"/>
          <w:szCs w:val="28"/>
        </w:rPr>
        <w:t xml:space="preserve"> </w:t>
      </w:r>
      <w:r w:rsidRPr="00A07ACD">
        <w:rPr>
          <w:sz w:val="28"/>
          <w:szCs w:val="28"/>
        </w:rPr>
        <w:t>be</w:t>
      </w:r>
      <w:r w:rsidR="00162D07" w:rsidRPr="00A07ACD">
        <w:rPr>
          <w:sz w:val="28"/>
          <w:szCs w:val="28"/>
        </w:rPr>
        <w:t xml:space="preserve"> </w:t>
      </w:r>
      <w:r w:rsidRPr="00A07ACD">
        <w:rPr>
          <w:sz w:val="28"/>
          <w:szCs w:val="28"/>
        </w:rPr>
        <w:t>examined</w:t>
      </w:r>
      <w:r w:rsidR="00162D07" w:rsidRPr="00A07ACD">
        <w:rPr>
          <w:sz w:val="28"/>
          <w:szCs w:val="28"/>
        </w:rPr>
        <w:t xml:space="preserve"> </w:t>
      </w:r>
      <w:r w:rsidRPr="00A07ACD">
        <w:rPr>
          <w:sz w:val="28"/>
          <w:szCs w:val="28"/>
        </w:rPr>
        <w:t>on</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courses</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y</w:t>
      </w:r>
      <w:r w:rsidR="00162D07" w:rsidRPr="00A07ACD">
        <w:rPr>
          <w:sz w:val="28"/>
          <w:szCs w:val="28"/>
        </w:rPr>
        <w:t xml:space="preserve"> </w:t>
      </w:r>
      <w:r w:rsidRPr="00A07ACD">
        <w:rPr>
          <w:sz w:val="28"/>
          <w:szCs w:val="28"/>
        </w:rPr>
        <w:t>registered</w:t>
      </w:r>
      <w:r w:rsidR="00162D07" w:rsidRPr="00A07ACD">
        <w:rPr>
          <w:sz w:val="28"/>
          <w:szCs w:val="28"/>
        </w:rPr>
        <w:t xml:space="preserve"> </w:t>
      </w:r>
      <w:r w:rsidRPr="00A07ACD">
        <w:rPr>
          <w:sz w:val="28"/>
          <w:szCs w:val="28"/>
        </w:rPr>
        <w:t>for</w:t>
      </w:r>
      <w:r w:rsidR="00162D07" w:rsidRPr="00A07ACD">
        <w:rPr>
          <w:sz w:val="28"/>
          <w:szCs w:val="28"/>
        </w:rPr>
        <w:t xml:space="preserve"> </w:t>
      </w:r>
      <w:r w:rsidRPr="00A07ACD">
        <w:rPr>
          <w:sz w:val="28"/>
          <w:szCs w:val="28"/>
        </w:rPr>
        <w:t>and</w:t>
      </w:r>
      <w:r w:rsidR="00162D07" w:rsidRPr="00A07ACD">
        <w:rPr>
          <w:sz w:val="28"/>
          <w:szCs w:val="28"/>
        </w:rPr>
        <w:t xml:space="preserve"> the </w:t>
      </w:r>
      <w:r w:rsidRPr="00A07ACD">
        <w:rPr>
          <w:sz w:val="28"/>
          <w:szCs w:val="28"/>
        </w:rPr>
        <w:t>result</w:t>
      </w:r>
      <w:r w:rsidR="00162D07" w:rsidRPr="00A07ACD">
        <w:rPr>
          <w:sz w:val="28"/>
          <w:szCs w:val="28"/>
        </w:rPr>
        <w:t xml:space="preserve"> </w:t>
      </w:r>
      <w:r w:rsidRPr="00A07ACD">
        <w:rPr>
          <w:sz w:val="28"/>
          <w:szCs w:val="28"/>
        </w:rPr>
        <w:t>will</w:t>
      </w:r>
      <w:r w:rsidR="00162D07" w:rsidRPr="00A07ACD">
        <w:rPr>
          <w:sz w:val="28"/>
          <w:szCs w:val="28"/>
        </w:rPr>
        <w:t xml:space="preserve"> </w:t>
      </w:r>
      <w:r w:rsidRPr="00A07ACD">
        <w:rPr>
          <w:sz w:val="28"/>
          <w:szCs w:val="28"/>
        </w:rPr>
        <w:t>be</w:t>
      </w:r>
      <w:r w:rsidR="00162D07" w:rsidRPr="00A07ACD">
        <w:rPr>
          <w:sz w:val="28"/>
          <w:szCs w:val="28"/>
        </w:rPr>
        <w:t xml:space="preserve"> </w:t>
      </w:r>
      <w:r w:rsidRPr="00A07ACD">
        <w:rPr>
          <w:sz w:val="28"/>
          <w:szCs w:val="28"/>
        </w:rPr>
        <w:t>produced</w:t>
      </w:r>
      <w:r w:rsidR="00162D07" w:rsidRPr="00A07ACD">
        <w:rPr>
          <w:sz w:val="28"/>
          <w:szCs w:val="28"/>
        </w:rPr>
        <w:t xml:space="preserve"> </w:t>
      </w:r>
      <w:r w:rsidRPr="00A07ACD">
        <w:rPr>
          <w:sz w:val="28"/>
          <w:szCs w:val="28"/>
        </w:rPr>
        <w:t>by</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examiner.</w:t>
      </w:r>
      <w:r w:rsidR="00162D07" w:rsidRPr="00A07ACD">
        <w:rPr>
          <w:sz w:val="28"/>
          <w:szCs w:val="28"/>
        </w:rPr>
        <w:t xml:space="preserve"> </w:t>
      </w:r>
      <w:r w:rsidRPr="00A07ACD">
        <w:rPr>
          <w:sz w:val="28"/>
          <w:szCs w:val="28"/>
        </w:rPr>
        <w:t>Worldwide,</w:t>
      </w:r>
      <w:r w:rsidR="00162D07" w:rsidRPr="00A07ACD">
        <w:rPr>
          <w:sz w:val="28"/>
          <w:szCs w:val="28"/>
        </w:rPr>
        <w:t xml:space="preserve"> </w:t>
      </w:r>
      <w:r w:rsidRPr="00A07ACD">
        <w:rPr>
          <w:sz w:val="28"/>
          <w:szCs w:val="28"/>
        </w:rPr>
        <w:t>it</w:t>
      </w:r>
      <w:r w:rsidR="00162D07" w:rsidRPr="00A07ACD">
        <w:rPr>
          <w:sz w:val="28"/>
          <w:szCs w:val="28"/>
        </w:rPr>
        <w:t xml:space="preserve"> </w:t>
      </w:r>
      <w:r w:rsidRPr="00A07ACD">
        <w:rPr>
          <w:sz w:val="28"/>
          <w:szCs w:val="28"/>
        </w:rPr>
        <w:t>is</w:t>
      </w:r>
      <w:r w:rsidR="00162D07" w:rsidRPr="00A07ACD">
        <w:rPr>
          <w:sz w:val="28"/>
          <w:szCs w:val="28"/>
        </w:rPr>
        <w:t xml:space="preserve"> </w:t>
      </w:r>
      <w:r w:rsidRPr="00A07ACD">
        <w:rPr>
          <w:sz w:val="28"/>
          <w:szCs w:val="28"/>
        </w:rPr>
        <w:t>known</w:t>
      </w:r>
      <w:r w:rsidR="00162D07" w:rsidRPr="00A07ACD">
        <w:rPr>
          <w:sz w:val="28"/>
          <w:szCs w:val="28"/>
        </w:rPr>
        <w:t xml:space="preserve"> </w:t>
      </w:r>
      <w:r w:rsidRPr="00A07ACD">
        <w:rPr>
          <w:sz w:val="28"/>
          <w:szCs w:val="28"/>
        </w:rPr>
        <w:t>that</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imbalance</w:t>
      </w:r>
      <w:r w:rsidR="00162D07" w:rsidRPr="00A07ACD">
        <w:rPr>
          <w:sz w:val="28"/>
          <w:szCs w:val="28"/>
        </w:rPr>
        <w:t xml:space="preserve"> </w:t>
      </w:r>
      <w:r w:rsidRPr="00A07ACD">
        <w:rPr>
          <w:sz w:val="28"/>
          <w:szCs w:val="28"/>
        </w:rPr>
        <w:t>between</w:t>
      </w:r>
      <w:r w:rsidR="00162D07" w:rsidRPr="00A07ACD">
        <w:rPr>
          <w:sz w:val="28"/>
          <w:szCs w:val="28"/>
        </w:rPr>
        <w:t xml:space="preserve"> </w:t>
      </w:r>
      <w:r w:rsidRPr="00A07ACD">
        <w:rPr>
          <w:sz w:val="28"/>
          <w:szCs w:val="28"/>
        </w:rPr>
        <w:t>manpower</w:t>
      </w:r>
      <w:r w:rsidR="00162D07" w:rsidRPr="00A07ACD">
        <w:rPr>
          <w:sz w:val="28"/>
          <w:szCs w:val="28"/>
        </w:rPr>
        <w:t xml:space="preserve"> </w:t>
      </w:r>
      <w:r w:rsidRPr="00A07ACD">
        <w:rPr>
          <w:sz w:val="28"/>
          <w:szCs w:val="28"/>
        </w:rPr>
        <w:t>availability</w:t>
      </w:r>
      <w:r w:rsidR="00162D07" w:rsidRPr="00A07ACD">
        <w:rPr>
          <w:sz w:val="28"/>
          <w:szCs w:val="28"/>
        </w:rPr>
        <w:t xml:space="preserve"> </w:t>
      </w:r>
      <w:r w:rsidRPr="00A07ACD">
        <w:rPr>
          <w:sz w:val="28"/>
          <w:szCs w:val="28"/>
        </w:rPr>
        <w:t>and</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magnitude</w:t>
      </w:r>
      <w:r w:rsidR="00162D07" w:rsidRPr="00A07ACD">
        <w:rPr>
          <w:sz w:val="28"/>
          <w:szCs w:val="28"/>
        </w:rPr>
        <w:t xml:space="preserve"> </w:t>
      </w:r>
      <w:r w:rsidRPr="00A07ACD">
        <w:rPr>
          <w:sz w:val="28"/>
          <w:szCs w:val="28"/>
        </w:rPr>
        <w:t>of</w:t>
      </w:r>
      <w:r w:rsidR="00162D07" w:rsidRPr="00A07ACD">
        <w:rPr>
          <w:sz w:val="28"/>
          <w:szCs w:val="28"/>
        </w:rPr>
        <w:t xml:space="preserve"> </w:t>
      </w:r>
      <w:r w:rsidRPr="00A07ACD">
        <w:rPr>
          <w:sz w:val="28"/>
          <w:szCs w:val="28"/>
        </w:rPr>
        <w:t>work</w:t>
      </w:r>
      <w:r w:rsidR="00162D07" w:rsidRPr="00A07ACD">
        <w:rPr>
          <w:sz w:val="28"/>
          <w:szCs w:val="28"/>
        </w:rPr>
        <w:t xml:space="preserve"> </w:t>
      </w:r>
      <w:r w:rsidRPr="00A07ACD">
        <w:rPr>
          <w:sz w:val="28"/>
          <w:szCs w:val="28"/>
        </w:rPr>
        <w:t>to</w:t>
      </w:r>
      <w:r w:rsidR="00162D07" w:rsidRPr="00A07ACD">
        <w:rPr>
          <w:sz w:val="28"/>
          <w:szCs w:val="28"/>
        </w:rPr>
        <w:t xml:space="preserve"> </w:t>
      </w:r>
      <w:r w:rsidRPr="00A07ACD">
        <w:rPr>
          <w:sz w:val="28"/>
          <w:szCs w:val="28"/>
        </w:rPr>
        <w:t>be</w:t>
      </w:r>
      <w:r w:rsidR="00162D07" w:rsidRPr="00A07ACD">
        <w:rPr>
          <w:sz w:val="28"/>
          <w:szCs w:val="28"/>
        </w:rPr>
        <w:t xml:space="preserve"> </w:t>
      </w:r>
      <w:r w:rsidRPr="00A07ACD">
        <w:rPr>
          <w:sz w:val="28"/>
          <w:szCs w:val="28"/>
        </w:rPr>
        <w:t>done</w:t>
      </w:r>
      <w:r w:rsidR="00162D07" w:rsidRPr="00A07ACD">
        <w:rPr>
          <w:sz w:val="28"/>
          <w:szCs w:val="28"/>
        </w:rPr>
        <w:t xml:space="preserve"> </w:t>
      </w:r>
      <w:r w:rsidRPr="00A07ACD">
        <w:rPr>
          <w:sz w:val="28"/>
          <w:szCs w:val="28"/>
        </w:rPr>
        <w:t>in</w:t>
      </w:r>
      <w:r w:rsidR="00162D07" w:rsidRPr="00A07ACD">
        <w:rPr>
          <w:sz w:val="28"/>
          <w:szCs w:val="28"/>
        </w:rPr>
        <w:t xml:space="preserve"> </w:t>
      </w:r>
      <w:r w:rsidRPr="00A07ACD">
        <w:rPr>
          <w:sz w:val="28"/>
          <w:szCs w:val="28"/>
        </w:rPr>
        <w:t>processing</w:t>
      </w:r>
      <w:r w:rsidR="00162D07" w:rsidRPr="00A07ACD">
        <w:rPr>
          <w:sz w:val="28"/>
          <w:szCs w:val="28"/>
        </w:rPr>
        <w:t xml:space="preserve"> </w:t>
      </w:r>
      <w:r w:rsidRPr="00A07ACD">
        <w:rPr>
          <w:sz w:val="28"/>
          <w:szCs w:val="28"/>
        </w:rPr>
        <w:t>examination</w:t>
      </w:r>
      <w:r w:rsidR="00162D07" w:rsidRPr="00A07ACD">
        <w:rPr>
          <w:sz w:val="28"/>
          <w:szCs w:val="28"/>
        </w:rPr>
        <w:t xml:space="preserve"> </w:t>
      </w:r>
      <w:r w:rsidRPr="00A07ACD">
        <w:rPr>
          <w:sz w:val="28"/>
          <w:szCs w:val="28"/>
        </w:rPr>
        <w:t>results,</w:t>
      </w:r>
      <w:r w:rsidR="00162D07" w:rsidRPr="00A07ACD">
        <w:rPr>
          <w:sz w:val="28"/>
          <w:szCs w:val="28"/>
        </w:rPr>
        <w:t xml:space="preserve"> </w:t>
      </w:r>
      <w:r w:rsidRPr="00A07ACD">
        <w:rPr>
          <w:sz w:val="28"/>
          <w:szCs w:val="28"/>
        </w:rPr>
        <w:t>leads</w:t>
      </w:r>
      <w:r w:rsidR="00162D07" w:rsidRPr="00A07ACD">
        <w:rPr>
          <w:sz w:val="28"/>
          <w:szCs w:val="28"/>
        </w:rPr>
        <w:t xml:space="preserve"> </w:t>
      </w:r>
      <w:r w:rsidRPr="00A07ACD">
        <w:rPr>
          <w:sz w:val="28"/>
          <w:szCs w:val="28"/>
        </w:rPr>
        <w:t>to</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delay</w:t>
      </w:r>
      <w:r w:rsidR="00162D07" w:rsidRPr="00A07ACD">
        <w:rPr>
          <w:sz w:val="28"/>
          <w:szCs w:val="28"/>
        </w:rPr>
        <w:t xml:space="preserve"> </w:t>
      </w:r>
      <w:r w:rsidRPr="00A07ACD">
        <w:rPr>
          <w:sz w:val="28"/>
          <w:szCs w:val="28"/>
        </w:rPr>
        <w:t>in</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declaration</w:t>
      </w:r>
      <w:r w:rsidR="00162D07" w:rsidRPr="00A07ACD">
        <w:rPr>
          <w:sz w:val="28"/>
          <w:szCs w:val="28"/>
        </w:rPr>
        <w:t xml:space="preserve"> </w:t>
      </w:r>
      <w:r w:rsidRPr="00A07ACD">
        <w:rPr>
          <w:sz w:val="28"/>
          <w:szCs w:val="28"/>
        </w:rPr>
        <w:t>of</w:t>
      </w:r>
      <w:r w:rsidR="00162D07" w:rsidRPr="00A07ACD">
        <w:rPr>
          <w:sz w:val="28"/>
          <w:szCs w:val="28"/>
        </w:rPr>
        <w:t xml:space="preserve"> </w:t>
      </w:r>
      <w:r w:rsidRPr="00A07ACD">
        <w:rPr>
          <w:sz w:val="28"/>
          <w:szCs w:val="28"/>
        </w:rPr>
        <w:t>examination</w:t>
      </w:r>
      <w:r w:rsidR="00162D07" w:rsidRPr="00A07ACD">
        <w:rPr>
          <w:sz w:val="28"/>
          <w:szCs w:val="28"/>
        </w:rPr>
        <w:t xml:space="preserve"> </w:t>
      </w:r>
      <w:r w:rsidRPr="00A07ACD">
        <w:rPr>
          <w:sz w:val="28"/>
          <w:szCs w:val="28"/>
        </w:rPr>
        <w:t>results.</w:t>
      </w:r>
      <w:r w:rsidR="00162D07" w:rsidRPr="00A07ACD">
        <w:rPr>
          <w:sz w:val="28"/>
          <w:szCs w:val="28"/>
        </w:rPr>
        <w:t xml:space="preserve"> </w:t>
      </w:r>
      <w:r w:rsidRPr="00A07ACD">
        <w:rPr>
          <w:sz w:val="28"/>
          <w:szCs w:val="28"/>
        </w:rPr>
        <w:t>An</w:t>
      </w:r>
      <w:r w:rsidR="00162D07" w:rsidRPr="00A07ACD">
        <w:rPr>
          <w:sz w:val="28"/>
          <w:szCs w:val="28"/>
        </w:rPr>
        <w:t xml:space="preserve"> </w:t>
      </w:r>
      <w:r w:rsidRPr="00A07ACD">
        <w:rPr>
          <w:sz w:val="28"/>
          <w:szCs w:val="28"/>
        </w:rPr>
        <w:t>effective</w:t>
      </w:r>
      <w:r w:rsidR="00162D07" w:rsidRPr="00A07ACD">
        <w:rPr>
          <w:sz w:val="28"/>
          <w:szCs w:val="28"/>
        </w:rPr>
        <w:t xml:space="preserve"> </w:t>
      </w:r>
      <w:r w:rsidRPr="00A07ACD">
        <w:rPr>
          <w:sz w:val="28"/>
          <w:szCs w:val="28"/>
        </w:rPr>
        <w:t>measure,</w:t>
      </w:r>
      <w:r w:rsidR="00162D07" w:rsidRPr="00A07ACD">
        <w:rPr>
          <w:sz w:val="28"/>
          <w:szCs w:val="28"/>
        </w:rPr>
        <w:t xml:space="preserve"> </w:t>
      </w:r>
      <w:r w:rsidRPr="00A07ACD">
        <w:rPr>
          <w:sz w:val="28"/>
          <w:szCs w:val="28"/>
        </w:rPr>
        <w:t>which</w:t>
      </w:r>
      <w:r w:rsidR="00162D07" w:rsidRPr="00A07ACD">
        <w:rPr>
          <w:sz w:val="28"/>
          <w:szCs w:val="28"/>
        </w:rPr>
        <w:t xml:space="preserve"> </w:t>
      </w:r>
      <w:r w:rsidRPr="00A07ACD">
        <w:rPr>
          <w:sz w:val="28"/>
          <w:szCs w:val="28"/>
        </w:rPr>
        <w:t>can</w:t>
      </w:r>
      <w:r w:rsidR="00162D07" w:rsidRPr="00A07ACD">
        <w:rPr>
          <w:sz w:val="28"/>
          <w:szCs w:val="28"/>
        </w:rPr>
        <w:t xml:space="preserve"> </w:t>
      </w:r>
      <w:r w:rsidRPr="00A07ACD">
        <w:rPr>
          <w:sz w:val="28"/>
          <w:szCs w:val="28"/>
        </w:rPr>
        <w:t>improve</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efficiency</w:t>
      </w:r>
      <w:r w:rsidR="00162D07" w:rsidRPr="00A07ACD">
        <w:rPr>
          <w:sz w:val="28"/>
          <w:szCs w:val="28"/>
        </w:rPr>
        <w:t xml:space="preserve"> </w:t>
      </w:r>
      <w:r w:rsidRPr="00A07ACD">
        <w:rPr>
          <w:sz w:val="28"/>
          <w:szCs w:val="28"/>
        </w:rPr>
        <w:t>of</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examination</w:t>
      </w:r>
      <w:r w:rsidR="00162D07" w:rsidRPr="00A07ACD">
        <w:rPr>
          <w:sz w:val="28"/>
          <w:szCs w:val="28"/>
        </w:rPr>
        <w:t xml:space="preserve"> </w:t>
      </w:r>
      <w:r w:rsidRPr="00A07ACD">
        <w:rPr>
          <w:sz w:val="28"/>
          <w:szCs w:val="28"/>
        </w:rPr>
        <w:t>result</w:t>
      </w:r>
      <w:r w:rsidR="00162D07" w:rsidRPr="00A07ACD">
        <w:rPr>
          <w:sz w:val="28"/>
          <w:szCs w:val="28"/>
        </w:rPr>
        <w:t xml:space="preserve"> </w:t>
      </w:r>
      <w:r w:rsidR="007630A3" w:rsidRPr="00A07ACD">
        <w:rPr>
          <w:sz w:val="28"/>
          <w:szCs w:val="28"/>
        </w:rPr>
        <w:t>processing,</w:t>
      </w:r>
      <w:r w:rsidR="00162D07" w:rsidRPr="00A07ACD">
        <w:rPr>
          <w:sz w:val="28"/>
          <w:szCs w:val="28"/>
        </w:rPr>
        <w:t xml:space="preserve"> </w:t>
      </w:r>
      <w:r w:rsidRPr="00A07ACD">
        <w:rPr>
          <w:sz w:val="28"/>
          <w:szCs w:val="28"/>
        </w:rPr>
        <w:t>is</w:t>
      </w:r>
      <w:r w:rsidR="00162D07" w:rsidRPr="00A07ACD">
        <w:rPr>
          <w:sz w:val="28"/>
          <w:szCs w:val="28"/>
        </w:rPr>
        <w:t xml:space="preserve"> </w:t>
      </w:r>
      <w:r w:rsidRPr="00A07ACD">
        <w:rPr>
          <w:sz w:val="28"/>
          <w:szCs w:val="28"/>
        </w:rPr>
        <w:t>therefore</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introduction</w:t>
      </w:r>
      <w:r w:rsidR="00162D07" w:rsidRPr="00A07ACD">
        <w:rPr>
          <w:sz w:val="28"/>
          <w:szCs w:val="28"/>
        </w:rPr>
        <w:t xml:space="preserve"> </w:t>
      </w:r>
      <w:r w:rsidRPr="00A07ACD">
        <w:rPr>
          <w:sz w:val="28"/>
          <w:szCs w:val="28"/>
        </w:rPr>
        <w:t>of</w:t>
      </w:r>
      <w:r w:rsidR="00162D07" w:rsidRPr="00A07ACD">
        <w:rPr>
          <w:sz w:val="28"/>
          <w:szCs w:val="28"/>
        </w:rPr>
        <w:t xml:space="preserve"> </w:t>
      </w:r>
      <w:r w:rsidRPr="00A07ACD">
        <w:rPr>
          <w:sz w:val="28"/>
          <w:szCs w:val="28"/>
        </w:rPr>
        <w:t>computerization</w:t>
      </w:r>
      <w:r w:rsidR="007630A3" w:rsidRPr="00A07ACD">
        <w:rPr>
          <w:sz w:val="28"/>
          <w:szCs w:val="28"/>
        </w:rPr>
        <w:t xml:space="preserve"> </w:t>
      </w:r>
      <w:r w:rsidR="00FF6E26" w:rsidRPr="00A07ACD">
        <w:rPr>
          <w:sz w:val="28"/>
          <w:szCs w:val="28"/>
        </w:rPr>
        <w:t>Akinmosin James. Automated Students Result Management System Using Oracle’s Database, Vol.4, No.11, (2014) Page1</w:t>
      </w:r>
      <w:r w:rsidRPr="00A07ACD">
        <w:rPr>
          <w:sz w:val="28"/>
          <w:szCs w:val="28"/>
        </w:rPr>
        <w:t>.It</w:t>
      </w:r>
      <w:r w:rsidR="00162D07" w:rsidRPr="00A07ACD">
        <w:rPr>
          <w:sz w:val="28"/>
          <w:szCs w:val="28"/>
        </w:rPr>
        <w:t xml:space="preserve"> </w:t>
      </w:r>
      <w:r w:rsidRPr="00A07ACD">
        <w:rPr>
          <w:sz w:val="28"/>
          <w:szCs w:val="28"/>
        </w:rPr>
        <w:t>was</w:t>
      </w:r>
      <w:r w:rsidR="00162D07" w:rsidRPr="00A07ACD">
        <w:rPr>
          <w:sz w:val="28"/>
          <w:szCs w:val="28"/>
        </w:rPr>
        <w:t xml:space="preserve"> </w:t>
      </w:r>
      <w:r w:rsidRPr="00A07ACD">
        <w:rPr>
          <w:sz w:val="28"/>
          <w:szCs w:val="28"/>
        </w:rPr>
        <w:t>observed</w:t>
      </w:r>
      <w:r w:rsidR="00162D07" w:rsidRPr="00A07ACD">
        <w:rPr>
          <w:sz w:val="28"/>
          <w:szCs w:val="28"/>
        </w:rPr>
        <w:t xml:space="preserve"> </w:t>
      </w:r>
      <w:r w:rsidRPr="00A07ACD">
        <w:rPr>
          <w:sz w:val="28"/>
          <w:szCs w:val="28"/>
        </w:rPr>
        <w:t>that</w:t>
      </w:r>
      <w:r w:rsidR="00162D07" w:rsidRPr="00A07ACD">
        <w:rPr>
          <w:sz w:val="28"/>
          <w:szCs w:val="28"/>
        </w:rPr>
        <w:t xml:space="preserve"> </w:t>
      </w:r>
      <w:r w:rsidRPr="00A07ACD">
        <w:rPr>
          <w:sz w:val="28"/>
          <w:szCs w:val="28"/>
        </w:rPr>
        <w:t>a</w:t>
      </w:r>
      <w:r w:rsidR="00162D07" w:rsidRPr="00A07ACD">
        <w:rPr>
          <w:sz w:val="28"/>
          <w:szCs w:val="28"/>
        </w:rPr>
        <w:t xml:space="preserve"> </w:t>
      </w:r>
      <w:r w:rsidRPr="00A07ACD">
        <w:rPr>
          <w:sz w:val="28"/>
          <w:szCs w:val="28"/>
        </w:rPr>
        <w:t>number</w:t>
      </w:r>
      <w:r w:rsidR="00162D07" w:rsidRPr="00A07ACD">
        <w:rPr>
          <w:sz w:val="28"/>
          <w:szCs w:val="28"/>
        </w:rPr>
        <w:t xml:space="preserve"> </w:t>
      </w:r>
      <w:r w:rsidRPr="00A07ACD">
        <w:rPr>
          <w:sz w:val="28"/>
          <w:szCs w:val="28"/>
        </w:rPr>
        <w:t>of</w:t>
      </w:r>
      <w:r w:rsidR="00162D07" w:rsidRPr="00A07ACD">
        <w:rPr>
          <w:sz w:val="28"/>
          <w:szCs w:val="28"/>
        </w:rPr>
        <w:t xml:space="preserve"> </w:t>
      </w:r>
      <w:r w:rsidRPr="00A07ACD">
        <w:rPr>
          <w:sz w:val="28"/>
          <w:szCs w:val="28"/>
        </w:rPr>
        <w:t>problem</w:t>
      </w:r>
      <w:r w:rsidR="00162D07" w:rsidRPr="00A07ACD">
        <w:rPr>
          <w:sz w:val="28"/>
          <w:szCs w:val="28"/>
        </w:rPr>
        <w:t xml:space="preserve"> </w:t>
      </w:r>
      <w:r w:rsidRPr="00A07ACD">
        <w:rPr>
          <w:sz w:val="28"/>
          <w:szCs w:val="28"/>
        </w:rPr>
        <w:t>s</w:t>
      </w:r>
      <w:r w:rsidR="00162D07" w:rsidRPr="00A07ACD">
        <w:rPr>
          <w:sz w:val="28"/>
          <w:szCs w:val="28"/>
        </w:rPr>
        <w:t xml:space="preserve"> </w:t>
      </w:r>
      <w:r w:rsidRPr="00A07ACD">
        <w:rPr>
          <w:sz w:val="28"/>
          <w:szCs w:val="28"/>
        </w:rPr>
        <w:t>associated</w:t>
      </w:r>
      <w:r w:rsidR="00162D07" w:rsidRPr="00A07ACD">
        <w:rPr>
          <w:sz w:val="28"/>
          <w:szCs w:val="28"/>
        </w:rPr>
        <w:t xml:space="preserve"> </w:t>
      </w:r>
      <w:r w:rsidRPr="00A07ACD">
        <w:rPr>
          <w:sz w:val="28"/>
          <w:szCs w:val="28"/>
        </w:rPr>
        <w:t>with</w:t>
      </w:r>
      <w:r w:rsidR="00162D07" w:rsidRPr="00A07ACD">
        <w:rPr>
          <w:sz w:val="28"/>
          <w:szCs w:val="28"/>
        </w:rPr>
        <w:t xml:space="preserve"> </w:t>
      </w:r>
      <w:r w:rsidRPr="00A07ACD">
        <w:rPr>
          <w:sz w:val="28"/>
          <w:szCs w:val="28"/>
        </w:rPr>
        <w:t>student</w:t>
      </w:r>
      <w:r w:rsidR="00162D07" w:rsidRPr="00A07ACD">
        <w:rPr>
          <w:sz w:val="28"/>
          <w:szCs w:val="28"/>
        </w:rPr>
        <w:t xml:space="preserve"> </w:t>
      </w:r>
      <w:r w:rsidRPr="00A07ACD">
        <w:rPr>
          <w:sz w:val="28"/>
          <w:szCs w:val="28"/>
        </w:rPr>
        <w:t>academic</w:t>
      </w:r>
      <w:r w:rsidR="00162D07" w:rsidRPr="00A07ACD">
        <w:rPr>
          <w:sz w:val="28"/>
          <w:szCs w:val="28"/>
        </w:rPr>
        <w:t xml:space="preserve"> </w:t>
      </w:r>
      <w:r w:rsidRPr="00A07ACD">
        <w:rPr>
          <w:sz w:val="28"/>
          <w:szCs w:val="28"/>
        </w:rPr>
        <w:t>record</w:t>
      </w:r>
      <w:r w:rsidR="00162D07" w:rsidRPr="00A07ACD">
        <w:rPr>
          <w:sz w:val="28"/>
          <w:szCs w:val="28"/>
        </w:rPr>
        <w:t xml:space="preserve"> </w:t>
      </w:r>
      <w:r w:rsidRPr="00A07ACD">
        <w:rPr>
          <w:sz w:val="28"/>
          <w:szCs w:val="28"/>
        </w:rPr>
        <w:t>management</w:t>
      </w:r>
      <w:r w:rsidR="00162D07" w:rsidRPr="00A07ACD">
        <w:rPr>
          <w:sz w:val="28"/>
          <w:szCs w:val="28"/>
        </w:rPr>
        <w:t xml:space="preserve"> </w:t>
      </w:r>
      <w:r w:rsidRPr="00A07ACD">
        <w:rPr>
          <w:sz w:val="28"/>
          <w:szCs w:val="28"/>
        </w:rPr>
        <w:t>include</w:t>
      </w:r>
      <w:r w:rsidR="00162D07" w:rsidRPr="00A07ACD">
        <w:rPr>
          <w:sz w:val="28"/>
          <w:szCs w:val="28"/>
        </w:rPr>
        <w:t xml:space="preserve"> </w:t>
      </w:r>
      <w:r w:rsidRPr="00A07ACD">
        <w:rPr>
          <w:sz w:val="28"/>
          <w:szCs w:val="28"/>
        </w:rPr>
        <w:t>improper</w:t>
      </w:r>
      <w:r w:rsidR="00162D07" w:rsidRPr="00A07ACD">
        <w:rPr>
          <w:sz w:val="28"/>
          <w:szCs w:val="28"/>
        </w:rPr>
        <w:t xml:space="preserve"> </w:t>
      </w:r>
      <w:r w:rsidRPr="00A07ACD">
        <w:rPr>
          <w:sz w:val="28"/>
          <w:szCs w:val="28"/>
        </w:rPr>
        <w:t>course</w:t>
      </w:r>
      <w:r w:rsidR="00162D07" w:rsidRPr="00A07ACD">
        <w:rPr>
          <w:sz w:val="28"/>
          <w:szCs w:val="28"/>
        </w:rPr>
        <w:t xml:space="preserve"> </w:t>
      </w:r>
      <w:r w:rsidRPr="00A07ACD">
        <w:rPr>
          <w:sz w:val="28"/>
          <w:szCs w:val="28"/>
        </w:rPr>
        <w:t>registration,</w:t>
      </w:r>
      <w:r w:rsidR="00162D07" w:rsidRPr="00A07ACD">
        <w:rPr>
          <w:sz w:val="28"/>
          <w:szCs w:val="28"/>
        </w:rPr>
        <w:t xml:space="preserve"> </w:t>
      </w:r>
      <w:r w:rsidRPr="00A07ACD">
        <w:rPr>
          <w:sz w:val="28"/>
          <w:szCs w:val="28"/>
        </w:rPr>
        <w:t>late</w:t>
      </w:r>
      <w:r w:rsidR="00162D07" w:rsidRPr="00A07ACD">
        <w:rPr>
          <w:sz w:val="28"/>
          <w:szCs w:val="28"/>
        </w:rPr>
        <w:t xml:space="preserve"> </w:t>
      </w:r>
      <w:r w:rsidRPr="00A07ACD">
        <w:rPr>
          <w:sz w:val="28"/>
          <w:szCs w:val="28"/>
        </w:rPr>
        <w:t>release</w:t>
      </w:r>
      <w:r w:rsidR="00162D07" w:rsidRPr="00A07ACD">
        <w:rPr>
          <w:sz w:val="28"/>
          <w:szCs w:val="28"/>
        </w:rPr>
        <w:t xml:space="preserve"> </w:t>
      </w:r>
      <w:r w:rsidRPr="00A07ACD">
        <w:rPr>
          <w:sz w:val="28"/>
          <w:szCs w:val="28"/>
        </w:rPr>
        <w:t>of</w:t>
      </w:r>
      <w:r w:rsidR="00162D07" w:rsidRPr="00A07ACD">
        <w:rPr>
          <w:sz w:val="28"/>
          <w:szCs w:val="28"/>
        </w:rPr>
        <w:t xml:space="preserve"> </w:t>
      </w:r>
      <w:r w:rsidRPr="00A07ACD">
        <w:rPr>
          <w:sz w:val="28"/>
          <w:szCs w:val="28"/>
        </w:rPr>
        <w:t>students</w:t>
      </w:r>
      <w:r w:rsidR="00162D07" w:rsidRPr="00A07ACD">
        <w:rPr>
          <w:sz w:val="28"/>
          <w:szCs w:val="28"/>
        </w:rPr>
        <w:t xml:space="preserve"> </w:t>
      </w:r>
      <w:r w:rsidRPr="00A07ACD">
        <w:rPr>
          <w:sz w:val="28"/>
          <w:szCs w:val="28"/>
        </w:rPr>
        <w:t>’</w:t>
      </w:r>
      <w:r w:rsidR="00162D07" w:rsidRPr="00A07ACD">
        <w:rPr>
          <w:sz w:val="28"/>
          <w:szCs w:val="28"/>
        </w:rPr>
        <w:t xml:space="preserve"> </w:t>
      </w:r>
      <w:r w:rsidRPr="00A07ACD">
        <w:rPr>
          <w:sz w:val="28"/>
          <w:szCs w:val="28"/>
        </w:rPr>
        <w:t>results,</w:t>
      </w:r>
      <w:r w:rsidR="00162D07" w:rsidRPr="00A07ACD">
        <w:rPr>
          <w:sz w:val="28"/>
          <w:szCs w:val="28"/>
        </w:rPr>
        <w:t xml:space="preserve">  </w:t>
      </w:r>
      <w:r w:rsidRPr="00A07ACD">
        <w:rPr>
          <w:sz w:val="28"/>
          <w:szCs w:val="28"/>
        </w:rPr>
        <w:t>inaccuracy</w:t>
      </w:r>
      <w:r w:rsidR="00162D07" w:rsidRPr="00A07ACD">
        <w:rPr>
          <w:sz w:val="28"/>
          <w:szCs w:val="28"/>
        </w:rPr>
        <w:t xml:space="preserve"> </w:t>
      </w:r>
      <w:r w:rsidRPr="00A07ACD">
        <w:rPr>
          <w:sz w:val="28"/>
          <w:szCs w:val="28"/>
        </w:rPr>
        <w:t>due</w:t>
      </w:r>
      <w:r w:rsidR="00162D07" w:rsidRPr="00A07ACD">
        <w:rPr>
          <w:sz w:val="28"/>
          <w:szCs w:val="28"/>
        </w:rPr>
        <w:t xml:space="preserve"> </w:t>
      </w:r>
      <w:r w:rsidRPr="00A07ACD">
        <w:rPr>
          <w:sz w:val="28"/>
          <w:szCs w:val="28"/>
        </w:rPr>
        <w:t>to</w:t>
      </w:r>
      <w:r w:rsidR="00162D07" w:rsidRPr="00A07ACD">
        <w:rPr>
          <w:sz w:val="28"/>
          <w:szCs w:val="28"/>
        </w:rPr>
        <w:t xml:space="preserve"> </w:t>
      </w:r>
      <w:r w:rsidRPr="00A07ACD">
        <w:rPr>
          <w:sz w:val="28"/>
          <w:szCs w:val="28"/>
        </w:rPr>
        <w:t>manual</w:t>
      </w:r>
      <w:r w:rsidR="00162D07" w:rsidRPr="00A07ACD">
        <w:rPr>
          <w:sz w:val="28"/>
          <w:szCs w:val="28"/>
        </w:rPr>
        <w:t xml:space="preserve"> </w:t>
      </w:r>
      <w:r w:rsidRPr="00A07ACD">
        <w:rPr>
          <w:sz w:val="28"/>
          <w:szCs w:val="28"/>
        </w:rPr>
        <w:t>and</w:t>
      </w:r>
      <w:r w:rsidR="00162D07" w:rsidRPr="00A07ACD">
        <w:rPr>
          <w:sz w:val="28"/>
          <w:szCs w:val="28"/>
        </w:rPr>
        <w:t xml:space="preserve"> </w:t>
      </w:r>
      <w:r w:rsidRPr="00A07ACD">
        <w:rPr>
          <w:sz w:val="28"/>
          <w:szCs w:val="28"/>
        </w:rPr>
        <w:t>tedious</w:t>
      </w:r>
      <w:r w:rsidR="00162D07" w:rsidRPr="00A07ACD">
        <w:rPr>
          <w:sz w:val="28"/>
          <w:szCs w:val="28"/>
        </w:rPr>
        <w:t xml:space="preserve"> </w:t>
      </w:r>
      <w:r w:rsidRPr="00A07ACD">
        <w:rPr>
          <w:sz w:val="28"/>
          <w:szCs w:val="28"/>
        </w:rPr>
        <w:t>calculation</w:t>
      </w:r>
      <w:r w:rsidR="00162D07" w:rsidRPr="00A07ACD">
        <w:rPr>
          <w:sz w:val="28"/>
          <w:szCs w:val="28"/>
        </w:rPr>
        <w:t xml:space="preserve"> </w:t>
      </w:r>
      <w:r w:rsidRPr="00A07ACD">
        <w:rPr>
          <w:sz w:val="28"/>
          <w:szCs w:val="28"/>
        </w:rPr>
        <w:t>and</w:t>
      </w:r>
      <w:r w:rsidR="00162D07" w:rsidRPr="00A07ACD">
        <w:rPr>
          <w:sz w:val="28"/>
          <w:szCs w:val="28"/>
        </w:rPr>
        <w:t xml:space="preserve"> </w:t>
      </w:r>
      <w:r w:rsidRPr="00A07ACD">
        <w:rPr>
          <w:sz w:val="28"/>
          <w:szCs w:val="28"/>
        </w:rPr>
        <w:t>retrieval</w:t>
      </w:r>
      <w:r w:rsidR="00162D07" w:rsidRPr="00A07ACD">
        <w:rPr>
          <w:sz w:val="28"/>
          <w:szCs w:val="28"/>
        </w:rPr>
        <w:t xml:space="preserve"> </w:t>
      </w:r>
      <w:r w:rsidRPr="00A07ACD">
        <w:rPr>
          <w:sz w:val="28"/>
          <w:szCs w:val="28"/>
        </w:rPr>
        <w:t>difficulties/</w:t>
      </w:r>
      <w:r w:rsidR="00162D07" w:rsidRPr="00A07ACD">
        <w:rPr>
          <w:sz w:val="28"/>
          <w:szCs w:val="28"/>
        </w:rPr>
        <w:t xml:space="preserve"> </w:t>
      </w:r>
      <w:r w:rsidRPr="00A07ACD">
        <w:rPr>
          <w:sz w:val="28"/>
          <w:szCs w:val="28"/>
        </w:rPr>
        <w:t>in</w:t>
      </w:r>
      <w:r w:rsidR="00162D07" w:rsidRPr="00A07ACD">
        <w:rPr>
          <w:sz w:val="28"/>
          <w:szCs w:val="28"/>
        </w:rPr>
        <w:t xml:space="preserve"> </w:t>
      </w:r>
      <w:r w:rsidRPr="00A07ACD">
        <w:rPr>
          <w:sz w:val="28"/>
          <w:szCs w:val="28"/>
        </w:rPr>
        <w:t>efficiency,</w:t>
      </w:r>
      <w:r w:rsidR="00162D07" w:rsidRPr="00A07ACD">
        <w:rPr>
          <w:sz w:val="28"/>
          <w:szCs w:val="28"/>
        </w:rPr>
        <w:t xml:space="preserve"> </w:t>
      </w:r>
      <w:r w:rsidRPr="00A07ACD">
        <w:rPr>
          <w:sz w:val="28"/>
          <w:szCs w:val="28"/>
        </w:rPr>
        <w:t>According</w:t>
      </w:r>
      <w:r w:rsidR="00162D07" w:rsidRPr="00A07ACD">
        <w:rPr>
          <w:sz w:val="28"/>
          <w:szCs w:val="28"/>
        </w:rPr>
        <w:t xml:space="preserve"> </w:t>
      </w:r>
      <w:r w:rsidRPr="00A07ACD">
        <w:rPr>
          <w:sz w:val="28"/>
          <w:szCs w:val="28"/>
        </w:rPr>
        <w:t>to</w:t>
      </w:r>
      <w:r w:rsidR="00162D07" w:rsidRPr="00A07ACD">
        <w:rPr>
          <w:sz w:val="28"/>
          <w:szCs w:val="28"/>
        </w:rPr>
        <w:t xml:space="preserve"> </w:t>
      </w:r>
      <w:r w:rsidRPr="00A07ACD">
        <w:rPr>
          <w:sz w:val="28"/>
          <w:szCs w:val="28"/>
        </w:rPr>
        <w:t>him,</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development</w:t>
      </w:r>
      <w:r w:rsidR="00162D07" w:rsidRPr="00A07ACD">
        <w:rPr>
          <w:sz w:val="28"/>
          <w:szCs w:val="28"/>
        </w:rPr>
        <w:t xml:space="preserve"> </w:t>
      </w:r>
      <w:r w:rsidRPr="00A07ACD">
        <w:rPr>
          <w:sz w:val="28"/>
          <w:szCs w:val="28"/>
        </w:rPr>
        <w:t>of</w:t>
      </w:r>
      <w:r w:rsidR="00162D07" w:rsidRPr="00A07ACD">
        <w:rPr>
          <w:sz w:val="28"/>
          <w:szCs w:val="28"/>
        </w:rPr>
        <w:t xml:space="preserve"> </w:t>
      </w:r>
      <w:r w:rsidRPr="00A07ACD">
        <w:rPr>
          <w:sz w:val="28"/>
          <w:szCs w:val="28"/>
        </w:rPr>
        <w:t>data</w:t>
      </w:r>
      <w:r w:rsidR="00162D07" w:rsidRPr="00A07ACD">
        <w:rPr>
          <w:sz w:val="28"/>
          <w:szCs w:val="28"/>
        </w:rPr>
        <w:t xml:space="preserve"> </w:t>
      </w:r>
      <w:r w:rsidRPr="00A07ACD">
        <w:rPr>
          <w:sz w:val="28"/>
          <w:szCs w:val="28"/>
        </w:rPr>
        <w:t>base</w:t>
      </w:r>
      <w:r w:rsidR="00162D07" w:rsidRPr="00A07ACD">
        <w:rPr>
          <w:sz w:val="28"/>
          <w:szCs w:val="28"/>
        </w:rPr>
        <w:t xml:space="preserve"> </w:t>
      </w:r>
      <w:r w:rsidRPr="00A07ACD">
        <w:rPr>
          <w:sz w:val="28"/>
          <w:szCs w:val="28"/>
        </w:rPr>
        <w:t>concept</w:t>
      </w:r>
      <w:r w:rsidR="00162D07" w:rsidRPr="00A07ACD">
        <w:rPr>
          <w:sz w:val="28"/>
          <w:szCs w:val="28"/>
        </w:rPr>
        <w:t xml:space="preserve"> </w:t>
      </w:r>
      <w:r w:rsidRPr="00A07ACD">
        <w:rPr>
          <w:sz w:val="28"/>
          <w:szCs w:val="28"/>
        </w:rPr>
        <w:t>is</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answer</w:t>
      </w:r>
      <w:r w:rsidR="00162D07" w:rsidRPr="00A07ACD">
        <w:rPr>
          <w:sz w:val="28"/>
          <w:szCs w:val="28"/>
        </w:rPr>
        <w:t xml:space="preserve"> </w:t>
      </w:r>
      <w:r w:rsidRPr="00A07ACD">
        <w:rPr>
          <w:sz w:val="28"/>
          <w:szCs w:val="28"/>
        </w:rPr>
        <w:t>to</w:t>
      </w:r>
      <w:r w:rsidR="00162D07" w:rsidRPr="00A07ACD">
        <w:rPr>
          <w:sz w:val="28"/>
          <w:szCs w:val="28"/>
        </w:rPr>
        <w:t xml:space="preserve"> </w:t>
      </w:r>
      <w:r w:rsidRPr="00A07ACD">
        <w:rPr>
          <w:sz w:val="28"/>
          <w:szCs w:val="28"/>
        </w:rPr>
        <w:t>these</w:t>
      </w:r>
      <w:r w:rsidR="00162D07" w:rsidRPr="00A07ACD">
        <w:rPr>
          <w:sz w:val="28"/>
          <w:szCs w:val="28"/>
        </w:rPr>
        <w:t xml:space="preserve"> </w:t>
      </w:r>
      <w:r w:rsidRPr="00A07ACD">
        <w:rPr>
          <w:sz w:val="28"/>
          <w:szCs w:val="28"/>
        </w:rPr>
        <w:t>problems</w:t>
      </w:r>
      <w:r w:rsidR="00162D07" w:rsidRPr="00A07ACD">
        <w:rPr>
          <w:sz w:val="28"/>
          <w:szCs w:val="28"/>
        </w:rPr>
        <w:t xml:space="preserve"> </w:t>
      </w:r>
      <w:r w:rsidRPr="00A07ACD">
        <w:rPr>
          <w:sz w:val="28"/>
          <w:szCs w:val="28"/>
        </w:rPr>
        <w:t>where</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amount</w:t>
      </w:r>
      <w:r w:rsidR="00162D07" w:rsidRPr="00A07ACD">
        <w:rPr>
          <w:sz w:val="28"/>
          <w:szCs w:val="28"/>
        </w:rPr>
        <w:t xml:space="preserve"> </w:t>
      </w:r>
      <w:r w:rsidRPr="00A07ACD">
        <w:rPr>
          <w:sz w:val="28"/>
          <w:szCs w:val="28"/>
        </w:rPr>
        <w:t>of</w:t>
      </w:r>
      <w:r w:rsidR="00162D07" w:rsidRPr="00A07ACD">
        <w:rPr>
          <w:sz w:val="28"/>
          <w:szCs w:val="28"/>
        </w:rPr>
        <w:t xml:space="preserve"> </w:t>
      </w:r>
      <w:r w:rsidRPr="00A07ACD">
        <w:rPr>
          <w:sz w:val="28"/>
          <w:szCs w:val="28"/>
        </w:rPr>
        <w:t>redundant</w:t>
      </w:r>
      <w:r w:rsidR="00162D07" w:rsidRPr="00A07ACD">
        <w:rPr>
          <w:sz w:val="28"/>
          <w:szCs w:val="28"/>
        </w:rPr>
        <w:t xml:space="preserve"> </w:t>
      </w:r>
      <w:r w:rsidRPr="00A07ACD">
        <w:rPr>
          <w:sz w:val="28"/>
          <w:szCs w:val="28"/>
        </w:rPr>
        <w:t>data</w:t>
      </w:r>
      <w:r w:rsidR="00162D07" w:rsidRPr="00A07ACD">
        <w:rPr>
          <w:sz w:val="28"/>
          <w:szCs w:val="28"/>
        </w:rPr>
        <w:t xml:space="preserve"> </w:t>
      </w:r>
      <w:r w:rsidRPr="00A07ACD">
        <w:rPr>
          <w:sz w:val="28"/>
          <w:szCs w:val="28"/>
        </w:rPr>
        <w:t>is</w:t>
      </w:r>
      <w:r w:rsidR="00162D07" w:rsidRPr="00A07ACD">
        <w:rPr>
          <w:sz w:val="28"/>
          <w:szCs w:val="28"/>
        </w:rPr>
        <w:t xml:space="preserve"> </w:t>
      </w:r>
      <w:r w:rsidRPr="00A07ACD">
        <w:rPr>
          <w:sz w:val="28"/>
          <w:szCs w:val="28"/>
        </w:rPr>
        <w:t>reduced</w:t>
      </w:r>
      <w:r w:rsidR="00162D07" w:rsidRPr="00A07ACD">
        <w:rPr>
          <w:sz w:val="28"/>
          <w:szCs w:val="28"/>
        </w:rPr>
        <w:t xml:space="preserve"> </w:t>
      </w:r>
      <w:r w:rsidRPr="00A07ACD">
        <w:rPr>
          <w:sz w:val="28"/>
          <w:szCs w:val="28"/>
        </w:rPr>
        <w:t>and</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possibility</w:t>
      </w:r>
      <w:r w:rsidR="00162D07" w:rsidRPr="00A07ACD">
        <w:rPr>
          <w:sz w:val="28"/>
          <w:szCs w:val="28"/>
        </w:rPr>
        <w:t xml:space="preserve"> </w:t>
      </w:r>
      <w:r w:rsidRPr="00A07ACD">
        <w:rPr>
          <w:sz w:val="28"/>
          <w:szCs w:val="28"/>
        </w:rPr>
        <w:t>that</w:t>
      </w:r>
      <w:r w:rsidR="00162D07" w:rsidRPr="00A07ACD">
        <w:rPr>
          <w:sz w:val="28"/>
          <w:szCs w:val="28"/>
        </w:rPr>
        <w:t xml:space="preserve"> </w:t>
      </w:r>
      <w:r w:rsidRPr="00A07ACD">
        <w:rPr>
          <w:sz w:val="28"/>
          <w:szCs w:val="28"/>
        </w:rPr>
        <w:t>data</w:t>
      </w:r>
      <w:r w:rsidR="00162D07" w:rsidRPr="00A07ACD">
        <w:rPr>
          <w:sz w:val="28"/>
          <w:szCs w:val="28"/>
        </w:rPr>
        <w:t xml:space="preserve"> </w:t>
      </w:r>
      <w:r w:rsidRPr="00A07ACD">
        <w:rPr>
          <w:sz w:val="28"/>
          <w:szCs w:val="28"/>
        </w:rPr>
        <w:t>contained</w:t>
      </w:r>
      <w:r w:rsidR="00162D07" w:rsidRPr="00A07ACD">
        <w:rPr>
          <w:sz w:val="28"/>
          <w:szCs w:val="28"/>
        </w:rPr>
        <w:t xml:space="preserve"> </w:t>
      </w:r>
      <w:r w:rsidRPr="00A07ACD">
        <w:rPr>
          <w:sz w:val="28"/>
          <w:szCs w:val="28"/>
        </w:rPr>
        <w:t>on</w:t>
      </w:r>
      <w:r w:rsidR="00162D07" w:rsidRPr="00A07ACD">
        <w:rPr>
          <w:sz w:val="28"/>
          <w:szCs w:val="28"/>
        </w:rPr>
        <w:t xml:space="preserve"> </w:t>
      </w:r>
      <w:r w:rsidRPr="00A07ACD">
        <w:rPr>
          <w:sz w:val="28"/>
          <w:szCs w:val="28"/>
        </w:rPr>
        <w:t>a</w:t>
      </w:r>
      <w:r w:rsidR="00162D07" w:rsidRPr="00A07ACD">
        <w:rPr>
          <w:sz w:val="28"/>
          <w:szCs w:val="28"/>
        </w:rPr>
        <w:t xml:space="preserve"> </w:t>
      </w:r>
      <w:r w:rsidRPr="00A07ACD">
        <w:rPr>
          <w:sz w:val="28"/>
          <w:szCs w:val="28"/>
        </w:rPr>
        <w:t>file</w:t>
      </w:r>
      <w:r w:rsidR="00162D07" w:rsidRPr="00A07ACD">
        <w:rPr>
          <w:sz w:val="28"/>
          <w:szCs w:val="28"/>
        </w:rPr>
        <w:t xml:space="preserve"> </w:t>
      </w:r>
      <w:r w:rsidRPr="00A07ACD">
        <w:rPr>
          <w:sz w:val="28"/>
          <w:szCs w:val="28"/>
        </w:rPr>
        <w:t>might</w:t>
      </w:r>
      <w:r w:rsidR="00162D07" w:rsidRPr="00A07ACD">
        <w:rPr>
          <w:sz w:val="28"/>
          <w:szCs w:val="28"/>
        </w:rPr>
        <w:t xml:space="preserve"> </w:t>
      </w:r>
      <w:r w:rsidRPr="00A07ACD">
        <w:rPr>
          <w:sz w:val="28"/>
          <w:szCs w:val="28"/>
        </w:rPr>
        <w:lastRenderedPageBreak/>
        <w:t>be</w:t>
      </w:r>
      <w:r w:rsidR="00162D07" w:rsidRPr="00A07ACD">
        <w:rPr>
          <w:sz w:val="28"/>
          <w:szCs w:val="28"/>
        </w:rPr>
        <w:t xml:space="preserve"> </w:t>
      </w:r>
      <w:r w:rsidRPr="00A07ACD">
        <w:rPr>
          <w:sz w:val="28"/>
          <w:szCs w:val="28"/>
        </w:rPr>
        <w:t>inaccurate</w:t>
      </w:r>
      <w:r w:rsidR="00162D07" w:rsidRPr="00A07ACD">
        <w:rPr>
          <w:sz w:val="28"/>
          <w:szCs w:val="28"/>
        </w:rPr>
        <w:t xml:space="preserve"> </w:t>
      </w:r>
      <w:r w:rsidRPr="00A07ACD">
        <w:rPr>
          <w:sz w:val="28"/>
          <w:szCs w:val="28"/>
        </w:rPr>
        <w:t>because</w:t>
      </w:r>
      <w:r w:rsidR="00162D07" w:rsidRPr="00A07ACD">
        <w:rPr>
          <w:sz w:val="28"/>
          <w:szCs w:val="28"/>
        </w:rPr>
        <w:t xml:space="preserve"> </w:t>
      </w:r>
      <w:r w:rsidRPr="00A07ACD">
        <w:rPr>
          <w:sz w:val="28"/>
          <w:szCs w:val="28"/>
        </w:rPr>
        <w:t>they</w:t>
      </w:r>
      <w:r w:rsidR="00162D07" w:rsidRPr="00A07ACD">
        <w:rPr>
          <w:sz w:val="28"/>
          <w:szCs w:val="28"/>
        </w:rPr>
        <w:t xml:space="preserve"> </w:t>
      </w:r>
      <w:r w:rsidRPr="00A07ACD">
        <w:rPr>
          <w:sz w:val="28"/>
          <w:szCs w:val="28"/>
        </w:rPr>
        <w:t>were</w:t>
      </w:r>
      <w:r w:rsidR="00162D07" w:rsidRPr="00A07ACD">
        <w:rPr>
          <w:sz w:val="28"/>
          <w:szCs w:val="28"/>
        </w:rPr>
        <w:t xml:space="preserve"> </w:t>
      </w:r>
      <w:r w:rsidRPr="00A07ACD">
        <w:rPr>
          <w:sz w:val="28"/>
          <w:szCs w:val="28"/>
        </w:rPr>
        <w:t>never</w:t>
      </w:r>
      <w:r w:rsidR="00162D07" w:rsidRPr="00A07ACD">
        <w:rPr>
          <w:sz w:val="28"/>
          <w:szCs w:val="28"/>
        </w:rPr>
        <w:t xml:space="preserve"> </w:t>
      </w:r>
      <w:r w:rsidR="00FF6E26" w:rsidRPr="00A07ACD">
        <w:rPr>
          <w:sz w:val="28"/>
          <w:szCs w:val="28"/>
        </w:rPr>
        <w:t>updated Akinmosin James. Automated Students Result</w:t>
      </w:r>
      <w:r w:rsidR="00A07ACD" w:rsidRPr="00A07ACD">
        <w:rPr>
          <w:sz w:val="28"/>
          <w:szCs w:val="28"/>
        </w:rPr>
        <w:t xml:space="preserve"> </w:t>
      </w:r>
      <w:r w:rsidR="00FF6E26" w:rsidRPr="00A07ACD">
        <w:rPr>
          <w:sz w:val="28"/>
          <w:szCs w:val="28"/>
        </w:rPr>
        <w:t xml:space="preserve"> Management System Using Oracle’s </w:t>
      </w:r>
      <w:r w:rsidR="00BB3A97" w:rsidRPr="00A07ACD">
        <w:rPr>
          <w:sz w:val="28"/>
          <w:szCs w:val="28"/>
        </w:rPr>
        <w:t xml:space="preserve">Database, Vol.4, No. </w:t>
      </w:r>
      <w:r w:rsidR="00FF6E26" w:rsidRPr="00A07ACD">
        <w:rPr>
          <w:sz w:val="28"/>
          <w:szCs w:val="28"/>
        </w:rPr>
        <w:t>11,</w:t>
      </w:r>
      <w:r w:rsidR="00BB3A97" w:rsidRPr="00A07ACD">
        <w:rPr>
          <w:sz w:val="28"/>
          <w:szCs w:val="28"/>
        </w:rPr>
        <w:t xml:space="preserve"> </w:t>
      </w:r>
      <w:r w:rsidR="00FF6E26" w:rsidRPr="00A07ACD">
        <w:rPr>
          <w:sz w:val="28"/>
          <w:szCs w:val="28"/>
        </w:rPr>
        <w:t>(2014)</w:t>
      </w:r>
      <w:r w:rsidR="00BB3A97" w:rsidRPr="00A07ACD">
        <w:rPr>
          <w:sz w:val="28"/>
          <w:szCs w:val="28"/>
        </w:rPr>
        <w:t xml:space="preserve"> </w:t>
      </w:r>
      <w:r w:rsidR="00FF6E26" w:rsidRPr="00A07ACD">
        <w:rPr>
          <w:sz w:val="28"/>
          <w:szCs w:val="28"/>
        </w:rPr>
        <w:t>Page1</w:t>
      </w:r>
      <w:r w:rsidRPr="00A07ACD">
        <w:rPr>
          <w:sz w:val="28"/>
          <w:szCs w:val="28"/>
        </w:rPr>
        <w:t>.</w:t>
      </w:r>
      <w:r w:rsidR="00BB3A97" w:rsidRPr="00A07ACD">
        <w:rPr>
          <w:sz w:val="28"/>
          <w:szCs w:val="28"/>
        </w:rPr>
        <w:t xml:space="preserve"> </w:t>
      </w:r>
      <w:r w:rsidRPr="00A07ACD">
        <w:rPr>
          <w:sz w:val="28"/>
          <w:szCs w:val="28"/>
        </w:rPr>
        <w:t>A</w:t>
      </w:r>
      <w:r w:rsidR="00BB3A97" w:rsidRPr="00A07ACD">
        <w:rPr>
          <w:sz w:val="28"/>
          <w:szCs w:val="28"/>
        </w:rPr>
        <w:t xml:space="preserve"> according to</w:t>
      </w:r>
      <w:r w:rsidR="00A07ACD" w:rsidRPr="00A07ACD">
        <w:rPr>
          <w:sz w:val="28"/>
          <w:szCs w:val="28"/>
        </w:rPr>
        <w:t xml:space="preserve"> </w:t>
      </w:r>
      <w:r w:rsidR="00BB3A97" w:rsidRPr="00A07ACD">
        <w:rPr>
          <w:sz w:val="28"/>
          <w:szCs w:val="28"/>
        </w:rPr>
        <w:t xml:space="preserve"> Ukem Eyoo. And Ofoegbu Francis. ‘A Software Application for University Students Results Processing’, Vol.35No.1, (2012) Page1,34-39</w:t>
      </w:r>
      <w:r w:rsidRPr="00A07ACD">
        <w:rPr>
          <w:sz w:val="28"/>
          <w:szCs w:val="28"/>
        </w:rPr>
        <w:t>,</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increase</w:t>
      </w:r>
      <w:r w:rsidR="00162D07" w:rsidRPr="00A07ACD">
        <w:rPr>
          <w:sz w:val="28"/>
          <w:szCs w:val="28"/>
        </w:rPr>
        <w:t xml:space="preserve"> </w:t>
      </w:r>
      <w:r w:rsidRPr="00A07ACD">
        <w:rPr>
          <w:sz w:val="28"/>
          <w:szCs w:val="28"/>
        </w:rPr>
        <w:t>in</w:t>
      </w:r>
      <w:r w:rsidR="00162D07" w:rsidRPr="00A07ACD">
        <w:rPr>
          <w:sz w:val="28"/>
          <w:szCs w:val="28"/>
        </w:rPr>
        <w:t xml:space="preserve"> </w:t>
      </w:r>
      <w:r w:rsidRPr="00A07ACD">
        <w:rPr>
          <w:sz w:val="28"/>
          <w:szCs w:val="28"/>
        </w:rPr>
        <w:t>students’</w:t>
      </w:r>
      <w:r w:rsidR="00162D07" w:rsidRPr="00A07ACD">
        <w:rPr>
          <w:sz w:val="28"/>
          <w:szCs w:val="28"/>
        </w:rPr>
        <w:t xml:space="preserve"> </w:t>
      </w:r>
      <w:r w:rsidRPr="00A07ACD">
        <w:rPr>
          <w:sz w:val="28"/>
          <w:szCs w:val="28"/>
        </w:rPr>
        <w:t>population</w:t>
      </w:r>
      <w:r w:rsidR="00162D07" w:rsidRPr="00A07ACD">
        <w:rPr>
          <w:sz w:val="28"/>
          <w:szCs w:val="28"/>
        </w:rPr>
        <w:t xml:space="preserve"> </w:t>
      </w:r>
      <w:r w:rsidRPr="00A07ACD">
        <w:rPr>
          <w:sz w:val="28"/>
          <w:szCs w:val="28"/>
        </w:rPr>
        <w:t>over</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years</w:t>
      </w:r>
      <w:r w:rsidR="00162D07" w:rsidRPr="00A07ACD">
        <w:rPr>
          <w:sz w:val="28"/>
          <w:szCs w:val="28"/>
        </w:rPr>
        <w:t xml:space="preserve"> </w:t>
      </w:r>
      <w:r w:rsidRPr="00A07ACD">
        <w:rPr>
          <w:sz w:val="28"/>
          <w:szCs w:val="28"/>
        </w:rPr>
        <w:t>has</w:t>
      </w:r>
      <w:r w:rsidR="00162D07" w:rsidRPr="00A07ACD">
        <w:rPr>
          <w:sz w:val="28"/>
          <w:szCs w:val="28"/>
        </w:rPr>
        <w:t xml:space="preserve"> </w:t>
      </w:r>
      <w:r w:rsidRPr="00A07ACD">
        <w:rPr>
          <w:sz w:val="28"/>
          <w:szCs w:val="28"/>
        </w:rPr>
        <w:t>made</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work</w:t>
      </w:r>
      <w:r w:rsidR="00162D07" w:rsidRPr="00A07ACD">
        <w:rPr>
          <w:sz w:val="28"/>
          <w:szCs w:val="28"/>
        </w:rPr>
        <w:t xml:space="preserve"> </w:t>
      </w:r>
      <w:r w:rsidRPr="00A07ACD">
        <w:rPr>
          <w:sz w:val="28"/>
          <w:szCs w:val="28"/>
        </w:rPr>
        <w:t>of</w:t>
      </w:r>
      <w:r w:rsidR="00162D07" w:rsidRPr="00A07ACD">
        <w:rPr>
          <w:sz w:val="28"/>
          <w:szCs w:val="28"/>
        </w:rPr>
        <w:t xml:space="preserve"> </w:t>
      </w:r>
      <w:r w:rsidRPr="00A07ACD">
        <w:rPr>
          <w:sz w:val="28"/>
          <w:szCs w:val="28"/>
        </w:rPr>
        <w:t>administrative</w:t>
      </w:r>
      <w:r w:rsidR="00162D07" w:rsidRPr="00A07ACD">
        <w:rPr>
          <w:sz w:val="28"/>
          <w:szCs w:val="28"/>
        </w:rPr>
        <w:t xml:space="preserve"> </w:t>
      </w:r>
      <w:r w:rsidRPr="00A07ACD">
        <w:rPr>
          <w:sz w:val="28"/>
          <w:szCs w:val="28"/>
        </w:rPr>
        <w:t>officer</w:t>
      </w:r>
      <w:r w:rsidR="00162D07" w:rsidRPr="00A07ACD">
        <w:rPr>
          <w:sz w:val="28"/>
          <w:szCs w:val="28"/>
        </w:rPr>
        <w:t xml:space="preserve"> </w:t>
      </w:r>
      <w:r w:rsidRPr="00A07ACD">
        <w:rPr>
          <w:sz w:val="28"/>
          <w:szCs w:val="28"/>
        </w:rPr>
        <w:t>in</w:t>
      </w:r>
      <w:r w:rsidR="00162D07" w:rsidRPr="00A07ACD">
        <w:rPr>
          <w:sz w:val="28"/>
          <w:szCs w:val="28"/>
        </w:rPr>
        <w:t xml:space="preserve"> </w:t>
      </w:r>
      <w:r w:rsidRPr="00A07ACD">
        <w:rPr>
          <w:sz w:val="28"/>
          <w:szCs w:val="28"/>
        </w:rPr>
        <w:t>charge</w:t>
      </w:r>
      <w:r w:rsidR="00162D07" w:rsidRPr="00A07ACD">
        <w:rPr>
          <w:sz w:val="28"/>
          <w:szCs w:val="28"/>
        </w:rPr>
        <w:t xml:space="preserve"> </w:t>
      </w:r>
      <w:r w:rsidRPr="00A07ACD">
        <w:rPr>
          <w:sz w:val="28"/>
          <w:szCs w:val="28"/>
        </w:rPr>
        <w:t>of</w:t>
      </w:r>
      <w:r w:rsidR="00162D07" w:rsidRPr="00A07ACD">
        <w:rPr>
          <w:sz w:val="28"/>
          <w:szCs w:val="28"/>
        </w:rPr>
        <w:t xml:space="preserve"> </w:t>
      </w:r>
      <w:r w:rsidRPr="00A07ACD">
        <w:rPr>
          <w:sz w:val="28"/>
          <w:szCs w:val="28"/>
        </w:rPr>
        <w:t>processing</w:t>
      </w:r>
      <w:r w:rsidR="00162D07" w:rsidRPr="00A07ACD">
        <w:rPr>
          <w:sz w:val="28"/>
          <w:szCs w:val="28"/>
        </w:rPr>
        <w:t xml:space="preserve"> </w:t>
      </w:r>
      <w:r w:rsidRPr="00A07ACD">
        <w:rPr>
          <w:sz w:val="28"/>
          <w:szCs w:val="28"/>
        </w:rPr>
        <w:t>students’</w:t>
      </w:r>
      <w:r w:rsidR="00162D07" w:rsidRPr="00A07ACD">
        <w:rPr>
          <w:sz w:val="28"/>
          <w:szCs w:val="28"/>
        </w:rPr>
        <w:t xml:space="preserve"> </w:t>
      </w:r>
      <w:r w:rsidRPr="00A07ACD">
        <w:rPr>
          <w:sz w:val="28"/>
          <w:szCs w:val="28"/>
        </w:rPr>
        <w:t>result</w:t>
      </w:r>
      <w:r w:rsidR="00162D07" w:rsidRPr="00A07ACD">
        <w:rPr>
          <w:sz w:val="28"/>
          <w:szCs w:val="28"/>
        </w:rPr>
        <w:t xml:space="preserve"> </w:t>
      </w:r>
      <w:r w:rsidRPr="00A07ACD">
        <w:rPr>
          <w:sz w:val="28"/>
          <w:szCs w:val="28"/>
        </w:rPr>
        <w:t>a</w:t>
      </w:r>
      <w:r w:rsidR="00162D07" w:rsidRPr="00A07ACD">
        <w:rPr>
          <w:sz w:val="28"/>
          <w:szCs w:val="28"/>
        </w:rPr>
        <w:t xml:space="preserve"> </w:t>
      </w:r>
      <w:r w:rsidRPr="00A07ACD">
        <w:rPr>
          <w:sz w:val="28"/>
          <w:szCs w:val="28"/>
        </w:rPr>
        <w:t>very</w:t>
      </w:r>
      <w:r w:rsidR="00162D07" w:rsidRPr="00A07ACD">
        <w:rPr>
          <w:sz w:val="28"/>
          <w:szCs w:val="28"/>
        </w:rPr>
        <w:t xml:space="preserve"> </w:t>
      </w:r>
      <w:r w:rsidRPr="00A07ACD">
        <w:rPr>
          <w:sz w:val="28"/>
          <w:szCs w:val="28"/>
        </w:rPr>
        <w:t>tire</w:t>
      </w:r>
      <w:r w:rsidR="00162D07" w:rsidRPr="00A07ACD">
        <w:rPr>
          <w:sz w:val="28"/>
          <w:szCs w:val="28"/>
        </w:rPr>
        <w:t xml:space="preserve"> </w:t>
      </w:r>
      <w:r w:rsidRPr="00A07ACD">
        <w:rPr>
          <w:sz w:val="28"/>
          <w:szCs w:val="28"/>
        </w:rPr>
        <w:t>some</w:t>
      </w:r>
      <w:r w:rsidR="00162D07" w:rsidRPr="00A07ACD">
        <w:rPr>
          <w:sz w:val="28"/>
          <w:szCs w:val="28"/>
        </w:rPr>
        <w:t xml:space="preserve"> </w:t>
      </w:r>
      <w:r w:rsidRPr="00A07ACD">
        <w:rPr>
          <w:sz w:val="28"/>
          <w:szCs w:val="28"/>
        </w:rPr>
        <w:t>exercise</w:t>
      </w:r>
      <w:r w:rsidR="00162D07" w:rsidRPr="00A07ACD">
        <w:rPr>
          <w:sz w:val="28"/>
          <w:szCs w:val="28"/>
        </w:rPr>
        <w:t xml:space="preserve"> </w:t>
      </w:r>
      <w:r w:rsidRPr="00A07ACD">
        <w:rPr>
          <w:sz w:val="28"/>
          <w:szCs w:val="28"/>
        </w:rPr>
        <w:t>to</w:t>
      </w:r>
      <w:r w:rsidR="00162D07" w:rsidRPr="00A07ACD">
        <w:rPr>
          <w:sz w:val="28"/>
          <w:szCs w:val="28"/>
        </w:rPr>
        <w:t xml:space="preserve"> </w:t>
      </w:r>
      <w:r w:rsidRPr="00A07ACD">
        <w:rPr>
          <w:sz w:val="28"/>
          <w:szCs w:val="28"/>
        </w:rPr>
        <w:t>deal</w:t>
      </w:r>
      <w:r w:rsidR="00162D07" w:rsidRPr="00A07ACD">
        <w:rPr>
          <w:sz w:val="28"/>
          <w:szCs w:val="28"/>
        </w:rPr>
        <w:t xml:space="preserve"> </w:t>
      </w:r>
      <w:r w:rsidRPr="00A07ACD">
        <w:rPr>
          <w:sz w:val="28"/>
          <w:szCs w:val="28"/>
        </w:rPr>
        <w:t>with.</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r</w:t>
      </w:r>
      <w:r w:rsidR="00162D07" w:rsidRPr="00A07ACD">
        <w:rPr>
          <w:sz w:val="28"/>
          <w:szCs w:val="28"/>
        </w:rPr>
        <w:t xml:space="preserve"> </w:t>
      </w:r>
      <w:r w:rsidRPr="00A07ACD">
        <w:rPr>
          <w:sz w:val="28"/>
          <w:szCs w:val="28"/>
        </w:rPr>
        <w:t>is</w:t>
      </w:r>
      <w:r w:rsidR="00162D07" w:rsidRPr="00A07ACD">
        <w:rPr>
          <w:sz w:val="28"/>
          <w:szCs w:val="28"/>
        </w:rPr>
        <w:t xml:space="preserve"> </w:t>
      </w:r>
      <w:r w:rsidRPr="00A07ACD">
        <w:rPr>
          <w:sz w:val="28"/>
          <w:szCs w:val="28"/>
        </w:rPr>
        <w:t>e</w:t>
      </w:r>
      <w:r w:rsidR="00162D07" w:rsidRPr="00A07ACD">
        <w:rPr>
          <w:sz w:val="28"/>
          <w:szCs w:val="28"/>
        </w:rPr>
        <w:t xml:space="preserve"> </w:t>
      </w:r>
      <w:r w:rsidRPr="00A07ACD">
        <w:rPr>
          <w:sz w:val="28"/>
          <w:szCs w:val="28"/>
        </w:rPr>
        <w:t>in</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number</w:t>
      </w:r>
      <w:r w:rsidR="00162D07" w:rsidRPr="00A07ACD">
        <w:rPr>
          <w:sz w:val="28"/>
          <w:szCs w:val="28"/>
        </w:rPr>
        <w:t xml:space="preserve"> </w:t>
      </w:r>
      <w:r w:rsidRPr="00A07ACD">
        <w:rPr>
          <w:sz w:val="28"/>
          <w:szCs w:val="28"/>
        </w:rPr>
        <w:t>of</w:t>
      </w:r>
      <w:r w:rsidR="00162D07" w:rsidRPr="00A07ACD">
        <w:rPr>
          <w:sz w:val="28"/>
          <w:szCs w:val="28"/>
        </w:rPr>
        <w:t xml:space="preserve"> </w:t>
      </w:r>
      <w:r w:rsidRPr="00A07ACD">
        <w:rPr>
          <w:sz w:val="28"/>
          <w:szCs w:val="28"/>
        </w:rPr>
        <w:t>students</w:t>
      </w:r>
      <w:r w:rsidR="00162D07" w:rsidRPr="00A07ACD">
        <w:rPr>
          <w:sz w:val="28"/>
          <w:szCs w:val="28"/>
        </w:rPr>
        <w:t xml:space="preserve"> </w:t>
      </w:r>
      <w:r w:rsidRPr="00A07ACD">
        <w:rPr>
          <w:sz w:val="28"/>
          <w:szCs w:val="28"/>
        </w:rPr>
        <w:t>in</w:t>
      </w:r>
      <w:r w:rsidR="00162D07" w:rsidRPr="00A07ACD">
        <w:rPr>
          <w:sz w:val="28"/>
          <w:szCs w:val="28"/>
        </w:rPr>
        <w:t xml:space="preserve"> </w:t>
      </w:r>
      <w:r w:rsidRPr="00A07ACD">
        <w:rPr>
          <w:sz w:val="28"/>
          <w:szCs w:val="28"/>
        </w:rPr>
        <w:t>schools</w:t>
      </w:r>
      <w:r w:rsidR="00162D07" w:rsidRPr="00A07ACD">
        <w:rPr>
          <w:sz w:val="28"/>
          <w:szCs w:val="28"/>
        </w:rPr>
        <w:t xml:space="preserve"> </w:t>
      </w:r>
      <w:r w:rsidR="000C0BD5" w:rsidRPr="00A07ACD">
        <w:rPr>
          <w:sz w:val="28"/>
          <w:szCs w:val="28"/>
        </w:rPr>
        <w:t>today made</w:t>
      </w:r>
      <w:r w:rsidR="00162D07" w:rsidRPr="00A07ACD">
        <w:rPr>
          <w:sz w:val="28"/>
          <w:szCs w:val="28"/>
        </w:rPr>
        <w:t xml:space="preserve"> </w:t>
      </w:r>
      <w:r w:rsidRPr="00A07ACD">
        <w:rPr>
          <w:sz w:val="28"/>
          <w:szCs w:val="28"/>
        </w:rPr>
        <w:t>it</w:t>
      </w:r>
      <w:r w:rsidR="00162D07" w:rsidRPr="00A07ACD">
        <w:rPr>
          <w:sz w:val="28"/>
          <w:szCs w:val="28"/>
        </w:rPr>
        <w:t xml:space="preserve"> </w:t>
      </w:r>
      <w:r w:rsidRPr="00A07ACD">
        <w:rPr>
          <w:sz w:val="28"/>
          <w:szCs w:val="28"/>
        </w:rPr>
        <w:t>imperative</w:t>
      </w:r>
      <w:r w:rsidR="00162D07" w:rsidRPr="00A07ACD">
        <w:rPr>
          <w:sz w:val="28"/>
          <w:szCs w:val="28"/>
        </w:rPr>
        <w:t xml:space="preserve"> </w:t>
      </w:r>
      <w:r w:rsidRPr="00A07ACD">
        <w:rPr>
          <w:sz w:val="28"/>
          <w:szCs w:val="28"/>
        </w:rPr>
        <w:t>that</w:t>
      </w:r>
      <w:r w:rsidR="00162D07" w:rsidRPr="00A07ACD">
        <w:rPr>
          <w:sz w:val="28"/>
          <w:szCs w:val="28"/>
        </w:rPr>
        <w:t xml:space="preserve"> </w:t>
      </w:r>
      <w:r w:rsidRPr="00A07ACD">
        <w:rPr>
          <w:sz w:val="28"/>
          <w:szCs w:val="28"/>
        </w:rPr>
        <w:t>we</w:t>
      </w:r>
      <w:r w:rsidR="00162D07" w:rsidRPr="00A07ACD">
        <w:rPr>
          <w:sz w:val="28"/>
          <w:szCs w:val="28"/>
        </w:rPr>
        <w:t xml:space="preserve"> </w:t>
      </w:r>
      <w:r w:rsidRPr="00A07ACD">
        <w:rPr>
          <w:sz w:val="28"/>
          <w:szCs w:val="28"/>
        </w:rPr>
        <w:t>continue</w:t>
      </w:r>
      <w:r w:rsidR="00162D07" w:rsidRPr="00A07ACD">
        <w:rPr>
          <w:sz w:val="28"/>
          <w:szCs w:val="28"/>
        </w:rPr>
        <w:t xml:space="preserve"> </w:t>
      </w:r>
      <w:r w:rsidRPr="00A07ACD">
        <w:rPr>
          <w:sz w:val="28"/>
          <w:szCs w:val="28"/>
        </w:rPr>
        <w:t>to</w:t>
      </w:r>
      <w:r w:rsidR="00162D07" w:rsidRPr="00A07ACD">
        <w:rPr>
          <w:sz w:val="28"/>
          <w:szCs w:val="28"/>
        </w:rPr>
        <w:t xml:space="preserve"> </w:t>
      </w:r>
      <w:r w:rsidRPr="00A07ACD">
        <w:rPr>
          <w:sz w:val="28"/>
          <w:szCs w:val="28"/>
        </w:rPr>
        <w:t>seek</w:t>
      </w:r>
      <w:r w:rsidR="00162D07" w:rsidRPr="00A07ACD">
        <w:rPr>
          <w:sz w:val="28"/>
          <w:szCs w:val="28"/>
        </w:rPr>
        <w:t xml:space="preserve"> </w:t>
      </w:r>
      <w:r w:rsidRPr="00A07ACD">
        <w:rPr>
          <w:sz w:val="28"/>
          <w:szCs w:val="28"/>
        </w:rPr>
        <w:t>out</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best</w:t>
      </w:r>
      <w:r w:rsidR="00162D07" w:rsidRPr="00A07ACD">
        <w:rPr>
          <w:sz w:val="28"/>
          <w:szCs w:val="28"/>
        </w:rPr>
        <w:t xml:space="preserve"> </w:t>
      </w:r>
      <w:r w:rsidRPr="00A07ACD">
        <w:rPr>
          <w:sz w:val="28"/>
          <w:szCs w:val="28"/>
        </w:rPr>
        <w:t>and</w:t>
      </w:r>
      <w:r w:rsidR="00162D07" w:rsidRPr="00A07ACD">
        <w:rPr>
          <w:sz w:val="28"/>
          <w:szCs w:val="28"/>
        </w:rPr>
        <w:t xml:space="preserve"> </w:t>
      </w:r>
      <w:r w:rsidRPr="00A07ACD">
        <w:rPr>
          <w:sz w:val="28"/>
          <w:szCs w:val="28"/>
        </w:rPr>
        <w:t>most</w:t>
      </w:r>
      <w:r w:rsidR="00162D07" w:rsidRPr="00A07ACD">
        <w:rPr>
          <w:sz w:val="28"/>
          <w:szCs w:val="28"/>
        </w:rPr>
        <w:t xml:space="preserve"> </w:t>
      </w:r>
      <w:r w:rsidRPr="00A07ACD">
        <w:rPr>
          <w:sz w:val="28"/>
          <w:szCs w:val="28"/>
        </w:rPr>
        <w:t>efficient</w:t>
      </w:r>
      <w:r w:rsidR="00162D07" w:rsidRPr="00A07ACD">
        <w:rPr>
          <w:sz w:val="28"/>
          <w:szCs w:val="28"/>
        </w:rPr>
        <w:t xml:space="preserve"> </w:t>
      </w:r>
      <w:r w:rsidRPr="00A07ACD">
        <w:rPr>
          <w:sz w:val="28"/>
          <w:szCs w:val="28"/>
        </w:rPr>
        <w:t>ways</w:t>
      </w:r>
      <w:r w:rsidR="00162D07" w:rsidRPr="00A07ACD">
        <w:rPr>
          <w:sz w:val="28"/>
          <w:szCs w:val="28"/>
        </w:rPr>
        <w:t xml:space="preserve"> </w:t>
      </w:r>
      <w:r w:rsidRPr="00A07ACD">
        <w:rPr>
          <w:sz w:val="28"/>
          <w:szCs w:val="28"/>
        </w:rPr>
        <w:t>to</w:t>
      </w:r>
      <w:r w:rsidR="00162D07" w:rsidRPr="00A07ACD">
        <w:rPr>
          <w:sz w:val="28"/>
          <w:szCs w:val="28"/>
        </w:rPr>
        <w:t xml:space="preserve"> </w:t>
      </w:r>
      <w:r w:rsidRPr="00A07ACD">
        <w:rPr>
          <w:sz w:val="28"/>
          <w:szCs w:val="28"/>
        </w:rPr>
        <w:t>handle</w:t>
      </w:r>
      <w:r w:rsidR="00162D07" w:rsidRPr="00A07ACD">
        <w:rPr>
          <w:sz w:val="28"/>
          <w:szCs w:val="28"/>
        </w:rPr>
        <w:t xml:space="preserve"> </w:t>
      </w:r>
      <w:r w:rsidRPr="00A07ACD">
        <w:rPr>
          <w:sz w:val="28"/>
          <w:szCs w:val="28"/>
        </w:rPr>
        <w:t>schools</w:t>
      </w:r>
      <w:r w:rsidR="00162D07" w:rsidRPr="00A07ACD">
        <w:rPr>
          <w:sz w:val="28"/>
          <w:szCs w:val="28"/>
        </w:rPr>
        <w:t xml:space="preserve"> </w:t>
      </w:r>
      <w:r w:rsidRPr="00A07ACD">
        <w:rPr>
          <w:sz w:val="28"/>
          <w:szCs w:val="28"/>
        </w:rPr>
        <w:t>and</w:t>
      </w:r>
      <w:r w:rsidR="00162D07" w:rsidRPr="00A07ACD">
        <w:rPr>
          <w:sz w:val="28"/>
          <w:szCs w:val="28"/>
        </w:rPr>
        <w:t xml:space="preserve"> </w:t>
      </w:r>
      <w:r w:rsidRPr="00A07ACD">
        <w:rPr>
          <w:sz w:val="28"/>
          <w:szCs w:val="28"/>
        </w:rPr>
        <w:t>school</w:t>
      </w:r>
      <w:r w:rsidR="00162D07" w:rsidRPr="00A07ACD">
        <w:rPr>
          <w:sz w:val="28"/>
          <w:szCs w:val="28"/>
        </w:rPr>
        <w:t xml:space="preserve"> </w:t>
      </w:r>
      <w:r w:rsidRPr="00A07ACD">
        <w:rPr>
          <w:sz w:val="28"/>
          <w:szCs w:val="28"/>
        </w:rPr>
        <w:t>administration.</w:t>
      </w:r>
      <w:r w:rsidR="001C51A7" w:rsidRPr="00A07ACD">
        <w:rPr>
          <w:sz w:val="28"/>
          <w:szCs w:val="28"/>
        </w:rPr>
        <w:t xml:space="preserve"> </w:t>
      </w:r>
      <w:r w:rsidRPr="00A07ACD">
        <w:rPr>
          <w:sz w:val="28"/>
          <w:szCs w:val="28"/>
        </w:rPr>
        <w:t>Similarly</w:t>
      </w:r>
      <w:r w:rsidR="000C0BD5" w:rsidRPr="00A07ACD">
        <w:rPr>
          <w:sz w:val="28"/>
          <w:szCs w:val="28"/>
        </w:rPr>
        <w:t xml:space="preserve"> </w:t>
      </w:r>
      <w:r w:rsidRPr="00A07ACD">
        <w:rPr>
          <w:sz w:val="28"/>
          <w:szCs w:val="28"/>
        </w:rPr>
        <w:t>in</w:t>
      </w:r>
      <w:r w:rsidR="00162D07" w:rsidRPr="00A07ACD">
        <w:rPr>
          <w:sz w:val="28"/>
          <w:szCs w:val="28"/>
        </w:rPr>
        <w:t xml:space="preserve">  </w:t>
      </w:r>
      <w:r w:rsidR="001C51A7" w:rsidRPr="00A07ACD">
        <w:rPr>
          <w:sz w:val="28"/>
          <w:szCs w:val="28"/>
        </w:rPr>
        <w:t>Ezenma A. Añulika .Design and Implementation of Result t Processing System for Public Secondary Schools in Nigeria , Vol3, Issue 01. January 2014.Page123</w:t>
      </w:r>
      <w:r w:rsidRPr="00A07ACD">
        <w:rPr>
          <w:sz w:val="28"/>
          <w:szCs w:val="28"/>
        </w:rPr>
        <w:t>,</w:t>
      </w:r>
      <w:r w:rsidR="000C0BD5" w:rsidRPr="00A07ACD">
        <w:rPr>
          <w:sz w:val="28"/>
          <w:szCs w:val="28"/>
        </w:rPr>
        <w:t xml:space="preserve"> </w:t>
      </w:r>
      <w:r w:rsidRPr="00A07ACD">
        <w:rPr>
          <w:sz w:val="28"/>
          <w:szCs w:val="28"/>
        </w:rPr>
        <w:t>it</w:t>
      </w:r>
      <w:r w:rsidR="00162D07" w:rsidRPr="00A07ACD">
        <w:rPr>
          <w:sz w:val="28"/>
          <w:szCs w:val="28"/>
        </w:rPr>
        <w:t xml:space="preserve"> </w:t>
      </w:r>
      <w:r w:rsidRPr="00A07ACD">
        <w:rPr>
          <w:sz w:val="28"/>
          <w:szCs w:val="28"/>
        </w:rPr>
        <w:t>was</w:t>
      </w:r>
      <w:r w:rsidR="00162D07" w:rsidRPr="00A07ACD">
        <w:rPr>
          <w:sz w:val="28"/>
          <w:szCs w:val="28"/>
        </w:rPr>
        <w:t xml:space="preserve"> </w:t>
      </w:r>
      <w:r w:rsidRPr="00A07ACD">
        <w:rPr>
          <w:sz w:val="28"/>
          <w:szCs w:val="28"/>
        </w:rPr>
        <w:t>observed</w:t>
      </w:r>
      <w:r w:rsidR="00162D07" w:rsidRPr="00A07ACD">
        <w:rPr>
          <w:sz w:val="28"/>
          <w:szCs w:val="28"/>
        </w:rPr>
        <w:t xml:space="preserve"> </w:t>
      </w:r>
      <w:r w:rsidRPr="00A07ACD">
        <w:rPr>
          <w:sz w:val="28"/>
          <w:szCs w:val="28"/>
        </w:rPr>
        <w:t>that</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computerization</w:t>
      </w:r>
      <w:r w:rsidR="00162D07" w:rsidRPr="00A07ACD">
        <w:rPr>
          <w:sz w:val="28"/>
          <w:szCs w:val="28"/>
        </w:rPr>
        <w:t xml:space="preserve"> </w:t>
      </w:r>
      <w:r w:rsidRPr="00A07ACD">
        <w:rPr>
          <w:sz w:val="28"/>
          <w:szCs w:val="28"/>
        </w:rPr>
        <w:t>of</w:t>
      </w:r>
      <w:r w:rsidR="00162D07" w:rsidRPr="00A07ACD">
        <w:rPr>
          <w:sz w:val="28"/>
          <w:szCs w:val="28"/>
        </w:rPr>
        <w:t xml:space="preserve"> </w:t>
      </w:r>
      <w:r w:rsidRPr="00A07ACD">
        <w:rPr>
          <w:sz w:val="28"/>
          <w:szCs w:val="28"/>
        </w:rPr>
        <w:t>secondary</w:t>
      </w:r>
      <w:r w:rsidR="00162D07" w:rsidRPr="00A07ACD">
        <w:rPr>
          <w:sz w:val="28"/>
          <w:szCs w:val="28"/>
        </w:rPr>
        <w:t xml:space="preserve"> </w:t>
      </w:r>
      <w:r w:rsidRPr="00A07ACD">
        <w:rPr>
          <w:sz w:val="28"/>
          <w:szCs w:val="28"/>
        </w:rPr>
        <w:t>school</w:t>
      </w:r>
      <w:r w:rsidR="00162D07" w:rsidRPr="00A07ACD">
        <w:rPr>
          <w:sz w:val="28"/>
          <w:szCs w:val="28"/>
        </w:rPr>
        <w:t xml:space="preserve"> </w:t>
      </w:r>
      <w:r w:rsidRPr="00A07ACD">
        <w:rPr>
          <w:sz w:val="28"/>
          <w:szCs w:val="28"/>
        </w:rPr>
        <w:t>result</w:t>
      </w:r>
      <w:r w:rsidR="00162D07" w:rsidRPr="00A07ACD">
        <w:rPr>
          <w:sz w:val="28"/>
          <w:szCs w:val="28"/>
        </w:rPr>
        <w:t xml:space="preserve"> </w:t>
      </w:r>
      <w:r w:rsidRPr="00A07ACD">
        <w:rPr>
          <w:sz w:val="28"/>
          <w:szCs w:val="28"/>
        </w:rPr>
        <w:t>s</w:t>
      </w:r>
      <w:r w:rsidR="00162D07" w:rsidRPr="00A07ACD">
        <w:rPr>
          <w:sz w:val="28"/>
          <w:szCs w:val="28"/>
        </w:rPr>
        <w:t xml:space="preserve"> </w:t>
      </w:r>
      <w:r w:rsidRPr="00A07ACD">
        <w:rPr>
          <w:sz w:val="28"/>
          <w:szCs w:val="28"/>
        </w:rPr>
        <w:t>processing</w:t>
      </w:r>
      <w:r w:rsidR="00162D07" w:rsidRPr="00A07ACD">
        <w:rPr>
          <w:sz w:val="28"/>
          <w:szCs w:val="28"/>
        </w:rPr>
        <w:t xml:space="preserve"> </w:t>
      </w:r>
      <w:r w:rsidRPr="00A07ACD">
        <w:rPr>
          <w:sz w:val="28"/>
          <w:szCs w:val="28"/>
        </w:rPr>
        <w:t>system</w:t>
      </w:r>
      <w:r w:rsidR="00162D07" w:rsidRPr="00A07ACD">
        <w:rPr>
          <w:sz w:val="28"/>
          <w:szCs w:val="28"/>
        </w:rPr>
        <w:t xml:space="preserve"> </w:t>
      </w:r>
      <w:r w:rsidRPr="00A07ACD">
        <w:rPr>
          <w:sz w:val="28"/>
          <w:szCs w:val="28"/>
        </w:rPr>
        <w:t>has</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following</w:t>
      </w:r>
      <w:r w:rsidR="00162D07" w:rsidRPr="00A07ACD">
        <w:rPr>
          <w:sz w:val="28"/>
          <w:szCs w:val="28"/>
        </w:rPr>
        <w:t xml:space="preserve"> </w:t>
      </w:r>
      <w:r w:rsidRPr="00A07ACD">
        <w:rPr>
          <w:sz w:val="28"/>
          <w:szCs w:val="28"/>
        </w:rPr>
        <w:t>importance;</w:t>
      </w:r>
    </w:p>
    <w:p w:rsidR="00673E88" w:rsidRPr="00A07ACD" w:rsidRDefault="00673E88" w:rsidP="00B809A6">
      <w:pPr>
        <w:rPr>
          <w:sz w:val="28"/>
          <w:szCs w:val="28"/>
        </w:rPr>
      </w:pPr>
    </w:p>
    <w:p w:rsidR="00673E88" w:rsidRPr="00A07ACD" w:rsidRDefault="00174341" w:rsidP="00B809A6">
      <w:pPr>
        <w:pStyle w:val="ListParagraph"/>
        <w:numPr>
          <w:ilvl w:val="0"/>
          <w:numId w:val="4"/>
        </w:numPr>
        <w:tabs>
          <w:tab w:val="left" w:pos="1200"/>
        </w:tabs>
        <w:rPr>
          <w:sz w:val="28"/>
          <w:szCs w:val="28"/>
        </w:rPr>
      </w:pPr>
      <w:r w:rsidRPr="00A07ACD">
        <w:rPr>
          <w:sz w:val="28"/>
          <w:szCs w:val="28"/>
        </w:rPr>
        <w:t>Efficiency:-A</w:t>
      </w:r>
      <w:r w:rsidR="00162D07" w:rsidRPr="00A07ACD">
        <w:rPr>
          <w:sz w:val="28"/>
          <w:szCs w:val="28"/>
        </w:rPr>
        <w:t xml:space="preserve"> </w:t>
      </w:r>
      <w:r w:rsidRPr="00A07ACD">
        <w:rPr>
          <w:sz w:val="28"/>
          <w:szCs w:val="28"/>
        </w:rPr>
        <w:t>computerized</w:t>
      </w:r>
      <w:r w:rsidR="00162D07" w:rsidRPr="00A07ACD">
        <w:rPr>
          <w:sz w:val="28"/>
          <w:szCs w:val="28"/>
        </w:rPr>
        <w:t xml:space="preserve"> </w:t>
      </w:r>
      <w:r w:rsidRPr="00A07ACD">
        <w:rPr>
          <w:sz w:val="28"/>
          <w:szCs w:val="28"/>
        </w:rPr>
        <w:t>system</w:t>
      </w:r>
      <w:r w:rsidR="00162D07" w:rsidRPr="00A07ACD">
        <w:rPr>
          <w:sz w:val="28"/>
          <w:szCs w:val="28"/>
        </w:rPr>
        <w:t xml:space="preserve"> </w:t>
      </w:r>
      <w:r w:rsidRPr="00A07ACD">
        <w:rPr>
          <w:sz w:val="28"/>
          <w:szCs w:val="28"/>
        </w:rPr>
        <w:t>will</w:t>
      </w:r>
      <w:r w:rsidR="00162D07" w:rsidRPr="00A07ACD">
        <w:rPr>
          <w:sz w:val="28"/>
          <w:szCs w:val="28"/>
        </w:rPr>
        <w:t xml:space="preserve"> </w:t>
      </w:r>
      <w:r w:rsidRPr="00A07ACD">
        <w:rPr>
          <w:sz w:val="28"/>
          <w:szCs w:val="28"/>
        </w:rPr>
        <w:t>make</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job</w:t>
      </w:r>
      <w:r w:rsidR="00162D07" w:rsidRPr="00A07ACD">
        <w:rPr>
          <w:sz w:val="28"/>
          <w:szCs w:val="28"/>
        </w:rPr>
        <w:t xml:space="preserve"> </w:t>
      </w:r>
      <w:r w:rsidRPr="00A07ACD">
        <w:rPr>
          <w:sz w:val="28"/>
          <w:szCs w:val="28"/>
        </w:rPr>
        <w:t>of</w:t>
      </w:r>
      <w:r w:rsidR="00162D07" w:rsidRPr="00A07ACD">
        <w:rPr>
          <w:sz w:val="28"/>
          <w:szCs w:val="28"/>
        </w:rPr>
        <w:t xml:space="preserve"> </w:t>
      </w:r>
      <w:r w:rsidRPr="00A07ACD">
        <w:rPr>
          <w:sz w:val="28"/>
          <w:szCs w:val="28"/>
        </w:rPr>
        <w:t>result</w:t>
      </w:r>
      <w:r w:rsidR="00162D07" w:rsidRPr="00A07ACD">
        <w:rPr>
          <w:sz w:val="28"/>
          <w:szCs w:val="28"/>
        </w:rPr>
        <w:t xml:space="preserve"> </w:t>
      </w:r>
      <w:r w:rsidR="000C0BD5" w:rsidRPr="00A07ACD">
        <w:rPr>
          <w:sz w:val="28"/>
          <w:szCs w:val="28"/>
        </w:rPr>
        <w:t>computational more</w:t>
      </w:r>
      <w:r w:rsidR="00162D07" w:rsidRPr="00A07ACD">
        <w:rPr>
          <w:sz w:val="28"/>
          <w:szCs w:val="28"/>
        </w:rPr>
        <w:t xml:space="preserve"> </w:t>
      </w:r>
      <w:r w:rsidRPr="00A07ACD">
        <w:rPr>
          <w:sz w:val="28"/>
          <w:szCs w:val="28"/>
        </w:rPr>
        <w:t>efficient</w:t>
      </w:r>
      <w:r w:rsidR="00162D07" w:rsidRPr="00A07ACD">
        <w:rPr>
          <w:sz w:val="28"/>
          <w:szCs w:val="28"/>
        </w:rPr>
        <w:t xml:space="preserve"> </w:t>
      </w:r>
      <w:r w:rsidRPr="00A07ACD">
        <w:rPr>
          <w:sz w:val="28"/>
          <w:szCs w:val="28"/>
        </w:rPr>
        <w:t>and</w:t>
      </w:r>
      <w:r w:rsidR="00162D07" w:rsidRPr="00A07ACD">
        <w:rPr>
          <w:sz w:val="28"/>
          <w:szCs w:val="28"/>
        </w:rPr>
        <w:t xml:space="preserve"> student </w:t>
      </w:r>
      <w:r w:rsidRPr="00A07ACD">
        <w:rPr>
          <w:sz w:val="28"/>
          <w:szCs w:val="28"/>
        </w:rPr>
        <w:t>t</w:t>
      </w:r>
      <w:r w:rsidR="00162D07" w:rsidRPr="00A07ACD">
        <w:rPr>
          <w:sz w:val="28"/>
          <w:szCs w:val="28"/>
        </w:rPr>
        <w:t xml:space="preserve"> </w:t>
      </w:r>
      <w:r w:rsidRPr="00A07ACD">
        <w:rPr>
          <w:sz w:val="28"/>
          <w:szCs w:val="28"/>
        </w:rPr>
        <w:t>s</w:t>
      </w:r>
      <w:r w:rsidR="00162D07" w:rsidRPr="00A07ACD">
        <w:rPr>
          <w:sz w:val="28"/>
          <w:szCs w:val="28"/>
        </w:rPr>
        <w:t xml:space="preserve"> </w:t>
      </w:r>
      <w:r w:rsidRPr="00A07ACD">
        <w:rPr>
          <w:sz w:val="28"/>
          <w:szCs w:val="28"/>
        </w:rPr>
        <w:t>will</w:t>
      </w:r>
      <w:r w:rsidR="00162D07" w:rsidRPr="00A07ACD">
        <w:rPr>
          <w:sz w:val="28"/>
          <w:szCs w:val="28"/>
        </w:rPr>
        <w:t xml:space="preserve"> obtain t</w:t>
      </w:r>
      <w:r w:rsidRPr="00A07ACD">
        <w:rPr>
          <w:sz w:val="28"/>
          <w:szCs w:val="28"/>
        </w:rPr>
        <w:t>heir</w:t>
      </w:r>
      <w:r w:rsidR="00162D07" w:rsidRPr="00A07ACD">
        <w:rPr>
          <w:sz w:val="28"/>
          <w:szCs w:val="28"/>
        </w:rPr>
        <w:t xml:space="preserve"> </w:t>
      </w:r>
      <w:r w:rsidRPr="00A07ACD">
        <w:rPr>
          <w:sz w:val="28"/>
          <w:szCs w:val="28"/>
        </w:rPr>
        <w:t>results</w:t>
      </w:r>
      <w:r w:rsidR="00162D07" w:rsidRPr="00A07ACD">
        <w:rPr>
          <w:sz w:val="28"/>
          <w:szCs w:val="28"/>
        </w:rPr>
        <w:t xml:space="preserve"> </w:t>
      </w:r>
      <w:r w:rsidRPr="00A07ACD">
        <w:rPr>
          <w:sz w:val="28"/>
          <w:szCs w:val="28"/>
        </w:rPr>
        <w:t>soon</w:t>
      </w:r>
      <w:r w:rsidR="00162D07" w:rsidRPr="00A07ACD">
        <w:rPr>
          <w:sz w:val="28"/>
          <w:szCs w:val="28"/>
        </w:rPr>
        <w:t xml:space="preserve"> </w:t>
      </w:r>
      <w:r w:rsidRPr="00A07ACD">
        <w:rPr>
          <w:sz w:val="28"/>
          <w:szCs w:val="28"/>
        </w:rPr>
        <w:t>after</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marking</w:t>
      </w:r>
      <w:r w:rsidR="00162D07" w:rsidRPr="00A07ACD">
        <w:rPr>
          <w:sz w:val="28"/>
          <w:szCs w:val="28"/>
        </w:rPr>
        <w:t xml:space="preserve"> </w:t>
      </w:r>
      <w:r w:rsidRPr="00A07ACD">
        <w:rPr>
          <w:sz w:val="28"/>
          <w:szCs w:val="28"/>
        </w:rPr>
        <w:t>of</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scripts</w:t>
      </w:r>
      <w:r w:rsidR="00162D07" w:rsidRPr="00A07ACD">
        <w:rPr>
          <w:sz w:val="28"/>
          <w:szCs w:val="28"/>
        </w:rPr>
        <w:t xml:space="preserve"> </w:t>
      </w:r>
      <w:r w:rsidRPr="00A07ACD">
        <w:rPr>
          <w:sz w:val="28"/>
          <w:szCs w:val="28"/>
        </w:rPr>
        <w:t>is</w:t>
      </w:r>
      <w:r w:rsidR="00162D07" w:rsidRPr="00A07ACD">
        <w:rPr>
          <w:sz w:val="28"/>
          <w:szCs w:val="28"/>
        </w:rPr>
        <w:t xml:space="preserve"> </w:t>
      </w:r>
      <w:r w:rsidRPr="00A07ACD">
        <w:rPr>
          <w:sz w:val="28"/>
          <w:szCs w:val="28"/>
        </w:rPr>
        <w:t>completed.</w:t>
      </w:r>
    </w:p>
    <w:p w:rsidR="00673E88" w:rsidRPr="00A07ACD" w:rsidRDefault="00673E88" w:rsidP="00B809A6">
      <w:pPr>
        <w:rPr>
          <w:sz w:val="28"/>
          <w:szCs w:val="28"/>
        </w:rPr>
      </w:pPr>
    </w:p>
    <w:p w:rsidR="00673E88" w:rsidRPr="00A07ACD" w:rsidRDefault="00174341" w:rsidP="00B809A6">
      <w:pPr>
        <w:pStyle w:val="ListParagraph"/>
        <w:numPr>
          <w:ilvl w:val="0"/>
          <w:numId w:val="4"/>
        </w:numPr>
        <w:tabs>
          <w:tab w:val="left" w:pos="1160"/>
        </w:tabs>
        <w:rPr>
          <w:sz w:val="28"/>
          <w:szCs w:val="28"/>
        </w:rPr>
      </w:pPr>
      <w:r w:rsidRPr="00A07ACD">
        <w:rPr>
          <w:sz w:val="28"/>
          <w:szCs w:val="28"/>
        </w:rPr>
        <w:t>Accuracy:</w:t>
      </w:r>
      <w:r w:rsidR="00162D07" w:rsidRPr="00A07ACD">
        <w:rPr>
          <w:sz w:val="28"/>
          <w:szCs w:val="28"/>
        </w:rPr>
        <w:t xml:space="preserve"> </w:t>
      </w:r>
      <w:r w:rsidRPr="00A07ACD">
        <w:rPr>
          <w:sz w:val="28"/>
          <w:szCs w:val="28"/>
        </w:rPr>
        <w:t>Interactive</w:t>
      </w:r>
      <w:r w:rsidR="00162D07" w:rsidRPr="00A07ACD">
        <w:rPr>
          <w:sz w:val="28"/>
          <w:szCs w:val="28"/>
        </w:rPr>
        <w:t xml:space="preserve"> processing identifies </w:t>
      </w:r>
      <w:r w:rsidRPr="00A07ACD">
        <w:rPr>
          <w:sz w:val="28"/>
          <w:szCs w:val="28"/>
        </w:rPr>
        <w:t>and</w:t>
      </w:r>
      <w:r w:rsidR="00162D07" w:rsidRPr="00A07ACD">
        <w:rPr>
          <w:sz w:val="28"/>
          <w:szCs w:val="28"/>
        </w:rPr>
        <w:t xml:space="preserve"> </w:t>
      </w:r>
      <w:r w:rsidRPr="00A07ACD">
        <w:rPr>
          <w:sz w:val="28"/>
          <w:szCs w:val="28"/>
        </w:rPr>
        <w:t>correct</w:t>
      </w:r>
      <w:r w:rsidR="00CF0C06" w:rsidRPr="00A07ACD">
        <w:rPr>
          <w:sz w:val="28"/>
          <w:szCs w:val="28"/>
        </w:rPr>
        <w:t xml:space="preserve"> </w:t>
      </w:r>
      <w:r w:rsidRPr="00A07ACD">
        <w:rPr>
          <w:sz w:val="28"/>
          <w:szCs w:val="28"/>
        </w:rPr>
        <w:t>error</w:t>
      </w:r>
      <w:r w:rsidR="00162D07" w:rsidRPr="00A07ACD">
        <w:rPr>
          <w:sz w:val="28"/>
          <w:szCs w:val="28"/>
        </w:rPr>
        <w:t xml:space="preserve"> </w:t>
      </w:r>
      <w:r w:rsidRPr="00A07ACD">
        <w:rPr>
          <w:sz w:val="28"/>
          <w:szCs w:val="28"/>
        </w:rPr>
        <w:t>due</w:t>
      </w:r>
      <w:r w:rsidR="00162D07" w:rsidRPr="00A07ACD">
        <w:rPr>
          <w:sz w:val="28"/>
          <w:szCs w:val="28"/>
        </w:rPr>
        <w:t xml:space="preserve"> </w:t>
      </w:r>
      <w:r w:rsidRPr="00A07ACD">
        <w:rPr>
          <w:sz w:val="28"/>
          <w:szCs w:val="28"/>
        </w:rPr>
        <w:t>to</w:t>
      </w:r>
      <w:r w:rsidR="00162D07" w:rsidRPr="00A07ACD">
        <w:rPr>
          <w:sz w:val="28"/>
          <w:szCs w:val="28"/>
        </w:rPr>
        <w:t xml:space="preserve"> </w:t>
      </w:r>
      <w:r w:rsidRPr="00A07ACD">
        <w:rPr>
          <w:sz w:val="28"/>
          <w:szCs w:val="28"/>
        </w:rPr>
        <w:t>negligence.</w:t>
      </w:r>
    </w:p>
    <w:p w:rsidR="00673E88" w:rsidRPr="00A07ACD" w:rsidRDefault="00673E88" w:rsidP="00B809A6">
      <w:pPr>
        <w:rPr>
          <w:sz w:val="28"/>
          <w:szCs w:val="28"/>
        </w:rPr>
      </w:pPr>
    </w:p>
    <w:p w:rsidR="00673E88" w:rsidRPr="00A07ACD" w:rsidRDefault="00162D07" w:rsidP="00B809A6">
      <w:pPr>
        <w:pStyle w:val="ListParagraph"/>
        <w:numPr>
          <w:ilvl w:val="0"/>
          <w:numId w:val="4"/>
        </w:numPr>
        <w:tabs>
          <w:tab w:val="left" w:pos="1100"/>
        </w:tabs>
        <w:rPr>
          <w:sz w:val="28"/>
          <w:szCs w:val="28"/>
        </w:rPr>
      </w:pPr>
      <w:r w:rsidRPr="00A07ACD">
        <w:rPr>
          <w:sz w:val="28"/>
          <w:szCs w:val="28"/>
        </w:rPr>
        <w:t>Retrieve ability</w:t>
      </w:r>
      <w:r w:rsidR="00174341" w:rsidRPr="00A07ACD">
        <w:rPr>
          <w:sz w:val="28"/>
          <w:szCs w:val="28"/>
        </w:rPr>
        <w:t>:-</w:t>
      </w:r>
      <w:r w:rsidRPr="00A07ACD">
        <w:rPr>
          <w:sz w:val="28"/>
          <w:szCs w:val="28"/>
        </w:rPr>
        <w:t xml:space="preserve"> </w:t>
      </w:r>
      <w:r w:rsidR="00174341" w:rsidRPr="00A07ACD">
        <w:rPr>
          <w:sz w:val="28"/>
          <w:szCs w:val="28"/>
        </w:rPr>
        <w:t>Retrieval</w:t>
      </w:r>
      <w:r w:rsidRPr="00A07ACD">
        <w:rPr>
          <w:sz w:val="28"/>
          <w:szCs w:val="28"/>
        </w:rPr>
        <w:t xml:space="preserve"> </w:t>
      </w:r>
      <w:r w:rsidR="00174341" w:rsidRPr="00A07ACD">
        <w:rPr>
          <w:sz w:val="28"/>
          <w:szCs w:val="28"/>
        </w:rPr>
        <w:t>of</w:t>
      </w:r>
      <w:r w:rsidRPr="00A07ACD">
        <w:rPr>
          <w:sz w:val="28"/>
          <w:szCs w:val="28"/>
        </w:rPr>
        <w:t xml:space="preserve"> </w:t>
      </w:r>
      <w:r w:rsidR="00174341" w:rsidRPr="00A07ACD">
        <w:rPr>
          <w:sz w:val="28"/>
          <w:szCs w:val="28"/>
        </w:rPr>
        <w:t>information</w:t>
      </w:r>
      <w:r w:rsidRPr="00A07ACD">
        <w:rPr>
          <w:sz w:val="28"/>
          <w:szCs w:val="28"/>
        </w:rPr>
        <w:t xml:space="preserve"> </w:t>
      </w:r>
      <w:r w:rsidR="00174341" w:rsidRPr="00A07ACD">
        <w:rPr>
          <w:sz w:val="28"/>
          <w:szCs w:val="28"/>
        </w:rPr>
        <w:t>is</w:t>
      </w:r>
      <w:r w:rsidRPr="00A07ACD">
        <w:rPr>
          <w:sz w:val="28"/>
          <w:szCs w:val="28"/>
        </w:rPr>
        <w:t xml:space="preserve"> a lot </w:t>
      </w:r>
      <w:r w:rsidR="00174341" w:rsidRPr="00A07ACD">
        <w:rPr>
          <w:sz w:val="28"/>
          <w:szCs w:val="28"/>
        </w:rPr>
        <w:t>more</w:t>
      </w:r>
      <w:r w:rsidRPr="00A07ACD">
        <w:rPr>
          <w:sz w:val="28"/>
          <w:szCs w:val="28"/>
        </w:rPr>
        <w:t xml:space="preserve"> </w:t>
      </w:r>
      <w:r w:rsidR="00174341" w:rsidRPr="00A07ACD">
        <w:rPr>
          <w:sz w:val="28"/>
          <w:szCs w:val="28"/>
        </w:rPr>
        <w:t>easier.</w:t>
      </w:r>
    </w:p>
    <w:p w:rsidR="00673E88" w:rsidRPr="00A07ACD" w:rsidRDefault="00673E88" w:rsidP="00B809A6">
      <w:pPr>
        <w:rPr>
          <w:sz w:val="28"/>
          <w:szCs w:val="28"/>
        </w:rPr>
      </w:pPr>
    </w:p>
    <w:p w:rsidR="00245F21" w:rsidRPr="00A07ACD" w:rsidRDefault="00174341" w:rsidP="00B809A6">
      <w:pPr>
        <w:pStyle w:val="ListParagraph"/>
        <w:numPr>
          <w:ilvl w:val="0"/>
          <w:numId w:val="4"/>
        </w:numPr>
        <w:tabs>
          <w:tab w:val="left" w:pos="1160"/>
        </w:tabs>
        <w:rPr>
          <w:sz w:val="28"/>
          <w:szCs w:val="28"/>
        </w:rPr>
      </w:pPr>
      <w:r w:rsidRPr="00A07ACD">
        <w:rPr>
          <w:sz w:val="28"/>
          <w:szCs w:val="28"/>
        </w:rPr>
        <w:t>Safety</w:t>
      </w:r>
      <w:r w:rsidR="00162D07" w:rsidRPr="00A07ACD">
        <w:rPr>
          <w:sz w:val="28"/>
          <w:szCs w:val="28"/>
        </w:rPr>
        <w:t xml:space="preserve"> </w:t>
      </w:r>
      <w:r w:rsidRPr="00A07ACD">
        <w:rPr>
          <w:sz w:val="28"/>
          <w:szCs w:val="28"/>
        </w:rPr>
        <w:t>and</w:t>
      </w:r>
      <w:r w:rsidR="00162D07" w:rsidRPr="00A07ACD">
        <w:rPr>
          <w:sz w:val="28"/>
          <w:szCs w:val="28"/>
        </w:rPr>
        <w:t xml:space="preserve"> </w:t>
      </w:r>
      <w:r w:rsidRPr="00A07ACD">
        <w:rPr>
          <w:sz w:val="28"/>
          <w:szCs w:val="28"/>
        </w:rPr>
        <w:t>security:</w:t>
      </w:r>
      <w:r w:rsidR="00162D07" w:rsidRPr="00A07ACD">
        <w:rPr>
          <w:sz w:val="28"/>
          <w:szCs w:val="28"/>
        </w:rPr>
        <w:t xml:space="preserve"> </w:t>
      </w:r>
      <w:r w:rsidRPr="00A07ACD">
        <w:rPr>
          <w:sz w:val="28"/>
          <w:szCs w:val="28"/>
        </w:rPr>
        <w:t>information</w:t>
      </w:r>
      <w:r w:rsidR="00162D07" w:rsidRPr="00A07ACD">
        <w:rPr>
          <w:sz w:val="28"/>
          <w:szCs w:val="28"/>
        </w:rPr>
        <w:t xml:space="preserve"> </w:t>
      </w:r>
      <w:r w:rsidRPr="00A07ACD">
        <w:rPr>
          <w:sz w:val="28"/>
          <w:szCs w:val="28"/>
        </w:rPr>
        <w:t>store</w:t>
      </w:r>
      <w:r w:rsidR="00162D07" w:rsidRPr="00A07ACD">
        <w:rPr>
          <w:sz w:val="28"/>
          <w:szCs w:val="28"/>
        </w:rPr>
        <w:t xml:space="preserve"> </w:t>
      </w:r>
      <w:r w:rsidRPr="00A07ACD">
        <w:rPr>
          <w:sz w:val="28"/>
          <w:szCs w:val="28"/>
        </w:rPr>
        <w:t>d</w:t>
      </w:r>
      <w:r w:rsidR="00162D07" w:rsidRPr="00A07ACD">
        <w:rPr>
          <w:sz w:val="28"/>
          <w:szCs w:val="28"/>
        </w:rPr>
        <w:t xml:space="preserve"> </w:t>
      </w:r>
      <w:r w:rsidRPr="00A07ACD">
        <w:rPr>
          <w:sz w:val="28"/>
          <w:szCs w:val="28"/>
        </w:rPr>
        <w:t>in</w:t>
      </w:r>
      <w:r w:rsidR="00162D07" w:rsidRPr="00A07ACD">
        <w:rPr>
          <w:sz w:val="28"/>
          <w:szCs w:val="28"/>
        </w:rPr>
        <w:t xml:space="preserve"> </w:t>
      </w:r>
      <w:r w:rsidRPr="00A07ACD">
        <w:rPr>
          <w:sz w:val="28"/>
          <w:szCs w:val="28"/>
        </w:rPr>
        <w:t>the</w:t>
      </w:r>
      <w:r w:rsidR="00162D07" w:rsidRPr="00A07ACD">
        <w:rPr>
          <w:sz w:val="28"/>
          <w:szCs w:val="28"/>
        </w:rPr>
        <w:t xml:space="preserve"> </w:t>
      </w:r>
      <w:r w:rsidRPr="00A07ACD">
        <w:rPr>
          <w:sz w:val="28"/>
          <w:szCs w:val="28"/>
        </w:rPr>
        <w:t>computer</w:t>
      </w:r>
      <w:r w:rsidR="00162D07" w:rsidRPr="00A07ACD">
        <w:rPr>
          <w:sz w:val="28"/>
          <w:szCs w:val="28"/>
        </w:rPr>
        <w:t xml:space="preserve"> </w:t>
      </w:r>
      <w:r w:rsidRPr="00A07ACD">
        <w:rPr>
          <w:sz w:val="28"/>
          <w:szCs w:val="28"/>
        </w:rPr>
        <w:t>is</w:t>
      </w:r>
      <w:r w:rsidR="00162D07" w:rsidRPr="00A07ACD">
        <w:rPr>
          <w:sz w:val="28"/>
          <w:szCs w:val="28"/>
        </w:rPr>
        <w:t xml:space="preserve"> </w:t>
      </w:r>
      <w:r w:rsidRPr="00A07ACD">
        <w:rPr>
          <w:sz w:val="28"/>
          <w:szCs w:val="28"/>
        </w:rPr>
        <w:t>safe</w:t>
      </w:r>
      <w:r w:rsidR="00162D07" w:rsidRPr="00A07ACD">
        <w:rPr>
          <w:sz w:val="28"/>
          <w:szCs w:val="28"/>
        </w:rPr>
        <w:t xml:space="preserve"> </w:t>
      </w:r>
      <w:r w:rsidRPr="00A07ACD">
        <w:rPr>
          <w:sz w:val="28"/>
          <w:szCs w:val="28"/>
        </w:rPr>
        <w:t>from</w:t>
      </w:r>
      <w:r w:rsidR="00162D07" w:rsidRPr="00A07ACD">
        <w:rPr>
          <w:sz w:val="28"/>
          <w:szCs w:val="28"/>
        </w:rPr>
        <w:t xml:space="preserve"> </w:t>
      </w:r>
      <w:r w:rsidRPr="00A07ACD">
        <w:rPr>
          <w:sz w:val="28"/>
          <w:szCs w:val="28"/>
        </w:rPr>
        <w:t>animals,</w:t>
      </w:r>
      <w:r w:rsidR="00162D07" w:rsidRPr="00A07ACD">
        <w:rPr>
          <w:sz w:val="28"/>
          <w:szCs w:val="28"/>
        </w:rPr>
        <w:t xml:space="preserve"> </w:t>
      </w:r>
      <w:r w:rsidRPr="00A07ACD">
        <w:rPr>
          <w:sz w:val="28"/>
          <w:szCs w:val="28"/>
        </w:rPr>
        <w:t>insects</w:t>
      </w:r>
      <w:r w:rsidR="00162D07" w:rsidRPr="00A07ACD">
        <w:rPr>
          <w:sz w:val="28"/>
          <w:szCs w:val="28"/>
        </w:rPr>
        <w:t xml:space="preserve"> </w:t>
      </w:r>
      <w:r w:rsidRPr="00A07ACD">
        <w:rPr>
          <w:sz w:val="28"/>
          <w:szCs w:val="28"/>
        </w:rPr>
        <w:t>and</w:t>
      </w:r>
      <w:r w:rsidR="00162D07" w:rsidRPr="00A07ACD">
        <w:rPr>
          <w:sz w:val="28"/>
          <w:szCs w:val="28"/>
        </w:rPr>
        <w:t xml:space="preserve"> </w:t>
      </w:r>
      <w:r w:rsidRPr="00A07ACD">
        <w:rPr>
          <w:sz w:val="28"/>
          <w:szCs w:val="28"/>
        </w:rPr>
        <w:t>intruders.</w:t>
      </w:r>
      <w:r w:rsidR="00162D07" w:rsidRPr="00A07ACD">
        <w:rPr>
          <w:sz w:val="28"/>
          <w:szCs w:val="28"/>
        </w:rPr>
        <w:t xml:space="preserve"> </w:t>
      </w:r>
      <w:r w:rsidRPr="00A07ACD">
        <w:rPr>
          <w:sz w:val="28"/>
          <w:szCs w:val="28"/>
        </w:rPr>
        <w:t>Also</w:t>
      </w:r>
      <w:r w:rsidR="00162D07" w:rsidRPr="00A07ACD">
        <w:rPr>
          <w:sz w:val="28"/>
          <w:szCs w:val="28"/>
        </w:rPr>
        <w:t xml:space="preserve"> </w:t>
      </w:r>
      <w:r w:rsidRPr="00A07ACD">
        <w:rPr>
          <w:sz w:val="28"/>
          <w:szCs w:val="28"/>
        </w:rPr>
        <w:t>a</w:t>
      </w:r>
      <w:r w:rsidR="00162D07" w:rsidRPr="00A07ACD">
        <w:rPr>
          <w:sz w:val="28"/>
          <w:szCs w:val="28"/>
        </w:rPr>
        <w:t xml:space="preserve"> </w:t>
      </w:r>
      <w:r w:rsidRPr="00A07ACD">
        <w:rPr>
          <w:sz w:val="28"/>
          <w:szCs w:val="28"/>
        </w:rPr>
        <w:t>password</w:t>
      </w:r>
      <w:r w:rsidR="00162D07" w:rsidRPr="00A07ACD">
        <w:rPr>
          <w:sz w:val="28"/>
          <w:szCs w:val="28"/>
        </w:rPr>
        <w:t xml:space="preserve"> </w:t>
      </w:r>
      <w:r w:rsidRPr="00A07ACD">
        <w:rPr>
          <w:sz w:val="28"/>
          <w:szCs w:val="28"/>
        </w:rPr>
        <w:t>can</w:t>
      </w:r>
      <w:r w:rsidR="00162D07" w:rsidRPr="00A07ACD">
        <w:rPr>
          <w:sz w:val="28"/>
          <w:szCs w:val="28"/>
        </w:rPr>
        <w:t xml:space="preserve"> </w:t>
      </w:r>
      <w:r w:rsidRPr="00A07ACD">
        <w:rPr>
          <w:sz w:val="28"/>
          <w:szCs w:val="28"/>
        </w:rPr>
        <w:t>be</w:t>
      </w:r>
      <w:r w:rsidR="00162D07" w:rsidRPr="00A07ACD">
        <w:rPr>
          <w:sz w:val="28"/>
          <w:szCs w:val="28"/>
        </w:rPr>
        <w:t xml:space="preserve"> </w:t>
      </w:r>
      <w:r w:rsidRPr="00A07ACD">
        <w:rPr>
          <w:sz w:val="28"/>
          <w:szCs w:val="28"/>
        </w:rPr>
        <w:t>used</w:t>
      </w:r>
      <w:r w:rsidR="00162D07" w:rsidRPr="00A07ACD">
        <w:rPr>
          <w:sz w:val="28"/>
          <w:szCs w:val="28"/>
        </w:rPr>
        <w:t xml:space="preserve"> </w:t>
      </w:r>
      <w:r w:rsidRPr="00A07ACD">
        <w:rPr>
          <w:sz w:val="28"/>
          <w:szCs w:val="28"/>
        </w:rPr>
        <w:t>to</w:t>
      </w:r>
      <w:r w:rsidR="00162D07" w:rsidRPr="00A07ACD">
        <w:rPr>
          <w:sz w:val="28"/>
          <w:szCs w:val="28"/>
        </w:rPr>
        <w:t xml:space="preserve"> </w:t>
      </w:r>
      <w:r w:rsidRPr="00A07ACD">
        <w:rPr>
          <w:sz w:val="28"/>
          <w:szCs w:val="28"/>
        </w:rPr>
        <w:t>make</w:t>
      </w:r>
      <w:r w:rsidR="00162D07" w:rsidRPr="00A07ACD">
        <w:rPr>
          <w:sz w:val="28"/>
          <w:szCs w:val="28"/>
        </w:rPr>
        <w:t xml:space="preserve"> </w:t>
      </w:r>
      <w:r w:rsidRPr="00A07ACD">
        <w:rPr>
          <w:sz w:val="28"/>
          <w:szCs w:val="28"/>
        </w:rPr>
        <w:t>program</w:t>
      </w:r>
      <w:r w:rsidR="00162D07" w:rsidRPr="00A07ACD">
        <w:rPr>
          <w:sz w:val="28"/>
          <w:szCs w:val="28"/>
        </w:rPr>
        <w:t xml:space="preserve"> </w:t>
      </w:r>
      <w:r w:rsidRPr="00A07ACD">
        <w:rPr>
          <w:sz w:val="28"/>
          <w:szCs w:val="28"/>
        </w:rPr>
        <w:t>assessable</w:t>
      </w:r>
      <w:r w:rsidR="00162D07" w:rsidRPr="00A07ACD">
        <w:rPr>
          <w:sz w:val="28"/>
          <w:szCs w:val="28"/>
        </w:rPr>
        <w:t xml:space="preserve"> </w:t>
      </w:r>
      <w:r w:rsidRPr="00A07ACD">
        <w:rPr>
          <w:sz w:val="28"/>
          <w:szCs w:val="28"/>
        </w:rPr>
        <w:t>to</w:t>
      </w:r>
      <w:r w:rsidR="00162D07" w:rsidRPr="00A07ACD">
        <w:rPr>
          <w:sz w:val="28"/>
          <w:szCs w:val="28"/>
        </w:rPr>
        <w:t xml:space="preserve"> </w:t>
      </w:r>
      <w:r w:rsidRPr="00A07ACD">
        <w:rPr>
          <w:sz w:val="28"/>
          <w:szCs w:val="28"/>
        </w:rPr>
        <w:t>only</w:t>
      </w:r>
      <w:r w:rsidR="00162D07" w:rsidRPr="00A07ACD">
        <w:rPr>
          <w:sz w:val="28"/>
          <w:szCs w:val="28"/>
        </w:rPr>
        <w:t xml:space="preserve"> </w:t>
      </w:r>
      <w:r w:rsidRPr="00A07ACD">
        <w:rPr>
          <w:sz w:val="28"/>
          <w:szCs w:val="28"/>
        </w:rPr>
        <w:t>authorized</w:t>
      </w:r>
      <w:r w:rsidR="00162D07" w:rsidRPr="00A07ACD">
        <w:rPr>
          <w:sz w:val="28"/>
          <w:szCs w:val="28"/>
        </w:rPr>
        <w:t xml:space="preserve"> </w:t>
      </w:r>
      <w:r w:rsidRPr="00A07ACD">
        <w:rPr>
          <w:sz w:val="28"/>
          <w:szCs w:val="28"/>
        </w:rPr>
        <w:t>persons.</w:t>
      </w:r>
      <w:r w:rsidR="00A40B62" w:rsidRPr="00A07ACD">
        <w:rPr>
          <w:sz w:val="28"/>
          <w:szCs w:val="28"/>
        </w:rPr>
        <w:t xml:space="preserve"> </w:t>
      </w:r>
      <w:r w:rsidRPr="00A07ACD">
        <w:rPr>
          <w:sz w:val="28"/>
          <w:szCs w:val="28"/>
        </w:rPr>
        <w:t>Furthermore,</w:t>
      </w:r>
      <w:r w:rsidR="00664322" w:rsidRPr="00A07ACD">
        <w:rPr>
          <w:sz w:val="28"/>
          <w:szCs w:val="28"/>
        </w:rPr>
        <w:t xml:space="preserve"> </w:t>
      </w:r>
      <w:r w:rsidRPr="00A07ACD">
        <w:rPr>
          <w:sz w:val="28"/>
          <w:szCs w:val="28"/>
        </w:rPr>
        <w:t>in</w:t>
      </w:r>
      <w:r w:rsidR="00B809A6" w:rsidRPr="00A07ACD">
        <w:rPr>
          <w:sz w:val="28"/>
          <w:szCs w:val="28"/>
        </w:rPr>
        <w:t xml:space="preserve"> </w:t>
      </w:r>
      <w:r w:rsidR="00A40B62" w:rsidRPr="00A07ACD">
        <w:rPr>
          <w:sz w:val="28"/>
          <w:szCs w:val="28"/>
        </w:rPr>
        <w:t>Anigbogu, S.O .Computer Application and Operation First Edition, Awka . (2000). Page18.</w:t>
      </w:r>
      <w:r w:rsidR="00664322" w:rsidRPr="00A07ACD">
        <w:rPr>
          <w:sz w:val="28"/>
          <w:szCs w:val="28"/>
        </w:rPr>
        <w:t>I</w:t>
      </w:r>
      <w:r w:rsidRPr="00A07ACD">
        <w:rPr>
          <w:sz w:val="28"/>
          <w:szCs w:val="28"/>
        </w:rPr>
        <w:t>t</w:t>
      </w:r>
      <w:r w:rsidR="00664322" w:rsidRPr="00A07ACD">
        <w:rPr>
          <w:sz w:val="28"/>
          <w:szCs w:val="28"/>
        </w:rPr>
        <w:t xml:space="preserve"> </w:t>
      </w:r>
      <w:r w:rsidRPr="00A07ACD">
        <w:rPr>
          <w:sz w:val="28"/>
          <w:szCs w:val="28"/>
        </w:rPr>
        <w:t>was</w:t>
      </w:r>
      <w:r w:rsidR="00664322" w:rsidRPr="00A07ACD">
        <w:rPr>
          <w:sz w:val="28"/>
          <w:szCs w:val="28"/>
        </w:rPr>
        <w:t xml:space="preserve"> </w:t>
      </w:r>
      <w:r w:rsidRPr="00A07ACD">
        <w:rPr>
          <w:sz w:val="28"/>
          <w:szCs w:val="28"/>
        </w:rPr>
        <w:t>stated</w:t>
      </w:r>
      <w:r w:rsidR="00664322" w:rsidRPr="00A07ACD">
        <w:rPr>
          <w:sz w:val="28"/>
          <w:szCs w:val="28"/>
        </w:rPr>
        <w:t xml:space="preserve"> </w:t>
      </w:r>
      <w:r w:rsidRPr="00A07ACD">
        <w:rPr>
          <w:sz w:val="28"/>
          <w:szCs w:val="28"/>
        </w:rPr>
        <w:t>that</w:t>
      </w:r>
      <w:r w:rsidR="00664322" w:rsidRPr="00A07ACD">
        <w:rPr>
          <w:sz w:val="28"/>
          <w:szCs w:val="28"/>
        </w:rPr>
        <w:t xml:space="preserve"> </w:t>
      </w:r>
      <w:r w:rsidRPr="00A07ACD">
        <w:rPr>
          <w:sz w:val="28"/>
          <w:szCs w:val="28"/>
        </w:rPr>
        <w:t>a</w:t>
      </w:r>
      <w:r w:rsidR="00664322" w:rsidRPr="00A07ACD">
        <w:rPr>
          <w:sz w:val="28"/>
          <w:szCs w:val="28"/>
        </w:rPr>
        <w:t xml:space="preserve"> </w:t>
      </w:r>
      <w:r w:rsidRPr="00A07ACD">
        <w:rPr>
          <w:sz w:val="28"/>
          <w:szCs w:val="28"/>
        </w:rPr>
        <w:t>college</w:t>
      </w:r>
      <w:r w:rsidR="00664322" w:rsidRPr="00A07ACD">
        <w:rPr>
          <w:sz w:val="28"/>
          <w:szCs w:val="28"/>
        </w:rPr>
        <w:t xml:space="preserve"> </w:t>
      </w:r>
      <w:r w:rsidRPr="00A07ACD">
        <w:rPr>
          <w:sz w:val="28"/>
          <w:szCs w:val="28"/>
        </w:rPr>
        <w:t>portal</w:t>
      </w:r>
      <w:r w:rsidR="00664322" w:rsidRPr="00A07ACD">
        <w:rPr>
          <w:sz w:val="28"/>
          <w:szCs w:val="28"/>
        </w:rPr>
        <w:t xml:space="preserve"> </w:t>
      </w:r>
      <w:r w:rsidRPr="00A07ACD">
        <w:rPr>
          <w:sz w:val="28"/>
          <w:szCs w:val="28"/>
        </w:rPr>
        <w:t>is</w:t>
      </w:r>
      <w:r w:rsidR="00664322" w:rsidRPr="00A07ACD">
        <w:rPr>
          <w:sz w:val="28"/>
          <w:szCs w:val="28"/>
        </w:rPr>
        <w:t xml:space="preserve"> </w:t>
      </w:r>
      <w:r w:rsidRPr="00A07ACD">
        <w:rPr>
          <w:sz w:val="28"/>
          <w:szCs w:val="28"/>
        </w:rPr>
        <w:t>personalized</w:t>
      </w:r>
      <w:r w:rsidR="00664322" w:rsidRPr="00A07ACD">
        <w:rPr>
          <w:sz w:val="28"/>
          <w:szCs w:val="28"/>
        </w:rPr>
        <w:t xml:space="preserve"> </w:t>
      </w:r>
      <w:r w:rsidRPr="00A07ACD">
        <w:rPr>
          <w:sz w:val="28"/>
          <w:szCs w:val="28"/>
        </w:rPr>
        <w:t>software</w:t>
      </w:r>
      <w:r w:rsidR="00664322" w:rsidRPr="00A07ACD">
        <w:rPr>
          <w:sz w:val="28"/>
          <w:szCs w:val="28"/>
        </w:rPr>
        <w:t xml:space="preserve"> </w:t>
      </w:r>
      <w:r w:rsidRPr="00A07ACD">
        <w:rPr>
          <w:sz w:val="28"/>
          <w:szCs w:val="28"/>
        </w:rPr>
        <w:t>that</w:t>
      </w:r>
      <w:r w:rsidR="00664322" w:rsidRPr="00A07ACD">
        <w:rPr>
          <w:sz w:val="28"/>
          <w:szCs w:val="28"/>
        </w:rPr>
        <w:t xml:space="preserve"> </w:t>
      </w:r>
      <w:r w:rsidRPr="00A07ACD">
        <w:rPr>
          <w:sz w:val="28"/>
          <w:szCs w:val="28"/>
        </w:rPr>
        <w:t>captures</w:t>
      </w:r>
      <w:r w:rsidR="00664322" w:rsidRPr="00A07ACD">
        <w:rPr>
          <w:sz w:val="28"/>
          <w:szCs w:val="28"/>
        </w:rPr>
        <w:t xml:space="preserve"> </w:t>
      </w:r>
      <w:r w:rsidRPr="00A07ACD">
        <w:rPr>
          <w:sz w:val="28"/>
          <w:szCs w:val="28"/>
        </w:rPr>
        <w:t>the</w:t>
      </w:r>
      <w:r w:rsidR="00664322" w:rsidRPr="00A07ACD">
        <w:rPr>
          <w:sz w:val="28"/>
          <w:szCs w:val="28"/>
        </w:rPr>
        <w:t xml:space="preserve"> </w:t>
      </w:r>
      <w:r w:rsidRPr="00A07ACD">
        <w:rPr>
          <w:sz w:val="28"/>
          <w:szCs w:val="28"/>
        </w:rPr>
        <w:t>entire</w:t>
      </w:r>
      <w:r w:rsidR="00664322" w:rsidRPr="00A07ACD">
        <w:rPr>
          <w:sz w:val="28"/>
          <w:szCs w:val="28"/>
        </w:rPr>
        <w:t xml:space="preserve"> </w:t>
      </w:r>
      <w:r w:rsidRPr="00A07ACD">
        <w:rPr>
          <w:sz w:val="28"/>
          <w:szCs w:val="28"/>
        </w:rPr>
        <w:t>education</w:t>
      </w:r>
      <w:r w:rsidR="00664322" w:rsidRPr="00A07ACD">
        <w:rPr>
          <w:sz w:val="28"/>
          <w:szCs w:val="28"/>
        </w:rPr>
        <w:t xml:space="preserve"> </w:t>
      </w:r>
      <w:r w:rsidRPr="00A07ACD">
        <w:rPr>
          <w:sz w:val="28"/>
          <w:szCs w:val="28"/>
        </w:rPr>
        <w:t>business</w:t>
      </w:r>
      <w:r w:rsidR="00664322" w:rsidRPr="00A07ACD">
        <w:rPr>
          <w:sz w:val="28"/>
          <w:szCs w:val="28"/>
        </w:rPr>
        <w:t xml:space="preserve"> </w:t>
      </w:r>
      <w:r w:rsidRPr="00A07ACD">
        <w:rPr>
          <w:sz w:val="28"/>
          <w:szCs w:val="28"/>
        </w:rPr>
        <w:t>process</w:t>
      </w:r>
      <w:r w:rsidR="00664322" w:rsidRPr="00A07ACD">
        <w:rPr>
          <w:sz w:val="28"/>
          <w:szCs w:val="28"/>
        </w:rPr>
        <w:t xml:space="preserve"> </w:t>
      </w:r>
      <w:r w:rsidRPr="00A07ACD">
        <w:rPr>
          <w:sz w:val="28"/>
          <w:szCs w:val="28"/>
        </w:rPr>
        <w:t>and</w:t>
      </w:r>
      <w:r w:rsidR="00664322" w:rsidRPr="00A07ACD">
        <w:rPr>
          <w:sz w:val="28"/>
          <w:szCs w:val="28"/>
        </w:rPr>
        <w:t xml:space="preserve"> </w:t>
      </w:r>
      <w:r w:rsidRPr="00A07ACD">
        <w:rPr>
          <w:sz w:val="28"/>
          <w:szCs w:val="28"/>
        </w:rPr>
        <w:t>makes</w:t>
      </w:r>
      <w:r w:rsidR="00664322" w:rsidRPr="00A07ACD">
        <w:rPr>
          <w:sz w:val="28"/>
          <w:szCs w:val="28"/>
        </w:rPr>
        <w:t xml:space="preserve"> </w:t>
      </w:r>
      <w:r w:rsidRPr="00A07ACD">
        <w:rPr>
          <w:sz w:val="28"/>
          <w:szCs w:val="28"/>
        </w:rPr>
        <w:t>all</w:t>
      </w:r>
      <w:r w:rsidR="00664322" w:rsidRPr="00A07ACD">
        <w:rPr>
          <w:sz w:val="28"/>
          <w:szCs w:val="28"/>
        </w:rPr>
        <w:t xml:space="preserve"> </w:t>
      </w:r>
      <w:r w:rsidRPr="00A07ACD">
        <w:rPr>
          <w:sz w:val="28"/>
          <w:szCs w:val="28"/>
        </w:rPr>
        <w:t>operation</w:t>
      </w:r>
      <w:r w:rsidR="00664322" w:rsidRPr="00A07ACD">
        <w:rPr>
          <w:sz w:val="28"/>
          <w:szCs w:val="28"/>
        </w:rPr>
        <w:t xml:space="preserve"> </w:t>
      </w:r>
      <w:r w:rsidRPr="00A07ACD">
        <w:rPr>
          <w:sz w:val="28"/>
          <w:szCs w:val="28"/>
        </w:rPr>
        <w:t>s</w:t>
      </w:r>
      <w:r w:rsidR="00664322" w:rsidRPr="00A07ACD">
        <w:rPr>
          <w:sz w:val="28"/>
          <w:szCs w:val="28"/>
        </w:rPr>
        <w:t xml:space="preserve"> </w:t>
      </w:r>
      <w:r w:rsidRPr="00A07ACD">
        <w:rPr>
          <w:sz w:val="28"/>
          <w:szCs w:val="28"/>
        </w:rPr>
        <w:t>accessible</w:t>
      </w:r>
      <w:r w:rsidR="00664322" w:rsidRPr="00A07ACD">
        <w:rPr>
          <w:sz w:val="28"/>
          <w:szCs w:val="28"/>
        </w:rPr>
        <w:t xml:space="preserve"> </w:t>
      </w:r>
      <w:r w:rsidRPr="00A07ACD">
        <w:rPr>
          <w:sz w:val="28"/>
          <w:szCs w:val="28"/>
        </w:rPr>
        <w:t>via</w:t>
      </w:r>
      <w:r w:rsidR="00664322" w:rsidRPr="00A07ACD">
        <w:rPr>
          <w:sz w:val="28"/>
          <w:szCs w:val="28"/>
        </w:rPr>
        <w:t xml:space="preserve"> </w:t>
      </w:r>
      <w:r w:rsidRPr="00A07ACD">
        <w:rPr>
          <w:sz w:val="28"/>
          <w:szCs w:val="28"/>
        </w:rPr>
        <w:t>the</w:t>
      </w:r>
      <w:r w:rsidR="00664322" w:rsidRPr="00A07ACD">
        <w:rPr>
          <w:sz w:val="28"/>
          <w:szCs w:val="28"/>
        </w:rPr>
        <w:t xml:space="preserve"> </w:t>
      </w:r>
      <w:r w:rsidRPr="00A07ACD">
        <w:rPr>
          <w:sz w:val="28"/>
          <w:szCs w:val="28"/>
        </w:rPr>
        <w:t>web</w:t>
      </w:r>
      <w:r w:rsidR="00664322" w:rsidRPr="00A07ACD">
        <w:rPr>
          <w:sz w:val="28"/>
          <w:szCs w:val="28"/>
        </w:rPr>
        <w:t xml:space="preserve"> </w:t>
      </w:r>
      <w:r w:rsidRPr="00A07ACD">
        <w:rPr>
          <w:sz w:val="28"/>
          <w:szCs w:val="28"/>
        </w:rPr>
        <w:t>,</w:t>
      </w:r>
      <w:r w:rsidR="00664322" w:rsidRPr="00A07ACD">
        <w:rPr>
          <w:sz w:val="28"/>
          <w:szCs w:val="28"/>
        </w:rPr>
        <w:t xml:space="preserve"> </w:t>
      </w:r>
      <w:r w:rsidRPr="00A07ACD">
        <w:rPr>
          <w:sz w:val="28"/>
          <w:szCs w:val="28"/>
        </w:rPr>
        <w:t>thus</w:t>
      </w:r>
      <w:r w:rsidR="00664322" w:rsidRPr="00A07ACD">
        <w:rPr>
          <w:sz w:val="28"/>
          <w:szCs w:val="28"/>
        </w:rPr>
        <w:t xml:space="preserve"> </w:t>
      </w:r>
      <w:r w:rsidRPr="00A07ACD">
        <w:rPr>
          <w:sz w:val="28"/>
          <w:szCs w:val="28"/>
        </w:rPr>
        <w:t>allowing</w:t>
      </w:r>
      <w:r w:rsidR="00664322" w:rsidRPr="00A07ACD">
        <w:rPr>
          <w:sz w:val="28"/>
          <w:szCs w:val="28"/>
        </w:rPr>
        <w:t xml:space="preserve"> </w:t>
      </w:r>
      <w:r w:rsidRPr="00A07ACD">
        <w:rPr>
          <w:sz w:val="28"/>
          <w:szCs w:val="28"/>
        </w:rPr>
        <w:t>schools</w:t>
      </w:r>
      <w:r w:rsidR="00664322" w:rsidRPr="00A07ACD">
        <w:rPr>
          <w:sz w:val="28"/>
          <w:szCs w:val="28"/>
        </w:rPr>
        <w:t xml:space="preserve"> </w:t>
      </w:r>
      <w:r w:rsidRPr="00A07ACD">
        <w:rPr>
          <w:sz w:val="28"/>
          <w:szCs w:val="28"/>
        </w:rPr>
        <w:t>to</w:t>
      </w:r>
      <w:r w:rsidR="00664322" w:rsidRPr="00A07ACD">
        <w:rPr>
          <w:sz w:val="28"/>
          <w:szCs w:val="28"/>
        </w:rPr>
        <w:t xml:space="preserve"> </w:t>
      </w:r>
      <w:r w:rsidRPr="00A07ACD">
        <w:rPr>
          <w:sz w:val="28"/>
          <w:szCs w:val="28"/>
        </w:rPr>
        <w:t>effectively</w:t>
      </w:r>
      <w:r w:rsidR="00664322" w:rsidRPr="00A07ACD">
        <w:rPr>
          <w:sz w:val="28"/>
          <w:szCs w:val="28"/>
        </w:rPr>
        <w:t xml:space="preserve"> </w:t>
      </w:r>
      <w:r w:rsidRPr="00A07ACD">
        <w:rPr>
          <w:sz w:val="28"/>
          <w:szCs w:val="28"/>
        </w:rPr>
        <w:t>serve</w:t>
      </w:r>
      <w:r w:rsidR="00664322" w:rsidRPr="00A07ACD">
        <w:rPr>
          <w:sz w:val="28"/>
          <w:szCs w:val="28"/>
        </w:rPr>
        <w:t xml:space="preserve"> </w:t>
      </w:r>
      <w:r w:rsidRPr="00A07ACD">
        <w:rPr>
          <w:sz w:val="28"/>
          <w:szCs w:val="28"/>
        </w:rPr>
        <w:t>all</w:t>
      </w:r>
      <w:r w:rsidR="00664322" w:rsidRPr="00A07ACD">
        <w:rPr>
          <w:sz w:val="28"/>
          <w:szCs w:val="28"/>
        </w:rPr>
        <w:t xml:space="preserve"> </w:t>
      </w:r>
      <w:r w:rsidRPr="00A07ACD">
        <w:rPr>
          <w:sz w:val="28"/>
          <w:szCs w:val="28"/>
        </w:rPr>
        <w:t>stakeholders,</w:t>
      </w:r>
      <w:r w:rsidR="00664322" w:rsidRPr="00A07ACD">
        <w:rPr>
          <w:sz w:val="28"/>
          <w:szCs w:val="28"/>
        </w:rPr>
        <w:t xml:space="preserve"> </w:t>
      </w:r>
      <w:r w:rsidRPr="00A07ACD">
        <w:rPr>
          <w:sz w:val="28"/>
          <w:szCs w:val="28"/>
        </w:rPr>
        <w:t>students,</w:t>
      </w:r>
      <w:r w:rsidR="00664322" w:rsidRPr="00A07ACD">
        <w:rPr>
          <w:sz w:val="28"/>
          <w:szCs w:val="28"/>
        </w:rPr>
        <w:t xml:space="preserve"> </w:t>
      </w:r>
      <w:r w:rsidRPr="00A07ACD">
        <w:rPr>
          <w:sz w:val="28"/>
          <w:szCs w:val="28"/>
        </w:rPr>
        <w:t>lecturers,</w:t>
      </w:r>
      <w:r w:rsidR="00664322" w:rsidRPr="00A07ACD">
        <w:rPr>
          <w:sz w:val="28"/>
          <w:szCs w:val="28"/>
        </w:rPr>
        <w:t xml:space="preserve"> </w:t>
      </w:r>
      <w:r w:rsidRPr="00A07ACD">
        <w:rPr>
          <w:sz w:val="28"/>
          <w:szCs w:val="28"/>
        </w:rPr>
        <w:t>administrators</w:t>
      </w:r>
      <w:r w:rsidR="00664322" w:rsidRPr="00A07ACD">
        <w:rPr>
          <w:sz w:val="28"/>
          <w:szCs w:val="28"/>
        </w:rPr>
        <w:t xml:space="preserve"> </w:t>
      </w:r>
      <w:r w:rsidRPr="00A07ACD">
        <w:rPr>
          <w:sz w:val="28"/>
          <w:szCs w:val="28"/>
        </w:rPr>
        <w:t>and</w:t>
      </w:r>
      <w:r w:rsidR="00664322" w:rsidRPr="00A07ACD">
        <w:rPr>
          <w:sz w:val="28"/>
          <w:szCs w:val="28"/>
        </w:rPr>
        <w:t xml:space="preserve"> </w:t>
      </w:r>
      <w:r w:rsidRPr="00A07ACD">
        <w:rPr>
          <w:sz w:val="28"/>
          <w:szCs w:val="28"/>
        </w:rPr>
        <w:t>parents.Also</w:t>
      </w:r>
      <w:r w:rsidR="00664322" w:rsidRPr="00A07ACD">
        <w:rPr>
          <w:sz w:val="28"/>
          <w:szCs w:val="28"/>
        </w:rPr>
        <w:t xml:space="preserve"> </w:t>
      </w:r>
      <w:r w:rsidRPr="00A07ACD">
        <w:rPr>
          <w:sz w:val="28"/>
          <w:szCs w:val="28"/>
        </w:rPr>
        <w:t>in</w:t>
      </w:r>
      <w:r w:rsidR="00664322" w:rsidRPr="00A07ACD">
        <w:rPr>
          <w:sz w:val="28"/>
          <w:szCs w:val="28"/>
        </w:rPr>
        <w:t xml:space="preserve"> </w:t>
      </w:r>
      <w:r w:rsidR="00A40B62" w:rsidRPr="00A07ACD">
        <w:rPr>
          <w:sz w:val="28"/>
          <w:szCs w:val="28"/>
        </w:rPr>
        <w:t>Emmanuel Band Choji D.N. ‘A Software Application for Colleges of Education Students Results Processing’,Vol.2, No.11, (2012)Page12-18</w:t>
      </w:r>
      <w:r w:rsidRPr="00A07ACD">
        <w:rPr>
          <w:sz w:val="28"/>
          <w:szCs w:val="28"/>
        </w:rPr>
        <w:t>,</w:t>
      </w:r>
      <w:r w:rsidR="00664322" w:rsidRPr="00A07ACD">
        <w:rPr>
          <w:sz w:val="28"/>
          <w:szCs w:val="28"/>
        </w:rPr>
        <w:t xml:space="preserve"> </w:t>
      </w:r>
      <w:r w:rsidRPr="00A07ACD">
        <w:rPr>
          <w:sz w:val="28"/>
          <w:szCs w:val="28"/>
        </w:rPr>
        <w:t>it</w:t>
      </w:r>
      <w:r w:rsidR="00664322" w:rsidRPr="00A07ACD">
        <w:rPr>
          <w:sz w:val="28"/>
          <w:szCs w:val="28"/>
        </w:rPr>
        <w:t xml:space="preserve"> </w:t>
      </w:r>
      <w:r w:rsidRPr="00A07ACD">
        <w:rPr>
          <w:sz w:val="28"/>
          <w:szCs w:val="28"/>
        </w:rPr>
        <w:t>was</w:t>
      </w:r>
      <w:r w:rsidR="00664322" w:rsidRPr="00A07ACD">
        <w:rPr>
          <w:sz w:val="28"/>
          <w:szCs w:val="28"/>
        </w:rPr>
        <w:t xml:space="preserve"> </w:t>
      </w:r>
      <w:r w:rsidRPr="00A07ACD">
        <w:rPr>
          <w:sz w:val="28"/>
          <w:szCs w:val="28"/>
        </w:rPr>
        <w:t>stated</w:t>
      </w:r>
      <w:r w:rsidR="00664322" w:rsidRPr="00A07ACD">
        <w:rPr>
          <w:sz w:val="28"/>
          <w:szCs w:val="28"/>
        </w:rPr>
        <w:t xml:space="preserve"> </w:t>
      </w:r>
      <w:r w:rsidRPr="00A07ACD">
        <w:rPr>
          <w:sz w:val="28"/>
          <w:szCs w:val="28"/>
        </w:rPr>
        <w:t>that</w:t>
      </w:r>
      <w:r w:rsidR="00664322" w:rsidRPr="00A07ACD">
        <w:rPr>
          <w:sz w:val="28"/>
          <w:szCs w:val="28"/>
        </w:rPr>
        <w:t xml:space="preserve"> </w:t>
      </w:r>
      <w:r w:rsidRPr="00A07ACD">
        <w:rPr>
          <w:sz w:val="28"/>
          <w:szCs w:val="28"/>
        </w:rPr>
        <w:t>Publication</w:t>
      </w:r>
      <w:r w:rsidR="00664322" w:rsidRPr="00A07ACD">
        <w:rPr>
          <w:sz w:val="28"/>
          <w:szCs w:val="28"/>
        </w:rPr>
        <w:t xml:space="preserve"> </w:t>
      </w:r>
      <w:r w:rsidRPr="00A07ACD">
        <w:rPr>
          <w:sz w:val="28"/>
          <w:szCs w:val="28"/>
        </w:rPr>
        <w:t>of</w:t>
      </w:r>
      <w:r w:rsidR="00664322" w:rsidRPr="00A07ACD">
        <w:rPr>
          <w:sz w:val="28"/>
          <w:szCs w:val="28"/>
        </w:rPr>
        <w:t xml:space="preserve"> </w:t>
      </w:r>
      <w:r w:rsidRPr="00A07ACD">
        <w:rPr>
          <w:sz w:val="28"/>
          <w:szCs w:val="28"/>
        </w:rPr>
        <w:t>student’</w:t>
      </w:r>
      <w:r w:rsidR="00664322" w:rsidRPr="00A07ACD">
        <w:rPr>
          <w:sz w:val="28"/>
          <w:szCs w:val="28"/>
        </w:rPr>
        <w:t xml:space="preserve"> </w:t>
      </w:r>
      <w:r w:rsidRPr="00A07ACD">
        <w:rPr>
          <w:sz w:val="28"/>
          <w:szCs w:val="28"/>
        </w:rPr>
        <w:t>s</w:t>
      </w:r>
      <w:r w:rsidR="00664322" w:rsidRPr="00A07ACD">
        <w:rPr>
          <w:sz w:val="28"/>
          <w:szCs w:val="28"/>
        </w:rPr>
        <w:t xml:space="preserve"> </w:t>
      </w:r>
      <w:r w:rsidRPr="00A07ACD">
        <w:rPr>
          <w:sz w:val="28"/>
          <w:szCs w:val="28"/>
        </w:rPr>
        <w:t>results</w:t>
      </w:r>
      <w:r w:rsidR="00664322" w:rsidRPr="00A07ACD">
        <w:rPr>
          <w:sz w:val="28"/>
          <w:szCs w:val="28"/>
        </w:rPr>
        <w:t xml:space="preserve"> </w:t>
      </w:r>
      <w:r w:rsidRPr="00A07ACD">
        <w:rPr>
          <w:sz w:val="28"/>
          <w:szCs w:val="28"/>
        </w:rPr>
        <w:t>in</w:t>
      </w:r>
      <w:r w:rsidR="00664322" w:rsidRPr="00A07ACD">
        <w:rPr>
          <w:sz w:val="28"/>
          <w:szCs w:val="28"/>
        </w:rPr>
        <w:t xml:space="preserve"> </w:t>
      </w:r>
      <w:r w:rsidRPr="00A07ACD">
        <w:rPr>
          <w:sz w:val="28"/>
          <w:szCs w:val="28"/>
        </w:rPr>
        <w:t>the</w:t>
      </w:r>
      <w:r w:rsidR="00664322" w:rsidRPr="00A07ACD">
        <w:rPr>
          <w:sz w:val="28"/>
          <w:szCs w:val="28"/>
        </w:rPr>
        <w:t xml:space="preserve"> </w:t>
      </w:r>
      <w:r w:rsidRPr="00A07ACD">
        <w:rPr>
          <w:sz w:val="28"/>
          <w:szCs w:val="28"/>
        </w:rPr>
        <w:t>manual</w:t>
      </w:r>
      <w:r w:rsidR="00664322" w:rsidRPr="00A07ACD">
        <w:rPr>
          <w:sz w:val="28"/>
          <w:szCs w:val="28"/>
        </w:rPr>
        <w:t xml:space="preserve"> </w:t>
      </w:r>
      <w:r w:rsidRPr="00A07ACD">
        <w:rPr>
          <w:sz w:val="28"/>
          <w:szCs w:val="28"/>
        </w:rPr>
        <w:t>system</w:t>
      </w:r>
      <w:r w:rsidR="00664322" w:rsidRPr="00A07ACD">
        <w:rPr>
          <w:sz w:val="28"/>
          <w:szCs w:val="28"/>
        </w:rPr>
        <w:t xml:space="preserve"> </w:t>
      </w:r>
      <w:r w:rsidRPr="00A07ACD">
        <w:rPr>
          <w:sz w:val="28"/>
          <w:szCs w:val="28"/>
        </w:rPr>
        <w:t>take</w:t>
      </w:r>
      <w:r w:rsidR="00664322" w:rsidRPr="00A07ACD">
        <w:rPr>
          <w:sz w:val="28"/>
          <w:szCs w:val="28"/>
        </w:rPr>
        <w:t xml:space="preserve"> </w:t>
      </w:r>
      <w:r w:rsidRPr="00A07ACD">
        <w:rPr>
          <w:sz w:val="28"/>
          <w:szCs w:val="28"/>
        </w:rPr>
        <w:t>s</w:t>
      </w:r>
      <w:r w:rsidR="00664322" w:rsidRPr="00A07ACD">
        <w:rPr>
          <w:sz w:val="28"/>
          <w:szCs w:val="28"/>
        </w:rPr>
        <w:t xml:space="preserve"> </w:t>
      </w:r>
      <w:r w:rsidRPr="00A07ACD">
        <w:rPr>
          <w:sz w:val="28"/>
          <w:szCs w:val="28"/>
        </w:rPr>
        <w:t>a</w:t>
      </w:r>
      <w:r w:rsidR="00664322" w:rsidRPr="00A07ACD">
        <w:rPr>
          <w:sz w:val="28"/>
          <w:szCs w:val="28"/>
        </w:rPr>
        <w:t xml:space="preserve"> </w:t>
      </w:r>
      <w:r w:rsidRPr="00A07ACD">
        <w:rPr>
          <w:sz w:val="28"/>
          <w:szCs w:val="28"/>
        </w:rPr>
        <w:t>very</w:t>
      </w:r>
      <w:r w:rsidR="00664322" w:rsidRPr="00A07ACD">
        <w:rPr>
          <w:sz w:val="28"/>
          <w:szCs w:val="28"/>
        </w:rPr>
        <w:t xml:space="preserve"> </w:t>
      </w:r>
      <w:r w:rsidRPr="00A07ACD">
        <w:rPr>
          <w:sz w:val="28"/>
          <w:szCs w:val="28"/>
        </w:rPr>
        <w:t>long</w:t>
      </w:r>
      <w:r w:rsidR="00664322" w:rsidRPr="00A07ACD">
        <w:rPr>
          <w:sz w:val="28"/>
          <w:szCs w:val="28"/>
        </w:rPr>
        <w:t xml:space="preserve"> </w:t>
      </w:r>
      <w:r w:rsidRPr="00A07ACD">
        <w:rPr>
          <w:sz w:val="28"/>
          <w:szCs w:val="28"/>
        </w:rPr>
        <w:t>time</w:t>
      </w:r>
      <w:r w:rsidR="00664322" w:rsidRPr="00A07ACD">
        <w:rPr>
          <w:sz w:val="28"/>
          <w:szCs w:val="28"/>
        </w:rPr>
        <w:t xml:space="preserve"> </w:t>
      </w:r>
      <w:r w:rsidRPr="00A07ACD">
        <w:rPr>
          <w:sz w:val="28"/>
          <w:szCs w:val="28"/>
        </w:rPr>
        <w:t>thus</w:t>
      </w:r>
      <w:r w:rsidR="00664322" w:rsidRPr="00A07ACD">
        <w:rPr>
          <w:sz w:val="28"/>
          <w:szCs w:val="28"/>
        </w:rPr>
        <w:t xml:space="preserve"> </w:t>
      </w:r>
      <w:r w:rsidRPr="00A07ACD">
        <w:rPr>
          <w:sz w:val="28"/>
          <w:szCs w:val="28"/>
        </w:rPr>
        <w:t>students</w:t>
      </w:r>
      <w:r w:rsidR="00664322" w:rsidRPr="00A07ACD">
        <w:rPr>
          <w:sz w:val="28"/>
          <w:szCs w:val="28"/>
        </w:rPr>
        <w:t xml:space="preserve"> </w:t>
      </w:r>
      <w:r w:rsidRPr="00A07ACD">
        <w:rPr>
          <w:sz w:val="28"/>
          <w:szCs w:val="28"/>
        </w:rPr>
        <w:t>remain</w:t>
      </w:r>
      <w:r w:rsidR="00664322" w:rsidRPr="00A07ACD">
        <w:rPr>
          <w:sz w:val="28"/>
          <w:szCs w:val="28"/>
        </w:rPr>
        <w:t xml:space="preserve"> </w:t>
      </w:r>
      <w:r w:rsidRPr="00A07ACD">
        <w:rPr>
          <w:sz w:val="28"/>
          <w:szCs w:val="28"/>
        </w:rPr>
        <w:t>idle</w:t>
      </w:r>
      <w:r w:rsidR="00664322" w:rsidRPr="00A07ACD">
        <w:rPr>
          <w:sz w:val="28"/>
          <w:szCs w:val="28"/>
        </w:rPr>
        <w:t xml:space="preserve"> </w:t>
      </w:r>
      <w:r w:rsidRPr="00A07ACD">
        <w:rPr>
          <w:sz w:val="28"/>
          <w:szCs w:val="28"/>
        </w:rPr>
        <w:t>for</w:t>
      </w:r>
      <w:r w:rsidR="00664322" w:rsidRPr="00A07ACD">
        <w:rPr>
          <w:sz w:val="28"/>
          <w:szCs w:val="28"/>
        </w:rPr>
        <w:t xml:space="preserve"> </w:t>
      </w:r>
      <w:r w:rsidRPr="00A07ACD">
        <w:rPr>
          <w:sz w:val="28"/>
          <w:szCs w:val="28"/>
        </w:rPr>
        <w:t>month</w:t>
      </w:r>
      <w:r w:rsidR="00664322" w:rsidRPr="00A07ACD">
        <w:rPr>
          <w:sz w:val="28"/>
          <w:szCs w:val="28"/>
        </w:rPr>
        <w:t xml:space="preserve"> </w:t>
      </w:r>
      <w:r w:rsidRPr="00A07ACD">
        <w:rPr>
          <w:sz w:val="28"/>
          <w:szCs w:val="28"/>
        </w:rPr>
        <w:t>s</w:t>
      </w:r>
      <w:r w:rsidR="00664322" w:rsidRPr="00A07ACD">
        <w:rPr>
          <w:sz w:val="28"/>
          <w:szCs w:val="28"/>
        </w:rPr>
        <w:t xml:space="preserve"> </w:t>
      </w:r>
      <w:r w:rsidRPr="00A07ACD">
        <w:rPr>
          <w:sz w:val="28"/>
          <w:szCs w:val="28"/>
        </w:rPr>
        <w:t>waiting</w:t>
      </w:r>
      <w:r w:rsidR="00664322" w:rsidRPr="00A07ACD">
        <w:rPr>
          <w:sz w:val="28"/>
          <w:szCs w:val="28"/>
        </w:rPr>
        <w:t xml:space="preserve"> </w:t>
      </w:r>
      <w:r w:rsidRPr="00A07ACD">
        <w:rPr>
          <w:sz w:val="28"/>
          <w:szCs w:val="28"/>
        </w:rPr>
        <w:t>for</w:t>
      </w:r>
      <w:r w:rsidR="00664322" w:rsidRPr="00A07ACD">
        <w:rPr>
          <w:sz w:val="28"/>
          <w:szCs w:val="28"/>
        </w:rPr>
        <w:t xml:space="preserve"> </w:t>
      </w:r>
      <w:r w:rsidRPr="00A07ACD">
        <w:rPr>
          <w:sz w:val="28"/>
          <w:szCs w:val="28"/>
        </w:rPr>
        <w:t>their</w:t>
      </w:r>
      <w:r w:rsidR="00664322" w:rsidRPr="00A07ACD">
        <w:rPr>
          <w:sz w:val="28"/>
          <w:szCs w:val="28"/>
        </w:rPr>
        <w:t xml:space="preserve"> </w:t>
      </w:r>
      <w:r w:rsidRPr="00A07ACD">
        <w:rPr>
          <w:sz w:val="28"/>
          <w:szCs w:val="28"/>
        </w:rPr>
        <w:t>result.</w:t>
      </w:r>
      <w:r w:rsidR="00664322" w:rsidRPr="00A07ACD">
        <w:rPr>
          <w:sz w:val="28"/>
          <w:szCs w:val="28"/>
        </w:rPr>
        <w:t xml:space="preserve"> </w:t>
      </w:r>
      <w:r w:rsidR="000C0BD5" w:rsidRPr="00A07ACD">
        <w:rPr>
          <w:sz w:val="28"/>
          <w:szCs w:val="28"/>
        </w:rPr>
        <w:t>Sometimes</w:t>
      </w:r>
      <w:r w:rsidR="00664322" w:rsidRPr="00A07ACD">
        <w:rPr>
          <w:sz w:val="28"/>
          <w:szCs w:val="28"/>
        </w:rPr>
        <w:t xml:space="preserve"> </w:t>
      </w:r>
      <w:r w:rsidRPr="00A07ACD">
        <w:rPr>
          <w:sz w:val="28"/>
          <w:szCs w:val="28"/>
        </w:rPr>
        <w:t>the</w:t>
      </w:r>
      <w:r w:rsidR="00664322" w:rsidRPr="00A07ACD">
        <w:rPr>
          <w:sz w:val="28"/>
          <w:szCs w:val="28"/>
        </w:rPr>
        <w:t xml:space="preserve"> </w:t>
      </w:r>
      <w:r w:rsidRPr="00A07ACD">
        <w:rPr>
          <w:sz w:val="28"/>
          <w:szCs w:val="28"/>
        </w:rPr>
        <w:t>delay</w:t>
      </w:r>
      <w:r w:rsidR="00664322" w:rsidRPr="00A07ACD">
        <w:rPr>
          <w:sz w:val="28"/>
          <w:szCs w:val="28"/>
        </w:rPr>
        <w:t xml:space="preserve"> </w:t>
      </w:r>
      <w:r w:rsidRPr="00A07ACD">
        <w:rPr>
          <w:sz w:val="28"/>
          <w:szCs w:val="28"/>
        </w:rPr>
        <w:t>in</w:t>
      </w:r>
      <w:r w:rsidR="00664322" w:rsidRPr="00A07ACD">
        <w:rPr>
          <w:sz w:val="28"/>
          <w:szCs w:val="28"/>
        </w:rPr>
        <w:t xml:space="preserve"> </w:t>
      </w:r>
      <w:r w:rsidRPr="00A07ACD">
        <w:rPr>
          <w:sz w:val="28"/>
          <w:szCs w:val="28"/>
        </w:rPr>
        <w:t>declaration</w:t>
      </w:r>
      <w:r w:rsidR="00664322" w:rsidRPr="00A07ACD">
        <w:rPr>
          <w:sz w:val="28"/>
          <w:szCs w:val="28"/>
        </w:rPr>
        <w:t xml:space="preserve"> </w:t>
      </w:r>
      <w:r w:rsidRPr="00A07ACD">
        <w:rPr>
          <w:sz w:val="28"/>
          <w:szCs w:val="28"/>
        </w:rPr>
        <w:t>of</w:t>
      </w:r>
      <w:r w:rsidR="00664322" w:rsidRPr="00A07ACD">
        <w:rPr>
          <w:sz w:val="28"/>
          <w:szCs w:val="28"/>
        </w:rPr>
        <w:t xml:space="preserve"> </w:t>
      </w:r>
      <w:r w:rsidRPr="00A07ACD">
        <w:rPr>
          <w:sz w:val="28"/>
          <w:szCs w:val="28"/>
        </w:rPr>
        <w:t>result</w:t>
      </w:r>
      <w:r w:rsidR="00664322" w:rsidRPr="00A07ACD">
        <w:rPr>
          <w:sz w:val="28"/>
          <w:szCs w:val="28"/>
        </w:rPr>
        <w:t xml:space="preserve"> </w:t>
      </w:r>
      <w:r w:rsidRPr="00A07ACD">
        <w:rPr>
          <w:sz w:val="28"/>
          <w:szCs w:val="28"/>
        </w:rPr>
        <w:t>cause</w:t>
      </w:r>
      <w:r w:rsidR="00664322" w:rsidRPr="00A07ACD">
        <w:rPr>
          <w:sz w:val="28"/>
          <w:szCs w:val="28"/>
        </w:rPr>
        <w:t xml:space="preserve"> </w:t>
      </w:r>
      <w:r w:rsidRPr="00A07ACD">
        <w:rPr>
          <w:sz w:val="28"/>
          <w:szCs w:val="28"/>
        </w:rPr>
        <w:t>heavy</w:t>
      </w:r>
      <w:r w:rsidR="00664322" w:rsidRPr="00A07ACD">
        <w:rPr>
          <w:sz w:val="28"/>
          <w:szCs w:val="28"/>
        </w:rPr>
        <w:t xml:space="preserve"> </w:t>
      </w:r>
      <w:r w:rsidRPr="00A07ACD">
        <w:rPr>
          <w:sz w:val="28"/>
          <w:szCs w:val="28"/>
        </w:rPr>
        <w:t>losses</w:t>
      </w:r>
      <w:r w:rsidR="00664322" w:rsidRPr="00A07ACD">
        <w:rPr>
          <w:sz w:val="28"/>
          <w:szCs w:val="28"/>
        </w:rPr>
        <w:t xml:space="preserve"> </w:t>
      </w:r>
      <w:r w:rsidRPr="00A07ACD">
        <w:rPr>
          <w:sz w:val="28"/>
          <w:szCs w:val="28"/>
        </w:rPr>
        <w:t>to</w:t>
      </w:r>
      <w:r w:rsidR="00664322" w:rsidRPr="00A07ACD">
        <w:rPr>
          <w:sz w:val="28"/>
          <w:szCs w:val="28"/>
        </w:rPr>
        <w:t xml:space="preserve"> </w:t>
      </w:r>
      <w:r w:rsidRPr="00A07ACD">
        <w:rPr>
          <w:sz w:val="28"/>
          <w:szCs w:val="28"/>
        </w:rPr>
        <w:t>the</w:t>
      </w:r>
      <w:r w:rsidR="00664322" w:rsidRPr="00A07ACD">
        <w:rPr>
          <w:sz w:val="28"/>
          <w:szCs w:val="28"/>
        </w:rPr>
        <w:t xml:space="preserve"> </w:t>
      </w:r>
      <w:r w:rsidRPr="00A07ACD">
        <w:rPr>
          <w:sz w:val="28"/>
          <w:szCs w:val="28"/>
        </w:rPr>
        <w:t>students</w:t>
      </w:r>
      <w:r w:rsidR="00664322" w:rsidRPr="00A07ACD">
        <w:rPr>
          <w:sz w:val="28"/>
          <w:szCs w:val="28"/>
        </w:rPr>
        <w:t xml:space="preserve"> </w:t>
      </w:r>
      <w:r w:rsidRPr="00A07ACD">
        <w:rPr>
          <w:sz w:val="28"/>
          <w:szCs w:val="28"/>
        </w:rPr>
        <w:t>as</w:t>
      </w:r>
      <w:r w:rsidR="00664322" w:rsidRPr="00A07ACD">
        <w:rPr>
          <w:sz w:val="28"/>
          <w:szCs w:val="28"/>
        </w:rPr>
        <w:t xml:space="preserve"> </w:t>
      </w:r>
      <w:r w:rsidRPr="00A07ACD">
        <w:rPr>
          <w:sz w:val="28"/>
          <w:szCs w:val="28"/>
        </w:rPr>
        <w:t>generally</w:t>
      </w:r>
      <w:r w:rsidR="00664322" w:rsidRPr="00A07ACD">
        <w:rPr>
          <w:sz w:val="28"/>
          <w:szCs w:val="28"/>
        </w:rPr>
        <w:t xml:space="preserve"> </w:t>
      </w:r>
      <w:r w:rsidRPr="00A07ACD">
        <w:rPr>
          <w:sz w:val="28"/>
          <w:szCs w:val="28"/>
        </w:rPr>
        <w:t>they</w:t>
      </w:r>
      <w:r w:rsidR="00664322" w:rsidRPr="00A07ACD">
        <w:rPr>
          <w:sz w:val="28"/>
          <w:szCs w:val="28"/>
        </w:rPr>
        <w:t xml:space="preserve"> </w:t>
      </w:r>
      <w:r w:rsidRPr="00A07ACD">
        <w:rPr>
          <w:sz w:val="28"/>
          <w:szCs w:val="28"/>
        </w:rPr>
        <w:t>cannot</w:t>
      </w:r>
      <w:r w:rsidR="00664322" w:rsidRPr="00A07ACD">
        <w:rPr>
          <w:sz w:val="28"/>
          <w:szCs w:val="28"/>
        </w:rPr>
        <w:t xml:space="preserve"> </w:t>
      </w:r>
      <w:r w:rsidRPr="00A07ACD">
        <w:rPr>
          <w:sz w:val="28"/>
          <w:szCs w:val="28"/>
        </w:rPr>
        <w:t>join</w:t>
      </w:r>
      <w:r w:rsidR="00664322" w:rsidRPr="00A07ACD">
        <w:rPr>
          <w:sz w:val="28"/>
          <w:szCs w:val="28"/>
        </w:rPr>
        <w:t xml:space="preserve"> </w:t>
      </w:r>
      <w:r w:rsidRPr="00A07ACD">
        <w:rPr>
          <w:sz w:val="28"/>
          <w:szCs w:val="28"/>
        </w:rPr>
        <w:t>further</w:t>
      </w:r>
      <w:r w:rsidR="00664322" w:rsidRPr="00A07ACD">
        <w:rPr>
          <w:sz w:val="28"/>
          <w:szCs w:val="28"/>
        </w:rPr>
        <w:t xml:space="preserve"> </w:t>
      </w:r>
      <w:r w:rsidRPr="00A07ACD">
        <w:rPr>
          <w:sz w:val="28"/>
          <w:szCs w:val="28"/>
        </w:rPr>
        <w:t>studies</w:t>
      </w:r>
      <w:r w:rsidR="00664322" w:rsidRPr="00A07ACD">
        <w:rPr>
          <w:sz w:val="28"/>
          <w:szCs w:val="28"/>
        </w:rPr>
        <w:t xml:space="preserve"> </w:t>
      </w:r>
      <w:r w:rsidRPr="00A07ACD">
        <w:rPr>
          <w:sz w:val="28"/>
          <w:szCs w:val="28"/>
        </w:rPr>
        <w:t>or</w:t>
      </w:r>
      <w:r w:rsidR="00664322" w:rsidRPr="00A07ACD">
        <w:rPr>
          <w:sz w:val="28"/>
          <w:szCs w:val="28"/>
        </w:rPr>
        <w:t xml:space="preserve"> </w:t>
      </w:r>
      <w:r w:rsidRPr="00A07ACD">
        <w:rPr>
          <w:sz w:val="28"/>
          <w:szCs w:val="28"/>
        </w:rPr>
        <w:t>appear</w:t>
      </w:r>
      <w:r w:rsidR="00664322" w:rsidRPr="00A07ACD">
        <w:rPr>
          <w:sz w:val="28"/>
          <w:szCs w:val="28"/>
        </w:rPr>
        <w:t xml:space="preserve"> </w:t>
      </w:r>
      <w:r w:rsidRPr="00A07ACD">
        <w:rPr>
          <w:sz w:val="28"/>
          <w:szCs w:val="28"/>
        </w:rPr>
        <w:t>in</w:t>
      </w:r>
      <w:r w:rsidR="00664322" w:rsidRPr="00A07ACD">
        <w:rPr>
          <w:sz w:val="28"/>
          <w:szCs w:val="28"/>
        </w:rPr>
        <w:t xml:space="preserve"> </w:t>
      </w:r>
      <w:r w:rsidRPr="00A07ACD">
        <w:rPr>
          <w:sz w:val="28"/>
          <w:szCs w:val="28"/>
        </w:rPr>
        <w:t>competitive</w:t>
      </w:r>
      <w:r w:rsidR="00664322" w:rsidRPr="00A07ACD">
        <w:rPr>
          <w:sz w:val="28"/>
          <w:szCs w:val="28"/>
        </w:rPr>
        <w:t xml:space="preserve"> </w:t>
      </w:r>
      <w:r w:rsidRPr="00A07ACD">
        <w:rPr>
          <w:sz w:val="28"/>
          <w:szCs w:val="28"/>
        </w:rPr>
        <w:t>exams</w:t>
      </w:r>
      <w:r w:rsidR="00664322" w:rsidRPr="00A07ACD">
        <w:rPr>
          <w:sz w:val="28"/>
          <w:szCs w:val="28"/>
        </w:rPr>
        <w:t xml:space="preserve"> </w:t>
      </w:r>
      <w:r w:rsidRPr="00A07ACD">
        <w:rPr>
          <w:sz w:val="28"/>
          <w:szCs w:val="28"/>
        </w:rPr>
        <w:t>or</w:t>
      </w:r>
      <w:r w:rsidR="00664322" w:rsidRPr="00A07ACD">
        <w:rPr>
          <w:sz w:val="28"/>
          <w:szCs w:val="28"/>
        </w:rPr>
        <w:t xml:space="preserve"> </w:t>
      </w:r>
      <w:r w:rsidRPr="00A07ACD">
        <w:rPr>
          <w:sz w:val="28"/>
          <w:szCs w:val="28"/>
        </w:rPr>
        <w:t>join</w:t>
      </w:r>
      <w:r w:rsidR="00664322" w:rsidRPr="00A07ACD">
        <w:rPr>
          <w:sz w:val="28"/>
          <w:szCs w:val="28"/>
        </w:rPr>
        <w:t xml:space="preserve"> </w:t>
      </w:r>
      <w:r w:rsidRPr="00A07ACD">
        <w:rPr>
          <w:sz w:val="28"/>
          <w:szCs w:val="28"/>
        </w:rPr>
        <w:t>jobs</w:t>
      </w:r>
      <w:r w:rsidR="00664322" w:rsidRPr="00A07ACD">
        <w:rPr>
          <w:sz w:val="28"/>
          <w:szCs w:val="28"/>
        </w:rPr>
        <w:t xml:space="preserve"> </w:t>
      </w:r>
      <w:r w:rsidRPr="00A07ACD">
        <w:rPr>
          <w:sz w:val="28"/>
          <w:szCs w:val="28"/>
        </w:rPr>
        <w:t>because</w:t>
      </w:r>
      <w:r w:rsidR="00664322" w:rsidRPr="00A07ACD">
        <w:rPr>
          <w:sz w:val="28"/>
          <w:szCs w:val="28"/>
        </w:rPr>
        <w:t xml:space="preserve"> </w:t>
      </w:r>
      <w:r w:rsidRPr="00A07ACD">
        <w:rPr>
          <w:sz w:val="28"/>
          <w:szCs w:val="28"/>
        </w:rPr>
        <w:t>of</w:t>
      </w:r>
      <w:r w:rsidR="00664322" w:rsidRPr="00A07ACD">
        <w:rPr>
          <w:sz w:val="28"/>
          <w:szCs w:val="28"/>
        </w:rPr>
        <w:t xml:space="preserve"> </w:t>
      </w:r>
      <w:r w:rsidRPr="00A07ACD">
        <w:rPr>
          <w:sz w:val="28"/>
          <w:szCs w:val="28"/>
        </w:rPr>
        <w:t>the</w:t>
      </w:r>
      <w:r w:rsidR="00664322" w:rsidRPr="00A07ACD">
        <w:rPr>
          <w:sz w:val="28"/>
          <w:szCs w:val="28"/>
        </w:rPr>
        <w:t xml:space="preserve"> </w:t>
      </w:r>
      <w:r w:rsidRPr="00A07ACD">
        <w:rPr>
          <w:sz w:val="28"/>
          <w:szCs w:val="28"/>
        </w:rPr>
        <w:t>non</w:t>
      </w:r>
      <w:r w:rsidRPr="00A07ACD">
        <w:rPr>
          <w:rFonts w:eastAsia="Cambria Math"/>
          <w:sz w:val="28"/>
          <w:szCs w:val="28"/>
        </w:rPr>
        <w:t>‐</w:t>
      </w:r>
      <w:r w:rsidRPr="00A07ACD">
        <w:rPr>
          <w:sz w:val="28"/>
          <w:szCs w:val="28"/>
        </w:rPr>
        <w:t>availability</w:t>
      </w:r>
      <w:r w:rsidR="00664322" w:rsidRPr="00A07ACD">
        <w:rPr>
          <w:sz w:val="28"/>
          <w:szCs w:val="28"/>
        </w:rPr>
        <w:t xml:space="preserve"> </w:t>
      </w:r>
      <w:r w:rsidRPr="00A07ACD">
        <w:rPr>
          <w:sz w:val="28"/>
          <w:szCs w:val="28"/>
        </w:rPr>
        <w:t>of</w:t>
      </w:r>
      <w:r w:rsidR="00664322" w:rsidRPr="00A07ACD">
        <w:rPr>
          <w:sz w:val="28"/>
          <w:szCs w:val="28"/>
        </w:rPr>
        <w:t xml:space="preserve"> </w:t>
      </w:r>
      <w:r w:rsidRPr="00A07ACD">
        <w:rPr>
          <w:sz w:val="28"/>
          <w:szCs w:val="28"/>
        </w:rPr>
        <w:t>examination</w:t>
      </w:r>
      <w:r w:rsidR="00664322" w:rsidRPr="00A07ACD">
        <w:rPr>
          <w:sz w:val="28"/>
          <w:szCs w:val="28"/>
        </w:rPr>
        <w:t xml:space="preserve"> </w:t>
      </w:r>
      <w:r w:rsidRPr="00A07ACD">
        <w:rPr>
          <w:sz w:val="28"/>
          <w:szCs w:val="28"/>
        </w:rPr>
        <w:t>result</w:t>
      </w:r>
      <w:r w:rsidR="00664322" w:rsidRPr="00A07ACD">
        <w:rPr>
          <w:sz w:val="28"/>
          <w:szCs w:val="28"/>
        </w:rPr>
        <w:t xml:space="preserve"> </w:t>
      </w:r>
      <w:r w:rsidRPr="00A07ACD">
        <w:rPr>
          <w:sz w:val="28"/>
          <w:szCs w:val="28"/>
        </w:rPr>
        <w:t>in</w:t>
      </w:r>
      <w:r w:rsidR="00664322" w:rsidRPr="00A07ACD">
        <w:rPr>
          <w:sz w:val="28"/>
          <w:szCs w:val="28"/>
        </w:rPr>
        <w:t xml:space="preserve"> </w:t>
      </w:r>
      <w:r w:rsidRPr="00A07ACD">
        <w:rPr>
          <w:sz w:val="28"/>
          <w:szCs w:val="28"/>
        </w:rPr>
        <w:t>time.</w:t>
      </w:r>
      <w:r w:rsidR="00245F21" w:rsidRPr="00A07ACD">
        <w:rPr>
          <w:sz w:val="28"/>
          <w:szCs w:val="28"/>
        </w:rPr>
        <w:t xml:space="preserve"> </w:t>
      </w:r>
      <w:r w:rsidRPr="00A07ACD">
        <w:rPr>
          <w:sz w:val="28"/>
          <w:szCs w:val="28"/>
        </w:rPr>
        <w:t>The</w:t>
      </w:r>
      <w:r w:rsidR="00664322" w:rsidRPr="00A07ACD">
        <w:rPr>
          <w:sz w:val="28"/>
          <w:szCs w:val="28"/>
        </w:rPr>
        <w:t xml:space="preserve"> </w:t>
      </w:r>
      <w:r w:rsidRPr="00A07ACD">
        <w:rPr>
          <w:sz w:val="28"/>
          <w:szCs w:val="28"/>
        </w:rPr>
        <w:t>process</w:t>
      </w:r>
      <w:r w:rsidR="00664322" w:rsidRPr="00A07ACD">
        <w:rPr>
          <w:sz w:val="28"/>
          <w:szCs w:val="28"/>
        </w:rPr>
        <w:t xml:space="preserve"> </w:t>
      </w:r>
      <w:r w:rsidRPr="00A07ACD">
        <w:rPr>
          <w:sz w:val="28"/>
          <w:szCs w:val="28"/>
        </w:rPr>
        <w:t>becomes</w:t>
      </w:r>
      <w:r w:rsidR="00664322" w:rsidRPr="00A07ACD">
        <w:rPr>
          <w:sz w:val="28"/>
          <w:szCs w:val="28"/>
        </w:rPr>
        <w:t xml:space="preserve"> a lot e</w:t>
      </w:r>
      <w:r w:rsidRPr="00A07ACD">
        <w:rPr>
          <w:sz w:val="28"/>
          <w:szCs w:val="28"/>
        </w:rPr>
        <w:t>asier</w:t>
      </w:r>
      <w:r w:rsidR="00664322" w:rsidRPr="00A07ACD">
        <w:rPr>
          <w:sz w:val="28"/>
          <w:szCs w:val="28"/>
        </w:rPr>
        <w:t xml:space="preserve"> </w:t>
      </w:r>
      <w:r w:rsidRPr="00A07ACD">
        <w:rPr>
          <w:sz w:val="28"/>
          <w:szCs w:val="28"/>
        </w:rPr>
        <w:t>and</w:t>
      </w:r>
      <w:r w:rsidR="00664322" w:rsidRPr="00A07ACD">
        <w:rPr>
          <w:sz w:val="28"/>
          <w:szCs w:val="28"/>
        </w:rPr>
        <w:t xml:space="preserve"> </w:t>
      </w:r>
      <w:r w:rsidRPr="00A07ACD">
        <w:rPr>
          <w:sz w:val="28"/>
          <w:szCs w:val="28"/>
        </w:rPr>
        <w:t>much</w:t>
      </w:r>
      <w:r w:rsidR="00664322" w:rsidRPr="00A07ACD">
        <w:rPr>
          <w:sz w:val="28"/>
          <w:szCs w:val="28"/>
        </w:rPr>
        <w:t xml:space="preserve"> </w:t>
      </w:r>
      <w:r w:rsidRPr="00A07ACD">
        <w:rPr>
          <w:sz w:val="28"/>
          <w:szCs w:val="28"/>
        </w:rPr>
        <w:t>more</w:t>
      </w:r>
      <w:r w:rsidR="00664322" w:rsidRPr="00A07ACD">
        <w:rPr>
          <w:sz w:val="28"/>
          <w:szCs w:val="28"/>
        </w:rPr>
        <w:t xml:space="preserve"> </w:t>
      </w:r>
      <w:r w:rsidRPr="00A07ACD">
        <w:rPr>
          <w:sz w:val="28"/>
          <w:szCs w:val="28"/>
        </w:rPr>
        <w:t>accurate</w:t>
      </w:r>
      <w:r w:rsidR="00664322" w:rsidRPr="00A07ACD">
        <w:rPr>
          <w:sz w:val="28"/>
          <w:szCs w:val="28"/>
        </w:rPr>
        <w:t xml:space="preserve"> </w:t>
      </w:r>
      <w:r w:rsidRPr="00A07ACD">
        <w:rPr>
          <w:sz w:val="28"/>
          <w:szCs w:val="28"/>
        </w:rPr>
        <w:t>when</w:t>
      </w:r>
      <w:r w:rsidR="00664322" w:rsidRPr="00A07ACD">
        <w:rPr>
          <w:sz w:val="28"/>
          <w:szCs w:val="28"/>
        </w:rPr>
        <w:t xml:space="preserve"> </w:t>
      </w:r>
      <w:r w:rsidRPr="00A07ACD">
        <w:rPr>
          <w:sz w:val="28"/>
          <w:szCs w:val="28"/>
        </w:rPr>
        <w:t>automated,</w:t>
      </w:r>
      <w:r w:rsidR="00664322" w:rsidRPr="00A07ACD">
        <w:rPr>
          <w:sz w:val="28"/>
          <w:szCs w:val="28"/>
        </w:rPr>
        <w:t xml:space="preserve"> </w:t>
      </w:r>
      <w:r w:rsidRPr="00A07ACD">
        <w:rPr>
          <w:sz w:val="28"/>
          <w:szCs w:val="28"/>
        </w:rPr>
        <w:t>because</w:t>
      </w:r>
      <w:r w:rsidR="00664322" w:rsidRPr="00A07ACD">
        <w:rPr>
          <w:sz w:val="28"/>
          <w:szCs w:val="28"/>
        </w:rPr>
        <w:t xml:space="preserve"> </w:t>
      </w:r>
      <w:r w:rsidRPr="00A07ACD">
        <w:rPr>
          <w:sz w:val="28"/>
          <w:szCs w:val="28"/>
        </w:rPr>
        <w:t>the</w:t>
      </w:r>
      <w:r w:rsidR="00664322" w:rsidRPr="00A07ACD">
        <w:rPr>
          <w:sz w:val="28"/>
          <w:szCs w:val="28"/>
        </w:rPr>
        <w:t xml:space="preserve"> </w:t>
      </w:r>
      <w:r w:rsidRPr="00A07ACD">
        <w:rPr>
          <w:sz w:val="28"/>
          <w:szCs w:val="28"/>
        </w:rPr>
        <w:t>computer</w:t>
      </w:r>
      <w:r w:rsidR="00664322" w:rsidRPr="00A07ACD">
        <w:rPr>
          <w:sz w:val="28"/>
          <w:szCs w:val="28"/>
        </w:rPr>
        <w:t xml:space="preserve"> </w:t>
      </w:r>
      <w:r w:rsidRPr="00A07ACD">
        <w:rPr>
          <w:sz w:val="28"/>
          <w:szCs w:val="28"/>
        </w:rPr>
        <w:t>is</w:t>
      </w:r>
      <w:r w:rsidR="00664322" w:rsidRPr="00A07ACD">
        <w:rPr>
          <w:sz w:val="28"/>
          <w:szCs w:val="28"/>
        </w:rPr>
        <w:t xml:space="preserve"> </w:t>
      </w:r>
      <w:r w:rsidRPr="00A07ACD">
        <w:rPr>
          <w:sz w:val="28"/>
          <w:szCs w:val="28"/>
        </w:rPr>
        <w:t>capable</w:t>
      </w:r>
      <w:r w:rsidR="00664322" w:rsidRPr="00A07ACD">
        <w:rPr>
          <w:sz w:val="28"/>
          <w:szCs w:val="28"/>
        </w:rPr>
        <w:t xml:space="preserve"> </w:t>
      </w:r>
      <w:r w:rsidRPr="00A07ACD">
        <w:rPr>
          <w:sz w:val="28"/>
          <w:szCs w:val="28"/>
        </w:rPr>
        <w:t>of</w:t>
      </w:r>
      <w:r w:rsidR="00664322" w:rsidRPr="00A07ACD">
        <w:rPr>
          <w:sz w:val="28"/>
          <w:szCs w:val="28"/>
        </w:rPr>
        <w:t xml:space="preserve"> </w:t>
      </w:r>
      <w:r w:rsidRPr="00A07ACD">
        <w:rPr>
          <w:sz w:val="28"/>
          <w:szCs w:val="28"/>
        </w:rPr>
        <w:t>accepting</w:t>
      </w:r>
      <w:r w:rsidR="00664322" w:rsidRPr="00A07ACD">
        <w:rPr>
          <w:sz w:val="28"/>
          <w:szCs w:val="28"/>
        </w:rPr>
        <w:t xml:space="preserve"> </w:t>
      </w:r>
      <w:r w:rsidRPr="00A07ACD">
        <w:rPr>
          <w:sz w:val="28"/>
          <w:szCs w:val="28"/>
        </w:rPr>
        <w:t>and</w:t>
      </w:r>
      <w:r w:rsidR="00664322" w:rsidRPr="00A07ACD">
        <w:rPr>
          <w:sz w:val="28"/>
          <w:szCs w:val="28"/>
        </w:rPr>
        <w:t xml:space="preserve"> </w:t>
      </w:r>
      <w:r w:rsidRPr="00A07ACD">
        <w:rPr>
          <w:sz w:val="28"/>
          <w:szCs w:val="28"/>
        </w:rPr>
        <w:t>storing</w:t>
      </w:r>
      <w:r w:rsidR="00664322" w:rsidRPr="00A07ACD">
        <w:rPr>
          <w:sz w:val="28"/>
          <w:szCs w:val="28"/>
        </w:rPr>
        <w:t xml:space="preserve"> </w:t>
      </w:r>
      <w:r w:rsidRPr="00A07ACD">
        <w:rPr>
          <w:sz w:val="28"/>
          <w:szCs w:val="28"/>
        </w:rPr>
        <w:t>raw</w:t>
      </w:r>
      <w:r w:rsidR="00664322" w:rsidRPr="00A07ACD">
        <w:rPr>
          <w:sz w:val="28"/>
          <w:szCs w:val="28"/>
        </w:rPr>
        <w:t xml:space="preserve"> </w:t>
      </w:r>
      <w:r w:rsidRPr="00A07ACD">
        <w:rPr>
          <w:sz w:val="28"/>
          <w:szCs w:val="28"/>
        </w:rPr>
        <w:t>data,</w:t>
      </w:r>
      <w:r w:rsidR="00664322" w:rsidRPr="00A07ACD">
        <w:rPr>
          <w:sz w:val="28"/>
          <w:szCs w:val="28"/>
        </w:rPr>
        <w:t xml:space="preserve"> </w:t>
      </w:r>
      <w:r w:rsidRPr="00A07ACD">
        <w:rPr>
          <w:sz w:val="28"/>
          <w:szCs w:val="28"/>
        </w:rPr>
        <w:t>processing</w:t>
      </w:r>
      <w:r w:rsidR="00664322" w:rsidRPr="00A07ACD">
        <w:rPr>
          <w:sz w:val="28"/>
          <w:szCs w:val="28"/>
        </w:rPr>
        <w:t xml:space="preserve"> </w:t>
      </w:r>
      <w:r w:rsidRPr="00A07ACD">
        <w:rPr>
          <w:sz w:val="28"/>
          <w:szCs w:val="28"/>
        </w:rPr>
        <w:t>it,</w:t>
      </w:r>
      <w:r w:rsidR="00664322" w:rsidRPr="00A07ACD">
        <w:rPr>
          <w:sz w:val="28"/>
          <w:szCs w:val="28"/>
        </w:rPr>
        <w:t xml:space="preserve"> </w:t>
      </w:r>
      <w:r w:rsidRPr="00A07ACD">
        <w:rPr>
          <w:sz w:val="28"/>
          <w:szCs w:val="28"/>
        </w:rPr>
        <w:t>and</w:t>
      </w:r>
      <w:r w:rsidR="00664322" w:rsidRPr="00A07ACD">
        <w:rPr>
          <w:sz w:val="28"/>
          <w:szCs w:val="28"/>
        </w:rPr>
        <w:t xml:space="preserve"> </w:t>
      </w:r>
      <w:r w:rsidRPr="00A07ACD">
        <w:rPr>
          <w:sz w:val="28"/>
          <w:szCs w:val="28"/>
        </w:rPr>
        <w:t>storing</w:t>
      </w:r>
      <w:r w:rsidR="00664322" w:rsidRPr="00A07ACD">
        <w:rPr>
          <w:sz w:val="28"/>
          <w:szCs w:val="28"/>
        </w:rPr>
        <w:t xml:space="preserve"> </w:t>
      </w:r>
      <w:r w:rsidRPr="00A07ACD">
        <w:rPr>
          <w:sz w:val="28"/>
          <w:szCs w:val="28"/>
        </w:rPr>
        <w:t>the</w:t>
      </w:r>
      <w:r w:rsidR="00664322" w:rsidRPr="00A07ACD">
        <w:rPr>
          <w:sz w:val="28"/>
          <w:szCs w:val="28"/>
        </w:rPr>
        <w:t xml:space="preserve"> </w:t>
      </w:r>
      <w:r w:rsidRPr="00A07ACD">
        <w:rPr>
          <w:sz w:val="28"/>
          <w:szCs w:val="28"/>
        </w:rPr>
        <w:t>results</w:t>
      </w:r>
      <w:r w:rsidR="00664322" w:rsidRPr="00A07ACD">
        <w:rPr>
          <w:sz w:val="28"/>
          <w:szCs w:val="28"/>
        </w:rPr>
        <w:t xml:space="preserve"> </w:t>
      </w:r>
      <w:r w:rsidRPr="00A07ACD">
        <w:rPr>
          <w:sz w:val="28"/>
          <w:szCs w:val="28"/>
        </w:rPr>
        <w:t>until</w:t>
      </w:r>
      <w:r w:rsidR="00664322" w:rsidRPr="00A07ACD">
        <w:rPr>
          <w:sz w:val="28"/>
          <w:szCs w:val="28"/>
        </w:rPr>
        <w:t xml:space="preserve"> </w:t>
      </w:r>
      <w:r w:rsidRPr="00A07ACD">
        <w:rPr>
          <w:sz w:val="28"/>
          <w:szCs w:val="28"/>
        </w:rPr>
        <w:t>when</w:t>
      </w:r>
      <w:r w:rsidR="00664322" w:rsidRPr="00A07ACD">
        <w:rPr>
          <w:sz w:val="28"/>
          <w:szCs w:val="28"/>
        </w:rPr>
        <w:t xml:space="preserve"> </w:t>
      </w:r>
      <w:r w:rsidRPr="00A07ACD">
        <w:rPr>
          <w:sz w:val="28"/>
          <w:szCs w:val="28"/>
        </w:rPr>
        <w:t>needed</w:t>
      </w:r>
      <w:r w:rsidR="00A748A0" w:rsidRPr="00A07ACD">
        <w:rPr>
          <w:sz w:val="28"/>
          <w:szCs w:val="28"/>
        </w:rPr>
        <w:t xml:space="preserve"> </w:t>
      </w:r>
      <w:r w:rsidR="00245F21" w:rsidRPr="00A07ACD">
        <w:rPr>
          <w:sz w:val="28"/>
          <w:szCs w:val="28"/>
        </w:rPr>
        <w:t>Ukem E.O and Onoyom-Ita E.O ‘A Software Application for the Processing Of Students Results’, Volume17No.4. (2011)Page1.</w:t>
      </w:r>
    </w:p>
    <w:p w:rsidR="0070553D" w:rsidRDefault="0070553D" w:rsidP="00245F21">
      <w:pPr>
        <w:tabs>
          <w:tab w:val="left" w:pos="1160"/>
        </w:tabs>
        <w:ind w:left="360"/>
        <w:rPr>
          <w:rFonts w:eastAsia="Arial"/>
          <w:b/>
          <w:sz w:val="28"/>
          <w:szCs w:val="28"/>
        </w:rPr>
      </w:pPr>
    </w:p>
    <w:p w:rsidR="00673E88" w:rsidRPr="00A07ACD" w:rsidRDefault="00174341" w:rsidP="00245F21">
      <w:pPr>
        <w:tabs>
          <w:tab w:val="left" w:pos="1160"/>
        </w:tabs>
        <w:ind w:left="360"/>
        <w:rPr>
          <w:b/>
          <w:sz w:val="28"/>
          <w:szCs w:val="28"/>
        </w:rPr>
      </w:pPr>
      <w:r w:rsidRPr="00A07ACD">
        <w:rPr>
          <w:rFonts w:eastAsia="Arial"/>
          <w:b/>
          <w:sz w:val="28"/>
          <w:szCs w:val="28"/>
        </w:rPr>
        <w:lastRenderedPageBreak/>
        <w:t>2.3 Review of Related Literature</w:t>
      </w:r>
    </w:p>
    <w:p w:rsidR="00673E88" w:rsidRPr="00A07ACD" w:rsidRDefault="00174341" w:rsidP="00B809A6">
      <w:pPr>
        <w:rPr>
          <w:sz w:val="28"/>
          <w:szCs w:val="28"/>
        </w:rPr>
      </w:pPr>
      <w:r w:rsidRPr="00A07ACD">
        <w:rPr>
          <w:sz w:val="28"/>
          <w:szCs w:val="28"/>
        </w:rPr>
        <w:t>The</w:t>
      </w:r>
      <w:r w:rsidR="00A748A0" w:rsidRPr="00A07ACD">
        <w:rPr>
          <w:sz w:val="28"/>
          <w:szCs w:val="28"/>
        </w:rPr>
        <w:t xml:space="preserve"> </w:t>
      </w:r>
      <w:r w:rsidRPr="00A07ACD">
        <w:rPr>
          <w:sz w:val="28"/>
          <w:szCs w:val="28"/>
        </w:rPr>
        <w:t>University</w:t>
      </w:r>
      <w:r w:rsidR="00A748A0" w:rsidRPr="00A07ACD">
        <w:rPr>
          <w:sz w:val="28"/>
          <w:szCs w:val="28"/>
        </w:rPr>
        <w:t xml:space="preserve"> </w:t>
      </w:r>
      <w:r w:rsidRPr="00A07ACD">
        <w:rPr>
          <w:sz w:val="28"/>
          <w:szCs w:val="28"/>
        </w:rPr>
        <w:t>of</w:t>
      </w:r>
      <w:r w:rsidR="00A748A0" w:rsidRPr="00A07ACD">
        <w:rPr>
          <w:sz w:val="28"/>
          <w:szCs w:val="28"/>
        </w:rPr>
        <w:t xml:space="preserve"> </w:t>
      </w:r>
      <w:r w:rsidRPr="00A07ACD">
        <w:rPr>
          <w:sz w:val="28"/>
          <w:szCs w:val="28"/>
        </w:rPr>
        <w:t>Nigeria,</w:t>
      </w:r>
      <w:r w:rsidR="00A748A0" w:rsidRPr="00A07ACD">
        <w:rPr>
          <w:sz w:val="28"/>
          <w:szCs w:val="28"/>
        </w:rPr>
        <w:t xml:space="preserve"> </w:t>
      </w:r>
      <w:r w:rsidRPr="00A07ACD">
        <w:rPr>
          <w:sz w:val="28"/>
          <w:szCs w:val="28"/>
        </w:rPr>
        <w:t>Nsukka</w:t>
      </w:r>
      <w:r w:rsidR="00A748A0" w:rsidRPr="00A07ACD">
        <w:rPr>
          <w:sz w:val="28"/>
          <w:szCs w:val="28"/>
        </w:rPr>
        <w:t xml:space="preserve"> </w:t>
      </w:r>
      <w:r w:rsidRPr="00A07ACD">
        <w:rPr>
          <w:sz w:val="28"/>
          <w:szCs w:val="28"/>
        </w:rPr>
        <w:t>for</w:t>
      </w:r>
      <w:r w:rsidR="00A748A0" w:rsidRPr="00A07ACD">
        <w:rPr>
          <w:sz w:val="28"/>
          <w:szCs w:val="28"/>
        </w:rPr>
        <w:t xml:space="preserve"> instance, has </w:t>
      </w:r>
      <w:r w:rsidRPr="00A07ACD">
        <w:rPr>
          <w:sz w:val="28"/>
          <w:szCs w:val="28"/>
        </w:rPr>
        <w:t>an</w:t>
      </w:r>
      <w:r w:rsidR="00A748A0" w:rsidRPr="00A07ACD">
        <w:rPr>
          <w:sz w:val="28"/>
          <w:szCs w:val="28"/>
        </w:rPr>
        <w:t xml:space="preserve"> </w:t>
      </w:r>
      <w:r w:rsidRPr="00A07ACD">
        <w:rPr>
          <w:sz w:val="28"/>
          <w:szCs w:val="28"/>
        </w:rPr>
        <w:t>existing</w:t>
      </w:r>
      <w:r w:rsidR="00A748A0" w:rsidRPr="00A07ACD">
        <w:rPr>
          <w:sz w:val="28"/>
          <w:szCs w:val="28"/>
        </w:rPr>
        <w:t xml:space="preserve"> </w:t>
      </w:r>
      <w:r w:rsidRPr="00A07ACD">
        <w:rPr>
          <w:sz w:val="28"/>
          <w:szCs w:val="28"/>
        </w:rPr>
        <w:t>portal</w:t>
      </w:r>
      <w:r w:rsidR="00A748A0" w:rsidRPr="00A07ACD">
        <w:rPr>
          <w:sz w:val="28"/>
          <w:szCs w:val="28"/>
        </w:rPr>
        <w:t xml:space="preserve"> </w:t>
      </w:r>
      <w:r w:rsidRPr="00A07ACD">
        <w:rPr>
          <w:sz w:val="28"/>
          <w:szCs w:val="28"/>
        </w:rPr>
        <w:t>system.</w:t>
      </w:r>
      <w:r w:rsidR="00A748A0" w:rsidRPr="00A07ACD">
        <w:rPr>
          <w:sz w:val="28"/>
          <w:szCs w:val="28"/>
        </w:rPr>
        <w:t xml:space="preserve"> </w:t>
      </w:r>
      <w:r w:rsidRPr="00A07ACD">
        <w:rPr>
          <w:sz w:val="28"/>
          <w:szCs w:val="28"/>
        </w:rPr>
        <w:t>The</w:t>
      </w:r>
      <w:r w:rsidR="00A748A0" w:rsidRPr="00A07ACD">
        <w:rPr>
          <w:sz w:val="28"/>
          <w:szCs w:val="28"/>
        </w:rPr>
        <w:t xml:space="preserve"> </w:t>
      </w:r>
      <w:r w:rsidRPr="00A07ACD">
        <w:rPr>
          <w:sz w:val="28"/>
          <w:szCs w:val="28"/>
        </w:rPr>
        <w:t>portal</w:t>
      </w:r>
      <w:r w:rsidR="00A748A0" w:rsidRPr="00A07ACD">
        <w:rPr>
          <w:sz w:val="28"/>
          <w:szCs w:val="28"/>
        </w:rPr>
        <w:t xml:space="preserve"> </w:t>
      </w:r>
      <w:r w:rsidRPr="00A07ACD">
        <w:rPr>
          <w:sz w:val="28"/>
          <w:szCs w:val="28"/>
        </w:rPr>
        <w:t>was</w:t>
      </w:r>
      <w:r w:rsidR="00A748A0" w:rsidRPr="00A07ACD">
        <w:rPr>
          <w:sz w:val="28"/>
          <w:szCs w:val="28"/>
        </w:rPr>
        <w:t xml:space="preserve"> </w:t>
      </w:r>
      <w:r w:rsidRPr="00A07ACD">
        <w:rPr>
          <w:sz w:val="28"/>
          <w:szCs w:val="28"/>
        </w:rPr>
        <w:t>developed</w:t>
      </w:r>
      <w:r w:rsidR="00A748A0" w:rsidRPr="00A07ACD">
        <w:rPr>
          <w:sz w:val="28"/>
          <w:szCs w:val="28"/>
        </w:rPr>
        <w:t xml:space="preserve"> </w:t>
      </w:r>
      <w:r w:rsidRPr="00A07ACD">
        <w:rPr>
          <w:sz w:val="28"/>
          <w:szCs w:val="28"/>
        </w:rPr>
        <w:t>with</w:t>
      </w:r>
      <w:r w:rsidR="00A748A0" w:rsidRPr="00A07ACD">
        <w:rPr>
          <w:sz w:val="28"/>
          <w:szCs w:val="28"/>
        </w:rPr>
        <w:t xml:space="preserve"> </w:t>
      </w:r>
      <w:r w:rsidRPr="00A07ACD">
        <w:rPr>
          <w:sz w:val="28"/>
          <w:szCs w:val="28"/>
        </w:rPr>
        <w:t>a</w:t>
      </w:r>
      <w:r w:rsidR="00A748A0" w:rsidRPr="00A07ACD">
        <w:rPr>
          <w:sz w:val="28"/>
          <w:szCs w:val="28"/>
        </w:rPr>
        <w:t xml:space="preserve"> </w:t>
      </w:r>
      <w:r w:rsidRPr="00A07ACD">
        <w:rPr>
          <w:sz w:val="28"/>
          <w:szCs w:val="28"/>
        </w:rPr>
        <w:t>MYSQ</w:t>
      </w:r>
      <w:r w:rsidR="00A748A0" w:rsidRPr="00A07ACD">
        <w:rPr>
          <w:sz w:val="28"/>
          <w:szCs w:val="28"/>
        </w:rPr>
        <w:t xml:space="preserve"> </w:t>
      </w:r>
      <w:r w:rsidRPr="00A07ACD">
        <w:rPr>
          <w:sz w:val="28"/>
          <w:szCs w:val="28"/>
        </w:rPr>
        <w:t>L</w:t>
      </w:r>
      <w:r w:rsidR="00A748A0" w:rsidRPr="00A07ACD">
        <w:rPr>
          <w:sz w:val="28"/>
          <w:szCs w:val="28"/>
        </w:rPr>
        <w:t xml:space="preserve"> </w:t>
      </w:r>
      <w:r w:rsidRPr="00A07ACD">
        <w:rPr>
          <w:sz w:val="28"/>
          <w:szCs w:val="28"/>
        </w:rPr>
        <w:t>server</w:t>
      </w:r>
      <w:r w:rsidR="00A748A0" w:rsidRPr="00A07ACD">
        <w:rPr>
          <w:sz w:val="28"/>
          <w:szCs w:val="28"/>
        </w:rPr>
        <w:t xml:space="preserve"> </w:t>
      </w:r>
      <w:r w:rsidRPr="00A07ACD">
        <w:rPr>
          <w:sz w:val="28"/>
          <w:szCs w:val="28"/>
        </w:rPr>
        <w:t>and</w:t>
      </w:r>
      <w:r w:rsidR="00A748A0" w:rsidRPr="00A07ACD">
        <w:rPr>
          <w:sz w:val="28"/>
          <w:szCs w:val="28"/>
        </w:rPr>
        <w:t xml:space="preserve"> </w:t>
      </w:r>
      <w:r w:rsidRPr="00A07ACD">
        <w:rPr>
          <w:sz w:val="28"/>
          <w:szCs w:val="28"/>
        </w:rPr>
        <w:t>script</w:t>
      </w:r>
      <w:r w:rsidR="00A748A0" w:rsidRPr="00A07ACD">
        <w:rPr>
          <w:sz w:val="28"/>
          <w:szCs w:val="28"/>
        </w:rPr>
        <w:t xml:space="preserve"> </w:t>
      </w:r>
      <w:r w:rsidRPr="00A07ACD">
        <w:rPr>
          <w:sz w:val="28"/>
          <w:szCs w:val="28"/>
        </w:rPr>
        <w:t>languages.</w:t>
      </w:r>
      <w:r w:rsidR="00A748A0" w:rsidRPr="00A07ACD">
        <w:rPr>
          <w:sz w:val="28"/>
          <w:szCs w:val="28"/>
        </w:rPr>
        <w:t xml:space="preserve"> </w:t>
      </w:r>
      <w:r w:rsidRPr="00A07ACD">
        <w:rPr>
          <w:sz w:val="28"/>
          <w:szCs w:val="28"/>
        </w:rPr>
        <w:t>The</w:t>
      </w:r>
      <w:r w:rsidR="00A748A0" w:rsidRPr="00A07ACD">
        <w:rPr>
          <w:sz w:val="28"/>
          <w:szCs w:val="28"/>
        </w:rPr>
        <w:t xml:space="preserve"> </w:t>
      </w:r>
      <w:r w:rsidRPr="00A07ACD">
        <w:rPr>
          <w:sz w:val="28"/>
          <w:szCs w:val="28"/>
        </w:rPr>
        <w:t>system</w:t>
      </w:r>
      <w:r w:rsidR="00A748A0" w:rsidRPr="00A07ACD">
        <w:rPr>
          <w:sz w:val="28"/>
          <w:szCs w:val="28"/>
        </w:rPr>
        <w:t xml:space="preserve"> </w:t>
      </w:r>
      <w:r w:rsidRPr="00A07ACD">
        <w:rPr>
          <w:sz w:val="28"/>
          <w:szCs w:val="28"/>
        </w:rPr>
        <w:t>has</w:t>
      </w:r>
      <w:r w:rsidR="00A748A0" w:rsidRPr="00A07ACD">
        <w:rPr>
          <w:sz w:val="28"/>
          <w:szCs w:val="28"/>
        </w:rPr>
        <w:t xml:space="preserve"> </w:t>
      </w:r>
      <w:r w:rsidRPr="00A07ACD">
        <w:rPr>
          <w:sz w:val="28"/>
          <w:szCs w:val="28"/>
        </w:rPr>
        <w:t>the</w:t>
      </w:r>
      <w:r w:rsidR="00A748A0" w:rsidRPr="00A07ACD">
        <w:rPr>
          <w:sz w:val="28"/>
          <w:szCs w:val="28"/>
        </w:rPr>
        <w:t xml:space="preserve"> </w:t>
      </w:r>
      <w:r w:rsidRPr="00A07ACD">
        <w:rPr>
          <w:sz w:val="28"/>
          <w:szCs w:val="28"/>
        </w:rPr>
        <w:t>ability</w:t>
      </w:r>
      <w:r w:rsidR="00A748A0" w:rsidRPr="00A07ACD">
        <w:rPr>
          <w:sz w:val="28"/>
          <w:szCs w:val="28"/>
        </w:rPr>
        <w:t xml:space="preserve"> </w:t>
      </w:r>
      <w:r w:rsidRPr="00A07ACD">
        <w:rPr>
          <w:sz w:val="28"/>
          <w:szCs w:val="28"/>
        </w:rPr>
        <w:t>to</w:t>
      </w:r>
      <w:r w:rsidR="00A748A0" w:rsidRPr="00A07ACD">
        <w:rPr>
          <w:sz w:val="28"/>
          <w:szCs w:val="28"/>
        </w:rPr>
        <w:t xml:space="preserve"> </w:t>
      </w:r>
      <w:r w:rsidRPr="00A07ACD">
        <w:rPr>
          <w:sz w:val="28"/>
          <w:szCs w:val="28"/>
        </w:rPr>
        <w:t>handle</w:t>
      </w:r>
      <w:r w:rsidR="00A748A0" w:rsidRPr="00A07ACD">
        <w:rPr>
          <w:sz w:val="28"/>
          <w:szCs w:val="28"/>
        </w:rPr>
        <w:t xml:space="preserve"> </w:t>
      </w:r>
      <w:r w:rsidRPr="00A07ACD">
        <w:rPr>
          <w:sz w:val="28"/>
          <w:szCs w:val="28"/>
        </w:rPr>
        <w:t>student’s</w:t>
      </w:r>
      <w:r w:rsidR="00A748A0" w:rsidRPr="00A07ACD">
        <w:rPr>
          <w:sz w:val="28"/>
          <w:szCs w:val="28"/>
        </w:rPr>
        <w:t xml:space="preserve"> </w:t>
      </w:r>
      <w:r w:rsidRPr="00A07ACD">
        <w:rPr>
          <w:sz w:val="28"/>
          <w:szCs w:val="28"/>
        </w:rPr>
        <w:t>course</w:t>
      </w:r>
      <w:r w:rsidR="00A748A0" w:rsidRPr="00A07ACD">
        <w:rPr>
          <w:sz w:val="28"/>
          <w:szCs w:val="28"/>
        </w:rPr>
        <w:t xml:space="preserve"> </w:t>
      </w:r>
      <w:r w:rsidRPr="00A07ACD">
        <w:rPr>
          <w:sz w:val="28"/>
          <w:szCs w:val="28"/>
        </w:rPr>
        <w:t>registration</w:t>
      </w:r>
      <w:r w:rsidR="00A748A0" w:rsidRPr="00A07ACD">
        <w:rPr>
          <w:sz w:val="28"/>
          <w:szCs w:val="28"/>
        </w:rPr>
        <w:t xml:space="preserve"> </w:t>
      </w:r>
      <w:r w:rsidRPr="00A07ACD">
        <w:rPr>
          <w:sz w:val="28"/>
          <w:szCs w:val="28"/>
        </w:rPr>
        <w:t>but</w:t>
      </w:r>
      <w:r w:rsidR="00A748A0" w:rsidRPr="00A07ACD">
        <w:rPr>
          <w:sz w:val="28"/>
          <w:szCs w:val="28"/>
        </w:rPr>
        <w:t xml:space="preserve"> </w:t>
      </w:r>
      <w:r w:rsidRPr="00A07ACD">
        <w:rPr>
          <w:sz w:val="28"/>
          <w:szCs w:val="28"/>
        </w:rPr>
        <w:t>not</w:t>
      </w:r>
      <w:r w:rsidR="00A748A0" w:rsidRPr="00A07ACD">
        <w:rPr>
          <w:sz w:val="28"/>
          <w:szCs w:val="28"/>
        </w:rPr>
        <w:t xml:space="preserve"> </w:t>
      </w:r>
      <w:r w:rsidRPr="00A07ACD">
        <w:rPr>
          <w:sz w:val="28"/>
          <w:szCs w:val="28"/>
        </w:rPr>
        <w:t>result</w:t>
      </w:r>
      <w:r w:rsidR="00A748A0" w:rsidRPr="00A07ACD">
        <w:rPr>
          <w:sz w:val="28"/>
          <w:szCs w:val="28"/>
        </w:rPr>
        <w:t xml:space="preserve"> </w:t>
      </w:r>
      <w:r w:rsidRPr="00A07ACD">
        <w:rPr>
          <w:sz w:val="28"/>
          <w:szCs w:val="28"/>
        </w:rPr>
        <w:t>processing.</w:t>
      </w:r>
      <w:r w:rsidR="00A748A0" w:rsidRPr="00A07ACD">
        <w:rPr>
          <w:sz w:val="28"/>
          <w:szCs w:val="28"/>
        </w:rPr>
        <w:t xml:space="preserve"> </w:t>
      </w:r>
      <w:r w:rsidRPr="00A07ACD">
        <w:rPr>
          <w:sz w:val="28"/>
          <w:szCs w:val="28"/>
        </w:rPr>
        <w:t>Students</w:t>
      </w:r>
      <w:r w:rsidR="00A748A0" w:rsidRPr="00A07ACD">
        <w:rPr>
          <w:sz w:val="28"/>
          <w:szCs w:val="28"/>
        </w:rPr>
        <w:t xml:space="preserve"> </w:t>
      </w:r>
      <w:r w:rsidR="000C0BD5" w:rsidRPr="00A07ACD">
        <w:rPr>
          <w:sz w:val="28"/>
          <w:szCs w:val="28"/>
        </w:rPr>
        <w:t>update their</w:t>
      </w:r>
      <w:r w:rsidR="00A748A0" w:rsidRPr="00A07ACD">
        <w:rPr>
          <w:sz w:val="28"/>
          <w:szCs w:val="28"/>
        </w:rPr>
        <w:t xml:space="preserve"> </w:t>
      </w:r>
      <w:r w:rsidRPr="00A07ACD">
        <w:rPr>
          <w:sz w:val="28"/>
          <w:szCs w:val="28"/>
        </w:rPr>
        <w:t>bio</w:t>
      </w:r>
      <w:r w:rsidR="00A748A0" w:rsidRPr="00A07ACD">
        <w:rPr>
          <w:sz w:val="28"/>
          <w:szCs w:val="28"/>
        </w:rPr>
        <w:t xml:space="preserve"> </w:t>
      </w:r>
      <w:r w:rsidRPr="00A07ACD">
        <w:rPr>
          <w:sz w:val="28"/>
          <w:szCs w:val="28"/>
        </w:rPr>
        <w:t>data</w:t>
      </w:r>
      <w:r w:rsidR="00A748A0" w:rsidRPr="00A07ACD">
        <w:rPr>
          <w:sz w:val="28"/>
          <w:szCs w:val="28"/>
        </w:rPr>
        <w:t xml:space="preserve"> </w:t>
      </w:r>
      <w:r w:rsidRPr="00A07ACD">
        <w:rPr>
          <w:sz w:val="28"/>
          <w:szCs w:val="28"/>
        </w:rPr>
        <w:t>and</w:t>
      </w:r>
      <w:r w:rsidR="00A748A0" w:rsidRPr="00A07ACD">
        <w:rPr>
          <w:sz w:val="28"/>
          <w:szCs w:val="28"/>
        </w:rPr>
        <w:t xml:space="preserve"> </w:t>
      </w:r>
      <w:r w:rsidRPr="00A07ACD">
        <w:rPr>
          <w:sz w:val="28"/>
          <w:szCs w:val="28"/>
        </w:rPr>
        <w:t>register</w:t>
      </w:r>
      <w:r w:rsidR="00A748A0" w:rsidRPr="00A07ACD">
        <w:rPr>
          <w:sz w:val="28"/>
          <w:szCs w:val="28"/>
        </w:rPr>
        <w:t xml:space="preserve"> </w:t>
      </w:r>
      <w:r w:rsidRPr="00A07ACD">
        <w:rPr>
          <w:sz w:val="28"/>
          <w:szCs w:val="28"/>
        </w:rPr>
        <w:t>for</w:t>
      </w:r>
      <w:r w:rsidR="00A748A0" w:rsidRPr="00A07ACD">
        <w:rPr>
          <w:sz w:val="28"/>
          <w:szCs w:val="28"/>
        </w:rPr>
        <w:t xml:space="preserve"> </w:t>
      </w:r>
      <w:r w:rsidRPr="00A07ACD">
        <w:rPr>
          <w:sz w:val="28"/>
          <w:szCs w:val="28"/>
        </w:rPr>
        <w:t>courses</w:t>
      </w:r>
      <w:r w:rsidR="00A748A0" w:rsidRPr="00A07ACD">
        <w:rPr>
          <w:sz w:val="28"/>
          <w:szCs w:val="28"/>
        </w:rPr>
        <w:t xml:space="preserve"> </w:t>
      </w:r>
      <w:r w:rsidRPr="00A07ACD">
        <w:rPr>
          <w:sz w:val="28"/>
          <w:szCs w:val="28"/>
        </w:rPr>
        <w:t>online.</w:t>
      </w:r>
      <w:r w:rsidR="00A748A0" w:rsidRPr="00A07ACD">
        <w:rPr>
          <w:sz w:val="28"/>
          <w:szCs w:val="28"/>
        </w:rPr>
        <w:t xml:space="preserve"> </w:t>
      </w:r>
      <w:r w:rsidRPr="00A07ACD">
        <w:rPr>
          <w:sz w:val="28"/>
          <w:szCs w:val="28"/>
        </w:rPr>
        <w:t>The</w:t>
      </w:r>
      <w:r w:rsidR="00A748A0" w:rsidRPr="00A07ACD">
        <w:rPr>
          <w:sz w:val="28"/>
          <w:szCs w:val="28"/>
        </w:rPr>
        <w:t xml:space="preserve"> </w:t>
      </w:r>
      <w:r w:rsidRPr="00A07ACD">
        <w:rPr>
          <w:sz w:val="28"/>
          <w:szCs w:val="28"/>
        </w:rPr>
        <w:t>online</w:t>
      </w:r>
      <w:r w:rsidR="000C0BD5" w:rsidRPr="00A07ACD">
        <w:rPr>
          <w:sz w:val="28"/>
          <w:szCs w:val="28"/>
        </w:rPr>
        <w:t xml:space="preserve"> </w:t>
      </w:r>
      <w:r w:rsidRPr="00A07ACD">
        <w:rPr>
          <w:sz w:val="28"/>
          <w:szCs w:val="28"/>
        </w:rPr>
        <w:t>activities</w:t>
      </w:r>
      <w:r w:rsidR="000C0BD5" w:rsidRPr="00A07ACD">
        <w:rPr>
          <w:sz w:val="28"/>
          <w:szCs w:val="28"/>
        </w:rPr>
        <w:t xml:space="preserve"> </w:t>
      </w:r>
      <w:r w:rsidRPr="00A07ACD">
        <w:rPr>
          <w:sz w:val="28"/>
          <w:szCs w:val="28"/>
        </w:rPr>
        <w:t>stop</w:t>
      </w:r>
      <w:r w:rsidR="000C0BD5" w:rsidRPr="00A07ACD">
        <w:rPr>
          <w:sz w:val="28"/>
          <w:szCs w:val="28"/>
        </w:rPr>
        <w:t xml:space="preserve"> </w:t>
      </w:r>
      <w:r w:rsidRPr="00A07ACD">
        <w:rPr>
          <w:sz w:val="28"/>
          <w:szCs w:val="28"/>
        </w:rPr>
        <w:t>at</w:t>
      </w:r>
      <w:r w:rsidR="000C0BD5" w:rsidRPr="00A07ACD">
        <w:rPr>
          <w:sz w:val="28"/>
          <w:szCs w:val="28"/>
        </w:rPr>
        <w:t xml:space="preserve"> </w:t>
      </w:r>
      <w:r w:rsidRPr="00A07ACD">
        <w:rPr>
          <w:sz w:val="28"/>
          <w:szCs w:val="28"/>
        </w:rPr>
        <w:t>the</w:t>
      </w:r>
      <w:r w:rsidR="00D10250" w:rsidRPr="00A07ACD">
        <w:rPr>
          <w:sz w:val="28"/>
          <w:szCs w:val="28"/>
        </w:rPr>
        <w:t xml:space="preserve"> </w:t>
      </w:r>
      <w:r w:rsidRPr="00A07ACD">
        <w:rPr>
          <w:sz w:val="28"/>
          <w:szCs w:val="28"/>
        </w:rPr>
        <w:t>level</w:t>
      </w:r>
      <w:r w:rsidR="000C0BD5" w:rsidRPr="00A07ACD">
        <w:rPr>
          <w:sz w:val="28"/>
          <w:szCs w:val="28"/>
        </w:rPr>
        <w:t xml:space="preserve"> </w:t>
      </w:r>
      <w:r w:rsidRPr="00A07ACD">
        <w:rPr>
          <w:sz w:val="28"/>
          <w:szCs w:val="28"/>
        </w:rPr>
        <w:t>of</w:t>
      </w:r>
      <w:r w:rsidR="000C0BD5" w:rsidRPr="00A07ACD">
        <w:rPr>
          <w:sz w:val="28"/>
          <w:szCs w:val="28"/>
        </w:rPr>
        <w:t xml:space="preserve"> </w:t>
      </w:r>
      <w:r w:rsidRPr="00A07ACD">
        <w:rPr>
          <w:sz w:val="28"/>
          <w:szCs w:val="28"/>
        </w:rPr>
        <w:t>registration</w:t>
      </w:r>
      <w:r w:rsidR="000C0BD5" w:rsidRPr="00A07ACD">
        <w:rPr>
          <w:sz w:val="28"/>
          <w:szCs w:val="28"/>
        </w:rPr>
        <w:t xml:space="preserve"> </w:t>
      </w:r>
      <w:r w:rsidRPr="00A07ACD">
        <w:rPr>
          <w:sz w:val="28"/>
          <w:szCs w:val="28"/>
        </w:rPr>
        <w:t>as</w:t>
      </w:r>
      <w:r w:rsidR="000C0BD5" w:rsidRPr="00A07ACD">
        <w:rPr>
          <w:sz w:val="28"/>
          <w:szCs w:val="28"/>
        </w:rPr>
        <w:t xml:space="preserve"> </w:t>
      </w:r>
      <w:r w:rsidRPr="00A07ACD">
        <w:rPr>
          <w:sz w:val="28"/>
          <w:szCs w:val="28"/>
        </w:rPr>
        <w:t>students</w:t>
      </w:r>
      <w:r w:rsidR="000C0BD5" w:rsidRPr="00A07ACD">
        <w:rPr>
          <w:sz w:val="28"/>
          <w:szCs w:val="28"/>
        </w:rPr>
        <w:t xml:space="preserve"> </w:t>
      </w:r>
      <w:r w:rsidRPr="00A07ACD">
        <w:rPr>
          <w:sz w:val="28"/>
          <w:szCs w:val="28"/>
        </w:rPr>
        <w:t>have</w:t>
      </w:r>
      <w:r w:rsidR="000C0BD5" w:rsidRPr="00A07ACD">
        <w:rPr>
          <w:sz w:val="28"/>
          <w:szCs w:val="28"/>
        </w:rPr>
        <w:t xml:space="preserve"> </w:t>
      </w:r>
      <w:r w:rsidRPr="00A07ACD">
        <w:rPr>
          <w:sz w:val="28"/>
          <w:szCs w:val="28"/>
        </w:rPr>
        <w:t>to</w:t>
      </w:r>
      <w:r w:rsidR="000C0BD5" w:rsidRPr="00A07ACD">
        <w:rPr>
          <w:sz w:val="28"/>
          <w:szCs w:val="28"/>
        </w:rPr>
        <w:t xml:space="preserve"> </w:t>
      </w:r>
      <w:r w:rsidRPr="00A07ACD">
        <w:rPr>
          <w:sz w:val="28"/>
          <w:szCs w:val="28"/>
        </w:rPr>
        <w:t>print</w:t>
      </w:r>
      <w:r w:rsidR="000C0BD5" w:rsidRPr="00A07ACD">
        <w:rPr>
          <w:sz w:val="28"/>
          <w:szCs w:val="28"/>
        </w:rPr>
        <w:t xml:space="preserve"> </w:t>
      </w:r>
      <w:r w:rsidRPr="00A07ACD">
        <w:rPr>
          <w:sz w:val="28"/>
          <w:szCs w:val="28"/>
        </w:rPr>
        <w:t>the</w:t>
      </w:r>
      <w:r w:rsidR="000C0BD5" w:rsidRPr="00A07ACD">
        <w:rPr>
          <w:sz w:val="28"/>
          <w:szCs w:val="28"/>
        </w:rPr>
        <w:t xml:space="preserve"> </w:t>
      </w:r>
      <w:r w:rsidRPr="00A07ACD">
        <w:rPr>
          <w:sz w:val="28"/>
          <w:szCs w:val="28"/>
        </w:rPr>
        <w:t>registered</w:t>
      </w:r>
      <w:r w:rsidR="000C0BD5" w:rsidRPr="00A07ACD">
        <w:rPr>
          <w:sz w:val="28"/>
          <w:szCs w:val="28"/>
        </w:rPr>
        <w:t xml:space="preserve"> </w:t>
      </w:r>
      <w:r w:rsidRPr="00A07ACD">
        <w:rPr>
          <w:sz w:val="28"/>
          <w:szCs w:val="28"/>
        </w:rPr>
        <w:t>course</w:t>
      </w:r>
      <w:r w:rsidR="000C0BD5" w:rsidRPr="00A07ACD">
        <w:rPr>
          <w:sz w:val="28"/>
          <w:szCs w:val="28"/>
        </w:rPr>
        <w:t xml:space="preserve"> </w:t>
      </w:r>
      <w:r w:rsidRPr="00A07ACD">
        <w:rPr>
          <w:sz w:val="28"/>
          <w:szCs w:val="28"/>
        </w:rPr>
        <w:t>form</w:t>
      </w:r>
      <w:r w:rsidR="000C0BD5" w:rsidRPr="00A07ACD">
        <w:rPr>
          <w:sz w:val="28"/>
          <w:szCs w:val="28"/>
        </w:rPr>
        <w:t xml:space="preserve"> </w:t>
      </w:r>
      <w:r w:rsidRPr="00A07ACD">
        <w:rPr>
          <w:sz w:val="28"/>
          <w:szCs w:val="28"/>
        </w:rPr>
        <w:t>and</w:t>
      </w:r>
      <w:r w:rsidR="000C0BD5" w:rsidRPr="00A07ACD">
        <w:rPr>
          <w:sz w:val="28"/>
          <w:szCs w:val="28"/>
        </w:rPr>
        <w:t xml:space="preserve"> </w:t>
      </w:r>
      <w:r w:rsidRPr="00A07ACD">
        <w:rPr>
          <w:sz w:val="28"/>
          <w:szCs w:val="28"/>
        </w:rPr>
        <w:t>submit</w:t>
      </w:r>
      <w:r w:rsidR="000C0BD5" w:rsidRPr="00A07ACD">
        <w:rPr>
          <w:sz w:val="28"/>
          <w:szCs w:val="28"/>
        </w:rPr>
        <w:t xml:space="preserve"> </w:t>
      </w:r>
      <w:r w:rsidRPr="00A07ACD">
        <w:rPr>
          <w:sz w:val="28"/>
          <w:szCs w:val="28"/>
        </w:rPr>
        <w:t>a</w:t>
      </w:r>
      <w:r w:rsidR="000C0BD5" w:rsidRPr="00A07ACD">
        <w:rPr>
          <w:sz w:val="28"/>
          <w:szCs w:val="28"/>
        </w:rPr>
        <w:t xml:space="preserve"> </w:t>
      </w:r>
      <w:r w:rsidRPr="00A07ACD">
        <w:rPr>
          <w:sz w:val="28"/>
          <w:szCs w:val="28"/>
        </w:rPr>
        <w:t>copy</w:t>
      </w:r>
      <w:r w:rsidR="000C0BD5" w:rsidRPr="00A07ACD">
        <w:rPr>
          <w:sz w:val="28"/>
          <w:szCs w:val="28"/>
        </w:rPr>
        <w:t xml:space="preserve"> </w:t>
      </w:r>
      <w:r w:rsidRPr="00A07ACD">
        <w:rPr>
          <w:sz w:val="28"/>
          <w:szCs w:val="28"/>
        </w:rPr>
        <w:t>to</w:t>
      </w:r>
      <w:r w:rsidR="000C0BD5" w:rsidRPr="00A07ACD">
        <w:rPr>
          <w:sz w:val="28"/>
          <w:szCs w:val="28"/>
        </w:rPr>
        <w:t xml:space="preserve"> </w:t>
      </w:r>
      <w:r w:rsidRPr="00A07ACD">
        <w:rPr>
          <w:sz w:val="28"/>
          <w:szCs w:val="28"/>
        </w:rPr>
        <w:t>the</w:t>
      </w:r>
      <w:r w:rsidR="000C0BD5" w:rsidRPr="00A07ACD">
        <w:rPr>
          <w:sz w:val="28"/>
          <w:szCs w:val="28"/>
        </w:rPr>
        <w:t xml:space="preserve"> </w:t>
      </w:r>
      <w:r w:rsidRPr="00A07ACD">
        <w:rPr>
          <w:sz w:val="28"/>
          <w:szCs w:val="28"/>
        </w:rPr>
        <w:t>academic</w:t>
      </w:r>
      <w:r w:rsidR="000C0BD5" w:rsidRPr="00A07ACD">
        <w:rPr>
          <w:sz w:val="28"/>
          <w:szCs w:val="28"/>
        </w:rPr>
        <w:t xml:space="preserve"> </w:t>
      </w:r>
      <w:r w:rsidRPr="00A07ACD">
        <w:rPr>
          <w:sz w:val="28"/>
          <w:szCs w:val="28"/>
        </w:rPr>
        <w:t>adviser.</w:t>
      </w:r>
      <w:r w:rsidR="000C0BD5" w:rsidRPr="00A07ACD">
        <w:rPr>
          <w:sz w:val="28"/>
          <w:szCs w:val="28"/>
        </w:rPr>
        <w:t xml:space="preserve"> </w:t>
      </w:r>
      <w:r w:rsidRPr="00A07ACD">
        <w:rPr>
          <w:sz w:val="28"/>
          <w:szCs w:val="28"/>
        </w:rPr>
        <w:t>The</w:t>
      </w:r>
      <w:r w:rsidR="000C0BD5" w:rsidRPr="00A07ACD">
        <w:rPr>
          <w:sz w:val="28"/>
          <w:szCs w:val="28"/>
        </w:rPr>
        <w:t xml:space="preserve"> </w:t>
      </w:r>
      <w:r w:rsidRPr="00A07ACD">
        <w:rPr>
          <w:sz w:val="28"/>
          <w:szCs w:val="28"/>
        </w:rPr>
        <w:t>academic</w:t>
      </w:r>
      <w:r w:rsidR="000C0BD5" w:rsidRPr="00A07ACD">
        <w:rPr>
          <w:sz w:val="28"/>
          <w:szCs w:val="28"/>
        </w:rPr>
        <w:t xml:space="preserve"> </w:t>
      </w:r>
      <w:r w:rsidRPr="00A07ACD">
        <w:rPr>
          <w:sz w:val="28"/>
          <w:szCs w:val="28"/>
        </w:rPr>
        <w:t>adviser</w:t>
      </w:r>
      <w:r w:rsidR="000C0BD5" w:rsidRPr="00A07ACD">
        <w:rPr>
          <w:sz w:val="28"/>
          <w:szCs w:val="28"/>
        </w:rPr>
        <w:t xml:space="preserve"> </w:t>
      </w:r>
      <w:r w:rsidRPr="00A07ACD">
        <w:rPr>
          <w:sz w:val="28"/>
          <w:szCs w:val="28"/>
        </w:rPr>
        <w:t>checks</w:t>
      </w:r>
      <w:r w:rsidR="000C0BD5" w:rsidRPr="00A07ACD">
        <w:rPr>
          <w:sz w:val="28"/>
          <w:szCs w:val="28"/>
        </w:rPr>
        <w:t xml:space="preserve"> </w:t>
      </w:r>
      <w:r w:rsidRPr="00A07ACD">
        <w:rPr>
          <w:sz w:val="28"/>
          <w:szCs w:val="28"/>
        </w:rPr>
        <w:t>and</w:t>
      </w:r>
      <w:r w:rsidR="000C0BD5" w:rsidRPr="00A07ACD">
        <w:rPr>
          <w:sz w:val="28"/>
          <w:szCs w:val="28"/>
        </w:rPr>
        <w:t xml:space="preserve"> </w:t>
      </w:r>
      <w:r w:rsidRPr="00A07ACD">
        <w:rPr>
          <w:sz w:val="28"/>
          <w:szCs w:val="28"/>
        </w:rPr>
        <w:t>end</w:t>
      </w:r>
      <w:r w:rsidR="000C0BD5" w:rsidRPr="00A07ACD">
        <w:rPr>
          <w:sz w:val="28"/>
          <w:szCs w:val="28"/>
        </w:rPr>
        <w:t xml:space="preserve"> </w:t>
      </w:r>
      <w:r w:rsidRPr="00A07ACD">
        <w:rPr>
          <w:sz w:val="28"/>
          <w:szCs w:val="28"/>
        </w:rPr>
        <w:t>or</w:t>
      </w:r>
      <w:r w:rsidR="000C0BD5" w:rsidRPr="00A07ACD">
        <w:rPr>
          <w:sz w:val="28"/>
          <w:szCs w:val="28"/>
        </w:rPr>
        <w:t xml:space="preserve"> </w:t>
      </w:r>
      <w:r w:rsidRPr="00A07ACD">
        <w:rPr>
          <w:sz w:val="28"/>
          <w:szCs w:val="28"/>
        </w:rPr>
        <w:t>se</w:t>
      </w:r>
      <w:r w:rsidR="000C0BD5" w:rsidRPr="00A07ACD">
        <w:rPr>
          <w:sz w:val="28"/>
          <w:szCs w:val="28"/>
        </w:rPr>
        <w:t xml:space="preserve">e </w:t>
      </w:r>
      <w:r w:rsidRPr="00A07ACD">
        <w:rPr>
          <w:sz w:val="28"/>
          <w:szCs w:val="28"/>
        </w:rPr>
        <w:t>the</w:t>
      </w:r>
      <w:r w:rsidR="000C0BD5" w:rsidRPr="00A07ACD">
        <w:rPr>
          <w:sz w:val="28"/>
          <w:szCs w:val="28"/>
        </w:rPr>
        <w:t xml:space="preserve"> </w:t>
      </w:r>
      <w:r w:rsidRPr="00A07ACD">
        <w:rPr>
          <w:sz w:val="28"/>
          <w:szCs w:val="28"/>
        </w:rPr>
        <w:t>course</w:t>
      </w:r>
      <w:r w:rsidR="000C0BD5" w:rsidRPr="00A07ACD">
        <w:rPr>
          <w:sz w:val="28"/>
          <w:szCs w:val="28"/>
        </w:rPr>
        <w:t xml:space="preserve"> </w:t>
      </w:r>
      <w:r w:rsidRPr="00A07ACD">
        <w:rPr>
          <w:sz w:val="28"/>
          <w:szCs w:val="28"/>
        </w:rPr>
        <w:t>registration</w:t>
      </w:r>
      <w:r w:rsidR="000C0BD5" w:rsidRPr="00A07ACD">
        <w:rPr>
          <w:sz w:val="28"/>
          <w:szCs w:val="28"/>
        </w:rPr>
        <w:t xml:space="preserve"> </w:t>
      </w:r>
      <w:r w:rsidRPr="00A07ACD">
        <w:rPr>
          <w:sz w:val="28"/>
          <w:szCs w:val="28"/>
        </w:rPr>
        <w:t>form</w:t>
      </w:r>
      <w:r w:rsidR="000C0BD5" w:rsidRPr="00A07ACD">
        <w:rPr>
          <w:sz w:val="28"/>
          <w:szCs w:val="28"/>
        </w:rPr>
        <w:t xml:space="preserve"> </w:t>
      </w:r>
      <w:r w:rsidRPr="00A07ACD">
        <w:rPr>
          <w:sz w:val="28"/>
          <w:szCs w:val="28"/>
        </w:rPr>
        <w:t>based</w:t>
      </w:r>
      <w:r w:rsidR="000C0BD5" w:rsidRPr="00A07ACD">
        <w:rPr>
          <w:sz w:val="28"/>
          <w:szCs w:val="28"/>
        </w:rPr>
        <w:t xml:space="preserve"> </w:t>
      </w:r>
      <w:r w:rsidRPr="00A07ACD">
        <w:rPr>
          <w:sz w:val="28"/>
          <w:szCs w:val="28"/>
        </w:rPr>
        <w:t>on</w:t>
      </w:r>
      <w:r w:rsidR="000C0BD5" w:rsidRPr="00A07ACD">
        <w:rPr>
          <w:sz w:val="28"/>
          <w:szCs w:val="28"/>
        </w:rPr>
        <w:t xml:space="preserve"> </w:t>
      </w:r>
      <w:r w:rsidRPr="00A07ACD">
        <w:rPr>
          <w:sz w:val="28"/>
          <w:szCs w:val="28"/>
        </w:rPr>
        <w:t>the</w:t>
      </w:r>
      <w:r w:rsidR="000C0BD5" w:rsidRPr="00A07ACD">
        <w:rPr>
          <w:sz w:val="28"/>
          <w:szCs w:val="28"/>
        </w:rPr>
        <w:t xml:space="preserve"> </w:t>
      </w:r>
      <w:r w:rsidRPr="00A07ACD">
        <w:rPr>
          <w:sz w:val="28"/>
          <w:szCs w:val="28"/>
        </w:rPr>
        <w:t>oral</w:t>
      </w:r>
      <w:r w:rsidR="000C0BD5" w:rsidRPr="00A07ACD">
        <w:rPr>
          <w:sz w:val="28"/>
          <w:szCs w:val="28"/>
        </w:rPr>
        <w:t xml:space="preserve"> </w:t>
      </w:r>
      <w:r w:rsidRPr="00A07ACD">
        <w:rPr>
          <w:sz w:val="28"/>
          <w:szCs w:val="28"/>
        </w:rPr>
        <w:t>report</w:t>
      </w:r>
      <w:r w:rsidR="000C0BD5" w:rsidRPr="00A07ACD">
        <w:rPr>
          <w:sz w:val="28"/>
          <w:szCs w:val="28"/>
        </w:rPr>
        <w:t xml:space="preserve"> </w:t>
      </w:r>
      <w:r w:rsidRPr="00A07ACD">
        <w:rPr>
          <w:sz w:val="28"/>
          <w:szCs w:val="28"/>
        </w:rPr>
        <w:t>of</w:t>
      </w:r>
      <w:r w:rsidR="000C0BD5" w:rsidRPr="00A07ACD">
        <w:rPr>
          <w:sz w:val="28"/>
          <w:szCs w:val="28"/>
        </w:rPr>
        <w:t xml:space="preserve"> </w:t>
      </w:r>
      <w:r w:rsidRPr="00A07ACD">
        <w:rPr>
          <w:sz w:val="28"/>
          <w:szCs w:val="28"/>
        </w:rPr>
        <w:t>previous</w:t>
      </w:r>
      <w:r w:rsidR="000C0BD5" w:rsidRPr="00A07ACD">
        <w:rPr>
          <w:sz w:val="28"/>
          <w:szCs w:val="28"/>
        </w:rPr>
        <w:t xml:space="preserve"> </w:t>
      </w:r>
      <w:r w:rsidRPr="00A07ACD">
        <w:rPr>
          <w:sz w:val="28"/>
          <w:szCs w:val="28"/>
        </w:rPr>
        <w:t>performance</w:t>
      </w:r>
      <w:r w:rsidR="000C0BD5" w:rsidRPr="00A07ACD">
        <w:rPr>
          <w:sz w:val="28"/>
          <w:szCs w:val="28"/>
        </w:rPr>
        <w:t xml:space="preserve"> </w:t>
      </w:r>
      <w:r w:rsidRPr="00A07ACD">
        <w:rPr>
          <w:sz w:val="28"/>
          <w:szCs w:val="28"/>
        </w:rPr>
        <w:t>given</w:t>
      </w:r>
      <w:r w:rsidR="000C0BD5" w:rsidRPr="00A07ACD">
        <w:rPr>
          <w:sz w:val="28"/>
          <w:szCs w:val="28"/>
        </w:rPr>
        <w:t xml:space="preserve"> </w:t>
      </w:r>
      <w:r w:rsidRPr="00A07ACD">
        <w:rPr>
          <w:sz w:val="28"/>
          <w:szCs w:val="28"/>
        </w:rPr>
        <w:t>by</w:t>
      </w:r>
      <w:r w:rsidR="000C0BD5" w:rsidRPr="00A07ACD">
        <w:rPr>
          <w:sz w:val="28"/>
          <w:szCs w:val="28"/>
        </w:rPr>
        <w:t xml:space="preserve"> </w:t>
      </w:r>
      <w:r w:rsidRPr="00A07ACD">
        <w:rPr>
          <w:sz w:val="28"/>
          <w:szCs w:val="28"/>
        </w:rPr>
        <w:t>the</w:t>
      </w:r>
      <w:r w:rsidR="000C0BD5" w:rsidRPr="00A07ACD">
        <w:rPr>
          <w:sz w:val="28"/>
          <w:szCs w:val="28"/>
        </w:rPr>
        <w:t xml:space="preserve"> </w:t>
      </w:r>
      <w:r w:rsidR="002818D6" w:rsidRPr="00A07ACD">
        <w:rPr>
          <w:sz w:val="28"/>
          <w:szCs w:val="28"/>
        </w:rPr>
        <w:t>student.</w:t>
      </w:r>
      <w:r w:rsidR="00CF0C06" w:rsidRPr="00A07ACD">
        <w:rPr>
          <w:sz w:val="28"/>
          <w:szCs w:val="28"/>
        </w:rPr>
        <w:t xml:space="preserve"> </w:t>
      </w:r>
      <w:r w:rsidR="000C0BD5" w:rsidRPr="00A07ACD">
        <w:rPr>
          <w:sz w:val="28"/>
          <w:szCs w:val="28"/>
        </w:rPr>
        <w:t xml:space="preserve"> </w:t>
      </w:r>
      <w:r w:rsidRPr="00A07ACD">
        <w:rPr>
          <w:sz w:val="28"/>
          <w:szCs w:val="28"/>
        </w:rPr>
        <w:t>Examination</w:t>
      </w:r>
      <w:r w:rsidR="000C0BD5" w:rsidRPr="00A07ACD">
        <w:rPr>
          <w:sz w:val="28"/>
          <w:szCs w:val="28"/>
        </w:rPr>
        <w:t xml:space="preserve"> </w:t>
      </w:r>
      <w:r w:rsidRPr="00A07ACD">
        <w:rPr>
          <w:sz w:val="28"/>
          <w:szCs w:val="28"/>
        </w:rPr>
        <w:t>is</w:t>
      </w:r>
      <w:r w:rsidR="000C0BD5" w:rsidRPr="00A07ACD">
        <w:rPr>
          <w:sz w:val="28"/>
          <w:szCs w:val="28"/>
        </w:rPr>
        <w:t xml:space="preserve"> </w:t>
      </w:r>
      <w:r w:rsidRPr="00A07ACD">
        <w:rPr>
          <w:sz w:val="28"/>
          <w:szCs w:val="28"/>
        </w:rPr>
        <w:t>taken</w:t>
      </w:r>
      <w:r w:rsidR="000C0BD5" w:rsidRPr="00A07ACD">
        <w:rPr>
          <w:sz w:val="28"/>
          <w:szCs w:val="28"/>
        </w:rPr>
        <w:t xml:space="preserve"> </w:t>
      </w:r>
      <w:r w:rsidRPr="00A07ACD">
        <w:rPr>
          <w:sz w:val="28"/>
          <w:szCs w:val="28"/>
        </w:rPr>
        <w:t>and</w:t>
      </w:r>
      <w:r w:rsidR="000C0BD5" w:rsidRPr="00A07ACD">
        <w:rPr>
          <w:sz w:val="28"/>
          <w:szCs w:val="28"/>
        </w:rPr>
        <w:t xml:space="preserve"> </w:t>
      </w:r>
      <w:r w:rsidRPr="00A07ACD">
        <w:rPr>
          <w:sz w:val="28"/>
          <w:szCs w:val="28"/>
        </w:rPr>
        <w:t>result</w:t>
      </w:r>
      <w:r w:rsidR="000C0BD5" w:rsidRPr="00A07ACD">
        <w:rPr>
          <w:sz w:val="28"/>
          <w:szCs w:val="28"/>
        </w:rPr>
        <w:t xml:space="preserve"> </w:t>
      </w:r>
      <w:r w:rsidRPr="00A07ACD">
        <w:rPr>
          <w:sz w:val="28"/>
          <w:szCs w:val="28"/>
        </w:rPr>
        <w:t>is</w:t>
      </w:r>
      <w:r w:rsidR="000C0BD5" w:rsidRPr="00A07ACD">
        <w:rPr>
          <w:sz w:val="28"/>
          <w:szCs w:val="28"/>
        </w:rPr>
        <w:t xml:space="preserve"> </w:t>
      </w:r>
      <w:r w:rsidRPr="00A07ACD">
        <w:rPr>
          <w:sz w:val="28"/>
          <w:szCs w:val="28"/>
        </w:rPr>
        <w:t>published</w:t>
      </w:r>
      <w:r w:rsidR="000C0BD5" w:rsidRPr="00A07ACD">
        <w:rPr>
          <w:sz w:val="28"/>
          <w:szCs w:val="28"/>
        </w:rPr>
        <w:t xml:space="preserve"> </w:t>
      </w:r>
      <w:r w:rsidRPr="00A07ACD">
        <w:rPr>
          <w:sz w:val="28"/>
          <w:szCs w:val="28"/>
        </w:rPr>
        <w:t>by</w:t>
      </w:r>
      <w:r w:rsidR="000C0BD5" w:rsidRPr="00A07ACD">
        <w:rPr>
          <w:sz w:val="28"/>
          <w:szCs w:val="28"/>
        </w:rPr>
        <w:t xml:space="preserve"> </w:t>
      </w:r>
      <w:r w:rsidRPr="00A07ACD">
        <w:rPr>
          <w:sz w:val="28"/>
          <w:szCs w:val="28"/>
        </w:rPr>
        <w:t>the</w:t>
      </w:r>
      <w:r w:rsidR="000C0BD5" w:rsidRPr="00A07ACD">
        <w:rPr>
          <w:sz w:val="28"/>
          <w:szCs w:val="28"/>
        </w:rPr>
        <w:t xml:space="preserve"> </w:t>
      </w:r>
      <w:r w:rsidRPr="00A07ACD">
        <w:rPr>
          <w:sz w:val="28"/>
          <w:szCs w:val="28"/>
        </w:rPr>
        <w:t>examiner.</w:t>
      </w:r>
      <w:r w:rsidR="000C0BD5" w:rsidRPr="00A07ACD">
        <w:rPr>
          <w:sz w:val="28"/>
          <w:szCs w:val="28"/>
        </w:rPr>
        <w:t xml:space="preserve"> </w:t>
      </w:r>
      <w:r w:rsidRPr="00A07ACD">
        <w:rPr>
          <w:sz w:val="28"/>
          <w:szCs w:val="28"/>
        </w:rPr>
        <w:t>Copies</w:t>
      </w:r>
      <w:r w:rsidR="000C0BD5" w:rsidRPr="00A07ACD">
        <w:rPr>
          <w:sz w:val="28"/>
          <w:szCs w:val="28"/>
        </w:rPr>
        <w:t xml:space="preserve"> </w:t>
      </w:r>
      <w:r w:rsidRPr="00A07ACD">
        <w:rPr>
          <w:sz w:val="28"/>
          <w:szCs w:val="28"/>
        </w:rPr>
        <w:t>of</w:t>
      </w:r>
      <w:r w:rsidR="000C0BD5" w:rsidRPr="00A07ACD">
        <w:rPr>
          <w:sz w:val="28"/>
          <w:szCs w:val="28"/>
        </w:rPr>
        <w:t xml:space="preserve"> </w:t>
      </w:r>
      <w:r w:rsidRPr="00A07ACD">
        <w:rPr>
          <w:sz w:val="28"/>
          <w:szCs w:val="28"/>
        </w:rPr>
        <w:t>the</w:t>
      </w:r>
      <w:r w:rsidR="000C0BD5" w:rsidRPr="00A07ACD">
        <w:rPr>
          <w:sz w:val="28"/>
          <w:szCs w:val="28"/>
        </w:rPr>
        <w:t xml:space="preserve"> </w:t>
      </w:r>
      <w:r w:rsidRPr="00A07ACD">
        <w:rPr>
          <w:sz w:val="28"/>
          <w:szCs w:val="28"/>
        </w:rPr>
        <w:t>result</w:t>
      </w:r>
      <w:r w:rsidR="000C0BD5" w:rsidRPr="00A07ACD">
        <w:rPr>
          <w:sz w:val="28"/>
          <w:szCs w:val="28"/>
        </w:rPr>
        <w:t xml:space="preserve"> </w:t>
      </w:r>
      <w:r w:rsidRPr="00A07ACD">
        <w:rPr>
          <w:sz w:val="28"/>
          <w:szCs w:val="28"/>
        </w:rPr>
        <w:t>copy</w:t>
      </w:r>
      <w:r w:rsidR="000C0BD5" w:rsidRPr="00A07ACD">
        <w:rPr>
          <w:sz w:val="28"/>
          <w:szCs w:val="28"/>
        </w:rPr>
        <w:t xml:space="preserve"> </w:t>
      </w:r>
      <w:r w:rsidRPr="00A07ACD">
        <w:rPr>
          <w:sz w:val="28"/>
          <w:szCs w:val="28"/>
        </w:rPr>
        <w:t>are</w:t>
      </w:r>
      <w:r w:rsidR="000C0BD5" w:rsidRPr="00A07ACD">
        <w:rPr>
          <w:sz w:val="28"/>
          <w:szCs w:val="28"/>
        </w:rPr>
        <w:t xml:space="preserve"> </w:t>
      </w:r>
      <w:r w:rsidRPr="00A07ACD">
        <w:rPr>
          <w:sz w:val="28"/>
          <w:szCs w:val="28"/>
        </w:rPr>
        <w:t>sent</w:t>
      </w:r>
      <w:r w:rsidR="000C0BD5" w:rsidRPr="00A07ACD">
        <w:rPr>
          <w:sz w:val="28"/>
          <w:szCs w:val="28"/>
        </w:rPr>
        <w:t xml:space="preserve"> </w:t>
      </w:r>
      <w:r w:rsidRPr="00A07ACD">
        <w:rPr>
          <w:sz w:val="28"/>
          <w:szCs w:val="28"/>
        </w:rPr>
        <w:t>to</w:t>
      </w:r>
      <w:r w:rsidR="000C0BD5" w:rsidRPr="00A07ACD">
        <w:rPr>
          <w:sz w:val="28"/>
          <w:szCs w:val="28"/>
        </w:rPr>
        <w:t xml:space="preserve"> </w:t>
      </w:r>
      <w:r w:rsidRPr="00A07ACD">
        <w:rPr>
          <w:sz w:val="28"/>
          <w:szCs w:val="28"/>
        </w:rPr>
        <w:t>the</w:t>
      </w:r>
      <w:r w:rsidR="000C0BD5" w:rsidRPr="00A07ACD">
        <w:rPr>
          <w:sz w:val="28"/>
          <w:szCs w:val="28"/>
        </w:rPr>
        <w:t xml:space="preserve"> </w:t>
      </w:r>
      <w:r w:rsidRPr="00A07ACD">
        <w:rPr>
          <w:sz w:val="28"/>
          <w:szCs w:val="28"/>
        </w:rPr>
        <w:t>exam</w:t>
      </w:r>
      <w:r w:rsidR="000C0BD5" w:rsidRPr="00A07ACD">
        <w:rPr>
          <w:sz w:val="28"/>
          <w:szCs w:val="28"/>
        </w:rPr>
        <w:t xml:space="preserve"> </w:t>
      </w:r>
      <w:r w:rsidRPr="00A07ACD">
        <w:rPr>
          <w:sz w:val="28"/>
          <w:szCs w:val="28"/>
        </w:rPr>
        <w:t>office</w:t>
      </w:r>
      <w:r w:rsidR="000C0BD5" w:rsidRPr="00A07ACD">
        <w:rPr>
          <w:sz w:val="28"/>
          <w:szCs w:val="28"/>
        </w:rPr>
        <w:t xml:space="preserve"> </w:t>
      </w:r>
      <w:r w:rsidRPr="00A07ACD">
        <w:rPr>
          <w:sz w:val="28"/>
          <w:szCs w:val="28"/>
        </w:rPr>
        <w:t>r</w:t>
      </w:r>
      <w:r w:rsidR="000C0BD5" w:rsidRPr="00A07ACD">
        <w:rPr>
          <w:sz w:val="28"/>
          <w:szCs w:val="28"/>
        </w:rPr>
        <w:t xml:space="preserve"> </w:t>
      </w:r>
      <w:r w:rsidRPr="00A07ACD">
        <w:rPr>
          <w:sz w:val="28"/>
          <w:szCs w:val="28"/>
        </w:rPr>
        <w:t>of</w:t>
      </w:r>
      <w:r w:rsidR="000C0BD5" w:rsidRPr="00A07ACD">
        <w:rPr>
          <w:sz w:val="28"/>
          <w:szCs w:val="28"/>
        </w:rPr>
        <w:t xml:space="preserve"> </w:t>
      </w:r>
      <w:r w:rsidRPr="00A07ACD">
        <w:rPr>
          <w:sz w:val="28"/>
          <w:szCs w:val="28"/>
        </w:rPr>
        <w:t>the</w:t>
      </w:r>
      <w:r w:rsidR="000C0BD5" w:rsidRPr="00A07ACD">
        <w:rPr>
          <w:sz w:val="28"/>
          <w:szCs w:val="28"/>
        </w:rPr>
        <w:t xml:space="preserve"> </w:t>
      </w:r>
      <w:r w:rsidRPr="00A07ACD">
        <w:rPr>
          <w:sz w:val="28"/>
          <w:szCs w:val="28"/>
        </w:rPr>
        <w:t>department</w:t>
      </w:r>
      <w:r w:rsidR="000C0BD5" w:rsidRPr="00A07ACD">
        <w:rPr>
          <w:sz w:val="28"/>
          <w:szCs w:val="28"/>
        </w:rPr>
        <w:t xml:space="preserve"> </w:t>
      </w:r>
      <w:r w:rsidRPr="00A07ACD">
        <w:rPr>
          <w:sz w:val="28"/>
          <w:szCs w:val="28"/>
        </w:rPr>
        <w:t>who</w:t>
      </w:r>
      <w:r w:rsidR="000C0BD5" w:rsidRPr="00A07ACD">
        <w:rPr>
          <w:sz w:val="28"/>
          <w:szCs w:val="28"/>
        </w:rPr>
        <w:t xml:space="preserve"> </w:t>
      </w:r>
      <w:r w:rsidRPr="00A07ACD">
        <w:rPr>
          <w:sz w:val="28"/>
          <w:szCs w:val="28"/>
        </w:rPr>
        <w:t>computes</w:t>
      </w:r>
      <w:r w:rsidR="000C0BD5" w:rsidRPr="00A07ACD">
        <w:rPr>
          <w:sz w:val="28"/>
          <w:szCs w:val="28"/>
        </w:rPr>
        <w:t xml:space="preserve"> </w:t>
      </w:r>
      <w:r w:rsidRPr="00A07ACD">
        <w:rPr>
          <w:sz w:val="28"/>
          <w:szCs w:val="28"/>
        </w:rPr>
        <w:t>the</w:t>
      </w:r>
      <w:r w:rsidR="000C0BD5" w:rsidRPr="00A07ACD">
        <w:rPr>
          <w:sz w:val="28"/>
          <w:szCs w:val="28"/>
        </w:rPr>
        <w:t xml:space="preserve"> </w:t>
      </w:r>
      <w:r w:rsidRPr="00A07ACD">
        <w:rPr>
          <w:sz w:val="28"/>
          <w:szCs w:val="28"/>
        </w:rPr>
        <w:t>result</w:t>
      </w:r>
      <w:r w:rsidR="000C0BD5" w:rsidRPr="00A07ACD">
        <w:rPr>
          <w:sz w:val="28"/>
          <w:szCs w:val="28"/>
        </w:rPr>
        <w:t xml:space="preserve"> </w:t>
      </w:r>
      <w:r w:rsidRPr="00A07ACD">
        <w:rPr>
          <w:sz w:val="28"/>
          <w:szCs w:val="28"/>
        </w:rPr>
        <w:t>through</w:t>
      </w:r>
      <w:r w:rsidR="000C0BD5" w:rsidRPr="00A07ACD">
        <w:rPr>
          <w:sz w:val="28"/>
          <w:szCs w:val="28"/>
        </w:rPr>
        <w:t xml:space="preserve"> </w:t>
      </w:r>
      <w:r w:rsidRPr="00A07ACD">
        <w:rPr>
          <w:sz w:val="28"/>
          <w:szCs w:val="28"/>
        </w:rPr>
        <w:t>manual</w:t>
      </w:r>
      <w:r w:rsidR="000C0BD5" w:rsidRPr="00A07ACD">
        <w:rPr>
          <w:sz w:val="28"/>
          <w:szCs w:val="28"/>
        </w:rPr>
        <w:t xml:space="preserve"> </w:t>
      </w:r>
      <w:r w:rsidRPr="00A07ACD">
        <w:rPr>
          <w:sz w:val="28"/>
          <w:szCs w:val="28"/>
        </w:rPr>
        <w:t>process.</w:t>
      </w:r>
      <w:r w:rsidR="000C0BD5" w:rsidRPr="00A07ACD">
        <w:rPr>
          <w:sz w:val="28"/>
          <w:szCs w:val="28"/>
        </w:rPr>
        <w:t xml:space="preserve"> </w:t>
      </w:r>
      <w:r w:rsidRPr="00A07ACD">
        <w:rPr>
          <w:sz w:val="28"/>
          <w:szCs w:val="28"/>
        </w:rPr>
        <w:t>Problem</w:t>
      </w:r>
      <w:r w:rsidR="000C0BD5" w:rsidRPr="00A07ACD">
        <w:rPr>
          <w:sz w:val="28"/>
          <w:szCs w:val="28"/>
        </w:rPr>
        <w:t xml:space="preserve">s </w:t>
      </w:r>
      <w:r w:rsidRPr="00A07ACD">
        <w:rPr>
          <w:sz w:val="28"/>
          <w:szCs w:val="28"/>
        </w:rPr>
        <w:t>identified</w:t>
      </w:r>
      <w:r w:rsidR="000C0BD5" w:rsidRPr="00A07ACD">
        <w:rPr>
          <w:sz w:val="28"/>
          <w:szCs w:val="28"/>
        </w:rPr>
        <w:t xml:space="preserve"> </w:t>
      </w:r>
      <w:r w:rsidRPr="00A07ACD">
        <w:rPr>
          <w:sz w:val="28"/>
          <w:szCs w:val="28"/>
        </w:rPr>
        <w:t>with</w:t>
      </w:r>
      <w:r w:rsidR="000C0BD5" w:rsidRPr="00A07ACD">
        <w:rPr>
          <w:sz w:val="28"/>
          <w:szCs w:val="28"/>
        </w:rPr>
        <w:t xml:space="preserve"> </w:t>
      </w:r>
      <w:r w:rsidRPr="00A07ACD">
        <w:rPr>
          <w:sz w:val="28"/>
          <w:szCs w:val="28"/>
        </w:rPr>
        <w:t>this</w:t>
      </w:r>
      <w:r w:rsidR="000C0BD5" w:rsidRPr="00A07ACD">
        <w:rPr>
          <w:sz w:val="28"/>
          <w:szCs w:val="28"/>
        </w:rPr>
        <w:t xml:space="preserve"> </w:t>
      </w:r>
      <w:r w:rsidRPr="00A07ACD">
        <w:rPr>
          <w:sz w:val="28"/>
          <w:szCs w:val="28"/>
        </w:rPr>
        <w:t>system</w:t>
      </w:r>
      <w:r w:rsidR="000C0BD5" w:rsidRPr="00A07ACD">
        <w:rPr>
          <w:sz w:val="28"/>
          <w:szCs w:val="28"/>
        </w:rPr>
        <w:t xml:space="preserve"> </w:t>
      </w:r>
      <w:r w:rsidRPr="00A07ACD">
        <w:rPr>
          <w:sz w:val="28"/>
          <w:szCs w:val="28"/>
        </w:rPr>
        <w:t>are:-</w:t>
      </w:r>
    </w:p>
    <w:p w:rsidR="00673E88" w:rsidRPr="00A07ACD" w:rsidRDefault="00673E88" w:rsidP="00B809A6">
      <w:pPr>
        <w:rPr>
          <w:sz w:val="28"/>
          <w:szCs w:val="28"/>
        </w:rPr>
      </w:pPr>
    </w:p>
    <w:p w:rsidR="00673E88" w:rsidRPr="00A07ACD" w:rsidRDefault="00174341" w:rsidP="00B809A6">
      <w:pPr>
        <w:pStyle w:val="ListParagraph"/>
        <w:numPr>
          <w:ilvl w:val="0"/>
          <w:numId w:val="15"/>
        </w:numPr>
        <w:rPr>
          <w:sz w:val="28"/>
          <w:szCs w:val="28"/>
        </w:rPr>
      </w:pPr>
      <w:r w:rsidRPr="00A07ACD">
        <w:rPr>
          <w:sz w:val="28"/>
          <w:szCs w:val="28"/>
        </w:rPr>
        <w:t>Result</w:t>
      </w:r>
      <w:r w:rsidR="00C66181" w:rsidRPr="00A07ACD">
        <w:rPr>
          <w:sz w:val="28"/>
          <w:szCs w:val="28"/>
        </w:rPr>
        <w:t xml:space="preserve"> </w:t>
      </w:r>
      <w:r w:rsidRPr="00A07ACD">
        <w:rPr>
          <w:sz w:val="28"/>
          <w:szCs w:val="28"/>
        </w:rPr>
        <w:t>computation</w:t>
      </w:r>
      <w:r w:rsidR="00C66181" w:rsidRPr="00A07ACD">
        <w:rPr>
          <w:sz w:val="28"/>
          <w:szCs w:val="28"/>
        </w:rPr>
        <w:t xml:space="preserve"> </w:t>
      </w:r>
      <w:r w:rsidRPr="00A07ACD">
        <w:rPr>
          <w:sz w:val="28"/>
          <w:szCs w:val="28"/>
        </w:rPr>
        <w:t>is</w:t>
      </w:r>
      <w:r w:rsidR="00C66181" w:rsidRPr="00A07ACD">
        <w:rPr>
          <w:sz w:val="28"/>
          <w:szCs w:val="28"/>
        </w:rPr>
        <w:t xml:space="preserve"> </w:t>
      </w:r>
      <w:r w:rsidRPr="00A07ACD">
        <w:rPr>
          <w:sz w:val="28"/>
          <w:szCs w:val="28"/>
        </w:rPr>
        <w:t>not</w:t>
      </w:r>
      <w:r w:rsidR="00C66181" w:rsidRPr="00A07ACD">
        <w:rPr>
          <w:sz w:val="28"/>
          <w:szCs w:val="28"/>
        </w:rPr>
        <w:t xml:space="preserve"> </w:t>
      </w:r>
      <w:r w:rsidRPr="00A07ACD">
        <w:rPr>
          <w:sz w:val="28"/>
          <w:szCs w:val="28"/>
        </w:rPr>
        <w:t>automated</w:t>
      </w:r>
      <w:r w:rsidR="00C66181" w:rsidRPr="00A07ACD">
        <w:rPr>
          <w:sz w:val="28"/>
          <w:szCs w:val="28"/>
        </w:rPr>
        <w:t xml:space="preserve"> </w:t>
      </w:r>
      <w:r w:rsidRPr="00A07ACD">
        <w:rPr>
          <w:sz w:val="28"/>
          <w:szCs w:val="28"/>
        </w:rPr>
        <w:t>and</w:t>
      </w:r>
      <w:r w:rsidR="00C66181" w:rsidRPr="00A07ACD">
        <w:rPr>
          <w:sz w:val="28"/>
          <w:szCs w:val="28"/>
        </w:rPr>
        <w:t xml:space="preserve"> </w:t>
      </w:r>
      <w:r w:rsidRPr="00A07ACD">
        <w:rPr>
          <w:sz w:val="28"/>
          <w:szCs w:val="28"/>
        </w:rPr>
        <w:t>therefor</w:t>
      </w:r>
      <w:r w:rsidR="00C66181" w:rsidRPr="00A07ACD">
        <w:rPr>
          <w:sz w:val="28"/>
          <w:szCs w:val="28"/>
        </w:rPr>
        <w:t xml:space="preserve">e </w:t>
      </w:r>
      <w:r w:rsidRPr="00A07ACD">
        <w:rPr>
          <w:sz w:val="28"/>
          <w:szCs w:val="28"/>
        </w:rPr>
        <w:t>very</w:t>
      </w:r>
      <w:r w:rsidR="00C66181" w:rsidRPr="00A07ACD">
        <w:rPr>
          <w:sz w:val="28"/>
          <w:szCs w:val="28"/>
        </w:rPr>
        <w:t xml:space="preserve"> </w:t>
      </w:r>
      <w:r w:rsidRPr="00A07ACD">
        <w:rPr>
          <w:sz w:val="28"/>
          <w:szCs w:val="28"/>
        </w:rPr>
        <w:t>cumbersome.</w:t>
      </w:r>
    </w:p>
    <w:p w:rsidR="00673E88" w:rsidRPr="00A07ACD" w:rsidRDefault="00174341" w:rsidP="00B809A6">
      <w:pPr>
        <w:pStyle w:val="ListParagraph"/>
        <w:numPr>
          <w:ilvl w:val="0"/>
          <w:numId w:val="13"/>
        </w:numPr>
        <w:tabs>
          <w:tab w:val="left" w:pos="720"/>
        </w:tabs>
        <w:rPr>
          <w:sz w:val="28"/>
          <w:szCs w:val="28"/>
        </w:rPr>
      </w:pPr>
      <w:r w:rsidRPr="00A07ACD">
        <w:rPr>
          <w:sz w:val="28"/>
          <w:szCs w:val="28"/>
        </w:rPr>
        <w:t>The</w:t>
      </w:r>
      <w:r w:rsidR="000C0BD5" w:rsidRPr="00A07ACD">
        <w:rPr>
          <w:sz w:val="28"/>
          <w:szCs w:val="28"/>
        </w:rPr>
        <w:t xml:space="preserve"> </w:t>
      </w:r>
      <w:r w:rsidRPr="00A07ACD">
        <w:rPr>
          <w:sz w:val="28"/>
          <w:szCs w:val="28"/>
        </w:rPr>
        <w:t>system</w:t>
      </w:r>
      <w:r w:rsidR="000C0BD5" w:rsidRPr="00A07ACD">
        <w:rPr>
          <w:sz w:val="28"/>
          <w:szCs w:val="28"/>
        </w:rPr>
        <w:t xml:space="preserve"> </w:t>
      </w:r>
      <w:r w:rsidRPr="00A07ACD">
        <w:rPr>
          <w:sz w:val="28"/>
          <w:szCs w:val="28"/>
        </w:rPr>
        <w:t>has</w:t>
      </w:r>
      <w:r w:rsidR="000C0BD5" w:rsidRPr="00A07ACD">
        <w:rPr>
          <w:sz w:val="28"/>
          <w:szCs w:val="28"/>
        </w:rPr>
        <w:t xml:space="preserve"> </w:t>
      </w:r>
      <w:r w:rsidRPr="00A07ACD">
        <w:rPr>
          <w:sz w:val="28"/>
          <w:szCs w:val="28"/>
        </w:rPr>
        <w:t>no</w:t>
      </w:r>
      <w:r w:rsidR="000C0BD5" w:rsidRPr="00A07ACD">
        <w:rPr>
          <w:sz w:val="28"/>
          <w:szCs w:val="28"/>
        </w:rPr>
        <w:t xml:space="preserve"> </w:t>
      </w:r>
      <w:r w:rsidR="00D10250" w:rsidRPr="00A07ACD">
        <w:rPr>
          <w:sz w:val="28"/>
          <w:szCs w:val="28"/>
        </w:rPr>
        <w:t xml:space="preserve">means </w:t>
      </w:r>
      <w:r w:rsidRPr="00A07ACD">
        <w:rPr>
          <w:sz w:val="28"/>
          <w:szCs w:val="28"/>
        </w:rPr>
        <w:t>of</w:t>
      </w:r>
      <w:r w:rsidR="00D10250" w:rsidRPr="00A07ACD">
        <w:rPr>
          <w:sz w:val="28"/>
          <w:szCs w:val="28"/>
        </w:rPr>
        <w:t xml:space="preserve"> </w:t>
      </w:r>
      <w:r w:rsidRPr="00A07ACD">
        <w:rPr>
          <w:sz w:val="28"/>
          <w:szCs w:val="28"/>
        </w:rPr>
        <w:t>ascertaining</w:t>
      </w:r>
      <w:r w:rsidR="000C0BD5" w:rsidRPr="00A07ACD">
        <w:rPr>
          <w:sz w:val="28"/>
          <w:szCs w:val="28"/>
        </w:rPr>
        <w:t xml:space="preserve"> </w:t>
      </w:r>
      <w:r w:rsidRPr="00A07ACD">
        <w:rPr>
          <w:sz w:val="28"/>
          <w:szCs w:val="28"/>
        </w:rPr>
        <w:t>the</w:t>
      </w:r>
      <w:r w:rsidR="000C0BD5" w:rsidRPr="00A07ACD">
        <w:rPr>
          <w:sz w:val="28"/>
          <w:szCs w:val="28"/>
        </w:rPr>
        <w:t xml:space="preserve"> </w:t>
      </w:r>
      <w:r w:rsidRPr="00A07ACD">
        <w:rPr>
          <w:sz w:val="28"/>
          <w:szCs w:val="28"/>
        </w:rPr>
        <w:t>correctness</w:t>
      </w:r>
      <w:r w:rsidR="000C0BD5" w:rsidRPr="00A07ACD">
        <w:rPr>
          <w:sz w:val="28"/>
          <w:szCs w:val="28"/>
        </w:rPr>
        <w:t xml:space="preserve"> </w:t>
      </w:r>
      <w:r w:rsidRPr="00A07ACD">
        <w:rPr>
          <w:sz w:val="28"/>
          <w:szCs w:val="28"/>
        </w:rPr>
        <w:t>of</w:t>
      </w:r>
      <w:r w:rsidR="000C0BD5" w:rsidRPr="00A07ACD">
        <w:rPr>
          <w:sz w:val="28"/>
          <w:szCs w:val="28"/>
        </w:rPr>
        <w:t xml:space="preserve"> </w:t>
      </w:r>
      <w:r w:rsidRPr="00A07ACD">
        <w:rPr>
          <w:sz w:val="28"/>
          <w:szCs w:val="28"/>
        </w:rPr>
        <w:t>course</w:t>
      </w:r>
      <w:r w:rsidR="000C0BD5" w:rsidRPr="00A07ACD">
        <w:rPr>
          <w:sz w:val="28"/>
          <w:szCs w:val="28"/>
        </w:rPr>
        <w:t xml:space="preserve"> </w:t>
      </w:r>
      <w:r w:rsidRPr="00A07ACD">
        <w:rPr>
          <w:sz w:val="28"/>
          <w:szCs w:val="28"/>
        </w:rPr>
        <w:t>registration</w:t>
      </w:r>
      <w:r w:rsidR="000C0BD5" w:rsidRPr="00A07ACD">
        <w:rPr>
          <w:sz w:val="28"/>
          <w:szCs w:val="28"/>
        </w:rPr>
        <w:t xml:space="preserve"> </w:t>
      </w:r>
      <w:r w:rsidRPr="00A07ACD">
        <w:rPr>
          <w:sz w:val="28"/>
          <w:szCs w:val="28"/>
        </w:rPr>
        <w:t>report</w:t>
      </w:r>
      <w:r w:rsidR="000C0BD5" w:rsidRPr="00A07ACD">
        <w:rPr>
          <w:sz w:val="28"/>
          <w:szCs w:val="28"/>
        </w:rPr>
        <w:t xml:space="preserve"> </w:t>
      </w:r>
      <w:r w:rsidRPr="00A07ACD">
        <w:rPr>
          <w:sz w:val="28"/>
          <w:szCs w:val="28"/>
        </w:rPr>
        <w:t>before</w:t>
      </w:r>
      <w:r w:rsidR="000C0BD5" w:rsidRPr="00A07ACD">
        <w:rPr>
          <w:sz w:val="28"/>
          <w:szCs w:val="28"/>
        </w:rPr>
        <w:t xml:space="preserve"> </w:t>
      </w:r>
      <w:r w:rsidRPr="00A07ACD">
        <w:rPr>
          <w:sz w:val="28"/>
          <w:szCs w:val="28"/>
        </w:rPr>
        <w:t>the</w:t>
      </w:r>
      <w:r w:rsidR="000C0BD5" w:rsidRPr="00A07ACD">
        <w:rPr>
          <w:sz w:val="28"/>
          <w:szCs w:val="28"/>
        </w:rPr>
        <w:t xml:space="preserve"> </w:t>
      </w:r>
      <w:r w:rsidRPr="00A07ACD">
        <w:rPr>
          <w:sz w:val="28"/>
          <w:szCs w:val="28"/>
        </w:rPr>
        <w:t>academic</w:t>
      </w:r>
      <w:r w:rsidR="000C0BD5" w:rsidRPr="00A07ACD">
        <w:rPr>
          <w:sz w:val="28"/>
          <w:szCs w:val="28"/>
        </w:rPr>
        <w:t xml:space="preserve"> </w:t>
      </w:r>
      <w:r w:rsidRPr="00A07ACD">
        <w:rPr>
          <w:sz w:val="28"/>
          <w:szCs w:val="28"/>
        </w:rPr>
        <w:t>adviser</w:t>
      </w:r>
      <w:r w:rsidR="00A20E1F" w:rsidRPr="00A07ACD">
        <w:rPr>
          <w:sz w:val="28"/>
          <w:szCs w:val="28"/>
        </w:rPr>
        <w:t xml:space="preserve"> </w:t>
      </w:r>
      <w:r w:rsidRPr="00A07ACD">
        <w:rPr>
          <w:sz w:val="28"/>
          <w:szCs w:val="28"/>
        </w:rPr>
        <w:t>validates</w:t>
      </w:r>
      <w:r w:rsidR="00A20E1F" w:rsidRPr="00A07ACD">
        <w:rPr>
          <w:sz w:val="28"/>
          <w:szCs w:val="28"/>
        </w:rPr>
        <w:t xml:space="preserve"> </w:t>
      </w:r>
      <w:r w:rsidRPr="00A07ACD">
        <w:rPr>
          <w:sz w:val="28"/>
          <w:szCs w:val="28"/>
        </w:rPr>
        <w:t>it</w:t>
      </w:r>
      <w:r w:rsidR="00A20E1F" w:rsidRPr="00A07ACD">
        <w:rPr>
          <w:sz w:val="28"/>
          <w:szCs w:val="28"/>
        </w:rPr>
        <w:t xml:space="preserve"> </w:t>
      </w:r>
      <w:r w:rsidRPr="00A07ACD">
        <w:rPr>
          <w:sz w:val="28"/>
          <w:szCs w:val="28"/>
        </w:rPr>
        <w:t>.</w:t>
      </w:r>
      <w:r w:rsidR="00D10250" w:rsidRPr="00A07ACD">
        <w:rPr>
          <w:sz w:val="28"/>
          <w:szCs w:val="28"/>
        </w:rPr>
        <w:t xml:space="preserve">i.e. </w:t>
      </w:r>
      <w:r w:rsidR="00A20E1F" w:rsidRPr="00A07ACD">
        <w:rPr>
          <w:sz w:val="28"/>
          <w:szCs w:val="28"/>
        </w:rPr>
        <w:t xml:space="preserve"> </w:t>
      </w:r>
      <w:r w:rsidR="00CF0C06" w:rsidRPr="00A07ACD">
        <w:rPr>
          <w:sz w:val="28"/>
          <w:szCs w:val="28"/>
        </w:rPr>
        <w:t>There</w:t>
      </w:r>
      <w:r w:rsidR="00A20E1F" w:rsidRPr="00A07ACD">
        <w:rPr>
          <w:sz w:val="28"/>
          <w:szCs w:val="28"/>
        </w:rPr>
        <w:t xml:space="preserve"> </w:t>
      </w:r>
      <w:r w:rsidRPr="00A07ACD">
        <w:rPr>
          <w:sz w:val="28"/>
          <w:szCs w:val="28"/>
        </w:rPr>
        <w:t>is</w:t>
      </w:r>
      <w:r w:rsidR="00A20E1F" w:rsidRPr="00A07ACD">
        <w:rPr>
          <w:sz w:val="28"/>
          <w:szCs w:val="28"/>
        </w:rPr>
        <w:t xml:space="preserve"> </w:t>
      </w:r>
      <w:r w:rsidRPr="00A07ACD">
        <w:rPr>
          <w:sz w:val="28"/>
          <w:szCs w:val="28"/>
        </w:rPr>
        <w:t>no</w:t>
      </w:r>
      <w:r w:rsidR="00A20E1F" w:rsidRPr="00A07ACD">
        <w:rPr>
          <w:sz w:val="28"/>
          <w:szCs w:val="28"/>
        </w:rPr>
        <w:t xml:space="preserve"> </w:t>
      </w:r>
      <w:r w:rsidRPr="00A07ACD">
        <w:rPr>
          <w:sz w:val="28"/>
          <w:szCs w:val="28"/>
        </w:rPr>
        <w:t>mean</w:t>
      </w:r>
      <w:r w:rsidR="00A20E1F" w:rsidRPr="00A07ACD">
        <w:rPr>
          <w:sz w:val="28"/>
          <w:szCs w:val="28"/>
        </w:rPr>
        <w:t xml:space="preserve"> </w:t>
      </w:r>
      <w:r w:rsidRPr="00A07ACD">
        <w:rPr>
          <w:sz w:val="28"/>
          <w:szCs w:val="28"/>
        </w:rPr>
        <w:t>so</w:t>
      </w:r>
      <w:r w:rsidR="00A20E1F" w:rsidRPr="00A07ACD">
        <w:rPr>
          <w:sz w:val="28"/>
          <w:szCs w:val="28"/>
        </w:rPr>
        <w:t xml:space="preserve"> </w:t>
      </w:r>
      <w:r w:rsidRPr="00A07ACD">
        <w:rPr>
          <w:sz w:val="28"/>
          <w:szCs w:val="28"/>
        </w:rPr>
        <w:t>f</w:t>
      </w:r>
      <w:r w:rsidR="00A20E1F" w:rsidRPr="00A07ACD">
        <w:rPr>
          <w:sz w:val="28"/>
          <w:szCs w:val="28"/>
        </w:rPr>
        <w:t xml:space="preserve"> </w:t>
      </w:r>
      <w:r w:rsidRPr="00A07ACD">
        <w:rPr>
          <w:sz w:val="28"/>
          <w:szCs w:val="28"/>
        </w:rPr>
        <w:t>knowing</w:t>
      </w:r>
      <w:r w:rsidR="00A20E1F" w:rsidRPr="00A07ACD">
        <w:rPr>
          <w:sz w:val="28"/>
          <w:szCs w:val="28"/>
        </w:rPr>
        <w:t xml:space="preserve"> </w:t>
      </w:r>
      <w:r w:rsidRPr="00A07ACD">
        <w:rPr>
          <w:sz w:val="28"/>
          <w:szCs w:val="28"/>
        </w:rPr>
        <w:t>student</w:t>
      </w:r>
      <w:r w:rsidR="00A20E1F" w:rsidRPr="00A07ACD">
        <w:rPr>
          <w:sz w:val="28"/>
          <w:szCs w:val="28"/>
        </w:rPr>
        <w:t xml:space="preserve"> </w:t>
      </w:r>
      <w:r w:rsidRPr="00A07ACD">
        <w:rPr>
          <w:sz w:val="28"/>
          <w:szCs w:val="28"/>
        </w:rPr>
        <w:t>s</w:t>
      </w:r>
      <w:r w:rsidR="00A20E1F" w:rsidRPr="00A07ACD">
        <w:rPr>
          <w:sz w:val="28"/>
          <w:szCs w:val="28"/>
        </w:rPr>
        <w:t xml:space="preserve"> </w:t>
      </w:r>
      <w:r w:rsidRPr="00A07ACD">
        <w:rPr>
          <w:sz w:val="28"/>
          <w:szCs w:val="28"/>
        </w:rPr>
        <w:t>who</w:t>
      </w:r>
      <w:r w:rsidR="00A20E1F" w:rsidRPr="00A07ACD">
        <w:rPr>
          <w:sz w:val="28"/>
          <w:szCs w:val="28"/>
        </w:rPr>
        <w:t xml:space="preserve"> </w:t>
      </w:r>
      <w:r w:rsidRPr="00A07ACD">
        <w:rPr>
          <w:sz w:val="28"/>
          <w:szCs w:val="28"/>
        </w:rPr>
        <w:t>registered</w:t>
      </w:r>
      <w:r w:rsidR="00A20E1F" w:rsidRPr="00A07ACD">
        <w:rPr>
          <w:sz w:val="28"/>
          <w:szCs w:val="28"/>
        </w:rPr>
        <w:t xml:space="preserve"> </w:t>
      </w:r>
      <w:r w:rsidRPr="00A07ACD">
        <w:rPr>
          <w:sz w:val="28"/>
          <w:szCs w:val="28"/>
        </w:rPr>
        <w:t>their</w:t>
      </w:r>
      <w:r w:rsidR="00A20E1F" w:rsidRPr="00A07ACD">
        <w:rPr>
          <w:sz w:val="28"/>
          <w:szCs w:val="28"/>
        </w:rPr>
        <w:t xml:space="preserve"> </w:t>
      </w:r>
      <w:r w:rsidRPr="00A07ACD">
        <w:rPr>
          <w:sz w:val="28"/>
          <w:szCs w:val="28"/>
        </w:rPr>
        <w:t>failed</w:t>
      </w:r>
      <w:r w:rsidR="00A20E1F" w:rsidRPr="00A07ACD">
        <w:rPr>
          <w:sz w:val="28"/>
          <w:szCs w:val="28"/>
        </w:rPr>
        <w:t xml:space="preserve"> </w:t>
      </w:r>
      <w:r w:rsidRPr="00A07ACD">
        <w:rPr>
          <w:sz w:val="28"/>
          <w:szCs w:val="28"/>
        </w:rPr>
        <w:t>courses</w:t>
      </w:r>
      <w:r w:rsidR="00A20E1F" w:rsidRPr="00A07ACD">
        <w:rPr>
          <w:sz w:val="28"/>
          <w:szCs w:val="28"/>
        </w:rPr>
        <w:t xml:space="preserve"> </w:t>
      </w:r>
      <w:r w:rsidRPr="00A07ACD">
        <w:rPr>
          <w:sz w:val="28"/>
          <w:szCs w:val="28"/>
        </w:rPr>
        <w:t>and</w:t>
      </w:r>
      <w:r w:rsidR="00A20E1F" w:rsidRPr="00A07ACD">
        <w:rPr>
          <w:sz w:val="28"/>
          <w:szCs w:val="28"/>
        </w:rPr>
        <w:t xml:space="preserve"> </w:t>
      </w:r>
      <w:r w:rsidRPr="00A07ACD">
        <w:rPr>
          <w:sz w:val="28"/>
          <w:szCs w:val="28"/>
        </w:rPr>
        <w:t>those</w:t>
      </w:r>
      <w:r w:rsidR="00A20E1F" w:rsidRPr="00A07ACD">
        <w:rPr>
          <w:sz w:val="28"/>
          <w:szCs w:val="28"/>
        </w:rPr>
        <w:t xml:space="preserve"> </w:t>
      </w:r>
      <w:r w:rsidRPr="00A07ACD">
        <w:rPr>
          <w:sz w:val="28"/>
          <w:szCs w:val="28"/>
        </w:rPr>
        <w:t>who</w:t>
      </w:r>
      <w:r w:rsidR="00A20E1F" w:rsidRPr="00A07ACD">
        <w:rPr>
          <w:sz w:val="28"/>
          <w:szCs w:val="28"/>
        </w:rPr>
        <w:t xml:space="preserve"> </w:t>
      </w:r>
      <w:r w:rsidRPr="00A07ACD">
        <w:rPr>
          <w:sz w:val="28"/>
          <w:szCs w:val="28"/>
        </w:rPr>
        <w:t>do</w:t>
      </w:r>
      <w:r w:rsidR="00A20E1F" w:rsidRPr="00A07ACD">
        <w:rPr>
          <w:sz w:val="28"/>
          <w:szCs w:val="28"/>
        </w:rPr>
        <w:t xml:space="preserve"> </w:t>
      </w:r>
      <w:r w:rsidRPr="00A07ACD">
        <w:rPr>
          <w:sz w:val="28"/>
          <w:szCs w:val="28"/>
        </w:rPr>
        <w:t>not.</w:t>
      </w:r>
    </w:p>
    <w:p w:rsidR="00673E88" w:rsidRPr="00A07ACD" w:rsidRDefault="00673E88" w:rsidP="00B809A6">
      <w:pPr>
        <w:rPr>
          <w:sz w:val="28"/>
          <w:szCs w:val="28"/>
        </w:rPr>
      </w:pPr>
    </w:p>
    <w:p w:rsidR="00673E88" w:rsidRPr="00A07ACD" w:rsidRDefault="00174341" w:rsidP="00B809A6">
      <w:pPr>
        <w:pStyle w:val="ListParagraph"/>
        <w:numPr>
          <w:ilvl w:val="0"/>
          <w:numId w:val="13"/>
        </w:numPr>
        <w:tabs>
          <w:tab w:val="left" w:pos="720"/>
        </w:tabs>
        <w:rPr>
          <w:sz w:val="28"/>
          <w:szCs w:val="28"/>
        </w:rPr>
      </w:pPr>
      <w:r w:rsidRPr="00A07ACD">
        <w:rPr>
          <w:sz w:val="28"/>
          <w:szCs w:val="28"/>
        </w:rPr>
        <w:t>The</w:t>
      </w:r>
      <w:r w:rsidR="00C66181" w:rsidRPr="00A07ACD">
        <w:rPr>
          <w:sz w:val="28"/>
          <w:szCs w:val="28"/>
        </w:rPr>
        <w:t xml:space="preserve"> </w:t>
      </w:r>
      <w:r w:rsidRPr="00A07ACD">
        <w:rPr>
          <w:sz w:val="28"/>
          <w:szCs w:val="28"/>
        </w:rPr>
        <w:t>system</w:t>
      </w:r>
      <w:r w:rsidR="00C66181" w:rsidRPr="00A07ACD">
        <w:rPr>
          <w:sz w:val="28"/>
          <w:szCs w:val="28"/>
        </w:rPr>
        <w:t xml:space="preserve"> </w:t>
      </w:r>
      <w:r w:rsidRPr="00A07ACD">
        <w:rPr>
          <w:sz w:val="28"/>
          <w:szCs w:val="28"/>
        </w:rPr>
        <w:t>is</w:t>
      </w:r>
      <w:r w:rsidR="00C66181" w:rsidRPr="00A07ACD">
        <w:rPr>
          <w:sz w:val="28"/>
          <w:szCs w:val="28"/>
        </w:rPr>
        <w:t xml:space="preserve"> </w:t>
      </w:r>
      <w:r w:rsidRPr="00A07ACD">
        <w:rPr>
          <w:sz w:val="28"/>
          <w:szCs w:val="28"/>
        </w:rPr>
        <w:t>prone</w:t>
      </w:r>
      <w:r w:rsidR="00C66181" w:rsidRPr="00A07ACD">
        <w:rPr>
          <w:sz w:val="28"/>
          <w:szCs w:val="28"/>
        </w:rPr>
        <w:t xml:space="preserve"> </w:t>
      </w:r>
      <w:r w:rsidRPr="00A07ACD">
        <w:rPr>
          <w:sz w:val="28"/>
          <w:szCs w:val="28"/>
        </w:rPr>
        <w:t>to</w:t>
      </w:r>
      <w:r w:rsidR="00C66181" w:rsidRPr="00A07ACD">
        <w:rPr>
          <w:sz w:val="28"/>
          <w:szCs w:val="28"/>
        </w:rPr>
        <w:t xml:space="preserve"> </w:t>
      </w:r>
      <w:r w:rsidRPr="00A07ACD">
        <w:rPr>
          <w:sz w:val="28"/>
          <w:szCs w:val="28"/>
        </w:rPr>
        <w:t>impersonation</w:t>
      </w:r>
      <w:r w:rsidR="00C66181" w:rsidRPr="00A07ACD">
        <w:rPr>
          <w:sz w:val="28"/>
          <w:szCs w:val="28"/>
        </w:rPr>
        <w:t xml:space="preserve"> </w:t>
      </w:r>
      <w:r w:rsidRPr="00A07ACD">
        <w:rPr>
          <w:sz w:val="28"/>
          <w:szCs w:val="28"/>
        </w:rPr>
        <w:t>and</w:t>
      </w:r>
      <w:r w:rsidR="00C66181" w:rsidRPr="00A07ACD">
        <w:rPr>
          <w:sz w:val="28"/>
          <w:szCs w:val="28"/>
        </w:rPr>
        <w:t xml:space="preserve"> </w:t>
      </w:r>
      <w:r w:rsidRPr="00A07ACD">
        <w:rPr>
          <w:sz w:val="28"/>
          <w:szCs w:val="28"/>
        </w:rPr>
        <w:t>double</w:t>
      </w:r>
      <w:r w:rsidR="00C66181" w:rsidRPr="00A07ACD">
        <w:rPr>
          <w:sz w:val="28"/>
          <w:szCs w:val="28"/>
        </w:rPr>
        <w:t xml:space="preserve"> </w:t>
      </w:r>
      <w:r w:rsidRPr="00A07ACD">
        <w:rPr>
          <w:sz w:val="28"/>
          <w:szCs w:val="28"/>
        </w:rPr>
        <w:t>registration.</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lastRenderedPageBreak/>
        <w:t>Therefore</w:t>
      </w:r>
      <w:r w:rsidR="00C66181" w:rsidRPr="00A07ACD">
        <w:rPr>
          <w:sz w:val="28"/>
          <w:szCs w:val="28"/>
        </w:rPr>
        <w:t xml:space="preserve"> </w:t>
      </w:r>
      <w:r w:rsidRPr="00A07ACD">
        <w:rPr>
          <w:sz w:val="28"/>
          <w:szCs w:val="28"/>
        </w:rPr>
        <w:t>the</w:t>
      </w:r>
      <w:r w:rsidR="00C66181" w:rsidRPr="00A07ACD">
        <w:rPr>
          <w:sz w:val="28"/>
          <w:szCs w:val="28"/>
        </w:rPr>
        <w:t xml:space="preserve"> </w:t>
      </w:r>
      <w:r w:rsidRPr="00A07ACD">
        <w:rPr>
          <w:sz w:val="28"/>
          <w:szCs w:val="28"/>
        </w:rPr>
        <w:t>proposed</w:t>
      </w:r>
      <w:r w:rsidR="00C66181" w:rsidRPr="00A07ACD">
        <w:rPr>
          <w:sz w:val="28"/>
          <w:szCs w:val="28"/>
        </w:rPr>
        <w:t xml:space="preserve"> </w:t>
      </w:r>
      <w:r w:rsidRPr="00A07ACD">
        <w:rPr>
          <w:sz w:val="28"/>
          <w:szCs w:val="28"/>
        </w:rPr>
        <w:t>system</w:t>
      </w:r>
      <w:r w:rsidR="00C66181" w:rsidRPr="00A07ACD">
        <w:rPr>
          <w:sz w:val="28"/>
          <w:szCs w:val="28"/>
        </w:rPr>
        <w:t xml:space="preserve"> </w:t>
      </w:r>
      <w:r w:rsidRPr="00A07ACD">
        <w:rPr>
          <w:sz w:val="28"/>
          <w:szCs w:val="28"/>
        </w:rPr>
        <w:t>guarantees</w:t>
      </w:r>
      <w:r w:rsidR="00C66181" w:rsidRPr="00A07ACD">
        <w:rPr>
          <w:sz w:val="28"/>
          <w:szCs w:val="28"/>
        </w:rPr>
        <w:t xml:space="preserve"> </w:t>
      </w:r>
      <w:r w:rsidRPr="00A07ACD">
        <w:rPr>
          <w:sz w:val="28"/>
          <w:szCs w:val="28"/>
        </w:rPr>
        <w:t>an</w:t>
      </w:r>
      <w:r w:rsidR="00C66181" w:rsidRPr="00A07ACD">
        <w:rPr>
          <w:sz w:val="28"/>
          <w:szCs w:val="28"/>
        </w:rPr>
        <w:t xml:space="preserve"> </w:t>
      </w:r>
      <w:r w:rsidRPr="00A07ACD">
        <w:rPr>
          <w:sz w:val="28"/>
          <w:szCs w:val="28"/>
        </w:rPr>
        <w:t>efficient</w:t>
      </w:r>
      <w:r w:rsidR="00C66181" w:rsidRPr="00A07ACD">
        <w:rPr>
          <w:sz w:val="28"/>
          <w:szCs w:val="28"/>
        </w:rPr>
        <w:t xml:space="preserve"> </w:t>
      </w:r>
      <w:r w:rsidRPr="00A07ACD">
        <w:rPr>
          <w:sz w:val="28"/>
          <w:szCs w:val="28"/>
        </w:rPr>
        <w:t>process.</w:t>
      </w:r>
      <w:r w:rsidR="00C66181" w:rsidRPr="00A07ACD">
        <w:rPr>
          <w:sz w:val="28"/>
          <w:szCs w:val="28"/>
        </w:rPr>
        <w:t xml:space="preserve"> </w:t>
      </w:r>
      <w:r w:rsidRPr="00A07ACD">
        <w:rPr>
          <w:sz w:val="28"/>
          <w:szCs w:val="28"/>
        </w:rPr>
        <w:t>It</w:t>
      </w:r>
      <w:r w:rsidR="00C66181" w:rsidRPr="00A07ACD">
        <w:rPr>
          <w:sz w:val="28"/>
          <w:szCs w:val="28"/>
        </w:rPr>
        <w:t xml:space="preserve"> </w:t>
      </w:r>
      <w:r w:rsidRPr="00A07ACD">
        <w:rPr>
          <w:sz w:val="28"/>
          <w:szCs w:val="28"/>
        </w:rPr>
        <w:t>builds</w:t>
      </w:r>
      <w:r w:rsidR="00C66181" w:rsidRPr="00A07ACD">
        <w:rPr>
          <w:sz w:val="28"/>
          <w:szCs w:val="28"/>
        </w:rPr>
        <w:t xml:space="preserve"> </w:t>
      </w:r>
      <w:r w:rsidRPr="00A07ACD">
        <w:rPr>
          <w:sz w:val="28"/>
          <w:szCs w:val="28"/>
        </w:rPr>
        <w:t>in</w:t>
      </w:r>
      <w:r w:rsidR="00C66181" w:rsidRPr="00A07ACD">
        <w:rPr>
          <w:sz w:val="28"/>
          <w:szCs w:val="28"/>
        </w:rPr>
        <w:t xml:space="preserve"> </w:t>
      </w:r>
      <w:r w:rsidRPr="00A07ACD">
        <w:rPr>
          <w:sz w:val="28"/>
          <w:szCs w:val="28"/>
        </w:rPr>
        <w:t>a</w:t>
      </w:r>
      <w:r w:rsidR="00C66181" w:rsidRPr="00A07ACD">
        <w:rPr>
          <w:sz w:val="28"/>
          <w:szCs w:val="28"/>
        </w:rPr>
        <w:t xml:space="preserve"> </w:t>
      </w:r>
      <w:r w:rsidRPr="00A07ACD">
        <w:rPr>
          <w:sz w:val="28"/>
          <w:szCs w:val="28"/>
        </w:rPr>
        <w:t>mechanism</w:t>
      </w:r>
      <w:r w:rsidR="00C66181" w:rsidRPr="00A07ACD">
        <w:rPr>
          <w:sz w:val="28"/>
          <w:szCs w:val="28"/>
        </w:rPr>
        <w:t xml:space="preserve"> </w:t>
      </w:r>
      <w:r w:rsidRPr="00A07ACD">
        <w:rPr>
          <w:sz w:val="28"/>
          <w:szCs w:val="28"/>
        </w:rPr>
        <w:t>that</w:t>
      </w:r>
      <w:r w:rsidR="00C66181" w:rsidRPr="00A07ACD">
        <w:rPr>
          <w:sz w:val="28"/>
          <w:szCs w:val="28"/>
        </w:rPr>
        <w:t xml:space="preserve"> </w:t>
      </w:r>
      <w:r w:rsidRPr="00A07ACD">
        <w:rPr>
          <w:sz w:val="28"/>
          <w:szCs w:val="28"/>
        </w:rPr>
        <w:t>pools</w:t>
      </w:r>
      <w:r w:rsidR="00C66181" w:rsidRPr="00A07ACD">
        <w:rPr>
          <w:sz w:val="28"/>
          <w:szCs w:val="28"/>
        </w:rPr>
        <w:t xml:space="preserve"> </w:t>
      </w:r>
      <w:r w:rsidRPr="00A07ACD">
        <w:rPr>
          <w:sz w:val="28"/>
          <w:szCs w:val="28"/>
        </w:rPr>
        <w:t>all</w:t>
      </w:r>
      <w:r w:rsidR="00C66181" w:rsidRPr="00A07ACD">
        <w:rPr>
          <w:sz w:val="28"/>
          <w:szCs w:val="28"/>
        </w:rPr>
        <w:t xml:space="preserve"> </w:t>
      </w:r>
      <w:r w:rsidRPr="00A07ACD">
        <w:rPr>
          <w:sz w:val="28"/>
          <w:szCs w:val="28"/>
        </w:rPr>
        <w:t>failed</w:t>
      </w:r>
      <w:r w:rsidR="00C66181" w:rsidRPr="00A07ACD">
        <w:rPr>
          <w:sz w:val="28"/>
          <w:szCs w:val="28"/>
        </w:rPr>
        <w:t xml:space="preserve"> </w:t>
      </w:r>
      <w:r w:rsidRPr="00A07ACD">
        <w:rPr>
          <w:sz w:val="28"/>
          <w:szCs w:val="28"/>
        </w:rPr>
        <w:t>courses</w:t>
      </w:r>
      <w:r w:rsidR="00C66181" w:rsidRPr="00A07ACD">
        <w:rPr>
          <w:sz w:val="28"/>
          <w:szCs w:val="28"/>
        </w:rPr>
        <w:t xml:space="preserve"> </w:t>
      </w:r>
      <w:r w:rsidRPr="00A07ACD">
        <w:rPr>
          <w:sz w:val="28"/>
          <w:szCs w:val="28"/>
        </w:rPr>
        <w:t>and</w:t>
      </w:r>
      <w:r w:rsidR="00C66181" w:rsidRPr="00A07ACD">
        <w:rPr>
          <w:sz w:val="28"/>
          <w:szCs w:val="28"/>
        </w:rPr>
        <w:t xml:space="preserve"> </w:t>
      </w:r>
      <w:r w:rsidRPr="00A07ACD">
        <w:rPr>
          <w:sz w:val="28"/>
          <w:szCs w:val="28"/>
        </w:rPr>
        <w:t>force</w:t>
      </w:r>
      <w:r w:rsidR="00C66181" w:rsidRPr="00A07ACD">
        <w:rPr>
          <w:sz w:val="28"/>
          <w:szCs w:val="28"/>
        </w:rPr>
        <w:t xml:space="preserve"> </w:t>
      </w:r>
      <w:r w:rsidRPr="00A07ACD">
        <w:rPr>
          <w:sz w:val="28"/>
          <w:szCs w:val="28"/>
        </w:rPr>
        <w:t>the</w:t>
      </w:r>
      <w:r w:rsidR="00C66181" w:rsidRPr="00A07ACD">
        <w:rPr>
          <w:sz w:val="28"/>
          <w:szCs w:val="28"/>
        </w:rPr>
        <w:t xml:space="preserve"> student </w:t>
      </w:r>
      <w:r w:rsidR="000C3C26" w:rsidRPr="00A07ACD">
        <w:rPr>
          <w:sz w:val="28"/>
          <w:szCs w:val="28"/>
        </w:rPr>
        <w:t xml:space="preserve"> </w:t>
      </w:r>
      <w:r w:rsidR="00C66181" w:rsidRPr="00A07ACD">
        <w:rPr>
          <w:sz w:val="28"/>
          <w:szCs w:val="28"/>
        </w:rPr>
        <w:t xml:space="preserve"> </w:t>
      </w:r>
      <w:r w:rsidRPr="00A07ACD">
        <w:rPr>
          <w:sz w:val="28"/>
          <w:szCs w:val="28"/>
        </w:rPr>
        <w:t>to</w:t>
      </w:r>
      <w:r w:rsidR="00C66181" w:rsidRPr="00A07ACD">
        <w:rPr>
          <w:sz w:val="28"/>
          <w:szCs w:val="28"/>
        </w:rPr>
        <w:t xml:space="preserve"> </w:t>
      </w:r>
      <w:r w:rsidRPr="00A07ACD">
        <w:rPr>
          <w:sz w:val="28"/>
          <w:szCs w:val="28"/>
        </w:rPr>
        <w:t>register</w:t>
      </w:r>
      <w:r w:rsidR="00C66181" w:rsidRPr="00A07ACD">
        <w:rPr>
          <w:sz w:val="28"/>
          <w:szCs w:val="28"/>
        </w:rPr>
        <w:t xml:space="preserve"> </w:t>
      </w:r>
      <w:r w:rsidRPr="00A07ACD">
        <w:rPr>
          <w:sz w:val="28"/>
          <w:szCs w:val="28"/>
        </w:rPr>
        <w:t>courses</w:t>
      </w:r>
      <w:r w:rsidR="00C66181" w:rsidRPr="00A07ACD">
        <w:rPr>
          <w:sz w:val="28"/>
          <w:szCs w:val="28"/>
        </w:rPr>
        <w:t xml:space="preserve"> </w:t>
      </w:r>
      <w:r w:rsidRPr="00A07ACD">
        <w:rPr>
          <w:sz w:val="28"/>
          <w:szCs w:val="28"/>
        </w:rPr>
        <w:t>starting</w:t>
      </w:r>
      <w:r w:rsidR="00C66181" w:rsidRPr="00A07ACD">
        <w:rPr>
          <w:sz w:val="28"/>
          <w:szCs w:val="28"/>
        </w:rPr>
        <w:t xml:space="preserve"> </w:t>
      </w:r>
      <w:r w:rsidRPr="00A07ACD">
        <w:rPr>
          <w:sz w:val="28"/>
          <w:szCs w:val="28"/>
        </w:rPr>
        <w:t>from</w:t>
      </w:r>
      <w:r w:rsidR="00C66181" w:rsidRPr="00A07ACD">
        <w:rPr>
          <w:sz w:val="28"/>
          <w:szCs w:val="28"/>
        </w:rPr>
        <w:t xml:space="preserve"> </w:t>
      </w:r>
      <w:r w:rsidRPr="00A07ACD">
        <w:rPr>
          <w:sz w:val="28"/>
          <w:szCs w:val="28"/>
        </w:rPr>
        <w:t>the</w:t>
      </w:r>
      <w:r w:rsidR="00C66181" w:rsidRPr="00A07ACD">
        <w:rPr>
          <w:sz w:val="28"/>
          <w:szCs w:val="28"/>
        </w:rPr>
        <w:t xml:space="preserve"> </w:t>
      </w:r>
      <w:r w:rsidRPr="00A07ACD">
        <w:rPr>
          <w:sz w:val="28"/>
          <w:szCs w:val="28"/>
        </w:rPr>
        <w:t>failed</w:t>
      </w:r>
      <w:r w:rsidR="00C66181" w:rsidRPr="00A07ACD">
        <w:rPr>
          <w:sz w:val="28"/>
          <w:szCs w:val="28"/>
        </w:rPr>
        <w:t xml:space="preserve"> </w:t>
      </w:r>
      <w:r w:rsidRPr="00A07ACD">
        <w:rPr>
          <w:sz w:val="28"/>
          <w:szCs w:val="28"/>
        </w:rPr>
        <w:t>ones.</w:t>
      </w:r>
      <w:r w:rsidR="00C66181" w:rsidRPr="00A07ACD">
        <w:rPr>
          <w:sz w:val="28"/>
          <w:szCs w:val="28"/>
        </w:rPr>
        <w:t xml:space="preserve"> </w:t>
      </w:r>
      <w:r w:rsidRPr="00A07ACD">
        <w:rPr>
          <w:sz w:val="28"/>
          <w:szCs w:val="28"/>
        </w:rPr>
        <w:t>It</w:t>
      </w:r>
      <w:r w:rsidR="000C3C26" w:rsidRPr="00A07ACD">
        <w:rPr>
          <w:sz w:val="28"/>
          <w:szCs w:val="28"/>
        </w:rPr>
        <w:t xml:space="preserve"> </w:t>
      </w:r>
      <w:r w:rsidRPr="00A07ACD">
        <w:rPr>
          <w:sz w:val="28"/>
          <w:szCs w:val="28"/>
        </w:rPr>
        <w:t>has</w:t>
      </w:r>
      <w:r w:rsidR="000C3C26" w:rsidRPr="00A07ACD">
        <w:rPr>
          <w:sz w:val="28"/>
          <w:szCs w:val="28"/>
        </w:rPr>
        <w:t xml:space="preserve"> a robust</w:t>
      </w:r>
      <w:r w:rsidR="00F01381" w:rsidRPr="00A07ACD">
        <w:rPr>
          <w:sz w:val="28"/>
          <w:szCs w:val="28"/>
        </w:rPr>
        <w:t xml:space="preserve"> </w:t>
      </w:r>
      <w:r w:rsidRPr="00A07ACD">
        <w:rPr>
          <w:sz w:val="28"/>
          <w:szCs w:val="28"/>
        </w:rPr>
        <w:t>database</w:t>
      </w:r>
      <w:r w:rsidR="00F01381" w:rsidRPr="00A07ACD">
        <w:rPr>
          <w:sz w:val="28"/>
          <w:szCs w:val="28"/>
        </w:rPr>
        <w:t xml:space="preserve"> </w:t>
      </w:r>
      <w:r w:rsidRPr="00A07ACD">
        <w:rPr>
          <w:sz w:val="28"/>
          <w:szCs w:val="28"/>
        </w:rPr>
        <w:t>that</w:t>
      </w:r>
      <w:r w:rsidR="00F01381" w:rsidRPr="00A07ACD">
        <w:rPr>
          <w:sz w:val="28"/>
          <w:szCs w:val="28"/>
        </w:rPr>
        <w:t xml:space="preserve"> </w:t>
      </w:r>
      <w:r w:rsidRPr="00A07ACD">
        <w:rPr>
          <w:sz w:val="28"/>
          <w:szCs w:val="28"/>
        </w:rPr>
        <w:t>generate</w:t>
      </w:r>
      <w:r w:rsidR="00F01381" w:rsidRPr="00A07ACD">
        <w:rPr>
          <w:sz w:val="28"/>
          <w:szCs w:val="28"/>
        </w:rPr>
        <w:t xml:space="preserve"> </w:t>
      </w:r>
      <w:r w:rsidRPr="00A07ACD">
        <w:rPr>
          <w:sz w:val="28"/>
          <w:szCs w:val="28"/>
        </w:rPr>
        <w:t>s</w:t>
      </w:r>
      <w:r w:rsidR="00F01381" w:rsidRPr="00A07ACD">
        <w:rPr>
          <w:sz w:val="28"/>
          <w:szCs w:val="28"/>
        </w:rPr>
        <w:t xml:space="preserve"> </w:t>
      </w:r>
      <w:r w:rsidRPr="00A07ACD">
        <w:rPr>
          <w:sz w:val="28"/>
          <w:szCs w:val="28"/>
        </w:rPr>
        <w:t>all</w:t>
      </w:r>
      <w:r w:rsidR="00F01381" w:rsidRPr="00A07ACD">
        <w:rPr>
          <w:sz w:val="28"/>
          <w:szCs w:val="28"/>
        </w:rPr>
        <w:t xml:space="preserve"> </w:t>
      </w:r>
      <w:r w:rsidRPr="00A07ACD">
        <w:rPr>
          <w:sz w:val="28"/>
          <w:szCs w:val="28"/>
        </w:rPr>
        <w:t>students</w:t>
      </w:r>
      <w:r w:rsidR="00F01381" w:rsidRPr="00A07ACD">
        <w:rPr>
          <w:sz w:val="28"/>
          <w:szCs w:val="28"/>
        </w:rPr>
        <w:t xml:space="preserve"> </w:t>
      </w:r>
      <w:r w:rsidRPr="00A07ACD">
        <w:rPr>
          <w:sz w:val="28"/>
          <w:szCs w:val="28"/>
        </w:rPr>
        <w:t>’result</w:t>
      </w:r>
      <w:r w:rsidR="00F01381" w:rsidRPr="00A07ACD">
        <w:rPr>
          <w:sz w:val="28"/>
          <w:szCs w:val="28"/>
        </w:rPr>
        <w:t xml:space="preserve"> </w:t>
      </w:r>
      <w:r w:rsidRPr="00A07ACD">
        <w:rPr>
          <w:sz w:val="28"/>
          <w:szCs w:val="28"/>
        </w:rPr>
        <w:t>information</w:t>
      </w:r>
      <w:r w:rsidR="00F01381" w:rsidRPr="00A07ACD">
        <w:rPr>
          <w:sz w:val="28"/>
          <w:szCs w:val="28"/>
        </w:rPr>
        <w:t xml:space="preserve"> </w:t>
      </w:r>
      <w:r w:rsidRPr="00A07ACD">
        <w:rPr>
          <w:sz w:val="28"/>
          <w:szCs w:val="28"/>
        </w:rPr>
        <w:t>reports.</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Other</w:t>
      </w:r>
      <w:r w:rsidR="00F01381" w:rsidRPr="00A07ACD">
        <w:rPr>
          <w:sz w:val="28"/>
          <w:szCs w:val="28"/>
        </w:rPr>
        <w:t xml:space="preserve"> </w:t>
      </w:r>
      <w:r w:rsidRPr="00A07ACD">
        <w:rPr>
          <w:sz w:val="28"/>
          <w:szCs w:val="28"/>
        </w:rPr>
        <w:t>attempts</w:t>
      </w:r>
      <w:r w:rsidR="00F01381" w:rsidRPr="00A07ACD">
        <w:rPr>
          <w:sz w:val="28"/>
          <w:szCs w:val="28"/>
        </w:rPr>
        <w:t xml:space="preserve"> </w:t>
      </w:r>
      <w:r w:rsidRPr="00A07ACD">
        <w:rPr>
          <w:sz w:val="28"/>
          <w:szCs w:val="28"/>
        </w:rPr>
        <w:t>have</w:t>
      </w:r>
      <w:r w:rsidR="00F01381" w:rsidRPr="00A07ACD">
        <w:rPr>
          <w:sz w:val="28"/>
          <w:szCs w:val="28"/>
        </w:rPr>
        <w:t xml:space="preserve"> </w:t>
      </w:r>
      <w:r w:rsidRPr="00A07ACD">
        <w:rPr>
          <w:sz w:val="28"/>
          <w:szCs w:val="28"/>
        </w:rPr>
        <w:t>been</w:t>
      </w:r>
      <w:r w:rsidR="00F01381" w:rsidRPr="00A07ACD">
        <w:rPr>
          <w:sz w:val="28"/>
          <w:szCs w:val="28"/>
        </w:rPr>
        <w:t xml:space="preserve"> </w:t>
      </w:r>
      <w:r w:rsidRPr="00A07ACD">
        <w:rPr>
          <w:sz w:val="28"/>
          <w:szCs w:val="28"/>
        </w:rPr>
        <w:t>made</w:t>
      </w:r>
      <w:r w:rsidR="00F01381" w:rsidRPr="00A07ACD">
        <w:rPr>
          <w:sz w:val="28"/>
          <w:szCs w:val="28"/>
        </w:rPr>
        <w:t xml:space="preserve"> </w:t>
      </w:r>
      <w:r w:rsidRPr="00A07ACD">
        <w:rPr>
          <w:sz w:val="28"/>
          <w:szCs w:val="28"/>
        </w:rPr>
        <w:t>to</w:t>
      </w:r>
      <w:r w:rsidR="00F01381" w:rsidRPr="00A07ACD">
        <w:rPr>
          <w:sz w:val="28"/>
          <w:szCs w:val="28"/>
        </w:rPr>
        <w:t xml:space="preserve"> </w:t>
      </w:r>
      <w:r w:rsidRPr="00A07ACD">
        <w:rPr>
          <w:sz w:val="28"/>
          <w:szCs w:val="28"/>
        </w:rPr>
        <w:t>improve</w:t>
      </w:r>
      <w:r w:rsidR="00F01381" w:rsidRPr="00A07ACD">
        <w:rPr>
          <w:sz w:val="28"/>
          <w:szCs w:val="28"/>
        </w:rPr>
        <w:t xml:space="preserve"> </w:t>
      </w:r>
      <w:r w:rsidRPr="00A07ACD">
        <w:rPr>
          <w:sz w:val="28"/>
          <w:szCs w:val="28"/>
        </w:rPr>
        <w:t>the</w:t>
      </w:r>
      <w:r w:rsidR="00F01381" w:rsidRPr="00A07ACD">
        <w:rPr>
          <w:sz w:val="28"/>
          <w:szCs w:val="28"/>
        </w:rPr>
        <w:t xml:space="preserve"> </w:t>
      </w:r>
      <w:r w:rsidRPr="00A07ACD">
        <w:rPr>
          <w:sz w:val="28"/>
          <w:szCs w:val="28"/>
        </w:rPr>
        <w:t>result</w:t>
      </w:r>
      <w:r w:rsidR="00F01381" w:rsidRPr="00A07ACD">
        <w:rPr>
          <w:sz w:val="28"/>
          <w:szCs w:val="28"/>
        </w:rPr>
        <w:t xml:space="preserve"> </w:t>
      </w:r>
      <w:r w:rsidRPr="00A07ACD">
        <w:rPr>
          <w:sz w:val="28"/>
          <w:szCs w:val="28"/>
        </w:rPr>
        <w:t>management</w:t>
      </w:r>
      <w:r w:rsidR="00F01381" w:rsidRPr="00A07ACD">
        <w:rPr>
          <w:sz w:val="28"/>
          <w:szCs w:val="28"/>
        </w:rPr>
        <w:t xml:space="preserve"> </w:t>
      </w:r>
      <w:r w:rsidRPr="00A07ACD">
        <w:rPr>
          <w:sz w:val="28"/>
          <w:szCs w:val="28"/>
        </w:rPr>
        <w:t>information</w:t>
      </w:r>
      <w:r w:rsidR="00F01381" w:rsidRPr="00A07ACD">
        <w:rPr>
          <w:sz w:val="28"/>
          <w:szCs w:val="28"/>
        </w:rPr>
        <w:t xml:space="preserve"> </w:t>
      </w:r>
      <w:r w:rsidRPr="00A07ACD">
        <w:rPr>
          <w:sz w:val="28"/>
          <w:szCs w:val="28"/>
        </w:rPr>
        <w:t>system.</w:t>
      </w:r>
      <w:r w:rsidR="00090C6D" w:rsidRPr="00A07ACD">
        <w:rPr>
          <w:sz w:val="28"/>
          <w:szCs w:val="28"/>
        </w:rPr>
        <w:t xml:space="preserve"> </w:t>
      </w:r>
      <w:r w:rsidRPr="00A07ACD">
        <w:rPr>
          <w:sz w:val="28"/>
          <w:szCs w:val="28"/>
        </w:rPr>
        <w:t>MongoDB</w:t>
      </w:r>
      <w:r w:rsidR="00090C6D" w:rsidRPr="00A07ACD">
        <w:rPr>
          <w:sz w:val="28"/>
          <w:szCs w:val="28"/>
        </w:rPr>
        <w:t xml:space="preserve"> </w:t>
      </w:r>
      <w:r w:rsidRPr="00A07ACD">
        <w:rPr>
          <w:sz w:val="28"/>
          <w:szCs w:val="28"/>
        </w:rPr>
        <w:t>Server,</w:t>
      </w:r>
      <w:r w:rsidR="00090C6D" w:rsidRPr="00A07ACD">
        <w:rPr>
          <w:sz w:val="28"/>
          <w:szCs w:val="28"/>
        </w:rPr>
        <w:t xml:space="preserve"> </w:t>
      </w:r>
      <w:r w:rsidRPr="00A07ACD">
        <w:rPr>
          <w:sz w:val="28"/>
          <w:szCs w:val="28"/>
        </w:rPr>
        <w:t>a</w:t>
      </w:r>
      <w:r w:rsidR="00B809A6" w:rsidRPr="00A07ACD">
        <w:rPr>
          <w:sz w:val="28"/>
          <w:szCs w:val="28"/>
        </w:rPr>
        <w:t xml:space="preserve"> </w:t>
      </w:r>
      <w:r w:rsidRPr="00A07ACD">
        <w:rPr>
          <w:sz w:val="28"/>
          <w:szCs w:val="28"/>
        </w:rPr>
        <w:t>Non-Relational</w:t>
      </w:r>
      <w:r w:rsidR="00F01381" w:rsidRPr="00A07ACD">
        <w:rPr>
          <w:sz w:val="28"/>
          <w:szCs w:val="28"/>
        </w:rPr>
        <w:t xml:space="preserve"> </w:t>
      </w:r>
      <w:r w:rsidRPr="00A07ACD">
        <w:rPr>
          <w:sz w:val="28"/>
          <w:szCs w:val="28"/>
        </w:rPr>
        <w:t>Database</w:t>
      </w:r>
      <w:r w:rsidR="00F01381" w:rsidRPr="00A07ACD">
        <w:rPr>
          <w:sz w:val="28"/>
          <w:szCs w:val="28"/>
        </w:rPr>
        <w:t xml:space="preserve"> </w:t>
      </w:r>
      <w:r w:rsidRPr="00A07ACD">
        <w:rPr>
          <w:sz w:val="28"/>
          <w:szCs w:val="28"/>
        </w:rPr>
        <w:t>Management</w:t>
      </w:r>
      <w:r w:rsidR="00F01381" w:rsidRPr="00A07ACD">
        <w:rPr>
          <w:sz w:val="28"/>
          <w:szCs w:val="28"/>
        </w:rPr>
        <w:t xml:space="preserve"> </w:t>
      </w:r>
      <w:r w:rsidRPr="00A07ACD">
        <w:rPr>
          <w:sz w:val="28"/>
          <w:szCs w:val="28"/>
        </w:rPr>
        <w:t>System,</w:t>
      </w:r>
      <w:r w:rsidR="00F01381" w:rsidRPr="00A07ACD">
        <w:rPr>
          <w:sz w:val="28"/>
          <w:szCs w:val="28"/>
        </w:rPr>
        <w:t xml:space="preserve"> </w:t>
      </w:r>
      <w:r w:rsidRPr="00A07ACD">
        <w:rPr>
          <w:sz w:val="28"/>
          <w:szCs w:val="28"/>
        </w:rPr>
        <w:t>was</w:t>
      </w:r>
      <w:r w:rsidR="00F01381" w:rsidRPr="00A07ACD">
        <w:rPr>
          <w:sz w:val="28"/>
          <w:szCs w:val="28"/>
        </w:rPr>
        <w:t xml:space="preserve"> </w:t>
      </w:r>
      <w:r w:rsidRPr="00A07ACD">
        <w:rPr>
          <w:sz w:val="28"/>
          <w:szCs w:val="28"/>
        </w:rPr>
        <w:t>used</w:t>
      </w:r>
      <w:r w:rsidR="00F01381" w:rsidRPr="00A07ACD">
        <w:rPr>
          <w:sz w:val="28"/>
          <w:szCs w:val="28"/>
        </w:rPr>
        <w:t xml:space="preserve"> </w:t>
      </w:r>
      <w:r w:rsidRPr="00A07ACD">
        <w:rPr>
          <w:sz w:val="28"/>
          <w:szCs w:val="28"/>
        </w:rPr>
        <w:t>to</w:t>
      </w:r>
      <w:r w:rsidR="00F01381" w:rsidRPr="00A07ACD">
        <w:rPr>
          <w:sz w:val="28"/>
          <w:szCs w:val="28"/>
        </w:rPr>
        <w:t xml:space="preserve"> </w:t>
      </w:r>
      <w:r w:rsidR="00B809A6" w:rsidRPr="00A07ACD">
        <w:rPr>
          <w:sz w:val="28"/>
          <w:szCs w:val="28"/>
        </w:rPr>
        <w:t>create the</w:t>
      </w:r>
      <w:r w:rsidR="00F01381" w:rsidRPr="00A07ACD">
        <w:rPr>
          <w:sz w:val="28"/>
          <w:szCs w:val="28"/>
        </w:rPr>
        <w:t xml:space="preserve"> </w:t>
      </w:r>
      <w:r w:rsidRPr="00A07ACD">
        <w:rPr>
          <w:sz w:val="28"/>
          <w:szCs w:val="28"/>
        </w:rPr>
        <w:t>database</w:t>
      </w:r>
      <w:r w:rsidR="00F01381" w:rsidRPr="00A07ACD">
        <w:rPr>
          <w:sz w:val="28"/>
          <w:szCs w:val="28"/>
        </w:rPr>
        <w:t xml:space="preserve"> </w:t>
      </w:r>
      <w:r w:rsidRPr="00A07ACD">
        <w:rPr>
          <w:sz w:val="28"/>
          <w:szCs w:val="28"/>
        </w:rPr>
        <w:t>tables</w:t>
      </w:r>
      <w:r w:rsidR="00F01381" w:rsidRPr="00A07ACD">
        <w:rPr>
          <w:sz w:val="28"/>
          <w:szCs w:val="28"/>
        </w:rPr>
        <w:t xml:space="preserve"> </w:t>
      </w:r>
      <w:r w:rsidRPr="00A07ACD">
        <w:rPr>
          <w:sz w:val="28"/>
          <w:szCs w:val="28"/>
        </w:rPr>
        <w:t>and</w:t>
      </w:r>
      <w:r w:rsidR="00F01381" w:rsidRPr="00A07ACD">
        <w:rPr>
          <w:sz w:val="28"/>
          <w:szCs w:val="28"/>
        </w:rPr>
        <w:t xml:space="preserve"> </w:t>
      </w:r>
      <w:r w:rsidRPr="00A07ACD">
        <w:rPr>
          <w:sz w:val="28"/>
          <w:szCs w:val="28"/>
        </w:rPr>
        <w:t>data.</w:t>
      </w:r>
      <w:r w:rsidR="00F01381" w:rsidRPr="00A07ACD">
        <w:rPr>
          <w:sz w:val="28"/>
          <w:szCs w:val="28"/>
        </w:rPr>
        <w:t xml:space="preserve"> </w:t>
      </w:r>
      <w:r w:rsidRPr="00A07ACD">
        <w:rPr>
          <w:sz w:val="28"/>
          <w:szCs w:val="28"/>
        </w:rPr>
        <w:t>Nodejs</w:t>
      </w:r>
      <w:r w:rsidR="00F01381" w:rsidRPr="00A07ACD">
        <w:rPr>
          <w:sz w:val="28"/>
          <w:szCs w:val="28"/>
        </w:rPr>
        <w:t xml:space="preserve"> </w:t>
      </w:r>
      <w:r w:rsidRPr="00A07ACD">
        <w:rPr>
          <w:sz w:val="28"/>
          <w:szCs w:val="28"/>
        </w:rPr>
        <w:t>was</w:t>
      </w:r>
      <w:r w:rsidR="00F01381" w:rsidRPr="00A07ACD">
        <w:rPr>
          <w:sz w:val="28"/>
          <w:szCs w:val="28"/>
        </w:rPr>
        <w:t xml:space="preserve"> </w:t>
      </w:r>
      <w:r w:rsidRPr="00A07ACD">
        <w:rPr>
          <w:sz w:val="28"/>
          <w:szCs w:val="28"/>
        </w:rPr>
        <w:t>used</w:t>
      </w:r>
      <w:r w:rsidR="00F01381" w:rsidRPr="00A07ACD">
        <w:rPr>
          <w:sz w:val="28"/>
          <w:szCs w:val="28"/>
        </w:rPr>
        <w:t xml:space="preserve"> </w:t>
      </w:r>
      <w:r w:rsidRPr="00A07ACD">
        <w:rPr>
          <w:sz w:val="28"/>
          <w:szCs w:val="28"/>
        </w:rPr>
        <w:t>to</w:t>
      </w:r>
      <w:r w:rsidR="00F01381" w:rsidRPr="00A07ACD">
        <w:rPr>
          <w:sz w:val="28"/>
          <w:szCs w:val="28"/>
        </w:rPr>
        <w:t xml:space="preserve"> communicate </w:t>
      </w:r>
      <w:r w:rsidRPr="00A07ACD">
        <w:rPr>
          <w:sz w:val="28"/>
          <w:szCs w:val="28"/>
        </w:rPr>
        <w:t>e</w:t>
      </w:r>
      <w:r w:rsidR="00F01381" w:rsidRPr="00A07ACD">
        <w:rPr>
          <w:sz w:val="28"/>
          <w:szCs w:val="28"/>
        </w:rPr>
        <w:t xml:space="preserve"> </w:t>
      </w:r>
      <w:r w:rsidRPr="00A07ACD">
        <w:rPr>
          <w:sz w:val="28"/>
          <w:szCs w:val="28"/>
        </w:rPr>
        <w:t>with</w:t>
      </w:r>
      <w:r w:rsidR="00F01381" w:rsidRPr="00A07ACD">
        <w:rPr>
          <w:sz w:val="28"/>
          <w:szCs w:val="28"/>
        </w:rPr>
        <w:t xml:space="preserve"> </w:t>
      </w:r>
      <w:r w:rsidRPr="00A07ACD">
        <w:rPr>
          <w:sz w:val="28"/>
          <w:szCs w:val="28"/>
        </w:rPr>
        <w:t>and</w:t>
      </w:r>
      <w:r w:rsidR="00F01381" w:rsidRPr="00A07ACD">
        <w:rPr>
          <w:sz w:val="28"/>
          <w:szCs w:val="28"/>
        </w:rPr>
        <w:t xml:space="preserve"> </w:t>
      </w:r>
      <w:r w:rsidRPr="00A07ACD">
        <w:rPr>
          <w:sz w:val="28"/>
          <w:szCs w:val="28"/>
        </w:rPr>
        <w:t>manipulate</w:t>
      </w:r>
      <w:r w:rsidR="00F01381" w:rsidRPr="00A07ACD">
        <w:rPr>
          <w:sz w:val="28"/>
          <w:szCs w:val="28"/>
        </w:rPr>
        <w:t xml:space="preserve"> </w:t>
      </w:r>
      <w:r w:rsidRPr="00A07ACD">
        <w:rPr>
          <w:sz w:val="28"/>
          <w:szCs w:val="28"/>
        </w:rPr>
        <w:t>the</w:t>
      </w:r>
      <w:r w:rsidR="00F01381" w:rsidRPr="00A07ACD">
        <w:rPr>
          <w:sz w:val="28"/>
          <w:szCs w:val="28"/>
        </w:rPr>
        <w:t xml:space="preserve"> </w:t>
      </w:r>
      <w:r w:rsidRPr="00A07ACD">
        <w:rPr>
          <w:sz w:val="28"/>
          <w:szCs w:val="28"/>
        </w:rPr>
        <w:t>database.</w:t>
      </w:r>
      <w:r w:rsidR="00F01381" w:rsidRPr="00A07ACD">
        <w:rPr>
          <w:sz w:val="28"/>
          <w:szCs w:val="28"/>
        </w:rPr>
        <w:t xml:space="preserve"> </w:t>
      </w:r>
      <w:r w:rsidRPr="00A07ACD">
        <w:rPr>
          <w:sz w:val="28"/>
          <w:szCs w:val="28"/>
        </w:rPr>
        <w:t>Thus</w:t>
      </w:r>
      <w:r w:rsidR="00F01381" w:rsidRPr="00A07ACD">
        <w:rPr>
          <w:sz w:val="28"/>
          <w:szCs w:val="28"/>
        </w:rPr>
        <w:t xml:space="preserve"> </w:t>
      </w:r>
      <w:r w:rsidRPr="00A07ACD">
        <w:rPr>
          <w:sz w:val="28"/>
          <w:szCs w:val="28"/>
        </w:rPr>
        <w:t>the</w:t>
      </w:r>
      <w:r w:rsidR="00F01381" w:rsidRPr="00A07ACD">
        <w:rPr>
          <w:sz w:val="28"/>
          <w:szCs w:val="28"/>
        </w:rPr>
        <w:t xml:space="preserve"> </w:t>
      </w:r>
      <w:r w:rsidRPr="00A07ACD">
        <w:rPr>
          <w:sz w:val="28"/>
          <w:szCs w:val="28"/>
        </w:rPr>
        <w:t>following</w:t>
      </w:r>
      <w:r w:rsidR="00F01381" w:rsidRPr="00A07ACD">
        <w:rPr>
          <w:sz w:val="28"/>
          <w:szCs w:val="28"/>
        </w:rPr>
        <w:t xml:space="preserve"> </w:t>
      </w:r>
      <w:r w:rsidRPr="00A07ACD">
        <w:rPr>
          <w:sz w:val="28"/>
          <w:szCs w:val="28"/>
        </w:rPr>
        <w:t>is</w:t>
      </w:r>
      <w:r w:rsidR="00F01381" w:rsidRPr="00A07ACD">
        <w:rPr>
          <w:sz w:val="28"/>
          <w:szCs w:val="28"/>
        </w:rPr>
        <w:t xml:space="preserve"> </w:t>
      </w:r>
      <w:r w:rsidRPr="00A07ACD">
        <w:rPr>
          <w:sz w:val="28"/>
          <w:szCs w:val="28"/>
        </w:rPr>
        <w:t>how</w:t>
      </w:r>
      <w:r w:rsidR="00F01381" w:rsidRPr="00A07ACD">
        <w:rPr>
          <w:sz w:val="28"/>
          <w:szCs w:val="28"/>
        </w:rPr>
        <w:t xml:space="preserve"> </w:t>
      </w:r>
      <w:r w:rsidRPr="00A07ACD">
        <w:rPr>
          <w:sz w:val="28"/>
          <w:szCs w:val="28"/>
        </w:rPr>
        <w:t>the</w:t>
      </w:r>
      <w:r w:rsidR="00F01381" w:rsidRPr="00A07ACD">
        <w:rPr>
          <w:sz w:val="28"/>
          <w:szCs w:val="28"/>
        </w:rPr>
        <w:t xml:space="preserve"> </w:t>
      </w:r>
      <w:r w:rsidRPr="00A07ACD">
        <w:rPr>
          <w:sz w:val="28"/>
          <w:szCs w:val="28"/>
        </w:rPr>
        <w:t>system</w:t>
      </w:r>
      <w:r w:rsidR="00F01381" w:rsidRPr="00A07ACD">
        <w:rPr>
          <w:sz w:val="28"/>
          <w:szCs w:val="28"/>
        </w:rPr>
        <w:t xml:space="preserve"> </w:t>
      </w:r>
      <w:r w:rsidRPr="00A07ACD">
        <w:rPr>
          <w:sz w:val="28"/>
          <w:szCs w:val="28"/>
        </w:rPr>
        <w:t>works.</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The</w:t>
      </w:r>
      <w:r w:rsidR="00F01381" w:rsidRPr="00A07ACD">
        <w:rPr>
          <w:sz w:val="28"/>
          <w:szCs w:val="28"/>
        </w:rPr>
        <w:t xml:space="preserve"> </w:t>
      </w:r>
      <w:r w:rsidRPr="00A07ACD">
        <w:rPr>
          <w:sz w:val="28"/>
          <w:szCs w:val="28"/>
        </w:rPr>
        <w:t>computers</w:t>
      </w:r>
      <w:r w:rsidR="00F01381" w:rsidRPr="00A07ACD">
        <w:rPr>
          <w:sz w:val="28"/>
          <w:szCs w:val="28"/>
        </w:rPr>
        <w:t xml:space="preserve"> </w:t>
      </w:r>
      <w:r w:rsidRPr="00A07ACD">
        <w:rPr>
          <w:sz w:val="28"/>
          <w:szCs w:val="28"/>
        </w:rPr>
        <w:t>of</w:t>
      </w:r>
      <w:r w:rsidR="00F01381" w:rsidRPr="00A07ACD">
        <w:rPr>
          <w:sz w:val="28"/>
          <w:szCs w:val="28"/>
        </w:rPr>
        <w:t xml:space="preserve"> </w:t>
      </w:r>
      <w:r w:rsidRPr="00A07ACD">
        <w:rPr>
          <w:sz w:val="28"/>
          <w:szCs w:val="28"/>
        </w:rPr>
        <w:t>t</w:t>
      </w:r>
      <w:r w:rsidR="00F01381" w:rsidRPr="00A07ACD">
        <w:rPr>
          <w:sz w:val="28"/>
          <w:szCs w:val="28"/>
        </w:rPr>
        <w:t xml:space="preserve"> </w:t>
      </w:r>
      <w:r w:rsidRPr="00A07ACD">
        <w:rPr>
          <w:sz w:val="28"/>
          <w:szCs w:val="28"/>
        </w:rPr>
        <w:t>ware</w:t>
      </w:r>
      <w:r w:rsidR="00F01381" w:rsidRPr="00A07ACD">
        <w:rPr>
          <w:sz w:val="28"/>
          <w:szCs w:val="28"/>
        </w:rPr>
        <w:t xml:space="preserve"> </w:t>
      </w:r>
      <w:r w:rsidRPr="00A07ACD">
        <w:rPr>
          <w:sz w:val="28"/>
          <w:szCs w:val="28"/>
        </w:rPr>
        <w:t>application</w:t>
      </w:r>
      <w:r w:rsidR="00F01381" w:rsidRPr="00A07ACD">
        <w:rPr>
          <w:sz w:val="28"/>
          <w:szCs w:val="28"/>
        </w:rPr>
        <w:t xml:space="preserve"> </w:t>
      </w:r>
      <w:r w:rsidRPr="00A07ACD">
        <w:rPr>
          <w:sz w:val="28"/>
          <w:szCs w:val="28"/>
        </w:rPr>
        <w:t>has</w:t>
      </w:r>
      <w:r w:rsidR="00F01381" w:rsidRPr="00A07ACD">
        <w:rPr>
          <w:sz w:val="28"/>
          <w:szCs w:val="28"/>
        </w:rPr>
        <w:t xml:space="preserve"> </w:t>
      </w:r>
      <w:r w:rsidRPr="00A07ACD">
        <w:rPr>
          <w:sz w:val="28"/>
          <w:szCs w:val="28"/>
        </w:rPr>
        <w:t>four</w:t>
      </w:r>
      <w:r w:rsidR="00F01381" w:rsidRPr="00A07ACD">
        <w:rPr>
          <w:sz w:val="28"/>
          <w:szCs w:val="28"/>
        </w:rPr>
        <w:t xml:space="preserve"> </w:t>
      </w:r>
      <w:r w:rsidRPr="00A07ACD">
        <w:rPr>
          <w:sz w:val="28"/>
          <w:szCs w:val="28"/>
        </w:rPr>
        <w:t>sessions,</w:t>
      </w:r>
      <w:r w:rsidR="00F01381" w:rsidRPr="00A07ACD">
        <w:rPr>
          <w:sz w:val="28"/>
          <w:szCs w:val="28"/>
        </w:rPr>
        <w:t xml:space="preserve"> </w:t>
      </w:r>
      <w:r w:rsidR="002818D6" w:rsidRPr="00A07ACD">
        <w:rPr>
          <w:sz w:val="28"/>
          <w:szCs w:val="28"/>
        </w:rPr>
        <w:t>namely: the</w:t>
      </w:r>
      <w:r w:rsidRPr="00A07ACD">
        <w:rPr>
          <w:sz w:val="28"/>
          <w:szCs w:val="28"/>
        </w:rPr>
        <w:t>“</w:t>
      </w:r>
      <w:r w:rsidR="00F01381" w:rsidRPr="00A07ACD">
        <w:rPr>
          <w:sz w:val="28"/>
          <w:szCs w:val="28"/>
        </w:rPr>
        <w:t xml:space="preserve"> </w:t>
      </w:r>
      <w:r w:rsidRPr="00A07ACD">
        <w:rPr>
          <w:sz w:val="28"/>
          <w:szCs w:val="28"/>
        </w:rPr>
        <w:t>Super</w:t>
      </w:r>
      <w:r w:rsidR="00F01381" w:rsidRPr="00A07ACD">
        <w:rPr>
          <w:sz w:val="28"/>
          <w:szCs w:val="28"/>
        </w:rPr>
        <w:t xml:space="preserve"> </w:t>
      </w:r>
      <w:r w:rsidRPr="00A07ACD">
        <w:rPr>
          <w:sz w:val="28"/>
          <w:szCs w:val="28"/>
        </w:rPr>
        <w:t>Administrator”</w:t>
      </w:r>
      <w:r w:rsidR="00F01381" w:rsidRPr="00A07ACD">
        <w:rPr>
          <w:sz w:val="28"/>
          <w:szCs w:val="28"/>
        </w:rPr>
        <w:t xml:space="preserve"> </w:t>
      </w:r>
      <w:r w:rsidRPr="00A07ACD">
        <w:rPr>
          <w:sz w:val="28"/>
          <w:szCs w:val="28"/>
        </w:rPr>
        <w:t>session,</w:t>
      </w:r>
      <w:r w:rsidR="00F01381" w:rsidRPr="00A07ACD">
        <w:rPr>
          <w:sz w:val="28"/>
          <w:szCs w:val="28"/>
        </w:rPr>
        <w:t xml:space="preserve"> </w:t>
      </w:r>
      <w:r w:rsidRPr="00A07ACD">
        <w:rPr>
          <w:sz w:val="28"/>
          <w:szCs w:val="28"/>
        </w:rPr>
        <w:t>the</w:t>
      </w:r>
      <w:r w:rsidR="00D10250" w:rsidRPr="00A07ACD">
        <w:rPr>
          <w:sz w:val="28"/>
          <w:szCs w:val="28"/>
        </w:rPr>
        <w:t xml:space="preserve"> </w:t>
      </w:r>
      <w:r w:rsidRPr="00A07ACD">
        <w:rPr>
          <w:sz w:val="28"/>
          <w:szCs w:val="28"/>
        </w:rPr>
        <w:t>“Staff</w:t>
      </w:r>
      <w:r w:rsidR="00D10250" w:rsidRPr="00A07ACD">
        <w:rPr>
          <w:sz w:val="28"/>
          <w:szCs w:val="28"/>
        </w:rPr>
        <w:t xml:space="preserve"> </w:t>
      </w:r>
      <w:r w:rsidRPr="00A07ACD">
        <w:rPr>
          <w:sz w:val="28"/>
          <w:szCs w:val="28"/>
        </w:rPr>
        <w:t>/Administrator”</w:t>
      </w:r>
      <w:r w:rsidR="00F01381" w:rsidRPr="00A07ACD">
        <w:rPr>
          <w:sz w:val="28"/>
          <w:szCs w:val="28"/>
        </w:rPr>
        <w:t xml:space="preserve"> </w:t>
      </w:r>
      <w:r w:rsidRPr="00A07ACD">
        <w:rPr>
          <w:sz w:val="28"/>
          <w:szCs w:val="28"/>
        </w:rPr>
        <w:t>session,</w:t>
      </w:r>
      <w:r w:rsidR="00F01381" w:rsidRPr="00A07ACD">
        <w:rPr>
          <w:sz w:val="28"/>
          <w:szCs w:val="28"/>
        </w:rPr>
        <w:t xml:space="preserve"> </w:t>
      </w:r>
      <w:r w:rsidRPr="00A07ACD">
        <w:rPr>
          <w:sz w:val="28"/>
          <w:szCs w:val="28"/>
        </w:rPr>
        <w:t>the“</w:t>
      </w:r>
      <w:r w:rsidR="00F01381" w:rsidRPr="00A07ACD">
        <w:rPr>
          <w:sz w:val="28"/>
          <w:szCs w:val="28"/>
        </w:rPr>
        <w:t xml:space="preserve"> </w:t>
      </w:r>
      <w:r w:rsidRPr="00A07ACD">
        <w:rPr>
          <w:sz w:val="28"/>
          <w:szCs w:val="28"/>
        </w:rPr>
        <w:t>Staff”</w:t>
      </w:r>
      <w:r w:rsidR="00F01381" w:rsidRPr="00A07ACD">
        <w:rPr>
          <w:sz w:val="28"/>
          <w:szCs w:val="28"/>
        </w:rPr>
        <w:t xml:space="preserve"> </w:t>
      </w:r>
      <w:r w:rsidRPr="00A07ACD">
        <w:rPr>
          <w:sz w:val="28"/>
          <w:szCs w:val="28"/>
        </w:rPr>
        <w:t>session</w:t>
      </w:r>
      <w:r w:rsidR="00F01381" w:rsidRPr="00A07ACD">
        <w:rPr>
          <w:sz w:val="28"/>
          <w:szCs w:val="28"/>
        </w:rPr>
        <w:t xml:space="preserve"> </w:t>
      </w:r>
      <w:r w:rsidRPr="00A07ACD">
        <w:rPr>
          <w:sz w:val="28"/>
          <w:szCs w:val="28"/>
        </w:rPr>
        <w:t>and</w:t>
      </w:r>
      <w:r w:rsidR="00F01381" w:rsidRPr="00A07ACD">
        <w:rPr>
          <w:sz w:val="28"/>
          <w:szCs w:val="28"/>
        </w:rPr>
        <w:t xml:space="preserve"> </w:t>
      </w:r>
      <w:r w:rsidRPr="00A07ACD">
        <w:rPr>
          <w:sz w:val="28"/>
          <w:szCs w:val="28"/>
        </w:rPr>
        <w:t>students’</w:t>
      </w:r>
      <w:r w:rsidR="00F01381" w:rsidRPr="00A07ACD">
        <w:rPr>
          <w:sz w:val="28"/>
          <w:szCs w:val="28"/>
        </w:rPr>
        <w:t xml:space="preserve"> </w:t>
      </w:r>
      <w:r w:rsidRPr="00A07ACD">
        <w:rPr>
          <w:sz w:val="28"/>
          <w:szCs w:val="28"/>
        </w:rPr>
        <w:t>session</w:t>
      </w:r>
      <w:r w:rsidR="00F01381" w:rsidRPr="00A07ACD">
        <w:rPr>
          <w:sz w:val="28"/>
          <w:szCs w:val="28"/>
        </w:rPr>
        <w:t xml:space="preserve"> </w:t>
      </w:r>
      <w:r w:rsidRPr="00A07ACD">
        <w:rPr>
          <w:sz w:val="28"/>
          <w:szCs w:val="28"/>
        </w:rPr>
        <w:t>.The</w:t>
      </w:r>
      <w:r w:rsidR="00F01381" w:rsidRPr="00A07ACD">
        <w:rPr>
          <w:sz w:val="28"/>
          <w:szCs w:val="28"/>
        </w:rPr>
        <w:t xml:space="preserve"> </w:t>
      </w:r>
      <w:r w:rsidRPr="00A07ACD">
        <w:rPr>
          <w:sz w:val="28"/>
          <w:szCs w:val="28"/>
        </w:rPr>
        <w:t>Head</w:t>
      </w:r>
      <w:r w:rsidR="00F01381" w:rsidRPr="00A07ACD">
        <w:rPr>
          <w:sz w:val="28"/>
          <w:szCs w:val="28"/>
        </w:rPr>
        <w:t xml:space="preserve"> </w:t>
      </w:r>
      <w:r w:rsidRPr="00A07ACD">
        <w:rPr>
          <w:sz w:val="28"/>
          <w:szCs w:val="28"/>
        </w:rPr>
        <w:t>of</w:t>
      </w:r>
      <w:r w:rsidR="00F01381" w:rsidRPr="00A07ACD">
        <w:rPr>
          <w:sz w:val="28"/>
          <w:szCs w:val="28"/>
        </w:rPr>
        <w:t xml:space="preserve"> </w:t>
      </w:r>
      <w:r w:rsidRPr="00A07ACD">
        <w:rPr>
          <w:sz w:val="28"/>
          <w:szCs w:val="28"/>
        </w:rPr>
        <w:t>Department</w:t>
      </w:r>
      <w:r w:rsidR="00F01381" w:rsidRPr="00A07ACD">
        <w:rPr>
          <w:sz w:val="28"/>
          <w:szCs w:val="28"/>
        </w:rPr>
        <w:t xml:space="preserve"> </w:t>
      </w:r>
      <w:r w:rsidRPr="00A07ACD">
        <w:rPr>
          <w:sz w:val="28"/>
          <w:szCs w:val="28"/>
        </w:rPr>
        <w:t>(HOD)</w:t>
      </w:r>
      <w:r w:rsidR="00F01381" w:rsidRPr="00A07ACD">
        <w:rPr>
          <w:sz w:val="28"/>
          <w:szCs w:val="28"/>
        </w:rPr>
        <w:t xml:space="preserve"> </w:t>
      </w:r>
      <w:r w:rsidRPr="00A07ACD">
        <w:rPr>
          <w:sz w:val="28"/>
          <w:szCs w:val="28"/>
        </w:rPr>
        <w:t>has</w:t>
      </w:r>
      <w:r w:rsidR="00F01381" w:rsidRPr="00A07ACD">
        <w:rPr>
          <w:sz w:val="28"/>
          <w:szCs w:val="28"/>
        </w:rPr>
        <w:t xml:space="preserve"> </w:t>
      </w:r>
      <w:r w:rsidRPr="00A07ACD">
        <w:rPr>
          <w:sz w:val="28"/>
          <w:szCs w:val="28"/>
        </w:rPr>
        <w:t>the</w:t>
      </w:r>
      <w:r w:rsidR="00F01381" w:rsidRPr="00A07ACD">
        <w:rPr>
          <w:sz w:val="28"/>
          <w:szCs w:val="28"/>
        </w:rPr>
        <w:t xml:space="preserve"> </w:t>
      </w:r>
      <w:r w:rsidRPr="00A07ACD">
        <w:rPr>
          <w:sz w:val="28"/>
          <w:szCs w:val="28"/>
        </w:rPr>
        <w:t>authentication/permission</w:t>
      </w:r>
      <w:r w:rsidR="00F01381" w:rsidRPr="00A07ACD">
        <w:rPr>
          <w:sz w:val="28"/>
          <w:szCs w:val="28"/>
        </w:rPr>
        <w:t xml:space="preserve"> </w:t>
      </w:r>
      <w:r w:rsidRPr="00A07ACD">
        <w:rPr>
          <w:sz w:val="28"/>
          <w:szCs w:val="28"/>
        </w:rPr>
        <w:t>of</w:t>
      </w:r>
      <w:r w:rsidR="00F01381" w:rsidRPr="00A07ACD">
        <w:rPr>
          <w:sz w:val="28"/>
          <w:szCs w:val="28"/>
        </w:rPr>
        <w:t xml:space="preserve"> </w:t>
      </w:r>
      <w:r w:rsidRPr="00A07ACD">
        <w:rPr>
          <w:sz w:val="28"/>
          <w:szCs w:val="28"/>
        </w:rPr>
        <w:t>the</w:t>
      </w:r>
      <w:r w:rsidR="00F01381" w:rsidRPr="00A07ACD">
        <w:rPr>
          <w:sz w:val="28"/>
          <w:szCs w:val="28"/>
        </w:rPr>
        <w:t xml:space="preserve"> </w:t>
      </w:r>
      <w:r w:rsidRPr="00A07ACD">
        <w:rPr>
          <w:sz w:val="28"/>
          <w:szCs w:val="28"/>
        </w:rPr>
        <w:t>Super</w:t>
      </w:r>
      <w:r w:rsidR="00F01381" w:rsidRPr="00A07ACD">
        <w:rPr>
          <w:sz w:val="28"/>
          <w:szCs w:val="28"/>
        </w:rPr>
        <w:t xml:space="preserve">  </w:t>
      </w:r>
      <w:r w:rsidRPr="00A07ACD">
        <w:rPr>
          <w:sz w:val="28"/>
          <w:szCs w:val="28"/>
        </w:rPr>
        <w:t>Administrator.</w:t>
      </w:r>
      <w:r w:rsidR="00F01381" w:rsidRPr="00A07ACD">
        <w:rPr>
          <w:sz w:val="28"/>
          <w:szCs w:val="28"/>
        </w:rPr>
        <w:t xml:space="preserve"> </w:t>
      </w:r>
      <w:r w:rsidRPr="00A07ACD">
        <w:rPr>
          <w:sz w:val="28"/>
          <w:szCs w:val="28"/>
        </w:rPr>
        <w:t>He</w:t>
      </w:r>
      <w:r w:rsidR="00F01381" w:rsidRPr="00A07ACD">
        <w:rPr>
          <w:sz w:val="28"/>
          <w:szCs w:val="28"/>
        </w:rPr>
        <w:t xml:space="preserve"> </w:t>
      </w:r>
      <w:r w:rsidRPr="00A07ACD">
        <w:rPr>
          <w:sz w:val="28"/>
          <w:szCs w:val="28"/>
        </w:rPr>
        <w:t>performs</w:t>
      </w:r>
      <w:r w:rsidR="00F01381" w:rsidRPr="00A07ACD">
        <w:rPr>
          <w:sz w:val="28"/>
          <w:szCs w:val="28"/>
        </w:rPr>
        <w:t xml:space="preserve"> </w:t>
      </w:r>
      <w:r w:rsidRPr="00A07ACD">
        <w:rPr>
          <w:sz w:val="28"/>
          <w:szCs w:val="28"/>
        </w:rPr>
        <w:t>the</w:t>
      </w:r>
      <w:r w:rsidR="00F01381" w:rsidRPr="00A07ACD">
        <w:rPr>
          <w:sz w:val="28"/>
          <w:szCs w:val="28"/>
        </w:rPr>
        <w:t xml:space="preserve"> </w:t>
      </w:r>
      <w:r w:rsidRPr="00A07ACD">
        <w:rPr>
          <w:sz w:val="28"/>
          <w:szCs w:val="28"/>
        </w:rPr>
        <w:t>following</w:t>
      </w:r>
      <w:r w:rsidR="00F01381" w:rsidRPr="00A07ACD">
        <w:rPr>
          <w:sz w:val="28"/>
          <w:szCs w:val="28"/>
        </w:rPr>
        <w:t xml:space="preserve"> </w:t>
      </w:r>
      <w:r w:rsidRPr="00A07ACD">
        <w:rPr>
          <w:sz w:val="28"/>
          <w:szCs w:val="28"/>
        </w:rPr>
        <w:t>functions:</w:t>
      </w:r>
    </w:p>
    <w:p w:rsidR="00673E88" w:rsidRPr="00A07ACD" w:rsidRDefault="00673E88" w:rsidP="00B809A6">
      <w:pPr>
        <w:rPr>
          <w:sz w:val="28"/>
          <w:szCs w:val="28"/>
        </w:rPr>
      </w:pPr>
    </w:p>
    <w:p w:rsidR="00673E88" w:rsidRPr="00A07ACD" w:rsidRDefault="00174341" w:rsidP="00B809A6">
      <w:pPr>
        <w:pStyle w:val="ListParagraph"/>
        <w:numPr>
          <w:ilvl w:val="0"/>
          <w:numId w:val="16"/>
        </w:numPr>
        <w:tabs>
          <w:tab w:val="left" w:pos="880"/>
        </w:tabs>
        <w:rPr>
          <w:sz w:val="28"/>
          <w:szCs w:val="28"/>
        </w:rPr>
      </w:pPr>
      <w:r w:rsidRPr="00A07ACD">
        <w:rPr>
          <w:sz w:val="28"/>
          <w:szCs w:val="28"/>
        </w:rPr>
        <w:t>Register</w:t>
      </w:r>
      <w:r w:rsidR="00C66181" w:rsidRPr="00A07ACD">
        <w:rPr>
          <w:sz w:val="28"/>
          <w:szCs w:val="28"/>
        </w:rPr>
        <w:t xml:space="preserve"> </w:t>
      </w:r>
      <w:r w:rsidRPr="00A07ACD">
        <w:rPr>
          <w:sz w:val="28"/>
          <w:szCs w:val="28"/>
        </w:rPr>
        <w:t>student</w:t>
      </w:r>
      <w:r w:rsidR="00C66181" w:rsidRPr="00A07ACD">
        <w:rPr>
          <w:sz w:val="28"/>
          <w:szCs w:val="28"/>
        </w:rPr>
        <w:t xml:space="preserve"> </w:t>
      </w:r>
      <w:r w:rsidRPr="00A07ACD">
        <w:rPr>
          <w:sz w:val="28"/>
          <w:szCs w:val="28"/>
        </w:rPr>
        <w:t>s</w:t>
      </w:r>
      <w:r w:rsidR="00C66181" w:rsidRPr="00A07ACD">
        <w:rPr>
          <w:sz w:val="28"/>
          <w:szCs w:val="28"/>
        </w:rPr>
        <w:t xml:space="preserve"> </w:t>
      </w:r>
      <w:r w:rsidRPr="00A07ACD">
        <w:rPr>
          <w:sz w:val="28"/>
          <w:szCs w:val="28"/>
        </w:rPr>
        <w:t>in</w:t>
      </w:r>
      <w:r w:rsidR="00C66181" w:rsidRPr="00A07ACD">
        <w:rPr>
          <w:sz w:val="28"/>
          <w:szCs w:val="28"/>
        </w:rPr>
        <w:t xml:space="preserve"> </w:t>
      </w:r>
      <w:r w:rsidRPr="00A07ACD">
        <w:rPr>
          <w:sz w:val="28"/>
          <w:szCs w:val="28"/>
        </w:rPr>
        <w:t>individual</w:t>
      </w:r>
      <w:r w:rsidR="00C66181" w:rsidRPr="00A07ACD">
        <w:rPr>
          <w:sz w:val="28"/>
          <w:szCs w:val="28"/>
        </w:rPr>
        <w:t xml:space="preserve"> </w:t>
      </w:r>
      <w:r w:rsidRPr="00A07ACD">
        <w:rPr>
          <w:sz w:val="28"/>
          <w:szCs w:val="28"/>
        </w:rPr>
        <w:t>units</w:t>
      </w:r>
      <w:r w:rsidR="00C66181" w:rsidRPr="00A07ACD">
        <w:rPr>
          <w:sz w:val="28"/>
          <w:szCs w:val="28"/>
        </w:rPr>
        <w:t xml:space="preserve"> </w:t>
      </w:r>
      <w:r w:rsidRPr="00A07ACD">
        <w:rPr>
          <w:sz w:val="28"/>
          <w:szCs w:val="28"/>
        </w:rPr>
        <w:t>of</w:t>
      </w:r>
      <w:r w:rsidR="00C66181" w:rsidRPr="00A07ACD">
        <w:rPr>
          <w:sz w:val="28"/>
          <w:szCs w:val="28"/>
        </w:rPr>
        <w:t xml:space="preserve"> </w:t>
      </w:r>
      <w:r w:rsidRPr="00A07ACD">
        <w:rPr>
          <w:sz w:val="28"/>
          <w:szCs w:val="28"/>
        </w:rPr>
        <w:t>the</w:t>
      </w:r>
      <w:r w:rsidR="00C66181" w:rsidRPr="00A07ACD">
        <w:rPr>
          <w:sz w:val="28"/>
          <w:szCs w:val="28"/>
        </w:rPr>
        <w:t xml:space="preserve"> </w:t>
      </w:r>
      <w:r w:rsidRPr="00A07ACD">
        <w:rPr>
          <w:sz w:val="28"/>
          <w:szCs w:val="28"/>
        </w:rPr>
        <w:t>Department</w:t>
      </w:r>
    </w:p>
    <w:p w:rsidR="00673E88" w:rsidRPr="00A07ACD" w:rsidRDefault="00673E88" w:rsidP="00B809A6">
      <w:pPr>
        <w:rPr>
          <w:sz w:val="28"/>
          <w:szCs w:val="28"/>
        </w:rPr>
      </w:pPr>
    </w:p>
    <w:p w:rsidR="00673E88" w:rsidRPr="00A07ACD" w:rsidRDefault="00C66181" w:rsidP="00B809A6">
      <w:pPr>
        <w:pStyle w:val="ListParagraph"/>
        <w:numPr>
          <w:ilvl w:val="0"/>
          <w:numId w:val="5"/>
        </w:numPr>
        <w:tabs>
          <w:tab w:val="left" w:pos="880"/>
        </w:tabs>
        <w:rPr>
          <w:sz w:val="28"/>
          <w:szCs w:val="28"/>
        </w:rPr>
      </w:pPr>
      <w:r w:rsidRPr="00A07ACD">
        <w:rPr>
          <w:sz w:val="28"/>
          <w:szCs w:val="28"/>
        </w:rPr>
        <w:t>Register  st</w:t>
      </w:r>
      <w:r w:rsidR="00174341" w:rsidRPr="00A07ACD">
        <w:rPr>
          <w:sz w:val="28"/>
          <w:szCs w:val="28"/>
        </w:rPr>
        <w:t>aff</w:t>
      </w:r>
      <w:r w:rsidRPr="00A07ACD">
        <w:rPr>
          <w:sz w:val="28"/>
          <w:szCs w:val="28"/>
        </w:rPr>
        <w:t xml:space="preserve"> </w:t>
      </w:r>
      <w:r w:rsidR="00174341" w:rsidRPr="00A07ACD">
        <w:rPr>
          <w:sz w:val="28"/>
          <w:szCs w:val="28"/>
        </w:rPr>
        <w:t>in</w:t>
      </w:r>
      <w:r w:rsidRPr="00A07ACD">
        <w:rPr>
          <w:sz w:val="28"/>
          <w:szCs w:val="28"/>
        </w:rPr>
        <w:t xml:space="preserve"> </w:t>
      </w:r>
      <w:r w:rsidR="00174341" w:rsidRPr="00A07ACD">
        <w:rPr>
          <w:sz w:val="28"/>
          <w:szCs w:val="28"/>
        </w:rPr>
        <w:t>the</w:t>
      </w:r>
      <w:r w:rsidRPr="00A07ACD">
        <w:rPr>
          <w:sz w:val="28"/>
          <w:szCs w:val="28"/>
        </w:rPr>
        <w:t xml:space="preserve"> </w:t>
      </w:r>
      <w:r w:rsidR="00174341" w:rsidRPr="00A07ACD">
        <w:rPr>
          <w:sz w:val="28"/>
          <w:szCs w:val="28"/>
        </w:rPr>
        <w:t>Department</w:t>
      </w:r>
    </w:p>
    <w:p w:rsidR="00673E88" w:rsidRPr="00A07ACD" w:rsidRDefault="00673E88" w:rsidP="00B809A6">
      <w:pPr>
        <w:rPr>
          <w:sz w:val="28"/>
          <w:szCs w:val="28"/>
        </w:rPr>
      </w:pPr>
    </w:p>
    <w:p w:rsidR="00673E88" w:rsidRPr="00A07ACD" w:rsidRDefault="00174341" w:rsidP="00B809A6">
      <w:pPr>
        <w:pStyle w:val="ListParagraph"/>
        <w:numPr>
          <w:ilvl w:val="0"/>
          <w:numId w:val="23"/>
        </w:numPr>
        <w:tabs>
          <w:tab w:val="left" w:pos="880"/>
        </w:tabs>
        <w:rPr>
          <w:sz w:val="28"/>
          <w:szCs w:val="28"/>
        </w:rPr>
      </w:pPr>
      <w:r w:rsidRPr="00A07ACD">
        <w:rPr>
          <w:sz w:val="28"/>
          <w:szCs w:val="28"/>
        </w:rPr>
        <w:t>Enlist</w:t>
      </w:r>
      <w:r w:rsidR="00F01381" w:rsidRPr="00A07ACD">
        <w:rPr>
          <w:sz w:val="28"/>
          <w:szCs w:val="28"/>
        </w:rPr>
        <w:t xml:space="preserve"> </w:t>
      </w:r>
      <w:r w:rsidRPr="00A07ACD">
        <w:rPr>
          <w:sz w:val="28"/>
          <w:szCs w:val="28"/>
        </w:rPr>
        <w:t>courses</w:t>
      </w:r>
      <w:r w:rsidR="00F01381" w:rsidRPr="00A07ACD">
        <w:rPr>
          <w:sz w:val="28"/>
          <w:szCs w:val="28"/>
        </w:rPr>
        <w:t xml:space="preserve"> </w:t>
      </w:r>
      <w:r w:rsidRPr="00A07ACD">
        <w:rPr>
          <w:sz w:val="28"/>
          <w:szCs w:val="28"/>
        </w:rPr>
        <w:t>offered</w:t>
      </w:r>
      <w:r w:rsidR="00F01381" w:rsidRPr="00A07ACD">
        <w:rPr>
          <w:sz w:val="28"/>
          <w:szCs w:val="28"/>
        </w:rPr>
        <w:t xml:space="preserve"> </w:t>
      </w:r>
      <w:r w:rsidRPr="00A07ACD">
        <w:rPr>
          <w:sz w:val="28"/>
          <w:szCs w:val="28"/>
        </w:rPr>
        <w:t>in</w:t>
      </w:r>
      <w:r w:rsidR="00F01381" w:rsidRPr="00A07ACD">
        <w:rPr>
          <w:sz w:val="28"/>
          <w:szCs w:val="28"/>
        </w:rPr>
        <w:t xml:space="preserve"> </w:t>
      </w:r>
      <w:r w:rsidRPr="00A07ACD">
        <w:rPr>
          <w:sz w:val="28"/>
          <w:szCs w:val="28"/>
        </w:rPr>
        <w:t>the</w:t>
      </w:r>
      <w:r w:rsidR="00F01381" w:rsidRPr="00A07ACD">
        <w:rPr>
          <w:sz w:val="28"/>
          <w:szCs w:val="28"/>
        </w:rPr>
        <w:t xml:space="preserve"> </w:t>
      </w:r>
      <w:r w:rsidRPr="00A07ACD">
        <w:rPr>
          <w:sz w:val="28"/>
          <w:szCs w:val="28"/>
        </w:rPr>
        <w:t>Department</w:t>
      </w:r>
    </w:p>
    <w:p w:rsidR="00673E88" w:rsidRPr="00A07ACD" w:rsidRDefault="00673E88" w:rsidP="00B809A6">
      <w:pPr>
        <w:rPr>
          <w:sz w:val="28"/>
          <w:szCs w:val="28"/>
        </w:rPr>
      </w:pPr>
    </w:p>
    <w:p w:rsidR="00673E88" w:rsidRPr="00A07ACD" w:rsidRDefault="00174341" w:rsidP="00B809A6">
      <w:pPr>
        <w:pStyle w:val="ListParagraph"/>
        <w:numPr>
          <w:ilvl w:val="0"/>
          <w:numId w:val="11"/>
        </w:numPr>
        <w:tabs>
          <w:tab w:val="left" w:pos="880"/>
        </w:tabs>
        <w:rPr>
          <w:sz w:val="28"/>
          <w:szCs w:val="28"/>
        </w:rPr>
      </w:pPr>
      <w:r w:rsidRPr="00A07ACD">
        <w:rPr>
          <w:sz w:val="28"/>
          <w:szCs w:val="28"/>
        </w:rPr>
        <w:t>Assign</w:t>
      </w:r>
      <w:r w:rsidR="00F01381" w:rsidRPr="00A07ACD">
        <w:rPr>
          <w:sz w:val="28"/>
          <w:szCs w:val="28"/>
        </w:rPr>
        <w:t xml:space="preserve"> </w:t>
      </w:r>
      <w:r w:rsidRPr="00A07ACD">
        <w:rPr>
          <w:sz w:val="28"/>
          <w:szCs w:val="28"/>
        </w:rPr>
        <w:t>courses</w:t>
      </w:r>
      <w:r w:rsidR="00F01381" w:rsidRPr="00A07ACD">
        <w:rPr>
          <w:sz w:val="28"/>
          <w:szCs w:val="28"/>
        </w:rPr>
        <w:t xml:space="preserve"> </w:t>
      </w:r>
      <w:r w:rsidRPr="00A07ACD">
        <w:rPr>
          <w:sz w:val="28"/>
          <w:szCs w:val="28"/>
        </w:rPr>
        <w:t>to</w:t>
      </w:r>
      <w:r w:rsidR="00F01381" w:rsidRPr="00A07ACD">
        <w:rPr>
          <w:sz w:val="28"/>
          <w:szCs w:val="28"/>
        </w:rPr>
        <w:t xml:space="preserve"> </w:t>
      </w:r>
      <w:r w:rsidRPr="00A07ACD">
        <w:rPr>
          <w:sz w:val="28"/>
          <w:szCs w:val="28"/>
        </w:rPr>
        <w:t>registered</w:t>
      </w:r>
      <w:r w:rsidR="00F01381" w:rsidRPr="00A07ACD">
        <w:rPr>
          <w:sz w:val="28"/>
          <w:szCs w:val="28"/>
        </w:rPr>
        <w:t xml:space="preserve"> </w:t>
      </w:r>
      <w:r w:rsidRPr="00A07ACD">
        <w:rPr>
          <w:sz w:val="28"/>
          <w:szCs w:val="28"/>
        </w:rPr>
        <w:t>staff</w:t>
      </w:r>
      <w:r w:rsidR="00F01381" w:rsidRPr="00A07ACD">
        <w:rPr>
          <w:sz w:val="28"/>
          <w:szCs w:val="28"/>
        </w:rPr>
        <w:t xml:space="preserve"> in t</w:t>
      </w:r>
      <w:r w:rsidRPr="00A07ACD">
        <w:rPr>
          <w:sz w:val="28"/>
          <w:szCs w:val="28"/>
        </w:rPr>
        <w:t>he</w:t>
      </w:r>
      <w:r w:rsidR="00F01381" w:rsidRPr="00A07ACD">
        <w:rPr>
          <w:sz w:val="28"/>
          <w:szCs w:val="28"/>
        </w:rPr>
        <w:t xml:space="preserve"> </w:t>
      </w:r>
      <w:r w:rsidRPr="00A07ACD">
        <w:rPr>
          <w:sz w:val="28"/>
          <w:szCs w:val="28"/>
        </w:rPr>
        <w:t>Department</w:t>
      </w:r>
    </w:p>
    <w:p w:rsidR="00673E88" w:rsidRPr="00A07ACD" w:rsidRDefault="00673E88" w:rsidP="00B809A6">
      <w:pPr>
        <w:pStyle w:val="ListParagraph"/>
        <w:tabs>
          <w:tab w:val="left" w:pos="880"/>
        </w:tabs>
        <w:ind w:left="1080"/>
        <w:rPr>
          <w:sz w:val="28"/>
          <w:szCs w:val="28"/>
        </w:rPr>
      </w:pPr>
    </w:p>
    <w:p w:rsidR="00673E88" w:rsidRPr="00A07ACD" w:rsidRDefault="00174341" w:rsidP="00B809A6">
      <w:pPr>
        <w:pStyle w:val="ListParagraph"/>
        <w:numPr>
          <w:ilvl w:val="0"/>
          <w:numId w:val="7"/>
        </w:numPr>
        <w:tabs>
          <w:tab w:val="left" w:pos="880"/>
        </w:tabs>
        <w:rPr>
          <w:sz w:val="28"/>
          <w:szCs w:val="28"/>
        </w:rPr>
      </w:pPr>
      <w:r w:rsidRPr="00A07ACD">
        <w:rPr>
          <w:sz w:val="28"/>
          <w:szCs w:val="28"/>
        </w:rPr>
        <w:t>Assign</w:t>
      </w:r>
      <w:r w:rsidR="00F01381" w:rsidRPr="00A07ACD">
        <w:rPr>
          <w:sz w:val="28"/>
          <w:szCs w:val="28"/>
        </w:rPr>
        <w:t xml:space="preserve"> </w:t>
      </w:r>
      <w:r w:rsidRPr="00A07ACD">
        <w:rPr>
          <w:sz w:val="28"/>
          <w:szCs w:val="28"/>
        </w:rPr>
        <w:t>examination</w:t>
      </w:r>
      <w:r w:rsidR="00F01381" w:rsidRPr="00A07ACD">
        <w:rPr>
          <w:sz w:val="28"/>
          <w:szCs w:val="28"/>
        </w:rPr>
        <w:t xml:space="preserve"> </w:t>
      </w:r>
      <w:r w:rsidRPr="00A07ACD">
        <w:rPr>
          <w:sz w:val="28"/>
          <w:szCs w:val="28"/>
        </w:rPr>
        <w:t>officers</w:t>
      </w:r>
      <w:r w:rsidR="00F01381" w:rsidRPr="00A07ACD">
        <w:rPr>
          <w:sz w:val="28"/>
          <w:szCs w:val="28"/>
        </w:rPr>
        <w:t xml:space="preserve"> </w:t>
      </w:r>
      <w:r w:rsidRPr="00A07ACD">
        <w:rPr>
          <w:sz w:val="28"/>
          <w:szCs w:val="28"/>
        </w:rPr>
        <w:t>to</w:t>
      </w:r>
      <w:r w:rsidR="00F01381" w:rsidRPr="00A07ACD">
        <w:rPr>
          <w:sz w:val="28"/>
          <w:szCs w:val="28"/>
        </w:rPr>
        <w:t xml:space="preserve"> </w:t>
      </w:r>
      <w:r w:rsidRPr="00A07ACD">
        <w:rPr>
          <w:sz w:val="28"/>
          <w:szCs w:val="28"/>
        </w:rPr>
        <w:t>individual</w:t>
      </w:r>
      <w:r w:rsidR="00F01381" w:rsidRPr="00A07ACD">
        <w:rPr>
          <w:sz w:val="28"/>
          <w:szCs w:val="28"/>
        </w:rPr>
        <w:t xml:space="preserve"> </w:t>
      </w:r>
      <w:r w:rsidRPr="00A07ACD">
        <w:rPr>
          <w:sz w:val="28"/>
          <w:szCs w:val="28"/>
        </w:rPr>
        <w:t>units</w:t>
      </w:r>
    </w:p>
    <w:p w:rsidR="00673E88" w:rsidRPr="00A07ACD" w:rsidRDefault="00174341" w:rsidP="00245F21">
      <w:pPr>
        <w:tabs>
          <w:tab w:val="left" w:pos="880"/>
        </w:tabs>
        <w:rPr>
          <w:sz w:val="28"/>
          <w:szCs w:val="28"/>
        </w:rPr>
      </w:pPr>
      <w:r w:rsidRPr="00A07ACD">
        <w:rPr>
          <w:sz w:val="28"/>
          <w:szCs w:val="28"/>
        </w:rPr>
        <w:t>And</w:t>
      </w:r>
      <w:r w:rsidR="00F01381" w:rsidRPr="00A07ACD">
        <w:rPr>
          <w:sz w:val="28"/>
          <w:szCs w:val="28"/>
        </w:rPr>
        <w:t xml:space="preserve"> </w:t>
      </w:r>
      <w:r w:rsidRPr="00A07ACD">
        <w:rPr>
          <w:sz w:val="28"/>
          <w:szCs w:val="28"/>
        </w:rPr>
        <w:t>also</w:t>
      </w:r>
      <w:r w:rsidR="00F01381" w:rsidRPr="00A07ACD">
        <w:rPr>
          <w:sz w:val="28"/>
          <w:szCs w:val="28"/>
        </w:rPr>
        <w:t xml:space="preserve"> </w:t>
      </w:r>
      <w:r w:rsidRPr="00A07ACD">
        <w:rPr>
          <w:sz w:val="28"/>
          <w:szCs w:val="28"/>
        </w:rPr>
        <w:t>perform</w:t>
      </w:r>
      <w:r w:rsidR="00F01381" w:rsidRPr="00A07ACD">
        <w:rPr>
          <w:sz w:val="28"/>
          <w:szCs w:val="28"/>
        </w:rPr>
        <w:t xml:space="preserve"> </w:t>
      </w:r>
      <w:r w:rsidRPr="00A07ACD">
        <w:rPr>
          <w:sz w:val="28"/>
          <w:szCs w:val="28"/>
        </w:rPr>
        <w:t>the</w:t>
      </w:r>
      <w:r w:rsidR="00F01381" w:rsidRPr="00A07ACD">
        <w:rPr>
          <w:sz w:val="28"/>
          <w:szCs w:val="28"/>
        </w:rPr>
        <w:t xml:space="preserve"> </w:t>
      </w:r>
      <w:r w:rsidRPr="00A07ACD">
        <w:rPr>
          <w:sz w:val="28"/>
          <w:szCs w:val="28"/>
        </w:rPr>
        <w:t>role</w:t>
      </w:r>
      <w:r w:rsidR="00F01381" w:rsidRPr="00A07ACD">
        <w:rPr>
          <w:sz w:val="28"/>
          <w:szCs w:val="28"/>
        </w:rPr>
        <w:t xml:space="preserve"> </w:t>
      </w:r>
      <w:r w:rsidRPr="00A07ACD">
        <w:rPr>
          <w:sz w:val="28"/>
          <w:szCs w:val="28"/>
        </w:rPr>
        <w:t>of</w:t>
      </w:r>
      <w:r w:rsidR="00F01381" w:rsidRPr="00A07ACD">
        <w:rPr>
          <w:sz w:val="28"/>
          <w:szCs w:val="28"/>
        </w:rPr>
        <w:t xml:space="preserve"> </w:t>
      </w:r>
      <w:r w:rsidRPr="00A07ACD">
        <w:rPr>
          <w:sz w:val="28"/>
          <w:szCs w:val="28"/>
        </w:rPr>
        <w:t>a</w:t>
      </w:r>
      <w:r w:rsidR="007D59A4" w:rsidRPr="00A07ACD">
        <w:rPr>
          <w:sz w:val="28"/>
          <w:szCs w:val="28"/>
        </w:rPr>
        <w:t xml:space="preserve"> </w:t>
      </w:r>
      <w:r w:rsidRPr="00A07ACD">
        <w:rPr>
          <w:sz w:val="28"/>
          <w:szCs w:val="28"/>
        </w:rPr>
        <w:t>staff</w:t>
      </w:r>
      <w:r w:rsidR="00F01381" w:rsidRPr="00A07ACD">
        <w:rPr>
          <w:sz w:val="28"/>
          <w:szCs w:val="28"/>
        </w:rPr>
        <w:t xml:space="preserve"> </w:t>
      </w:r>
      <w:r w:rsidRPr="00A07ACD">
        <w:rPr>
          <w:sz w:val="28"/>
          <w:szCs w:val="28"/>
        </w:rPr>
        <w:t>and</w:t>
      </w:r>
      <w:r w:rsidR="00F01381" w:rsidRPr="00A07ACD">
        <w:rPr>
          <w:sz w:val="28"/>
          <w:szCs w:val="28"/>
        </w:rPr>
        <w:t xml:space="preserve"> </w:t>
      </w:r>
      <w:r w:rsidRPr="00A07ACD">
        <w:rPr>
          <w:sz w:val="28"/>
          <w:szCs w:val="28"/>
        </w:rPr>
        <w:t>also</w:t>
      </w:r>
      <w:r w:rsidR="00F01381" w:rsidRPr="00A07ACD">
        <w:rPr>
          <w:sz w:val="28"/>
          <w:szCs w:val="28"/>
        </w:rPr>
        <w:t xml:space="preserve"> </w:t>
      </w:r>
      <w:r w:rsidRPr="00A07ACD">
        <w:rPr>
          <w:sz w:val="28"/>
          <w:szCs w:val="28"/>
        </w:rPr>
        <w:t>of</w:t>
      </w:r>
      <w:r w:rsidR="00F01381" w:rsidRPr="00A07ACD">
        <w:rPr>
          <w:sz w:val="28"/>
          <w:szCs w:val="28"/>
        </w:rPr>
        <w:t xml:space="preserve"> </w:t>
      </w:r>
      <w:r w:rsidRPr="00A07ACD">
        <w:rPr>
          <w:sz w:val="28"/>
          <w:szCs w:val="28"/>
        </w:rPr>
        <w:t>an</w:t>
      </w:r>
      <w:r w:rsidR="00F01381" w:rsidRPr="00A07ACD">
        <w:rPr>
          <w:sz w:val="28"/>
          <w:szCs w:val="28"/>
        </w:rPr>
        <w:t xml:space="preserve"> </w:t>
      </w:r>
      <w:r w:rsidRPr="00A07ACD">
        <w:rPr>
          <w:sz w:val="28"/>
          <w:szCs w:val="28"/>
        </w:rPr>
        <w:t>examination</w:t>
      </w:r>
      <w:r w:rsidR="00F01381" w:rsidRPr="00A07ACD">
        <w:rPr>
          <w:sz w:val="28"/>
          <w:szCs w:val="28"/>
        </w:rPr>
        <w:t xml:space="preserve"> </w:t>
      </w:r>
      <w:r w:rsidRPr="00A07ACD">
        <w:rPr>
          <w:sz w:val="28"/>
          <w:szCs w:val="28"/>
        </w:rPr>
        <w:t>officer</w:t>
      </w:r>
      <w:r w:rsidR="00F01381" w:rsidRPr="00A07ACD">
        <w:rPr>
          <w:sz w:val="28"/>
          <w:szCs w:val="28"/>
        </w:rPr>
        <w:t xml:space="preserve"> </w:t>
      </w:r>
      <w:r w:rsidRPr="00A07ACD">
        <w:rPr>
          <w:sz w:val="28"/>
          <w:szCs w:val="28"/>
        </w:rPr>
        <w:t>of</w:t>
      </w:r>
      <w:r w:rsidR="00F01381" w:rsidRPr="00A07ACD">
        <w:rPr>
          <w:sz w:val="28"/>
          <w:szCs w:val="28"/>
        </w:rPr>
        <w:t xml:space="preserve"> </w:t>
      </w:r>
      <w:r w:rsidRPr="00A07ACD">
        <w:rPr>
          <w:sz w:val="28"/>
          <w:szCs w:val="28"/>
        </w:rPr>
        <w:t>a</w:t>
      </w:r>
      <w:r w:rsidR="007D59A4" w:rsidRPr="00A07ACD">
        <w:rPr>
          <w:sz w:val="28"/>
          <w:szCs w:val="28"/>
        </w:rPr>
        <w:t xml:space="preserve"> </w:t>
      </w:r>
      <w:r w:rsidRPr="00A07ACD">
        <w:rPr>
          <w:sz w:val="28"/>
          <w:szCs w:val="28"/>
        </w:rPr>
        <w:t>unit.</w:t>
      </w:r>
    </w:p>
    <w:p w:rsidR="00673E88" w:rsidRPr="00A07ACD" w:rsidRDefault="00174341" w:rsidP="00B809A6">
      <w:pPr>
        <w:rPr>
          <w:sz w:val="28"/>
          <w:szCs w:val="28"/>
        </w:rPr>
      </w:pPr>
      <w:r w:rsidRPr="00A07ACD">
        <w:rPr>
          <w:sz w:val="28"/>
          <w:szCs w:val="28"/>
        </w:rPr>
        <w:t>The</w:t>
      </w:r>
      <w:r w:rsidR="000F000D" w:rsidRPr="00A07ACD">
        <w:rPr>
          <w:sz w:val="28"/>
          <w:szCs w:val="28"/>
        </w:rPr>
        <w:t xml:space="preserve"> </w:t>
      </w:r>
      <w:r w:rsidRPr="00A07ACD">
        <w:rPr>
          <w:sz w:val="28"/>
          <w:szCs w:val="28"/>
        </w:rPr>
        <w:t>second</w:t>
      </w:r>
      <w:r w:rsidR="000F000D" w:rsidRPr="00A07ACD">
        <w:rPr>
          <w:sz w:val="28"/>
          <w:szCs w:val="28"/>
        </w:rPr>
        <w:t xml:space="preserve"> </w:t>
      </w:r>
      <w:r w:rsidRPr="00A07ACD">
        <w:rPr>
          <w:sz w:val="28"/>
          <w:szCs w:val="28"/>
        </w:rPr>
        <w:t>personnel</w:t>
      </w:r>
      <w:r w:rsidR="000F000D" w:rsidRPr="00A07ACD">
        <w:rPr>
          <w:sz w:val="28"/>
          <w:szCs w:val="28"/>
        </w:rPr>
        <w:t xml:space="preserve"> </w:t>
      </w:r>
      <w:r w:rsidRPr="00A07ACD">
        <w:rPr>
          <w:sz w:val="28"/>
          <w:szCs w:val="28"/>
        </w:rPr>
        <w:t>in</w:t>
      </w:r>
      <w:r w:rsidR="000F000D" w:rsidRPr="00A07ACD">
        <w:rPr>
          <w:sz w:val="28"/>
          <w:szCs w:val="28"/>
        </w:rPr>
        <w:t xml:space="preserve"> </w:t>
      </w:r>
      <w:r w:rsidRPr="00A07ACD">
        <w:rPr>
          <w:sz w:val="28"/>
          <w:szCs w:val="28"/>
        </w:rPr>
        <w:t>the</w:t>
      </w:r>
      <w:r w:rsidR="000F000D" w:rsidRPr="00A07ACD">
        <w:rPr>
          <w:sz w:val="28"/>
          <w:szCs w:val="28"/>
        </w:rPr>
        <w:t xml:space="preserve"> </w:t>
      </w:r>
      <w:r w:rsidRPr="00A07ACD">
        <w:rPr>
          <w:sz w:val="28"/>
          <w:szCs w:val="28"/>
        </w:rPr>
        <w:t>department</w:t>
      </w:r>
      <w:r w:rsidR="000F000D" w:rsidRPr="00A07ACD">
        <w:rPr>
          <w:sz w:val="28"/>
          <w:szCs w:val="28"/>
        </w:rPr>
        <w:t xml:space="preserve"> </w:t>
      </w:r>
      <w:r w:rsidRPr="00A07ACD">
        <w:rPr>
          <w:sz w:val="28"/>
          <w:szCs w:val="28"/>
        </w:rPr>
        <w:t>is</w:t>
      </w:r>
      <w:r w:rsidR="000F000D" w:rsidRPr="00A07ACD">
        <w:rPr>
          <w:sz w:val="28"/>
          <w:szCs w:val="28"/>
        </w:rPr>
        <w:t xml:space="preserve"> </w:t>
      </w:r>
      <w:r w:rsidRPr="00A07ACD">
        <w:rPr>
          <w:sz w:val="28"/>
          <w:szCs w:val="28"/>
        </w:rPr>
        <w:t>the</w:t>
      </w:r>
      <w:r w:rsidR="000F000D" w:rsidRPr="00A07ACD">
        <w:rPr>
          <w:sz w:val="28"/>
          <w:szCs w:val="28"/>
        </w:rPr>
        <w:t xml:space="preserve"> </w:t>
      </w:r>
      <w:r w:rsidRPr="00A07ACD">
        <w:rPr>
          <w:sz w:val="28"/>
          <w:szCs w:val="28"/>
        </w:rPr>
        <w:t>staff/</w:t>
      </w:r>
      <w:r w:rsidR="000F000D" w:rsidRPr="00A07ACD">
        <w:rPr>
          <w:sz w:val="28"/>
          <w:szCs w:val="28"/>
        </w:rPr>
        <w:t xml:space="preserve"> </w:t>
      </w:r>
      <w:r w:rsidRPr="00A07ACD">
        <w:rPr>
          <w:sz w:val="28"/>
          <w:szCs w:val="28"/>
        </w:rPr>
        <w:t>administrator.</w:t>
      </w:r>
      <w:r w:rsidR="000F000D" w:rsidRPr="00A07ACD">
        <w:rPr>
          <w:sz w:val="28"/>
          <w:szCs w:val="28"/>
        </w:rPr>
        <w:t xml:space="preserve"> </w:t>
      </w:r>
      <w:r w:rsidRPr="00A07ACD">
        <w:rPr>
          <w:sz w:val="28"/>
          <w:szCs w:val="28"/>
        </w:rPr>
        <w:t>He/she</w:t>
      </w:r>
      <w:r w:rsidR="000F000D" w:rsidRPr="00A07ACD">
        <w:rPr>
          <w:sz w:val="28"/>
          <w:szCs w:val="28"/>
        </w:rPr>
        <w:t xml:space="preserve"> </w:t>
      </w:r>
      <w:r w:rsidRPr="00A07ACD">
        <w:rPr>
          <w:sz w:val="28"/>
          <w:szCs w:val="28"/>
        </w:rPr>
        <w:t>is</w:t>
      </w:r>
      <w:r w:rsidR="000F000D" w:rsidRPr="00A07ACD">
        <w:rPr>
          <w:sz w:val="28"/>
          <w:szCs w:val="28"/>
        </w:rPr>
        <w:t xml:space="preserve"> </w:t>
      </w:r>
      <w:r w:rsidRPr="00A07ACD">
        <w:rPr>
          <w:sz w:val="28"/>
          <w:szCs w:val="28"/>
        </w:rPr>
        <w:t>a</w:t>
      </w:r>
      <w:r w:rsidR="000F000D" w:rsidRPr="00A07ACD">
        <w:rPr>
          <w:sz w:val="28"/>
          <w:szCs w:val="28"/>
        </w:rPr>
        <w:t xml:space="preserve"> </w:t>
      </w:r>
      <w:r w:rsidRPr="00A07ACD">
        <w:rPr>
          <w:sz w:val="28"/>
          <w:szCs w:val="28"/>
        </w:rPr>
        <w:t>registered</w:t>
      </w:r>
      <w:r w:rsidR="000F000D" w:rsidRPr="00A07ACD">
        <w:rPr>
          <w:sz w:val="28"/>
          <w:szCs w:val="28"/>
        </w:rPr>
        <w:t xml:space="preserve"> </w:t>
      </w:r>
      <w:r w:rsidRPr="00A07ACD">
        <w:rPr>
          <w:sz w:val="28"/>
          <w:szCs w:val="28"/>
        </w:rPr>
        <w:t>staff</w:t>
      </w:r>
      <w:r w:rsidR="007D59A4" w:rsidRPr="00A07ACD">
        <w:rPr>
          <w:sz w:val="28"/>
          <w:szCs w:val="28"/>
        </w:rPr>
        <w:t xml:space="preserve"> </w:t>
      </w:r>
      <w:r w:rsidRPr="00A07ACD">
        <w:rPr>
          <w:sz w:val="28"/>
          <w:szCs w:val="28"/>
        </w:rPr>
        <w:t>of</w:t>
      </w:r>
      <w:r w:rsidR="007D59A4" w:rsidRPr="00A07ACD">
        <w:rPr>
          <w:sz w:val="28"/>
          <w:szCs w:val="28"/>
        </w:rPr>
        <w:t xml:space="preserve"> </w:t>
      </w:r>
      <w:r w:rsidRPr="00A07ACD">
        <w:rPr>
          <w:sz w:val="28"/>
          <w:szCs w:val="28"/>
        </w:rPr>
        <w:t>the</w:t>
      </w:r>
      <w:r w:rsidR="007D59A4" w:rsidRPr="00A07ACD">
        <w:rPr>
          <w:sz w:val="28"/>
          <w:szCs w:val="28"/>
        </w:rPr>
        <w:t xml:space="preserve"> </w:t>
      </w:r>
      <w:r w:rsidRPr="00A07ACD">
        <w:rPr>
          <w:sz w:val="28"/>
          <w:szCs w:val="28"/>
        </w:rPr>
        <w:t>department</w:t>
      </w:r>
      <w:r w:rsidR="007D59A4" w:rsidRPr="00A07ACD">
        <w:rPr>
          <w:sz w:val="28"/>
          <w:szCs w:val="28"/>
        </w:rPr>
        <w:t xml:space="preserve"> </w:t>
      </w:r>
      <w:r w:rsidRPr="00A07ACD">
        <w:rPr>
          <w:sz w:val="28"/>
          <w:szCs w:val="28"/>
        </w:rPr>
        <w:t>and</w:t>
      </w:r>
      <w:r w:rsidR="007D59A4" w:rsidRPr="00A07ACD">
        <w:rPr>
          <w:sz w:val="28"/>
          <w:szCs w:val="28"/>
        </w:rPr>
        <w:t xml:space="preserve"> </w:t>
      </w:r>
      <w:r w:rsidRPr="00A07ACD">
        <w:rPr>
          <w:sz w:val="28"/>
          <w:szCs w:val="28"/>
        </w:rPr>
        <w:t>thus</w:t>
      </w:r>
      <w:r w:rsidR="007D59A4" w:rsidRPr="00A07ACD">
        <w:rPr>
          <w:sz w:val="28"/>
          <w:szCs w:val="28"/>
        </w:rPr>
        <w:t xml:space="preserve"> </w:t>
      </w:r>
      <w:r w:rsidRPr="00A07ACD">
        <w:rPr>
          <w:sz w:val="28"/>
          <w:szCs w:val="28"/>
        </w:rPr>
        <w:t>has</w:t>
      </w:r>
      <w:r w:rsidR="007D59A4" w:rsidRPr="00A07ACD">
        <w:rPr>
          <w:sz w:val="28"/>
          <w:szCs w:val="28"/>
        </w:rPr>
        <w:t xml:space="preserve"> valid </w:t>
      </w:r>
      <w:r w:rsidRPr="00A07ACD">
        <w:rPr>
          <w:sz w:val="28"/>
          <w:szCs w:val="28"/>
        </w:rPr>
        <w:t>username</w:t>
      </w:r>
      <w:r w:rsidR="007D59A4" w:rsidRPr="00A07ACD">
        <w:rPr>
          <w:sz w:val="28"/>
          <w:szCs w:val="28"/>
        </w:rPr>
        <w:t xml:space="preserve"> </w:t>
      </w:r>
      <w:r w:rsidRPr="00A07ACD">
        <w:rPr>
          <w:sz w:val="28"/>
          <w:szCs w:val="28"/>
        </w:rPr>
        <w:t>and</w:t>
      </w:r>
      <w:r w:rsidR="007D59A4" w:rsidRPr="00A07ACD">
        <w:rPr>
          <w:sz w:val="28"/>
          <w:szCs w:val="28"/>
        </w:rPr>
        <w:t xml:space="preserve"> a password</w:t>
      </w:r>
      <w:r w:rsidRPr="00A07ACD">
        <w:rPr>
          <w:sz w:val="28"/>
          <w:szCs w:val="28"/>
        </w:rPr>
        <w:t>.</w:t>
      </w:r>
      <w:r w:rsidR="007D59A4" w:rsidRPr="00A07ACD">
        <w:rPr>
          <w:sz w:val="28"/>
          <w:szCs w:val="28"/>
        </w:rPr>
        <w:t xml:space="preserve"> </w:t>
      </w:r>
      <w:r w:rsidRPr="00A07ACD">
        <w:rPr>
          <w:sz w:val="28"/>
          <w:szCs w:val="28"/>
        </w:rPr>
        <w:t>He</w:t>
      </w:r>
      <w:r w:rsidR="007D59A4" w:rsidRPr="00A07ACD">
        <w:rPr>
          <w:sz w:val="28"/>
          <w:szCs w:val="28"/>
        </w:rPr>
        <w:t xml:space="preserve"> </w:t>
      </w:r>
      <w:r w:rsidRPr="00A07ACD">
        <w:rPr>
          <w:sz w:val="28"/>
          <w:szCs w:val="28"/>
        </w:rPr>
        <w:t>performs</w:t>
      </w:r>
      <w:r w:rsidR="007D59A4" w:rsidRPr="00A07ACD">
        <w:rPr>
          <w:sz w:val="28"/>
          <w:szCs w:val="28"/>
        </w:rPr>
        <w:t xml:space="preserve"> </w:t>
      </w:r>
      <w:r w:rsidRPr="00A07ACD">
        <w:rPr>
          <w:sz w:val="28"/>
          <w:szCs w:val="28"/>
        </w:rPr>
        <w:t>the</w:t>
      </w:r>
      <w:r w:rsidR="007D59A4" w:rsidRPr="00A07ACD">
        <w:rPr>
          <w:sz w:val="28"/>
          <w:szCs w:val="28"/>
        </w:rPr>
        <w:t xml:space="preserve"> </w:t>
      </w:r>
      <w:r w:rsidRPr="00A07ACD">
        <w:rPr>
          <w:sz w:val="28"/>
          <w:szCs w:val="28"/>
        </w:rPr>
        <w:t>following</w:t>
      </w:r>
      <w:r w:rsidR="007D59A4" w:rsidRPr="00A07ACD">
        <w:rPr>
          <w:sz w:val="28"/>
          <w:szCs w:val="28"/>
        </w:rPr>
        <w:t xml:space="preserve"> </w:t>
      </w:r>
      <w:r w:rsidRPr="00A07ACD">
        <w:rPr>
          <w:sz w:val="28"/>
          <w:szCs w:val="28"/>
        </w:rPr>
        <w:t>functions:</w:t>
      </w:r>
    </w:p>
    <w:p w:rsidR="00673E88" w:rsidRPr="00A07ACD" w:rsidRDefault="00673E88" w:rsidP="00B809A6">
      <w:pPr>
        <w:rPr>
          <w:sz w:val="28"/>
          <w:szCs w:val="28"/>
        </w:rPr>
      </w:pPr>
    </w:p>
    <w:p w:rsidR="00673E88" w:rsidRPr="00A07ACD" w:rsidRDefault="00174341" w:rsidP="00B809A6">
      <w:pPr>
        <w:pStyle w:val="ListParagraph"/>
        <w:numPr>
          <w:ilvl w:val="0"/>
          <w:numId w:val="18"/>
        </w:numPr>
        <w:rPr>
          <w:sz w:val="28"/>
          <w:szCs w:val="28"/>
        </w:rPr>
      </w:pPr>
      <w:r w:rsidRPr="00A07ACD">
        <w:rPr>
          <w:sz w:val="28"/>
          <w:szCs w:val="28"/>
        </w:rPr>
        <w:t>Enter</w:t>
      </w:r>
      <w:r w:rsidR="000F000D" w:rsidRPr="00A07ACD">
        <w:rPr>
          <w:sz w:val="28"/>
          <w:szCs w:val="28"/>
        </w:rPr>
        <w:t xml:space="preserve"> </w:t>
      </w:r>
      <w:r w:rsidRPr="00A07ACD">
        <w:rPr>
          <w:sz w:val="28"/>
          <w:szCs w:val="28"/>
        </w:rPr>
        <w:t>students’</w:t>
      </w:r>
      <w:r w:rsidR="000F000D" w:rsidRPr="00A07ACD">
        <w:rPr>
          <w:sz w:val="28"/>
          <w:szCs w:val="28"/>
        </w:rPr>
        <w:t xml:space="preserve"> </w:t>
      </w:r>
      <w:r w:rsidRPr="00A07ACD">
        <w:rPr>
          <w:sz w:val="28"/>
          <w:szCs w:val="28"/>
        </w:rPr>
        <w:t>scores</w:t>
      </w:r>
      <w:r w:rsidR="000F000D" w:rsidRPr="00A07ACD">
        <w:rPr>
          <w:sz w:val="28"/>
          <w:szCs w:val="28"/>
        </w:rPr>
        <w:t xml:space="preserve"> </w:t>
      </w:r>
      <w:r w:rsidRPr="00A07ACD">
        <w:rPr>
          <w:sz w:val="28"/>
          <w:szCs w:val="28"/>
        </w:rPr>
        <w:t>and</w:t>
      </w:r>
      <w:r w:rsidR="000F000D" w:rsidRPr="00A07ACD">
        <w:rPr>
          <w:sz w:val="28"/>
          <w:szCs w:val="28"/>
        </w:rPr>
        <w:t xml:space="preserve"> </w:t>
      </w:r>
      <w:r w:rsidRPr="00A07ACD">
        <w:rPr>
          <w:sz w:val="28"/>
          <w:szCs w:val="28"/>
        </w:rPr>
        <w:t>view</w:t>
      </w:r>
      <w:r w:rsidR="000F000D" w:rsidRPr="00A07ACD">
        <w:rPr>
          <w:sz w:val="28"/>
          <w:szCs w:val="28"/>
        </w:rPr>
        <w:t xml:space="preserve"> </w:t>
      </w:r>
      <w:r w:rsidRPr="00A07ACD">
        <w:rPr>
          <w:sz w:val="28"/>
          <w:szCs w:val="28"/>
        </w:rPr>
        <w:t>students</w:t>
      </w:r>
      <w:r w:rsidR="000F000D" w:rsidRPr="00A07ACD">
        <w:rPr>
          <w:sz w:val="28"/>
          <w:szCs w:val="28"/>
        </w:rPr>
        <w:t xml:space="preserve"> </w:t>
      </w:r>
      <w:r w:rsidR="007D59A4" w:rsidRPr="00A07ACD">
        <w:rPr>
          <w:sz w:val="28"/>
          <w:szCs w:val="28"/>
        </w:rPr>
        <w:t>’</w:t>
      </w:r>
      <w:r w:rsidR="000F000D" w:rsidRPr="00A07ACD">
        <w:rPr>
          <w:sz w:val="28"/>
          <w:szCs w:val="28"/>
        </w:rPr>
        <w:t xml:space="preserve">  </w:t>
      </w:r>
      <w:r w:rsidR="007D59A4" w:rsidRPr="00A07ACD">
        <w:rPr>
          <w:sz w:val="28"/>
          <w:szCs w:val="28"/>
        </w:rPr>
        <w:t>grades</w:t>
      </w:r>
      <w:r w:rsidR="000F000D" w:rsidRPr="00A07ACD">
        <w:rPr>
          <w:sz w:val="28"/>
          <w:szCs w:val="28"/>
        </w:rPr>
        <w:t xml:space="preserve"> </w:t>
      </w:r>
      <w:r w:rsidR="007D59A4" w:rsidRPr="00A07ACD">
        <w:rPr>
          <w:sz w:val="28"/>
          <w:szCs w:val="28"/>
        </w:rPr>
        <w:t>in</w:t>
      </w:r>
      <w:r w:rsidR="000F000D" w:rsidRPr="00A07ACD">
        <w:rPr>
          <w:sz w:val="28"/>
          <w:szCs w:val="28"/>
        </w:rPr>
        <w:t xml:space="preserve"> </w:t>
      </w:r>
      <w:r w:rsidR="007D59A4" w:rsidRPr="00A07ACD">
        <w:rPr>
          <w:sz w:val="28"/>
          <w:szCs w:val="28"/>
        </w:rPr>
        <w:t>the</w:t>
      </w:r>
      <w:r w:rsidR="000F000D" w:rsidRPr="00A07ACD">
        <w:rPr>
          <w:sz w:val="28"/>
          <w:szCs w:val="28"/>
        </w:rPr>
        <w:t xml:space="preserve"> </w:t>
      </w:r>
      <w:r w:rsidR="007D59A4" w:rsidRPr="00A07ACD">
        <w:rPr>
          <w:sz w:val="28"/>
          <w:szCs w:val="28"/>
        </w:rPr>
        <w:t>course</w:t>
      </w:r>
      <w:r w:rsidR="000F000D" w:rsidRPr="00A07ACD">
        <w:rPr>
          <w:sz w:val="28"/>
          <w:szCs w:val="28"/>
        </w:rPr>
        <w:t xml:space="preserve"> </w:t>
      </w:r>
      <w:r w:rsidR="007D59A4" w:rsidRPr="00A07ACD">
        <w:rPr>
          <w:sz w:val="28"/>
          <w:szCs w:val="28"/>
        </w:rPr>
        <w:t>s</w:t>
      </w:r>
      <w:r w:rsidR="000F000D" w:rsidRPr="00A07ACD">
        <w:rPr>
          <w:sz w:val="28"/>
          <w:szCs w:val="28"/>
        </w:rPr>
        <w:t xml:space="preserve"> </w:t>
      </w:r>
      <w:r w:rsidR="007D59A4" w:rsidRPr="00A07ACD">
        <w:rPr>
          <w:sz w:val="28"/>
          <w:szCs w:val="28"/>
        </w:rPr>
        <w:t>he</w:t>
      </w:r>
      <w:r w:rsidR="000F000D" w:rsidRPr="00A07ACD">
        <w:rPr>
          <w:sz w:val="28"/>
          <w:szCs w:val="28"/>
        </w:rPr>
        <w:t xml:space="preserve"> </w:t>
      </w:r>
      <w:r w:rsidR="007D59A4" w:rsidRPr="00A07ACD">
        <w:rPr>
          <w:sz w:val="28"/>
          <w:szCs w:val="28"/>
        </w:rPr>
        <w:t>coordinate</w:t>
      </w:r>
    </w:p>
    <w:p w:rsidR="00673E88" w:rsidRPr="00A07ACD" w:rsidRDefault="00673E88" w:rsidP="00B809A6">
      <w:pPr>
        <w:rPr>
          <w:sz w:val="28"/>
          <w:szCs w:val="28"/>
        </w:rPr>
      </w:pPr>
    </w:p>
    <w:p w:rsidR="00673E88" w:rsidRPr="00A07ACD" w:rsidRDefault="00174341" w:rsidP="00B809A6">
      <w:pPr>
        <w:pStyle w:val="ListParagraph"/>
        <w:numPr>
          <w:ilvl w:val="0"/>
          <w:numId w:val="3"/>
        </w:numPr>
        <w:rPr>
          <w:sz w:val="28"/>
          <w:szCs w:val="28"/>
        </w:rPr>
      </w:pPr>
      <w:r w:rsidRPr="00A07ACD">
        <w:rPr>
          <w:sz w:val="28"/>
          <w:szCs w:val="28"/>
        </w:rPr>
        <w:t>Process</w:t>
      </w:r>
      <w:r w:rsidR="000F000D" w:rsidRPr="00A07ACD">
        <w:rPr>
          <w:sz w:val="28"/>
          <w:szCs w:val="28"/>
        </w:rPr>
        <w:t xml:space="preserve"> </w:t>
      </w:r>
      <w:r w:rsidRPr="00A07ACD">
        <w:rPr>
          <w:sz w:val="28"/>
          <w:szCs w:val="28"/>
        </w:rPr>
        <w:t>students’</w:t>
      </w:r>
      <w:r w:rsidR="000F000D" w:rsidRPr="00A07ACD">
        <w:rPr>
          <w:sz w:val="28"/>
          <w:szCs w:val="28"/>
        </w:rPr>
        <w:t xml:space="preserve"> </w:t>
      </w:r>
      <w:r w:rsidRPr="00A07ACD">
        <w:rPr>
          <w:sz w:val="28"/>
          <w:szCs w:val="28"/>
        </w:rPr>
        <w:t>results</w:t>
      </w:r>
      <w:r w:rsidR="000F000D" w:rsidRPr="00A07ACD">
        <w:rPr>
          <w:sz w:val="28"/>
          <w:szCs w:val="28"/>
        </w:rPr>
        <w:t xml:space="preserve"> </w:t>
      </w:r>
      <w:r w:rsidRPr="00A07ACD">
        <w:rPr>
          <w:sz w:val="28"/>
          <w:szCs w:val="28"/>
        </w:rPr>
        <w:t>in</w:t>
      </w:r>
      <w:r w:rsidR="000F000D" w:rsidRPr="00A07ACD">
        <w:rPr>
          <w:sz w:val="28"/>
          <w:szCs w:val="28"/>
        </w:rPr>
        <w:t xml:space="preserve"> </w:t>
      </w:r>
      <w:r w:rsidRPr="00A07ACD">
        <w:rPr>
          <w:sz w:val="28"/>
          <w:szCs w:val="28"/>
        </w:rPr>
        <w:t>his</w:t>
      </w:r>
      <w:r w:rsidR="000F000D" w:rsidRPr="00A07ACD">
        <w:rPr>
          <w:sz w:val="28"/>
          <w:szCs w:val="28"/>
        </w:rPr>
        <w:t xml:space="preserve"> </w:t>
      </w:r>
      <w:r w:rsidRPr="00A07ACD">
        <w:rPr>
          <w:sz w:val="28"/>
          <w:szCs w:val="28"/>
        </w:rPr>
        <w:t>unit,</w:t>
      </w:r>
      <w:r w:rsidR="000F000D" w:rsidRPr="00A07ACD">
        <w:rPr>
          <w:sz w:val="28"/>
          <w:szCs w:val="28"/>
        </w:rPr>
        <w:t xml:space="preserve"> </w:t>
      </w:r>
      <w:r w:rsidRPr="00A07ACD">
        <w:rPr>
          <w:sz w:val="28"/>
          <w:szCs w:val="28"/>
        </w:rPr>
        <w:t>which</w:t>
      </w:r>
      <w:r w:rsidR="000F000D" w:rsidRPr="00A07ACD">
        <w:rPr>
          <w:sz w:val="28"/>
          <w:szCs w:val="28"/>
        </w:rPr>
        <w:t xml:space="preserve"> </w:t>
      </w:r>
      <w:r w:rsidRPr="00A07ACD">
        <w:rPr>
          <w:sz w:val="28"/>
          <w:szCs w:val="28"/>
        </w:rPr>
        <w:t>includes</w:t>
      </w:r>
      <w:r w:rsidR="000F000D" w:rsidRPr="00A07ACD">
        <w:rPr>
          <w:sz w:val="28"/>
          <w:szCs w:val="28"/>
        </w:rPr>
        <w:t xml:space="preserve"> </w:t>
      </w:r>
      <w:r w:rsidRPr="00A07ACD">
        <w:rPr>
          <w:sz w:val="28"/>
          <w:szCs w:val="28"/>
        </w:rPr>
        <w:t>calculating</w:t>
      </w:r>
      <w:r w:rsidR="000F000D" w:rsidRPr="00A07ACD">
        <w:rPr>
          <w:sz w:val="28"/>
          <w:szCs w:val="28"/>
        </w:rPr>
        <w:t xml:space="preserve"> </w:t>
      </w:r>
      <w:r w:rsidRPr="00A07ACD">
        <w:rPr>
          <w:sz w:val="28"/>
          <w:szCs w:val="28"/>
        </w:rPr>
        <w:t>the</w:t>
      </w:r>
      <w:r w:rsidR="000F000D" w:rsidRPr="00A07ACD">
        <w:rPr>
          <w:sz w:val="28"/>
          <w:szCs w:val="28"/>
        </w:rPr>
        <w:t xml:space="preserve"> </w:t>
      </w:r>
      <w:r w:rsidRPr="00A07ACD">
        <w:rPr>
          <w:sz w:val="28"/>
          <w:szCs w:val="28"/>
        </w:rPr>
        <w:t>GPA</w:t>
      </w:r>
      <w:r w:rsidR="000F000D" w:rsidRPr="00A07ACD">
        <w:rPr>
          <w:sz w:val="28"/>
          <w:szCs w:val="28"/>
        </w:rPr>
        <w:t xml:space="preserve"> </w:t>
      </w:r>
      <w:r w:rsidRPr="00A07ACD">
        <w:rPr>
          <w:sz w:val="28"/>
          <w:szCs w:val="28"/>
        </w:rPr>
        <w:t>and</w:t>
      </w:r>
      <w:r w:rsidR="000F000D" w:rsidRPr="00A07ACD">
        <w:rPr>
          <w:sz w:val="28"/>
          <w:szCs w:val="28"/>
        </w:rPr>
        <w:t xml:space="preserve"> </w:t>
      </w:r>
      <w:r w:rsidRPr="00A07ACD">
        <w:rPr>
          <w:sz w:val="28"/>
          <w:szCs w:val="28"/>
        </w:rPr>
        <w:t>CGPA</w:t>
      </w:r>
    </w:p>
    <w:p w:rsidR="00673E88" w:rsidRPr="00A07ACD" w:rsidRDefault="00673E88" w:rsidP="00B809A6">
      <w:pPr>
        <w:rPr>
          <w:sz w:val="28"/>
          <w:szCs w:val="28"/>
        </w:rPr>
      </w:pPr>
    </w:p>
    <w:p w:rsidR="00673E88" w:rsidRPr="00A07ACD" w:rsidRDefault="00174341" w:rsidP="00B809A6">
      <w:pPr>
        <w:pStyle w:val="ListParagraph"/>
        <w:numPr>
          <w:ilvl w:val="0"/>
          <w:numId w:val="14"/>
        </w:numPr>
        <w:rPr>
          <w:sz w:val="28"/>
          <w:szCs w:val="28"/>
        </w:rPr>
      </w:pPr>
      <w:r w:rsidRPr="00A07ACD">
        <w:rPr>
          <w:sz w:val="28"/>
          <w:szCs w:val="28"/>
        </w:rPr>
        <w:t>View</w:t>
      </w:r>
      <w:r w:rsidR="007D59A4" w:rsidRPr="00A07ACD">
        <w:rPr>
          <w:sz w:val="28"/>
          <w:szCs w:val="28"/>
        </w:rPr>
        <w:t xml:space="preserve"> </w:t>
      </w:r>
      <w:r w:rsidRPr="00A07ACD">
        <w:rPr>
          <w:sz w:val="28"/>
          <w:szCs w:val="28"/>
        </w:rPr>
        <w:t>all</w:t>
      </w:r>
      <w:r w:rsidR="007D59A4" w:rsidRPr="00A07ACD">
        <w:rPr>
          <w:sz w:val="28"/>
          <w:szCs w:val="28"/>
        </w:rPr>
        <w:t xml:space="preserve"> </w:t>
      </w:r>
      <w:r w:rsidRPr="00A07ACD">
        <w:rPr>
          <w:sz w:val="28"/>
          <w:szCs w:val="28"/>
        </w:rPr>
        <w:t>the</w:t>
      </w:r>
      <w:r w:rsidR="007D59A4" w:rsidRPr="00A07ACD">
        <w:rPr>
          <w:sz w:val="28"/>
          <w:szCs w:val="28"/>
        </w:rPr>
        <w:t xml:space="preserve"> </w:t>
      </w:r>
      <w:r w:rsidRPr="00A07ACD">
        <w:rPr>
          <w:sz w:val="28"/>
          <w:szCs w:val="28"/>
        </w:rPr>
        <w:t>students’</w:t>
      </w:r>
      <w:r w:rsidR="007D59A4" w:rsidRPr="00A07ACD">
        <w:rPr>
          <w:sz w:val="28"/>
          <w:szCs w:val="28"/>
        </w:rPr>
        <w:t xml:space="preserve"> </w:t>
      </w:r>
      <w:r w:rsidRPr="00A07ACD">
        <w:rPr>
          <w:sz w:val="28"/>
          <w:szCs w:val="28"/>
        </w:rPr>
        <w:t>results</w:t>
      </w:r>
      <w:r w:rsidR="007D59A4" w:rsidRPr="00A07ACD">
        <w:rPr>
          <w:sz w:val="28"/>
          <w:szCs w:val="28"/>
        </w:rPr>
        <w:t xml:space="preserve"> </w:t>
      </w:r>
      <w:r w:rsidRPr="00A07ACD">
        <w:rPr>
          <w:sz w:val="28"/>
          <w:szCs w:val="28"/>
        </w:rPr>
        <w:t>in</w:t>
      </w:r>
      <w:r w:rsidR="007D59A4" w:rsidRPr="00A07ACD">
        <w:rPr>
          <w:sz w:val="28"/>
          <w:szCs w:val="28"/>
        </w:rPr>
        <w:t xml:space="preserve"> </w:t>
      </w:r>
      <w:r w:rsidRPr="00A07ACD">
        <w:rPr>
          <w:sz w:val="28"/>
          <w:szCs w:val="28"/>
        </w:rPr>
        <w:t>his</w:t>
      </w:r>
      <w:r w:rsidR="007D59A4" w:rsidRPr="00A07ACD">
        <w:rPr>
          <w:sz w:val="28"/>
          <w:szCs w:val="28"/>
        </w:rPr>
        <w:t xml:space="preserve"> </w:t>
      </w:r>
      <w:r w:rsidRPr="00A07ACD">
        <w:rPr>
          <w:sz w:val="28"/>
          <w:szCs w:val="28"/>
        </w:rPr>
        <w:t>unit.</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A</w:t>
      </w:r>
      <w:r w:rsidR="007D59A4" w:rsidRPr="00A07ACD">
        <w:rPr>
          <w:sz w:val="28"/>
          <w:szCs w:val="28"/>
        </w:rPr>
        <w:t xml:space="preserve"> </w:t>
      </w:r>
      <w:r w:rsidRPr="00A07ACD">
        <w:rPr>
          <w:sz w:val="28"/>
          <w:szCs w:val="28"/>
        </w:rPr>
        <w:t>Course</w:t>
      </w:r>
      <w:r w:rsidR="007D59A4" w:rsidRPr="00A07ACD">
        <w:rPr>
          <w:sz w:val="28"/>
          <w:szCs w:val="28"/>
        </w:rPr>
        <w:t xml:space="preserve"> </w:t>
      </w:r>
      <w:r w:rsidRPr="00A07ACD">
        <w:rPr>
          <w:sz w:val="28"/>
          <w:szCs w:val="28"/>
        </w:rPr>
        <w:t>Coordinator</w:t>
      </w:r>
      <w:r w:rsidR="007D59A4" w:rsidRPr="00A07ACD">
        <w:rPr>
          <w:sz w:val="28"/>
          <w:szCs w:val="28"/>
        </w:rPr>
        <w:t xml:space="preserve"> </w:t>
      </w:r>
      <w:r w:rsidRPr="00A07ACD">
        <w:rPr>
          <w:sz w:val="28"/>
          <w:szCs w:val="28"/>
        </w:rPr>
        <w:t>has</w:t>
      </w:r>
      <w:r w:rsidR="007D59A4" w:rsidRPr="00A07ACD">
        <w:rPr>
          <w:sz w:val="28"/>
          <w:szCs w:val="28"/>
        </w:rPr>
        <w:t xml:space="preserve"> </w:t>
      </w:r>
      <w:r w:rsidRPr="00A07ACD">
        <w:rPr>
          <w:sz w:val="28"/>
          <w:szCs w:val="28"/>
        </w:rPr>
        <w:t>the</w:t>
      </w:r>
      <w:r w:rsidR="007D59A4" w:rsidRPr="00A07ACD">
        <w:rPr>
          <w:sz w:val="28"/>
          <w:szCs w:val="28"/>
        </w:rPr>
        <w:t xml:space="preserve"> </w:t>
      </w:r>
      <w:r w:rsidRPr="00A07ACD">
        <w:rPr>
          <w:sz w:val="28"/>
          <w:szCs w:val="28"/>
        </w:rPr>
        <w:t>authentication</w:t>
      </w:r>
      <w:r w:rsidR="007D59A4" w:rsidRPr="00A07ACD">
        <w:rPr>
          <w:sz w:val="28"/>
          <w:szCs w:val="28"/>
        </w:rPr>
        <w:t xml:space="preserve"> </w:t>
      </w:r>
      <w:r w:rsidRPr="00A07ACD">
        <w:rPr>
          <w:sz w:val="28"/>
          <w:szCs w:val="28"/>
        </w:rPr>
        <w:t>of</w:t>
      </w:r>
      <w:r w:rsidR="007D59A4" w:rsidRPr="00A07ACD">
        <w:rPr>
          <w:sz w:val="28"/>
          <w:szCs w:val="28"/>
        </w:rPr>
        <w:t xml:space="preserve"> </w:t>
      </w:r>
      <w:r w:rsidRPr="00A07ACD">
        <w:rPr>
          <w:sz w:val="28"/>
          <w:szCs w:val="28"/>
        </w:rPr>
        <w:t>a</w:t>
      </w:r>
      <w:r w:rsidR="007D59A4" w:rsidRPr="00A07ACD">
        <w:rPr>
          <w:sz w:val="28"/>
          <w:szCs w:val="28"/>
        </w:rPr>
        <w:t xml:space="preserve"> </w:t>
      </w:r>
      <w:r w:rsidRPr="00A07ACD">
        <w:rPr>
          <w:sz w:val="28"/>
          <w:szCs w:val="28"/>
        </w:rPr>
        <w:t>Staff.</w:t>
      </w:r>
      <w:r w:rsidR="007D59A4" w:rsidRPr="00A07ACD">
        <w:rPr>
          <w:sz w:val="28"/>
          <w:szCs w:val="28"/>
        </w:rPr>
        <w:t xml:space="preserve"> </w:t>
      </w:r>
      <w:r w:rsidRPr="00A07ACD">
        <w:rPr>
          <w:sz w:val="28"/>
          <w:szCs w:val="28"/>
        </w:rPr>
        <w:t>Hence,</w:t>
      </w:r>
      <w:r w:rsidR="007D59A4" w:rsidRPr="00A07ACD">
        <w:rPr>
          <w:sz w:val="28"/>
          <w:szCs w:val="28"/>
        </w:rPr>
        <w:t xml:space="preserve"> </w:t>
      </w:r>
      <w:r w:rsidRPr="00A07ACD">
        <w:rPr>
          <w:sz w:val="28"/>
          <w:szCs w:val="28"/>
        </w:rPr>
        <w:t>he</w:t>
      </w:r>
      <w:r w:rsidR="007D59A4" w:rsidRPr="00A07ACD">
        <w:rPr>
          <w:sz w:val="28"/>
          <w:szCs w:val="28"/>
        </w:rPr>
        <w:t xml:space="preserve"> </w:t>
      </w:r>
      <w:r w:rsidRPr="00A07ACD">
        <w:rPr>
          <w:sz w:val="28"/>
          <w:szCs w:val="28"/>
        </w:rPr>
        <w:t>is</w:t>
      </w:r>
      <w:r w:rsidR="007D59A4" w:rsidRPr="00A07ACD">
        <w:rPr>
          <w:sz w:val="28"/>
          <w:szCs w:val="28"/>
        </w:rPr>
        <w:t xml:space="preserve"> </w:t>
      </w:r>
      <w:r w:rsidRPr="00A07ACD">
        <w:rPr>
          <w:sz w:val="28"/>
          <w:szCs w:val="28"/>
        </w:rPr>
        <w:t>registered</w:t>
      </w:r>
      <w:r w:rsidR="007D59A4" w:rsidRPr="00A07ACD">
        <w:rPr>
          <w:sz w:val="28"/>
          <w:szCs w:val="28"/>
        </w:rPr>
        <w:t xml:space="preserve"> </w:t>
      </w:r>
      <w:r w:rsidRPr="00A07ACD">
        <w:rPr>
          <w:sz w:val="28"/>
          <w:szCs w:val="28"/>
        </w:rPr>
        <w:t>by</w:t>
      </w:r>
      <w:r w:rsidR="007D59A4" w:rsidRPr="00A07ACD">
        <w:rPr>
          <w:sz w:val="28"/>
          <w:szCs w:val="28"/>
        </w:rPr>
        <w:t xml:space="preserve"> </w:t>
      </w:r>
      <w:r w:rsidRPr="00A07ACD">
        <w:rPr>
          <w:sz w:val="28"/>
          <w:szCs w:val="28"/>
        </w:rPr>
        <w:t>the</w:t>
      </w:r>
      <w:r w:rsidR="007D59A4" w:rsidRPr="00A07ACD">
        <w:rPr>
          <w:sz w:val="28"/>
          <w:szCs w:val="28"/>
        </w:rPr>
        <w:t xml:space="preserve">    </w:t>
      </w:r>
      <w:r w:rsidRPr="00A07ACD">
        <w:rPr>
          <w:sz w:val="28"/>
          <w:szCs w:val="28"/>
        </w:rPr>
        <w:t>Super</w:t>
      </w:r>
      <w:r w:rsidR="007D59A4" w:rsidRPr="00A07ACD">
        <w:rPr>
          <w:sz w:val="28"/>
          <w:szCs w:val="28"/>
        </w:rPr>
        <w:t xml:space="preserve"> </w:t>
      </w:r>
      <w:r w:rsidRPr="00A07ACD">
        <w:rPr>
          <w:sz w:val="28"/>
          <w:szCs w:val="28"/>
        </w:rPr>
        <w:t>Administrator</w:t>
      </w:r>
      <w:r w:rsidR="007D59A4" w:rsidRPr="00A07ACD">
        <w:rPr>
          <w:sz w:val="28"/>
          <w:szCs w:val="28"/>
        </w:rPr>
        <w:t xml:space="preserve"> </w:t>
      </w:r>
      <w:r w:rsidRPr="00A07ACD">
        <w:rPr>
          <w:sz w:val="28"/>
          <w:szCs w:val="28"/>
        </w:rPr>
        <w:t>and</w:t>
      </w:r>
      <w:r w:rsidR="007D59A4" w:rsidRPr="00A07ACD">
        <w:rPr>
          <w:sz w:val="28"/>
          <w:szCs w:val="28"/>
        </w:rPr>
        <w:t xml:space="preserve"> </w:t>
      </w:r>
      <w:r w:rsidRPr="00A07ACD">
        <w:rPr>
          <w:sz w:val="28"/>
          <w:szCs w:val="28"/>
        </w:rPr>
        <w:t>thus</w:t>
      </w:r>
      <w:r w:rsidR="007D59A4" w:rsidRPr="00A07ACD">
        <w:rPr>
          <w:sz w:val="28"/>
          <w:szCs w:val="28"/>
        </w:rPr>
        <w:t xml:space="preserve"> </w:t>
      </w:r>
      <w:r w:rsidRPr="00A07ACD">
        <w:rPr>
          <w:sz w:val="28"/>
          <w:szCs w:val="28"/>
        </w:rPr>
        <w:t>have</w:t>
      </w:r>
      <w:r w:rsidR="007D59A4" w:rsidRPr="00A07ACD">
        <w:rPr>
          <w:sz w:val="28"/>
          <w:szCs w:val="28"/>
        </w:rPr>
        <w:t xml:space="preserve"> availed </w:t>
      </w:r>
      <w:r w:rsidRPr="00A07ACD">
        <w:rPr>
          <w:sz w:val="28"/>
          <w:szCs w:val="28"/>
        </w:rPr>
        <w:t>username</w:t>
      </w:r>
      <w:r w:rsidR="007D59A4" w:rsidRPr="00A07ACD">
        <w:rPr>
          <w:sz w:val="28"/>
          <w:szCs w:val="28"/>
        </w:rPr>
        <w:t xml:space="preserve"> </w:t>
      </w:r>
      <w:r w:rsidRPr="00A07ACD">
        <w:rPr>
          <w:sz w:val="28"/>
          <w:szCs w:val="28"/>
        </w:rPr>
        <w:t>and</w:t>
      </w:r>
      <w:r w:rsidR="007D59A4" w:rsidRPr="00A07ACD">
        <w:rPr>
          <w:sz w:val="28"/>
          <w:szCs w:val="28"/>
        </w:rPr>
        <w:t xml:space="preserve"> </w:t>
      </w:r>
      <w:r w:rsidRPr="00A07ACD">
        <w:rPr>
          <w:sz w:val="28"/>
          <w:szCs w:val="28"/>
        </w:rPr>
        <w:t>password.</w:t>
      </w:r>
      <w:r w:rsidR="007D59A4" w:rsidRPr="00A07ACD">
        <w:rPr>
          <w:sz w:val="28"/>
          <w:szCs w:val="28"/>
        </w:rPr>
        <w:t xml:space="preserve"> </w:t>
      </w:r>
      <w:r w:rsidRPr="00A07ACD">
        <w:rPr>
          <w:sz w:val="28"/>
          <w:szCs w:val="28"/>
        </w:rPr>
        <w:t>He</w:t>
      </w:r>
      <w:r w:rsidR="007D59A4" w:rsidRPr="00A07ACD">
        <w:rPr>
          <w:sz w:val="28"/>
          <w:szCs w:val="28"/>
        </w:rPr>
        <w:t xml:space="preserve"> </w:t>
      </w:r>
      <w:r w:rsidRPr="00A07ACD">
        <w:rPr>
          <w:sz w:val="28"/>
          <w:szCs w:val="28"/>
        </w:rPr>
        <w:t>should</w:t>
      </w:r>
      <w:r w:rsidR="007D59A4" w:rsidRPr="00A07ACD">
        <w:rPr>
          <w:sz w:val="28"/>
          <w:szCs w:val="28"/>
        </w:rPr>
        <w:t xml:space="preserve"> </w:t>
      </w:r>
      <w:r w:rsidRPr="00A07ACD">
        <w:rPr>
          <w:sz w:val="28"/>
          <w:szCs w:val="28"/>
        </w:rPr>
        <w:t>be</w:t>
      </w:r>
      <w:r w:rsidR="007D59A4" w:rsidRPr="00A07ACD">
        <w:rPr>
          <w:sz w:val="28"/>
          <w:szCs w:val="28"/>
        </w:rPr>
        <w:t xml:space="preserve"> </w:t>
      </w:r>
      <w:r w:rsidRPr="00A07ACD">
        <w:rPr>
          <w:sz w:val="28"/>
          <w:szCs w:val="28"/>
        </w:rPr>
        <w:t>able</w:t>
      </w:r>
      <w:r w:rsidR="007D59A4" w:rsidRPr="00A07ACD">
        <w:rPr>
          <w:sz w:val="28"/>
          <w:szCs w:val="28"/>
        </w:rPr>
        <w:t xml:space="preserve"> </w:t>
      </w:r>
      <w:r w:rsidRPr="00A07ACD">
        <w:rPr>
          <w:sz w:val="28"/>
          <w:szCs w:val="28"/>
        </w:rPr>
        <w:t>to</w:t>
      </w:r>
      <w:r w:rsidR="007D59A4" w:rsidRPr="00A07ACD">
        <w:rPr>
          <w:sz w:val="28"/>
          <w:szCs w:val="28"/>
        </w:rPr>
        <w:t xml:space="preserve"> </w:t>
      </w:r>
      <w:r w:rsidRPr="00A07ACD">
        <w:rPr>
          <w:sz w:val="28"/>
          <w:szCs w:val="28"/>
        </w:rPr>
        <w:t>perform</w:t>
      </w:r>
      <w:r w:rsidR="007D59A4" w:rsidRPr="00A07ACD">
        <w:rPr>
          <w:sz w:val="28"/>
          <w:szCs w:val="28"/>
        </w:rPr>
        <w:t xml:space="preserve"> </w:t>
      </w:r>
      <w:r w:rsidRPr="00A07ACD">
        <w:rPr>
          <w:sz w:val="28"/>
          <w:szCs w:val="28"/>
        </w:rPr>
        <w:t>the</w:t>
      </w:r>
      <w:r w:rsidR="007D59A4" w:rsidRPr="00A07ACD">
        <w:rPr>
          <w:sz w:val="28"/>
          <w:szCs w:val="28"/>
        </w:rPr>
        <w:t xml:space="preserve"> </w:t>
      </w:r>
      <w:r w:rsidRPr="00A07ACD">
        <w:rPr>
          <w:sz w:val="28"/>
          <w:szCs w:val="28"/>
        </w:rPr>
        <w:t>following</w:t>
      </w:r>
      <w:r w:rsidR="007D59A4" w:rsidRPr="00A07ACD">
        <w:rPr>
          <w:sz w:val="28"/>
          <w:szCs w:val="28"/>
        </w:rPr>
        <w:t xml:space="preserve"> </w:t>
      </w:r>
      <w:r w:rsidRPr="00A07ACD">
        <w:rPr>
          <w:sz w:val="28"/>
          <w:szCs w:val="28"/>
        </w:rPr>
        <w:t>functions:</w:t>
      </w:r>
    </w:p>
    <w:p w:rsidR="00673E88" w:rsidRPr="00A07ACD" w:rsidRDefault="00673E88" w:rsidP="00B809A6">
      <w:pPr>
        <w:rPr>
          <w:sz w:val="28"/>
          <w:szCs w:val="28"/>
        </w:rPr>
      </w:pPr>
    </w:p>
    <w:p w:rsidR="00673E88" w:rsidRPr="00A07ACD" w:rsidRDefault="00174341" w:rsidP="00B809A6">
      <w:pPr>
        <w:pStyle w:val="ListParagraph"/>
        <w:numPr>
          <w:ilvl w:val="0"/>
          <w:numId w:val="4"/>
        </w:numPr>
        <w:tabs>
          <w:tab w:val="left" w:pos="880"/>
        </w:tabs>
        <w:rPr>
          <w:sz w:val="28"/>
          <w:szCs w:val="28"/>
        </w:rPr>
      </w:pPr>
      <w:r w:rsidRPr="00A07ACD">
        <w:rPr>
          <w:sz w:val="28"/>
          <w:szCs w:val="28"/>
        </w:rPr>
        <w:t>Enter</w:t>
      </w:r>
      <w:r w:rsidR="007D59A4" w:rsidRPr="00A07ACD">
        <w:rPr>
          <w:sz w:val="28"/>
          <w:szCs w:val="28"/>
        </w:rPr>
        <w:t xml:space="preserve"> </w:t>
      </w:r>
      <w:r w:rsidRPr="00A07ACD">
        <w:rPr>
          <w:sz w:val="28"/>
          <w:szCs w:val="28"/>
        </w:rPr>
        <w:t>students’</w:t>
      </w:r>
      <w:r w:rsidR="007D59A4" w:rsidRPr="00A07ACD">
        <w:rPr>
          <w:sz w:val="28"/>
          <w:szCs w:val="28"/>
        </w:rPr>
        <w:t xml:space="preserve"> </w:t>
      </w:r>
      <w:r w:rsidRPr="00A07ACD">
        <w:rPr>
          <w:sz w:val="28"/>
          <w:szCs w:val="28"/>
        </w:rPr>
        <w:t>scores</w:t>
      </w:r>
      <w:r w:rsidR="007D59A4" w:rsidRPr="00A07ACD">
        <w:rPr>
          <w:sz w:val="28"/>
          <w:szCs w:val="28"/>
        </w:rPr>
        <w:t xml:space="preserve"> </w:t>
      </w:r>
      <w:r w:rsidRPr="00A07ACD">
        <w:rPr>
          <w:sz w:val="28"/>
          <w:szCs w:val="28"/>
        </w:rPr>
        <w:t>for</w:t>
      </w:r>
      <w:r w:rsidR="007D59A4" w:rsidRPr="00A07ACD">
        <w:rPr>
          <w:sz w:val="28"/>
          <w:szCs w:val="28"/>
        </w:rPr>
        <w:t xml:space="preserve"> </w:t>
      </w:r>
      <w:r w:rsidRPr="00A07ACD">
        <w:rPr>
          <w:sz w:val="28"/>
          <w:szCs w:val="28"/>
        </w:rPr>
        <w:t>the</w:t>
      </w:r>
      <w:r w:rsidR="007D59A4" w:rsidRPr="00A07ACD">
        <w:rPr>
          <w:sz w:val="28"/>
          <w:szCs w:val="28"/>
        </w:rPr>
        <w:t xml:space="preserve"> </w:t>
      </w:r>
      <w:r w:rsidRPr="00A07ACD">
        <w:rPr>
          <w:sz w:val="28"/>
          <w:szCs w:val="28"/>
        </w:rPr>
        <w:t>courses</w:t>
      </w:r>
      <w:r w:rsidR="007D59A4" w:rsidRPr="00A07ACD">
        <w:rPr>
          <w:sz w:val="28"/>
          <w:szCs w:val="28"/>
        </w:rPr>
        <w:t xml:space="preserve">  </w:t>
      </w:r>
      <w:r w:rsidRPr="00A07ACD">
        <w:rPr>
          <w:sz w:val="28"/>
          <w:szCs w:val="28"/>
        </w:rPr>
        <w:t>he</w:t>
      </w:r>
      <w:r w:rsidR="007D59A4" w:rsidRPr="00A07ACD">
        <w:rPr>
          <w:sz w:val="28"/>
          <w:szCs w:val="28"/>
        </w:rPr>
        <w:t xml:space="preserve"> </w:t>
      </w:r>
      <w:r w:rsidRPr="00A07ACD">
        <w:rPr>
          <w:sz w:val="28"/>
          <w:szCs w:val="28"/>
        </w:rPr>
        <w:t>coordinates</w:t>
      </w:r>
    </w:p>
    <w:p w:rsidR="00673E88" w:rsidRPr="00A07ACD" w:rsidRDefault="00673E88" w:rsidP="00B809A6">
      <w:pPr>
        <w:rPr>
          <w:sz w:val="28"/>
          <w:szCs w:val="28"/>
        </w:rPr>
      </w:pPr>
    </w:p>
    <w:p w:rsidR="00673E88" w:rsidRPr="00A07ACD" w:rsidRDefault="00174341" w:rsidP="00B809A6">
      <w:pPr>
        <w:pStyle w:val="ListParagraph"/>
        <w:numPr>
          <w:ilvl w:val="0"/>
          <w:numId w:val="4"/>
        </w:numPr>
        <w:tabs>
          <w:tab w:val="left" w:pos="880"/>
        </w:tabs>
        <w:rPr>
          <w:sz w:val="28"/>
          <w:szCs w:val="28"/>
        </w:rPr>
      </w:pPr>
      <w:r w:rsidRPr="00A07ACD">
        <w:rPr>
          <w:sz w:val="28"/>
          <w:szCs w:val="28"/>
        </w:rPr>
        <w:t>View</w:t>
      </w:r>
      <w:r w:rsidR="007D59A4" w:rsidRPr="00A07ACD">
        <w:rPr>
          <w:sz w:val="28"/>
          <w:szCs w:val="28"/>
        </w:rPr>
        <w:t xml:space="preserve"> </w:t>
      </w:r>
      <w:r w:rsidRPr="00A07ACD">
        <w:rPr>
          <w:sz w:val="28"/>
          <w:szCs w:val="28"/>
        </w:rPr>
        <w:t>the</w:t>
      </w:r>
      <w:r w:rsidR="007D59A4" w:rsidRPr="00A07ACD">
        <w:rPr>
          <w:sz w:val="28"/>
          <w:szCs w:val="28"/>
        </w:rPr>
        <w:t xml:space="preserve"> </w:t>
      </w:r>
      <w:r w:rsidRPr="00A07ACD">
        <w:rPr>
          <w:sz w:val="28"/>
          <w:szCs w:val="28"/>
        </w:rPr>
        <w:t>grades</w:t>
      </w:r>
      <w:r w:rsidR="007D59A4" w:rsidRPr="00A07ACD">
        <w:rPr>
          <w:sz w:val="28"/>
          <w:szCs w:val="28"/>
        </w:rPr>
        <w:t xml:space="preserve"> </w:t>
      </w:r>
      <w:r w:rsidRPr="00A07ACD">
        <w:rPr>
          <w:sz w:val="28"/>
          <w:szCs w:val="28"/>
        </w:rPr>
        <w:t>he</w:t>
      </w:r>
      <w:r w:rsidR="007D59A4" w:rsidRPr="00A07ACD">
        <w:rPr>
          <w:sz w:val="28"/>
          <w:szCs w:val="28"/>
        </w:rPr>
        <w:t xml:space="preserve"> </w:t>
      </w:r>
      <w:r w:rsidRPr="00A07ACD">
        <w:rPr>
          <w:sz w:val="28"/>
          <w:szCs w:val="28"/>
        </w:rPr>
        <w:t>entered.</w:t>
      </w:r>
    </w:p>
    <w:p w:rsidR="00673E88" w:rsidRPr="00A07ACD" w:rsidRDefault="00673E88" w:rsidP="00B809A6">
      <w:pPr>
        <w:pStyle w:val="ListParagraph"/>
        <w:rPr>
          <w:sz w:val="28"/>
          <w:szCs w:val="28"/>
        </w:rPr>
      </w:pPr>
    </w:p>
    <w:p w:rsidR="00673E88" w:rsidRPr="00A07ACD" w:rsidRDefault="00174341" w:rsidP="00B809A6">
      <w:pPr>
        <w:rPr>
          <w:sz w:val="28"/>
          <w:szCs w:val="28"/>
        </w:rPr>
      </w:pPr>
      <w:r w:rsidRPr="00A07ACD">
        <w:rPr>
          <w:sz w:val="28"/>
          <w:szCs w:val="28"/>
        </w:rPr>
        <w:t>A</w:t>
      </w:r>
      <w:r w:rsidR="007D59A4" w:rsidRPr="00A07ACD">
        <w:rPr>
          <w:sz w:val="28"/>
          <w:szCs w:val="28"/>
        </w:rPr>
        <w:t xml:space="preserve"> </w:t>
      </w:r>
      <w:r w:rsidRPr="00A07ACD">
        <w:rPr>
          <w:sz w:val="28"/>
          <w:szCs w:val="28"/>
        </w:rPr>
        <w:t>Student</w:t>
      </w:r>
      <w:r w:rsidR="007D59A4" w:rsidRPr="00A07ACD">
        <w:rPr>
          <w:sz w:val="28"/>
          <w:szCs w:val="28"/>
        </w:rPr>
        <w:t xml:space="preserve"> </w:t>
      </w:r>
      <w:r w:rsidRPr="00A07ACD">
        <w:rPr>
          <w:sz w:val="28"/>
          <w:szCs w:val="28"/>
        </w:rPr>
        <w:t>he</w:t>
      </w:r>
      <w:r w:rsidR="007D59A4" w:rsidRPr="00A07ACD">
        <w:rPr>
          <w:sz w:val="28"/>
          <w:szCs w:val="28"/>
        </w:rPr>
        <w:t xml:space="preserve"> </w:t>
      </w:r>
      <w:r w:rsidRPr="00A07ACD">
        <w:rPr>
          <w:sz w:val="28"/>
          <w:szCs w:val="28"/>
        </w:rPr>
        <w:t>is</w:t>
      </w:r>
      <w:r w:rsidR="007D59A4" w:rsidRPr="00A07ACD">
        <w:rPr>
          <w:sz w:val="28"/>
          <w:szCs w:val="28"/>
        </w:rPr>
        <w:t xml:space="preserve"> </w:t>
      </w:r>
      <w:r w:rsidRPr="00A07ACD">
        <w:rPr>
          <w:sz w:val="28"/>
          <w:szCs w:val="28"/>
        </w:rPr>
        <w:t>registered</w:t>
      </w:r>
      <w:r w:rsidR="007D59A4" w:rsidRPr="00A07ACD">
        <w:rPr>
          <w:sz w:val="28"/>
          <w:szCs w:val="28"/>
        </w:rPr>
        <w:t xml:space="preserve"> </w:t>
      </w:r>
      <w:r w:rsidRPr="00A07ACD">
        <w:rPr>
          <w:sz w:val="28"/>
          <w:szCs w:val="28"/>
        </w:rPr>
        <w:t>by</w:t>
      </w:r>
      <w:r w:rsidR="007D59A4" w:rsidRPr="00A07ACD">
        <w:rPr>
          <w:sz w:val="28"/>
          <w:szCs w:val="28"/>
        </w:rPr>
        <w:t xml:space="preserve"> </w:t>
      </w:r>
      <w:r w:rsidRPr="00A07ACD">
        <w:rPr>
          <w:sz w:val="28"/>
          <w:szCs w:val="28"/>
        </w:rPr>
        <w:t>the</w:t>
      </w:r>
      <w:r w:rsidR="00705CCD" w:rsidRPr="00A07ACD">
        <w:rPr>
          <w:sz w:val="28"/>
          <w:szCs w:val="28"/>
        </w:rPr>
        <w:t xml:space="preserve"> </w:t>
      </w:r>
      <w:r w:rsidRPr="00A07ACD">
        <w:rPr>
          <w:sz w:val="28"/>
          <w:szCs w:val="28"/>
        </w:rPr>
        <w:t>Super</w:t>
      </w:r>
      <w:r w:rsidR="00705CCD" w:rsidRPr="00A07ACD">
        <w:rPr>
          <w:sz w:val="28"/>
          <w:szCs w:val="28"/>
        </w:rPr>
        <w:t xml:space="preserve"> </w:t>
      </w:r>
      <w:r w:rsidRPr="00A07ACD">
        <w:rPr>
          <w:sz w:val="28"/>
          <w:szCs w:val="28"/>
        </w:rPr>
        <w:t>Administrator</w:t>
      </w:r>
      <w:r w:rsidR="00705CCD" w:rsidRPr="00A07ACD">
        <w:rPr>
          <w:sz w:val="28"/>
          <w:szCs w:val="28"/>
        </w:rPr>
        <w:t xml:space="preserve"> </w:t>
      </w:r>
      <w:r w:rsidRPr="00A07ACD">
        <w:rPr>
          <w:sz w:val="28"/>
          <w:szCs w:val="28"/>
        </w:rPr>
        <w:t>and</w:t>
      </w:r>
      <w:r w:rsidR="00705CCD" w:rsidRPr="00A07ACD">
        <w:rPr>
          <w:sz w:val="28"/>
          <w:szCs w:val="28"/>
        </w:rPr>
        <w:t xml:space="preserve"> </w:t>
      </w:r>
      <w:r w:rsidRPr="00A07ACD">
        <w:rPr>
          <w:sz w:val="28"/>
          <w:szCs w:val="28"/>
        </w:rPr>
        <w:t>thus</w:t>
      </w:r>
      <w:r w:rsidR="00705CCD" w:rsidRPr="00A07ACD">
        <w:rPr>
          <w:sz w:val="28"/>
          <w:szCs w:val="28"/>
        </w:rPr>
        <w:t xml:space="preserve"> </w:t>
      </w:r>
      <w:r w:rsidRPr="00A07ACD">
        <w:rPr>
          <w:sz w:val="28"/>
          <w:szCs w:val="28"/>
        </w:rPr>
        <w:t>have</w:t>
      </w:r>
      <w:r w:rsidR="00705CCD" w:rsidRPr="00A07ACD">
        <w:rPr>
          <w:sz w:val="28"/>
          <w:szCs w:val="28"/>
        </w:rPr>
        <w:t xml:space="preserve"> </w:t>
      </w:r>
      <w:r w:rsidRPr="00A07ACD">
        <w:rPr>
          <w:sz w:val="28"/>
          <w:szCs w:val="28"/>
        </w:rPr>
        <w:t>a</w:t>
      </w:r>
      <w:r w:rsidR="00B809A6" w:rsidRPr="00A07ACD">
        <w:rPr>
          <w:sz w:val="28"/>
          <w:szCs w:val="28"/>
        </w:rPr>
        <w:t xml:space="preserve"> </w:t>
      </w:r>
      <w:r w:rsidRPr="00A07ACD">
        <w:rPr>
          <w:sz w:val="28"/>
          <w:szCs w:val="28"/>
        </w:rPr>
        <w:t>valid</w:t>
      </w:r>
      <w:r w:rsidR="00705CCD" w:rsidRPr="00A07ACD">
        <w:rPr>
          <w:sz w:val="28"/>
          <w:szCs w:val="28"/>
        </w:rPr>
        <w:t xml:space="preserve"> </w:t>
      </w:r>
      <w:r w:rsidRPr="00A07ACD">
        <w:rPr>
          <w:sz w:val="28"/>
          <w:szCs w:val="28"/>
        </w:rPr>
        <w:t>username</w:t>
      </w:r>
      <w:r w:rsidR="00705CCD" w:rsidRPr="00A07ACD">
        <w:rPr>
          <w:sz w:val="28"/>
          <w:szCs w:val="28"/>
        </w:rPr>
        <w:t xml:space="preserve"> </w:t>
      </w:r>
      <w:r w:rsidRPr="00A07ACD">
        <w:rPr>
          <w:sz w:val="28"/>
          <w:szCs w:val="28"/>
        </w:rPr>
        <w:t>and</w:t>
      </w:r>
      <w:r w:rsidR="00705CCD" w:rsidRPr="00A07ACD">
        <w:rPr>
          <w:sz w:val="28"/>
          <w:szCs w:val="28"/>
        </w:rPr>
        <w:t xml:space="preserve"> </w:t>
      </w:r>
      <w:r w:rsidRPr="00A07ACD">
        <w:rPr>
          <w:sz w:val="28"/>
          <w:szCs w:val="28"/>
        </w:rPr>
        <w:t>password</w:t>
      </w:r>
      <w:r w:rsidR="00705CCD" w:rsidRPr="00A07ACD">
        <w:rPr>
          <w:sz w:val="28"/>
          <w:szCs w:val="28"/>
        </w:rPr>
        <w:t xml:space="preserve"> </w:t>
      </w:r>
      <w:r w:rsidRPr="00A07ACD">
        <w:rPr>
          <w:sz w:val="28"/>
          <w:szCs w:val="28"/>
        </w:rPr>
        <w:t>.He</w:t>
      </w:r>
      <w:r w:rsidR="00705CCD" w:rsidRPr="00A07ACD">
        <w:rPr>
          <w:sz w:val="28"/>
          <w:szCs w:val="28"/>
        </w:rPr>
        <w:t xml:space="preserve"> </w:t>
      </w:r>
      <w:r w:rsidRPr="00A07ACD">
        <w:rPr>
          <w:sz w:val="28"/>
          <w:szCs w:val="28"/>
        </w:rPr>
        <w:t>should</w:t>
      </w:r>
      <w:r w:rsidR="00705CCD" w:rsidRPr="00A07ACD">
        <w:rPr>
          <w:sz w:val="28"/>
          <w:szCs w:val="28"/>
        </w:rPr>
        <w:t xml:space="preserve"> </w:t>
      </w:r>
      <w:r w:rsidRPr="00A07ACD">
        <w:rPr>
          <w:sz w:val="28"/>
          <w:szCs w:val="28"/>
        </w:rPr>
        <w:t>be</w:t>
      </w:r>
      <w:r w:rsidR="00705CCD" w:rsidRPr="00A07ACD">
        <w:rPr>
          <w:sz w:val="28"/>
          <w:szCs w:val="28"/>
        </w:rPr>
        <w:t xml:space="preserve"> </w:t>
      </w:r>
      <w:r w:rsidRPr="00A07ACD">
        <w:rPr>
          <w:sz w:val="28"/>
          <w:szCs w:val="28"/>
        </w:rPr>
        <w:t>able</w:t>
      </w:r>
      <w:r w:rsidR="00705CCD" w:rsidRPr="00A07ACD">
        <w:rPr>
          <w:sz w:val="28"/>
          <w:szCs w:val="28"/>
        </w:rPr>
        <w:t xml:space="preserve"> </w:t>
      </w:r>
      <w:r w:rsidRPr="00A07ACD">
        <w:rPr>
          <w:sz w:val="28"/>
          <w:szCs w:val="28"/>
        </w:rPr>
        <w:t>to</w:t>
      </w:r>
      <w:r w:rsidR="00705CCD" w:rsidRPr="00A07ACD">
        <w:rPr>
          <w:sz w:val="28"/>
          <w:szCs w:val="28"/>
        </w:rPr>
        <w:t xml:space="preserve"> </w:t>
      </w:r>
      <w:r w:rsidRPr="00A07ACD">
        <w:rPr>
          <w:sz w:val="28"/>
          <w:szCs w:val="28"/>
        </w:rPr>
        <w:t>perform</w:t>
      </w:r>
      <w:r w:rsidR="00705CCD" w:rsidRPr="00A07ACD">
        <w:rPr>
          <w:sz w:val="28"/>
          <w:szCs w:val="28"/>
        </w:rPr>
        <w:t xml:space="preserve"> </w:t>
      </w:r>
      <w:r w:rsidRPr="00A07ACD">
        <w:rPr>
          <w:sz w:val="28"/>
          <w:szCs w:val="28"/>
        </w:rPr>
        <w:t>the</w:t>
      </w:r>
      <w:r w:rsidR="00705CCD" w:rsidRPr="00A07ACD">
        <w:rPr>
          <w:sz w:val="28"/>
          <w:szCs w:val="28"/>
        </w:rPr>
        <w:t xml:space="preserve"> </w:t>
      </w:r>
      <w:r w:rsidRPr="00A07ACD">
        <w:rPr>
          <w:sz w:val="28"/>
          <w:szCs w:val="28"/>
        </w:rPr>
        <w:t>following</w:t>
      </w:r>
      <w:r w:rsidR="00705CCD" w:rsidRPr="00A07ACD">
        <w:rPr>
          <w:sz w:val="28"/>
          <w:szCs w:val="28"/>
        </w:rPr>
        <w:t xml:space="preserve"> </w:t>
      </w:r>
      <w:r w:rsidRPr="00A07ACD">
        <w:rPr>
          <w:sz w:val="28"/>
          <w:szCs w:val="28"/>
        </w:rPr>
        <w:t>functions:</w:t>
      </w:r>
    </w:p>
    <w:p w:rsidR="00673E88" w:rsidRPr="00A07ACD" w:rsidRDefault="00673E88" w:rsidP="00B809A6">
      <w:pPr>
        <w:rPr>
          <w:sz w:val="28"/>
          <w:szCs w:val="28"/>
        </w:rPr>
      </w:pPr>
    </w:p>
    <w:p w:rsidR="00673E88" w:rsidRPr="00A07ACD" w:rsidRDefault="00174341" w:rsidP="00B809A6">
      <w:pPr>
        <w:pStyle w:val="ListParagraph"/>
        <w:numPr>
          <w:ilvl w:val="0"/>
          <w:numId w:val="8"/>
        </w:numPr>
        <w:tabs>
          <w:tab w:val="left" w:pos="880"/>
        </w:tabs>
        <w:rPr>
          <w:sz w:val="28"/>
          <w:szCs w:val="28"/>
        </w:rPr>
      </w:pPr>
      <w:r w:rsidRPr="00A07ACD">
        <w:rPr>
          <w:sz w:val="28"/>
          <w:szCs w:val="28"/>
        </w:rPr>
        <w:t>Register</w:t>
      </w:r>
      <w:r w:rsidR="00705CCD" w:rsidRPr="00A07ACD">
        <w:rPr>
          <w:sz w:val="28"/>
          <w:szCs w:val="28"/>
        </w:rPr>
        <w:t xml:space="preserve"> </w:t>
      </w:r>
      <w:r w:rsidRPr="00A07ACD">
        <w:rPr>
          <w:sz w:val="28"/>
          <w:szCs w:val="28"/>
        </w:rPr>
        <w:t>his/he</w:t>
      </w:r>
      <w:r w:rsidR="00705CCD" w:rsidRPr="00A07ACD">
        <w:rPr>
          <w:sz w:val="28"/>
          <w:szCs w:val="28"/>
        </w:rPr>
        <w:t xml:space="preserve"> course </w:t>
      </w:r>
      <w:r w:rsidRPr="00A07ACD">
        <w:rPr>
          <w:sz w:val="28"/>
          <w:szCs w:val="28"/>
        </w:rPr>
        <w:t>per</w:t>
      </w:r>
      <w:r w:rsidR="00705CCD" w:rsidRPr="00A07ACD">
        <w:rPr>
          <w:sz w:val="28"/>
          <w:szCs w:val="28"/>
        </w:rPr>
        <w:t xml:space="preserve"> </w:t>
      </w:r>
      <w:r w:rsidRPr="00A07ACD">
        <w:rPr>
          <w:sz w:val="28"/>
          <w:szCs w:val="28"/>
        </w:rPr>
        <w:t>semester</w:t>
      </w:r>
    </w:p>
    <w:p w:rsidR="00673E88" w:rsidRPr="00A07ACD" w:rsidRDefault="00673E88" w:rsidP="00B809A6">
      <w:pPr>
        <w:rPr>
          <w:sz w:val="28"/>
          <w:szCs w:val="28"/>
        </w:rPr>
      </w:pPr>
    </w:p>
    <w:p w:rsidR="00673E88" w:rsidRPr="00A07ACD" w:rsidRDefault="00174341" w:rsidP="00B809A6">
      <w:pPr>
        <w:pStyle w:val="ListParagraph"/>
        <w:numPr>
          <w:ilvl w:val="0"/>
          <w:numId w:val="8"/>
        </w:numPr>
        <w:tabs>
          <w:tab w:val="left" w:pos="880"/>
        </w:tabs>
        <w:rPr>
          <w:sz w:val="28"/>
          <w:szCs w:val="28"/>
        </w:rPr>
      </w:pPr>
      <w:r w:rsidRPr="00A07ACD">
        <w:rPr>
          <w:sz w:val="28"/>
          <w:szCs w:val="28"/>
        </w:rPr>
        <w:t>View</w:t>
      </w:r>
      <w:r w:rsidR="007D59A4" w:rsidRPr="00A07ACD">
        <w:rPr>
          <w:sz w:val="28"/>
          <w:szCs w:val="28"/>
        </w:rPr>
        <w:t xml:space="preserve"> </w:t>
      </w:r>
      <w:r w:rsidRPr="00A07ACD">
        <w:rPr>
          <w:sz w:val="28"/>
          <w:szCs w:val="28"/>
        </w:rPr>
        <w:t>the</w:t>
      </w:r>
      <w:r w:rsidR="007D59A4" w:rsidRPr="00A07ACD">
        <w:rPr>
          <w:sz w:val="28"/>
          <w:szCs w:val="28"/>
        </w:rPr>
        <w:t xml:space="preserve"> </w:t>
      </w:r>
      <w:r w:rsidRPr="00A07ACD">
        <w:rPr>
          <w:sz w:val="28"/>
          <w:szCs w:val="28"/>
        </w:rPr>
        <w:t>courses</w:t>
      </w:r>
      <w:r w:rsidR="007D59A4" w:rsidRPr="00A07ACD">
        <w:rPr>
          <w:sz w:val="28"/>
          <w:szCs w:val="28"/>
        </w:rPr>
        <w:t xml:space="preserve"> </w:t>
      </w:r>
      <w:r w:rsidRPr="00A07ACD">
        <w:rPr>
          <w:sz w:val="28"/>
          <w:szCs w:val="28"/>
        </w:rPr>
        <w:t>he</w:t>
      </w:r>
      <w:r w:rsidR="007D59A4" w:rsidRPr="00A07ACD">
        <w:rPr>
          <w:sz w:val="28"/>
          <w:szCs w:val="28"/>
        </w:rPr>
        <w:t xml:space="preserve"> </w:t>
      </w:r>
      <w:r w:rsidRPr="00A07ACD">
        <w:rPr>
          <w:sz w:val="28"/>
          <w:szCs w:val="28"/>
        </w:rPr>
        <w:t>entered</w:t>
      </w:r>
      <w:r w:rsidR="007D59A4" w:rsidRPr="00A07ACD">
        <w:rPr>
          <w:sz w:val="28"/>
          <w:szCs w:val="28"/>
        </w:rPr>
        <w:t xml:space="preserve"> </w:t>
      </w:r>
      <w:r w:rsidRPr="00A07ACD">
        <w:rPr>
          <w:sz w:val="28"/>
          <w:szCs w:val="28"/>
        </w:rPr>
        <w:t>and</w:t>
      </w:r>
      <w:r w:rsidR="007D59A4" w:rsidRPr="00A07ACD">
        <w:rPr>
          <w:sz w:val="28"/>
          <w:szCs w:val="28"/>
        </w:rPr>
        <w:t xml:space="preserve"> </w:t>
      </w:r>
      <w:r w:rsidRPr="00A07ACD">
        <w:rPr>
          <w:sz w:val="28"/>
          <w:szCs w:val="28"/>
        </w:rPr>
        <w:t>result</w:t>
      </w:r>
      <w:r w:rsidR="007D59A4" w:rsidRPr="00A07ACD">
        <w:rPr>
          <w:sz w:val="28"/>
          <w:szCs w:val="28"/>
        </w:rPr>
        <w:t xml:space="preserve"> </w:t>
      </w:r>
      <w:r w:rsidRPr="00A07ACD">
        <w:rPr>
          <w:sz w:val="28"/>
          <w:szCs w:val="28"/>
        </w:rPr>
        <w:t>for</w:t>
      </w:r>
      <w:r w:rsidR="007D59A4" w:rsidRPr="00A07ACD">
        <w:rPr>
          <w:sz w:val="28"/>
          <w:szCs w:val="28"/>
        </w:rPr>
        <w:t xml:space="preserve"> previous s</w:t>
      </w:r>
      <w:r w:rsidRPr="00A07ACD">
        <w:rPr>
          <w:sz w:val="28"/>
          <w:szCs w:val="28"/>
        </w:rPr>
        <w:t>emesters.</w:t>
      </w:r>
    </w:p>
    <w:p w:rsidR="00673E88" w:rsidRPr="00A07ACD" w:rsidRDefault="00673E88" w:rsidP="00B809A6">
      <w:pPr>
        <w:tabs>
          <w:tab w:val="left" w:pos="880"/>
        </w:tabs>
        <w:ind w:left="360"/>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174341" w:rsidP="00B809A6">
      <w:pPr>
        <w:pStyle w:val="ListParagraph"/>
        <w:rPr>
          <w:sz w:val="28"/>
          <w:szCs w:val="28"/>
        </w:rPr>
      </w:pPr>
      <w:r w:rsidRPr="00A07ACD">
        <w:rPr>
          <w:sz w:val="28"/>
          <w:szCs w:val="28"/>
        </w:rPr>
        <w:t>The</w:t>
      </w:r>
      <w:r w:rsidR="00705CCD" w:rsidRPr="00A07ACD">
        <w:rPr>
          <w:sz w:val="28"/>
          <w:szCs w:val="28"/>
        </w:rPr>
        <w:t xml:space="preserve"> </w:t>
      </w:r>
      <w:r w:rsidRPr="00A07ACD">
        <w:rPr>
          <w:sz w:val="28"/>
          <w:szCs w:val="28"/>
        </w:rPr>
        <w:t>system</w:t>
      </w:r>
      <w:r w:rsidR="00705CCD" w:rsidRPr="00A07ACD">
        <w:rPr>
          <w:sz w:val="28"/>
          <w:szCs w:val="28"/>
        </w:rPr>
        <w:t xml:space="preserve"> </w:t>
      </w:r>
      <w:r w:rsidRPr="00A07ACD">
        <w:rPr>
          <w:sz w:val="28"/>
          <w:szCs w:val="28"/>
        </w:rPr>
        <w:t>is</w:t>
      </w:r>
      <w:r w:rsidR="00705CCD" w:rsidRPr="00A07ACD">
        <w:rPr>
          <w:sz w:val="28"/>
          <w:szCs w:val="28"/>
        </w:rPr>
        <w:t xml:space="preserve"> </w:t>
      </w:r>
      <w:r w:rsidRPr="00A07ACD">
        <w:rPr>
          <w:sz w:val="28"/>
          <w:szCs w:val="28"/>
        </w:rPr>
        <w:t>designed</w:t>
      </w:r>
      <w:r w:rsidR="00705CCD" w:rsidRPr="00A07ACD">
        <w:rPr>
          <w:sz w:val="28"/>
          <w:szCs w:val="28"/>
        </w:rPr>
        <w:t xml:space="preserve"> </w:t>
      </w:r>
      <w:r w:rsidRPr="00A07ACD">
        <w:rPr>
          <w:sz w:val="28"/>
          <w:szCs w:val="28"/>
        </w:rPr>
        <w:t>and</w:t>
      </w:r>
      <w:r w:rsidR="00705CCD" w:rsidRPr="00A07ACD">
        <w:rPr>
          <w:sz w:val="28"/>
          <w:szCs w:val="28"/>
        </w:rPr>
        <w:t xml:space="preserve"> </w:t>
      </w:r>
      <w:r w:rsidRPr="00A07ACD">
        <w:rPr>
          <w:sz w:val="28"/>
          <w:szCs w:val="28"/>
        </w:rPr>
        <w:t>implemented</w:t>
      </w:r>
      <w:r w:rsidR="00705CCD" w:rsidRPr="00A07ACD">
        <w:rPr>
          <w:sz w:val="28"/>
          <w:szCs w:val="28"/>
        </w:rPr>
        <w:t xml:space="preserve"> </w:t>
      </w:r>
      <w:r w:rsidRPr="00A07ACD">
        <w:rPr>
          <w:sz w:val="28"/>
          <w:szCs w:val="28"/>
        </w:rPr>
        <w:t>such</w:t>
      </w:r>
      <w:r w:rsidR="00705CCD" w:rsidRPr="00A07ACD">
        <w:rPr>
          <w:sz w:val="28"/>
          <w:szCs w:val="28"/>
        </w:rPr>
        <w:t xml:space="preserve"> </w:t>
      </w:r>
      <w:r w:rsidRPr="00A07ACD">
        <w:rPr>
          <w:sz w:val="28"/>
          <w:szCs w:val="28"/>
        </w:rPr>
        <w:t>that</w:t>
      </w:r>
      <w:r w:rsidR="00705CCD" w:rsidRPr="00A07ACD">
        <w:rPr>
          <w:sz w:val="28"/>
          <w:szCs w:val="28"/>
        </w:rPr>
        <w:t xml:space="preserve"> </w:t>
      </w:r>
      <w:r w:rsidRPr="00A07ACD">
        <w:rPr>
          <w:sz w:val="28"/>
          <w:szCs w:val="28"/>
        </w:rPr>
        <w:t>the</w:t>
      </w:r>
      <w:r w:rsidR="00705CCD" w:rsidRPr="00A07ACD">
        <w:rPr>
          <w:sz w:val="28"/>
          <w:szCs w:val="28"/>
        </w:rPr>
        <w:t xml:space="preserve"> </w:t>
      </w:r>
      <w:r w:rsidRPr="00A07ACD">
        <w:rPr>
          <w:sz w:val="28"/>
          <w:szCs w:val="28"/>
        </w:rPr>
        <w:t>following</w:t>
      </w:r>
      <w:r w:rsidR="00705CCD" w:rsidRPr="00A07ACD">
        <w:rPr>
          <w:sz w:val="28"/>
          <w:szCs w:val="28"/>
        </w:rPr>
        <w:t xml:space="preserve"> </w:t>
      </w:r>
      <w:r w:rsidRPr="00A07ACD">
        <w:rPr>
          <w:sz w:val="28"/>
          <w:szCs w:val="28"/>
        </w:rPr>
        <w:t>are</w:t>
      </w:r>
      <w:r w:rsidR="00705CCD" w:rsidRPr="00A07ACD">
        <w:rPr>
          <w:sz w:val="28"/>
          <w:szCs w:val="28"/>
        </w:rPr>
        <w:t xml:space="preserve"> </w:t>
      </w:r>
      <w:r w:rsidRPr="00A07ACD">
        <w:rPr>
          <w:sz w:val="28"/>
          <w:szCs w:val="28"/>
        </w:rPr>
        <w:t>carried</w:t>
      </w:r>
      <w:r w:rsidR="00705CCD" w:rsidRPr="00A07ACD">
        <w:rPr>
          <w:sz w:val="28"/>
          <w:szCs w:val="28"/>
        </w:rPr>
        <w:t xml:space="preserve"> </w:t>
      </w:r>
      <w:r w:rsidRPr="00A07ACD">
        <w:rPr>
          <w:sz w:val="28"/>
          <w:szCs w:val="28"/>
        </w:rPr>
        <w:t>out</w:t>
      </w:r>
      <w:r w:rsidR="00705CCD" w:rsidRPr="00A07ACD">
        <w:rPr>
          <w:sz w:val="28"/>
          <w:szCs w:val="28"/>
        </w:rPr>
        <w:t xml:space="preserve"> </w:t>
      </w:r>
      <w:r w:rsidRPr="00A07ACD">
        <w:rPr>
          <w:sz w:val="28"/>
          <w:szCs w:val="28"/>
        </w:rPr>
        <w:t>during</w:t>
      </w:r>
      <w:r w:rsidR="00705CCD" w:rsidRPr="00A07ACD">
        <w:rPr>
          <w:sz w:val="28"/>
          <w:szCs w:val="28"/>
        </w:rPr>
        <w:t xml:space="preserve"> </w:t>
      </w:r>
      <w:r w:rsidRPr="00A07ACD">
        <w:rPr>
          <w:sz w:val="28"/>
          <w:szCs w:val="28"/>
        </w:rPr>
        <w:t>its</w:t>
      </w:r>
      <w:r w:rsidR="00705CCD" w:rsidRPr="00A07ACD">
        <w:rPr>
          <w:sz w:val="28"/>
          <w:szCs w:val="28"/>
        </w:rPr>
        <w:t xml:space="preserve"> </w:t>
      </w:r>
      <w:r w:rsidRPr="00A07ACD">
        <w:rPr>
          <w:sz w:val="28"/>
          <w:szCs w:val="28"/>
        </w:rPr>
        <w:t>use:</w:t>
      </w:r>
    </w:p>
    <w:p w:rsidR="00673E88" w:rsidRPr="00A07ACD" w:rsidRDefault="00673E88" w:rsidP="00B809A6">
      <w:pPr>
        <w:rPr>
          <w:sz w:val="28"/>
          <w:szCs w:val="28"/>
        </w:rPr>
      </w:pPr>
    </w:p>
    <w:p w:rsidR="00673E88" w:rsidRPr="00A07ACD" w:rsidRDefault="00174341" w:rsidP="00B809A6">
      <w:pPr>
        <w:pStyle w:val="ListParagraph"/>
        <w:numPr>
          <w:ilvl w:val="0"/>
          <w:numId w:val="8"/>
        </w:numPr>
        <w:tabs>
          <w:tab w:val="left" w:pos="580"/>
        </w:tabs>
        <w:rPr>
          <w:sz w:val="28"/>
          <w:szCs w:val="28"/>
        </w:rPr>
      </w:pPr>
      <w:r w:rsidRPr="00A07ACD">
        <w:rPr>
          <w:sz w:val="28"/>
          <w:szCs w:val="28"/>
        </w:rPr>
        <w:t>User</w:t>
      </w:r>
      <w:r w:rsidR="00705CCD" w:rsidRPr="00A07ACD">
        <w:rPr>
          <w:sz w:val="28"/>
          <w:szCs w:val="28"/>
        </w:rPr>
        <w:t xml:space="preserve"> </w:t>
      </w:r>
      <w:r w:rsidRPr="00A07ACD">
        <w:rPr>
          <w:sz w:val="28"/>
          <w:szCs w:val="28"/>
        </w:rPr>
        <w:t>validation:</w:t>
      </w:r>
      <w:r w:rsidR="00705CCD" w:rsidRPr="00A07ACD">
        <w:rPr>
          <w:sz w:val="28"/>
          <w:szCs w:val="28"/>
        </w:rPr>
        <w:t xml:space="preserve"> </w:t>
      </w:r>
      <w:r w:rsidRPr="00A07ACD">
        <w:rPr>
          <w:sz w:val="28"/>
          <w:szCs w:val="28"/>
        </w:rPr>
        <w:t>To</w:t>
      </w:r>
      <w:r w:rsidR="00705CCD" w:rsidRPr="00A07ACD">
        <w:rPr>
          <w:sz w:val="28"/>
          <w:szCs w:val="28"/>
        </w:rPr>
        <w:t xml:space="preserve"> </w:t>
      </w:r>
      <w:r w:rsidRPr="00A07ACD">
        <w:rPr>
          <w:sz w:val="28"/>
          <w:szCs w:val="28"/>
        </w:rPr>
        <w:t>be</w:t>
      </w:r>
      <w:r w:rsidR="00705CCD" w:rsidRPr="00A07ACD">
        <w:rPr>
          <w:sz w:val="28"/>
          <w:szCs w:val="28"/>
        </w:rPr>
        <w:t xml:space="preserve"> </w:t>
      </w:r>
      <w:r w:rsidRPr="00A07ACD">
        <w:rPr>
          <w:sz w:val="28"/>
          <w:szCs w:val="28"/>
        </w:rPr>
        <w:t>able</w:t>
      </w:r>
      <w:r w:rsidR="00705CCD" w:rsidRPr="00A07ACD">
        <w:rPr>
          <w:sz w:val="28"/>
          <w:szCs w:val="28"/>
        </w:rPr>
        <w:t xml:space="preserve"> </w:t>
      </w:r>
      <w:r w:rsidRPr="00A07ACD">
        <w:rPr>
          <w:sz w:val="28"/>
          <w:szCs w:val="28"/>
        </w:rPr>
        <w:t>to</w:t>
      </w:r>
      <w:r w:rsidR="00705CCD" w:rsidRPr="00A07ACD">
        <w:rPr>
          <w:sz w:val="28"/>
          <w:szCs w:val="28"/>
        </w:rPr>
        <w:t xml:space="preserve"> </w:t>
      </w:r>
      <w:r w:rsidRPr="00A07ACD">
        <w:rPr>
          <w:sz w:val="28"/>
          <w:szCs w:val="28"/>
        </w:rPr>
        <w:t>use</w:t>
      </w:r>
      <w:r w:rsidR="00705CCD" w:rsidRPr="00A07ACD">
        <w:rPr>
          <w:sz w:val="28"/>
          <w:szCs w:val="28"/>
        </w:rPr>
        <w:t xml:space="preserve"> </w:t>
      </w:r>
      <w:r w:rsidRPr="00A07ACD">
        <w:rPr>
          <w:sz w:val="28"/>
          <w:szCs w:val="28"/>
        </w:rPr>
        <w:t>the</w:t>
      </w:r>
      <w:r w:rsidR="00705CCD" w:rsidRPr="00A07ACD">
        <w:rPr>
          <w:sz w:val="28"/>
          <w:szCs w:val="28"/>
        </w:rPr>
        <w:t xml:space="preserve"> </w:t>
      </w:r>
      <w:r w:rsidRPr="00A07ACD">
        <w:rPr>
          <w:sz w:val="28"/>
          <w:szCs w:val="28"/>
        </w:rPr>
        <w:t>software,</w:t>
      </w:r>
      <w:r w:rsidR="00705CCD" w:rsidRPr="00A07ACD">
        <w:rPr>
          <w:sz w:val="28"/>
          <w:szCs w:val="28"/>
        </w:rPr>
        <w:t xml:space="preserve"> </w:t>
      </w:r>
      <w:r w:rsidRPr="00A07ACD">
        <w:rPr>
          <w:sz w:val="28"/>
          <w:szCs w:val="28"/>
        </w:rPr>
        <w:t>staff</w:t>
      </w:r>
      <w:r w:rsidR="00705CCD" w:rsidRPr="00A07ACD">
        <w:rPr>
          <w:sz w:val="28"/>
          <w:szCs w:val="28"/>
        </w:rPr>
        <w:t xml:space="preserve"> </w:t>
      </w:r>
      <w:r w:rsidR="002818D6" w:rsidRPr="00A07ACD">
        <w:rPr>
          <w:sz w:val="28"/>
          <w:szCs w:val="28"/>
        </w:rPr>
        <w:t xml:space="preserve"> are to</w:t>
      </w:r>
      <w:r w:rsidR="00705CCD" w:rsidRPr="00A07ACD">
        <w:rPr>
          <w:sz w:val="28"/>
          <w:szCs w:val="28"/>
        </w:rPr>
        <w:t xml:space="preserve"> </w:t>
      </w:r>
      <w:r w:rsidRPr="00A07ACD">
        <w:rPr>
          <w:sz w:val="28"/>
          <w:szCs w:val="28"/>
        </w:rPr>
        <w:t>be</w:t>
      </w:r>
      <w:r w:rsidR="00705CCD" w:rsidRPr="00A07ACD">
        <w:rPr>
          <w:sz w:val="28"/>
          <w:szCs w:val="28"/>
        </w:rPr>
        <w:t xml:space="preserve"> </w:t>
      </w:r>
      <w:r w:rsidRPr="00A07ACD">
        <w:rPr>
          <w:sz w:val="28"/>
          <w:szCs w:val="28"/>
        </w:rPr>
        <w:t>registered</w:t>
      </w:r>
      <w:r w:rsidR="00705CCD" w:rsidRPr="00A07ACD">
        <w:rPr>
          <w:sz w:val="28"/>
          <w:szCs w:val="28"/>
        </w:rPr>
        <w:t xml:space="preserve"> </w:t>
      </w:r>
      <w:r w:rsidRPr="00A07ACD">
        <w:rPr>
          <w:sz w:val="28"/>
          <w:szCs w:val="28"/>
        </w:rPr>
        <w:t>by</w:t>
      </w:r>
      <w:r w:rsidR="00705CCD" w:rsidRPr="00A07ACD">
        <w:rPr>
          <w:sz w:val="28"/>
          <w:szCs w:val="28"/>
        </w:rPr>
        <w:t xml:space="preserve"> </w:t>
      </w:r>
      <w:r w:rsidRPr="00A07ACD">
        <w:rPr>
          <w:sz w:val="28"/>
          <w:szCs w:val="28"/>
        </w:rPr>
        <w:t>the</w:t>
      </w:r>
      <w:r w:rsidR="00705CCD" w:rsidRPr="00A07ACD">
        <w:rPr>
          <w:sz w:val="28"/>
          <w:szCs w:val="28"/>
        </w:rPr>
        <w:t xml:space="preserve"> </w:t>
      </w:r>
      <w:r w:rsidRPr="00A07ACD">
        <w:rPr>
          <w:sz w:val="28"/>
          <w:szCs w:val="28"/>
        </w:rPr>
        <w:t>HOD</w:t>
      </w:r>
      <w:r w:rsidR="00705CCD" w:rsidRPr="00A07ACD">
        <w:rPr>
          <w:sz w:val="28"/>
          <w:szCs w:val="28"/>
        </w:rPr>
        <w:t xml:space="preserve"> </w:t>
      </w:r>
      <w:r w:rsidRPr="00A07ACD">
        <w:rPr>
          <w:sz w:val="28"/>
          <w:szCs w:val="28"/>
        </w:rPr>
        <w:t>with</w:t>
      </w:r>
      <w:r w:rsidR="00705CCD" w:rsidRPr="00A07ACD">
        <w:rPr>
          <w:sz w:val="28"/>
          <w:szCs w:val="28"/>
        </w:rPr>
        <w:t xml:space="preserve"> </w:t>
      </w:r>
      <w:r w:rsidRPr="00A07ACD">
        <w:rPr>
          <w:sz w:val="28"/>
          <w:szCs w:val="28"/>
        </w:rPr>
        <w:t>a</w:t>
      </w:r>
      <w:r w:rsidR="00705CCD" w:rsidRPr="00A07ACD">
        <w:rPr>
          <w:sz w:val="28"/>
          <w:szCs w:val="28"/>
        </w:rPr>
        <w:t xml:space="preserve"> </w:t>
      </w:r>
      <w:r w:rsidRPr="00A07ACD">
        <w:rPr>
          <w:sz w:val="28"/>
          <w:szCs w:val="28"/>
        </w:rPr>
        <w:t>default</w:t>
      </w:r>
      <w:r w:rsidR="00705CCD" w:rsidRPr="00A07ACD">
        <w:rPr>
          <w:sz w:val="28"/>
          <w:szCs w:val="28"/>
        </w:rPr>
        <w:t xml:space="preserve"> </w:t>
      </w:r>
      <w:r w:rsidRPr="00A07ACD">
        <w:rPr>
          <w:sz w:val="28"/>
          <w:szCs w:val="28"/>
        </w:rPr>
        <w:t>username</w:t>
      </w:r>
      <w:r w:rsidR="00705CCD" w:rsidRPr="00A07ACD">
        <w:rPr>
          <w:sz w:val="28"/>
          <w:szCs w:val="28"/>
        </w:rPr>
        <w:t xml:space="preserve"> </w:t>
      </w:r>
      <w:r w:rsidRPr="00A07ACD">
        <w:rPr>
          <w:sz w:val="28"/>
          <w:szCs w:val="28"/>
        </w:rPr>
        <w:t>and</w:t>
      </w:r>
      <w:r w:rsidR="00705CCD" w:rsidRPr="00A07ACD">
        <w:rPr>
          <w:sz w:val="28"/>
          <w:szCs w:val="28"/>
        </w:rPr>
        <w:t xml:space="preserve"> </w:t>
      </w:r>
      <w:r w:rsidRPr="00A07ACD">
        <w:rPr>
          <w:sz w:val="28"/>
          <w:szCs w:val="28"/>
        </w:rPr>
        <w:t>password</w:t>
      </w:r>
      <w:r w:rsidR="00705CCD" w:rsidRPr="00A07ACD">
        <w:rPr>
          <w:sz w:val="28"/>
          <w:szCs w:val="28"/>
        </w:rPr>
        <w:t xml:space="preserve"> </w:t>
      </w:r>
      <w:r w:rsidRPr="00A07ACD">
        <w:rPr>
          <w:sz w:val="28"/>
          <w:szCs w:val="28"/>
        </w:rPr>
        <w:t>on</w:t>
      </w:r>
      <w:r w:rsidR="00705CCD" w:rsidRPr="00A07ACD">
        <w:rPr>
          <w:sz w:val="28"/>
          <w:szCs w:val="28"/>
        </w:rPr>
        <w:t xml:space="preserve"> </w:t>
      </w:r>
      <w:r w:rsidRPr="00A07ACD">
        <w:rPr>
          <w:sz w:val="28"/>
          <w:szCs w:val="28"/>
        </w:rPr>
        <w:t>the</w:t>
      </w:r>
      <w:r w:rsidR="00705CCD" w:rsidRPr="00A07ACD">
        <w:rPr>
          <w:sz w:val="28"/>
          <w:szCs w:val="28"/>
        </w:rPr>
        <w:t xml:space="preserve"> </w:t>
      </w:r>
      <w:r w:rsidRPr="00A07ACD">
        <w:rPr>
          <w:sz w:val="28"/>
          <w:szCs w:val="28"/>
        </w:rPr>
        <w:t>first</w:t>
      </w:r>
      <w:r w:rsidR="00705CCD" w:rsidRPr="00A07ACD">
        <w:rPr>
          <w:sz w:val="28"/>
          <w:szCs w:val="28"/>
        </w:rPr>
        <w:t xml:space="preserve"> </w:t>
      </w:r>
      <w:r w:rsidRPr="00A07ACD">
        <w:rPr>
          <w:sz w:val="28"/>
          <w:szCs w:val="28"/>
        </w:rPr>
        <w:t>login</w:t>
      </w:r>
      <w:r w:rsidR="00705CCD" w:rsidRPr="00A07ACD">
        <w:rPr>
          <w:sz w:val="28"/>
          <w:szCs w:val="28"/>
        </w:rPr>
        <w:t xml:space="preserve"> </w:t>
      </w:r>
      <w:r w:rsidRPr="00A07ACD">
        <w:rPr>
          <w:sz w:val="28"/>
          <w:szCs w:val="28"/>
        </w:rPr>
        <w:t>to</w:t>
      </w:r>
      <w:r w:rsidR="00705CCD" w:rsidRPr="00A07ACD">
        <w:rPr>
          <w:sz w:val="28"/>
          <w:szCs w:val="28"/>
        </w:rPr>
        <w:t xml:space="preserve"> </w:t>
      </w:r>
      <w:r w:rsidRPr="00A07ACD">
        <w:rPr>
          <w:sz w:val="28"/>
          <w:szCs w:val="28"/>
        </w:rPr>
        <w:t>the</w:t>
      </w:r>
      <w:r w:rsidR="00705CCD" w:rsidRPr="00A07ACD">
        <w:rPr>
          <w:sz w:val="28"/>
          <w:szCs w:val="28"/>
        </w:rPr>
        <w:t xml:space="preserve"> </w:t>
      </w:r>
      <w:r w:rsidRPr="00A07ACD">
        <w:rPr>
          <w:sz w:val="28"/>
          <w:szCs w:val="28"/>
        </w:rPr>
        <w:t>software.</w:t>
      </w:r>
    </w:p>
    <w:p w:rsidR="00673E88" w:rsidRPr="00A07ACD" w:rsidRDefault="00174341" w:rsidP="00B809A6">
      <w:pPr>
        <w:pStyle w:val="ListParagraph"/>
        <w:numPr>
          <w:ilvl w:val="0"/>
          <w:numId w:val="8"/>
        </w:numPr>
        <w:tabs>
          <w:tab w:val="left" w:pos="500"/>
        </w:tabs>
        <w:rPr>
          <w:sz w:val="28"/>
          <w:szCs w:val="28"/>
        </w:rPr>
      </w:pPr>
      <w:r w:rsidRPr="00A07ACD">
        <w:rPr>
          <w:sz w:val="28"/>
          <w:szCs w:val="28"/>
        </w:rPr>
        <w:t>Students</w:t>
      </w:r>
      <w:r w:rsidR="00705CCD" w:rsidRPr="00A07ACD">
        <w:rPr>
          <w:sz w:val="28"/>
          <w:szCs w:val="28"/>
        </w:rPr>
        <w:t xml:space="preserve"> </w:t>
      </w:r>
      <w:r w:rsidRPr="00A07ACD">
        <w:rPr>
          <w:sz w:val="28"/>
          <w:szCs w:val="28"/>
        </w:rPr>
        <w:t>Registration:</w:t>
      </w:r>
      <w:r w:rsidR="00705CCD" w:rsidRPr="00A07ACD">
        <w:rPr>
          <w:sz w:val="28"/>
          <w:szCs w:val="28"/>
        </w:rPr>
        <w:t xml:space="preserve"> </w:t>
      </w:r>
      <w:r w:rsidRPr="00A07ACD">
        <w:rPr>
          <w:sz w:val="28"/>
          <w:szCs w:val="28"/>
        </w:rPr>
        <w:t>Students</w:t>
      </w:r>
      <w:r w:rsidR="00705CCD" w:rsidRPr="00A07ACD">
        <w:rPr>
          <w:sz w:val="28"/>
          <w:szCs w:val="28"/>
        </w:rPr>
        <w:t xml:space="preserve"> </w:t>
      </w:r>
      <w:r w:rsidRPr="00A07ACD">
        <w:rPr>
          <w:sz w:val="28"/>
          <w:szCs w:val="28"/>
        </w:rPr>
        <w:t>in</w:t>
      </w:r>
      <w:r w:rsidR="00705CCD" w:rsidRPr="00A07ACD">
        <w:rPr>
          <w:sz w:val="28"/>
          <w:szCs w:val="28"/>
        </w:rPr>
        <w:t xml:space="preserve"> </w:t>
      </w:r>
      <w:r w:rsidRPr="00A07ACD">
        <w:rPr>
          <w:sz w:val="28"/>
          <w:szCs w:val="28"/>
        </w:rPr>
        <w:t>the</w:t>
      </w:r>
      <w:r w:rsidR="00705CCD" w:rsidRPr="00A07ACD">
        <w:rPr>
          <w:sz w:val="28"/>
          <w:szCs w:val="28"/>
        </w:rPr>
        <w:t xml:space="preserve"> </w:t>
      </w:r>
      <w:r w:rsidRPr="00A07ACD">
        <w:rPr>
          <w:sz w:val="28"/>
          <w:szCs w:val="28"/>
        </w:rPr>
        <w:t>Department</w:t>
      </w:r>
      <w:r w:rsidR="00705CCD" w:rsidRPr="00A07ACD">
        <w:rPr>
          <w:sz w:val="28"/>
          <w:szCs w:val="28"/>
        </w:rPr>
        <w:t xml:space="preserve"> </w:t>
      </w:r>
      <w:r w:rsidRPr="00A07ACD">
        <w:rPr>
          <w:sz w:val="28"/>
          <w:szCs w:val="28"/>
        </w:rPr>
        <w:t>are</w:t>
      </w:r>
      <w:r w:rsidR="00705CCD" w:rsidRPr="00A07ACD">
        <w:rPr>
          <w:sz w:val="28"/>
          <w:szCs w:val="28"/>
        </w:rPr>
        <w:t xml:space="preserve"> </w:t>
      </w:r>
      <w:r w:rsidRPr="00A07ACD">
        <w:rPr>
          <w:sz w:val="28"/>
          <w:szCs w:val="28"/>
        </w:rPr>
        <w:t>to</w:t>
      </w:r>
      <w:r w:rsidR="00705CCD" w:rsidRPr="00A07ACD">
        <w:rPr>
          <w:sz w:val="28"/>
          <w:szCs w:val="28"/>
        </w:rPr>
        <w:t xml:space="preserve"> </w:t>
      </w:r>
      <w:r w:rsidRPr="00A07ACD">
        <w:rPr>
          <w:sz w:val="28"/>
          <w:szCs w:val="28"/>
        </w:rPr>
        <w:t>be</w:t>
      </w:r>
      <w:r w:rsidR="00705CCD" w:rsidRPr="00A07ACD">
        <w:rPr>
          <w:sz w:val="28"/>
          <w:szCs w:val="28"/>
        </w:rPr>
        <w:t xml:space="preserve"> </w:t>
      </w:r>
      <w:r w:rsidRPr="00A07ACD">
        <w:rPr>
          <w:sz w:val="28"/>
          <w:szCs w:val="28"/>
        </w:rPr>
        <w:t>registered</w:t>
      </w:r>
      <w:r w:rsidR="00705CCD" w:rsidRPr="00A07ACD">
        <w:rPr>
          <w:sz w:val="28"/>
          <w:szCs w:val="28"/>
        </w:rPr>
        <w:t xml:space="preserve"> </w:t>
      </w:r>
      <w:r w:rsidRPr="00A07ACD">
        <w:rPr>
          <w:sz w:val="28"/>
          <w:szCs w:val="28"/>
        </w:rPr>
        <w:t>on</w:t>
      </w:r>
      <w:r w:rsidR="00705CCD" w:rsidRPr="00A07ACD">
        <w:rPr>
          <w:sz w:val="28"/>
          <w:szCs w:val="28"/>
        </w:rPr>
        <w:t xml:space="preserve"> </w:t>
      </w:r>
      <w:r w:rsidRPr="00A07ACD">
        <w:rPr>
          <w:sz w:val="28"/>
          <w:szCs w:val="28"/>
        </w:rPr>
        <w:t>the</w:t>
      </w:r>
      <w:r w:rsidR="00705CCD" w:rsidRPr="00A07ACD">
        <w:rPr>
          <w:sz w:val="28"/>
          <w:szCs w:val="28"/>
        </w:rPr>
        <w:t xml:space="preserve"> </w:t>
      </w:r>
      <w:r w:rsidRPr="00A07ACD">
        <w:rPr>
          <w:sz w:val="28"/>
          <w:szCs w:val="28"/>
        </w:rPr>
        <w:t>system.</w:t>
      </w:r>
    </w:p>
    <w:p w:rsidR="00673E88" w:rsidRPr="00A07ACD" w:rsidRDefault="00174341" w:rsidP="00B809A6">
      <w:pPr>
        <w:pStyle w:val="ListParagraph"/>
        <w:numPr>
          <w:ilvl w:val="0"/>
          <w:numId w:val="8"/>
        </w:numPr>
        <w:tabs>
          <w:tab w:val="left" w:pos="460"/>
        </w:tabs>
        <w:rPr>
          <w:sz w:val="28"/>
          <w:szCs w:val="28"/>
        </w:rPr>
      </w:pPr>
      <w:r w:rsidRPr="00A07ACD">
        <w:rPr>
          <w:sz w:val="28"/>
          <w:szCs w:val="28"/>
        </w:rPr>
        <w:t>Course</w:t>
      </w:r>
      <w:r w:rsidR="00705CCD" w:rsidRPr="00A07ACD">
        <w:rPr>
          <w:sz w:val="28"/>
          <w:szCs w:val="28"/>
        </w:rPr>
        <w:t xml:space="preserve"> Registration: </w:t>
      </w:r>
      <w:r w:rsidRPr="00A07ACD">
        <w:rPr>
          <w:sz w:val="28"/>
          <w:szCs w:val="28"/>
        </w:rPr>
        <w:t>courses</w:t>
      </w:r>
      <w:r w:rsidR="00705CCD" w:rsidRPr="00A07ACD">
        <w:rPr>
          <w:sz w:val="28"/>
          <w:szCs w:val="28"/>
        </w:rPr>
        <w:t xml:space="preserve"> </w:t>
      </w:r>
      <w:r w:rsidRPr="00A07ACD">
        <w:rPr>
          <w:sz w:val="28"/>
          <w:szCs w:val="28"/>
        </w:rPr>
        <w:t>offered</w:t>
      </w:r>
      <w:r w:rsidR="00705CCD" w:rsidRPr="00A07ACD">
        <w:rPr>
          <w:sz w:val="28"/>
          <w:szCs w:val="28"/>
        </w:rPr>
        <w:t xml:space="preserve"> </w:t>
      </w:r>
      <w:r w:rsidRPr="00A07ACD">
        <w:rPr>
          <w:sz w:val="28"/>
          <w:szCs w:val="28"/>
        </w:rPr>
        <w:t>from</w:t>
      </w:r>
      <w:r w:rsidR="00705CCD" w:rsidRPr="00A07ACD">
        <w:rPr>
          <w:sz w:val="28"/>
          <w:szCs w:val="28"/>
        </w:rPr>
        <w:t xml:space="preserve"> </w:t>
      </w:r>
      <w:r w:rsidRPr="00A07ACD">
        <w:rPr>
          <w:sz w:val="28"/>
          <w:szCs w:val="28"/>
        </w:rPr>
        <w:t>first</w:t>
      </w:r>
      <w:r w:rsidR="00705CCD" w:rsidRPr="00A07ACD">
        <w:rPr>
          <w:sz w:val="28"/>
          <w:szCs w:val="28"/>
        </w:rPr>
        <w:t xml:space="preserve"> </w:t>
      </w:r>
      <w:r w:rsidRPr="00A07ACD">
        <w:rPr>
          <w:sz w:val="28"/>
          <w:szCs w:val="28"/>
        </w:rPr>
        <w:t>year</w:t>
      </w:r>
      <w:r w:rsidR="00705CCD" w:rsidRPr="00A07ACD">
        <w:rPr>
          <w:sz w:val="28"/>
          <w:szCs w:val="28"/>
        </w:rPr>
        <w:t xml:space="preserve"> </w:t>
      </w:r>
      <w:r w:rsidRPr="00A07ACD">
        <w:rPr>
          <w:sz w:val="28"/>
          <w:szCs w:val="28"/>
        </w:rPr>
        <w:t>through</w:t>
      </w:r>
      <w:r w:rsidR="00705CCD" w:rsidRPr="00A07ACD">
        <w:rPr>
          <w:sz w:val="28"/>
          <w:szCs w:val="28"/>
        </w:rPr>
        <w:t xml:space="preserve"> </w:t>
      </w:r>
      <w:r w:rsidRPr="00A07ACD">
        <w:rPr>
          <w:sz w:val="28"/>
          <w:szCs w:val="28"/>
        </w:rPr>
        <w:t>final</w:t>
      </w:r>
      <w:r w:rsidR="00705CCD" w:rsidRPr="00A07ACD">
        <w:rPr>
          <w:sz w:val="28"/>
          <w:szCs w:val="28"/>
        </w:rPr>
        <w:t xml:space="preserve"> </w:t>
      </w:r>
      <w:r w:rsidRPr="00A07ACD">
        <w:rPr>
          <w:sz w:val="28"/>
          <w:szCs w:val="28"/>
        </w:rPr>
        <w:t>year</w:t>
      </w:r>
      <w:r w:rsidR="00705CCD" w:rsidRPr="00A07ACD">
        <w:rPr>
          <w:sz w:val="28"/>
          <w:szCs w:val="28"/>
        </w:rPr>
        <w:t xml:space="preserve"> </w:t>
      </w:r>
      <w:r w:rsidRPr="00A07ACD">
        <w:rPr>
          <w:sz w:val="28"/>
          <w:szCs w:val="28"/>
        </w:rPr>
        <w:t>are</w:t>
      </w:r>
      <w:r w:rsidR="00705CCD" w:rsidRPr="00A07ACD">
        <w:rPr>
          <w:sz w:val="28"/>
          <w:szCs w:val="28"/>
        </w:rPr>
        <w:t xml:space="preserve"> </w:t>
      </w:r>
      <w:r w:rsidRPr="00A07ACD">
        <w:rPr>
          <w:sz w:val="28"/>
          <w:szCs w:val="28"/>
        </w:rPr>
        <w:t>registered.</w:t>
      </w:r>
    </w:p>
    <w:p w:rsidR="00673E88" w:rsidRPr="00A07ACD" w:rsidRDefault="00673E88" w:rsidP="00B809A6">
      <w:pPr>
        <w:rPr>
          <w:sz w:val="28"/>
          <w:szCs w:val="28"/>
        </w:rPr>
      </w:pPr>
    </w:p>
    <w:p w:rsidR="00673E88" w:rsidRPr="00A07ACD" w:rsidRDefault="00174341" w:rsidP="00B809A6">
      <w:pPr>
        <w:pStyle w:val="ListParagraph"/>
        <w:numPr>
          <w:ilvl w:val="0"/>
          <w:numId w:val="8"/>
        </w:numPr>
        <w:tabs>
          <w:tab w:val="left" w:pos="420"/>
        </w:tabs>
        <w:rPr>
          <w:sz w:val="28"/>
          <w:szCs w:val="28"/>
        </w:rPr>
      </w:pPr>
      <w:r w:rsidRPr="00A07ACD">
        <w:rPr>
          <w:sz w:val="28"/>
          <w:szCs w:val="28"/>
        </w:rPr>
        <w:t>Course</w:t>
      </w:r>
      <w:r w:rsidR="00705CCD" w:rsidRPr="00A07ACD">
        <w:rPr>
          <w:sz w:val="28"/>
          <w:szCs w:val="28"/>
        </w:rPr>
        <w:t xml:space="preserve"> </w:t>
      </w:r>
      <w:r w:rsidRPr="00A07ACD">
        <w:rPr>
          <w:sz w:val="28"/>
          <w:szCs w:val="28"/>
        </w:rPr>
        <w:t>Assignment:</w:t>
      </w:r>
      <w:r w:rsidR="00705CCD" w:rsidRPr="00A07ACD">
        <w:rPr>
          <w:sz w:val="28"/>
          <w:szCs w:val="28"/>
        </w:rPr>
        <w:t xml:space="preserve"> </w:t>
      </w:r>
      <w:r w:rsidRPr="00A07ACD">
        <w:rPr>
          <w:sz w:val="28"/>
          <w:szCs w:val="28"/>
        </w:rPr>
        <w:t>After</w:t>
      </w:r>
      <w:r w:rsidR="00705CCD" w:rsidRPr="00A07ACD">
        <w:rPr>
          <w:sz w:val="28"/>
          <w:szCs w:val="28"/>
        </w:rPr>
        <w:t xml:space="preserve"> </w:t>
      </w:r>
      <w:r w:rsidRPr="00A07ACD">
        <w:rPr>
          <w:sz w:val="28"/>
          <w:szCs w:val="28"/>
        </w:rPr>
        <w:t>course</w:t>
      </w:r>
      <w:r w:rsidR="00705CCD" w:rsidRPr="00A07ACD">
        <w:rPr>
          <w:sz w:val="28"/>
          <w:szCs w:val="28"/>
        </w:rPr>
        <w:t xml:space="preserve"> </w:t>
      </w:r>
      <w:r w:rsidRPr="00A07ACD">
        <w:rPr>
          <w:sz w:val="28"/>
          <w:szCs w:val="28"/>
        </w:rPr>
        <w:t>registration,</w:t>
      </w:r>
      <w:r w:rsidR="00705CCD" w:rsidRPr="00A07ACD">
        <w:rPr>
          <w:sz w:val="28"/>
          <w:szCs w:val="28"/>
        </w:rPr>
        <w:t xml:space="preserve"> </w:t>
      </w:r>
      <w:r w:rsidRPr="00A07ACD">
        <w:rPr>
          <w:sz w:val="28"/>
          <w:szCs w:val="28"/>
        </w:rPr>
        <w:t>staffs</w:t>
      </w:r>
      <w:r w:rsidR="00705CCD" w:rsidRPr="00A07ACD">
        <w:rPr>
          <w:sz w:val="28"/>
          <w:szCs w:val="28"/>
        </w:rPr>
        <w:t xml:space="preserve"> </w:t>
      </w:r>
      <w:r w:rsidRPr="00A07ACD">
        <w:rPr>
          <w:sz w:val="28"/>
          <w:szCs w:val="28"/>
        </w:rPr>
        <w:t>are</w:t>
      </w:r>
      <w:r w:rsidR="00705CCD" w:rsidRPr="00A07ACD">
        <w:rPr>
          <w:sz w:val="28"/>
          <w:szCs w:val="28"/>
        </w:rPr>
        <w:t xml:space="preserve"> </w:t>
      </w:r>
      <w:r w:rsidRPr="00A07ACD">
        <w:rPr>
          <w:sz w:val="28"/>
          <w:szCs w:val="28"/>
        </w:rPr>
        <w:t>assigned</w:t>
      </w:r>
      <w:r w:rsidR="00705CCD" w:rsidRPr="00A07ACD">
        <w:rPr>
          <w:sz w:val="28"/>
          <w:szCs w:val="28"/>
        </w:rPr>
        <w:t xml:space="preserve"> </w:t>
      </w:r>
      <w:r w:rsidRPr="00A07ACD">
        <w:rPr>
          <w:sz w:val="28"/>
          <w:szCs w:val="28"/>
        </w:rPr>
        <w:t>courses</w:t>
      </w:r>
      <w:r w:rsidR="00705CCD" w:rsidRPr="00A07ACD">
        <w:rPr>
          <w:sz w:val="28"/>
          <w:szCs w:val="28"/>
        </w:rPr>
        <w:t xml:space="preserve"> </w:t>
      </w:r>
      <w:r w:rsidRPr="00A07ACD">
        <w:rPr>
          <w:sz w:val="28"/>
          <w:szCs w:val="28"/>
        </w:rPr>
        <w:t>that</w:t>
      </w:r>
      <w:r w:rsidR="00705CCD" w:rsidRPr="00A07ACD">
        <w:rPr>
          <w:sz w:val="28"/>
          <w:szCs w:val="28"/>
        </w:rPr>
        <w:t xml:space="preserve"> </w:t>
      </w:r>
      <w:r w:rsidRPr="00A07ACD">
        <w:rPr>
          <w:sz w:val="28"/>
          <w:szCs w:val="28"/>
        </w:rPr>
        <w:t>they</w:t>
      </w:r>
      <w:r w:rsidR="00705CCD" w:rsidRPr="00A07ACD">
        <w:rPr>
          <w:sz w:val="28"/>
          <w:szCs w:val="28"/>
        </w:rPr>
        <w:t xml:space="preserve"> </w:t>
      </w:r>
      <w:r w:rsidRPr="00A07ACD">
        <w:rPr>
          <w:sz w:val="28"/>
          <w:szCs w:val="28"/>
        </w:rPr>
        <w:t>will</w:t>
      </w:r>
      <w:r w:rsidR="00705CCD" w:rsidRPr="00A07ACD">
        <w:rPr>
          <w:sz w:val="28"/>
          <w:szCs w:val="28"/>
        </w:rPr>
        <w:t xml:space="preserve"> </w:t>
      </w:r>
      <w:r w:rsidRPr="00A07ACD">
        <w:rPr>
          <w:sz w:val="28"/>
          <w:szCs w:val="28"/>
        </w:rPr>
        <w:t>teach.</w:t>
      </w:r>
    </w:p>
    <w:p w:rsidR="00673E88" w:rsidRPr="00A07ACD" w:rsidRDefault="00673E88" w:rsidP="00B809A6">
      <w:pPr>
        <w:rPr>
          <w:sz w:val="28"/>
          <w:szCs w:val="28"/>
        </w:rPr>
      </w:pPr>
    </w:p>
    <w:p w:rsidR="00673E88" w:rsidRPr="00A07ACD" w:rsidRDefault="00174341" w:rsidP="00B809A6">
      <w:pPr>
        <w:pStyle w:val="ListParagraph"/>
        <w:numPr>
          <w:ilvl w:val="0"/>
          <w:numId w:val="8"/>
        </w:numPr>
        <w:tabs>
          <w:tab w:val="left" w:pos="420"/>
        </w:tabs>
        <w:rPr>
          <w:sz w:val="28"/>
          <w:szCs w:val="28"/>
        </w:rPr>
      </w:pPr>
      <w:r w:rsidRPr="00A07ACD">
        <w:rPr>
          <w:sz w:val="28"/>
          <w:szCs w:val="28"/>
        </w:rPr>
        <w:t>Usage:</w:t>
      </w:r>
      <w:r w:rsidR="00705CCD" w:rsidRPr="00A07ACD">
        <w:rPr>
          <w:sz w:val="28"/>
          <w:szCs w:val="28"/>
        </w:rPr>
        <w:t xml:space="preserve"> </w:t>
      </w:r>
      <w:r w:rsidRPr="00A07ACD">
        <w:rPr>
          <w:sz w:val="28"/>
          <w:szCs w:val="28"/>
        </w:rPr>
        <w:t>At</w:t>
      </w:r>
      <w:r w:rsidR="00705CCD" w:rsidRPr="00A07ACD">
        <w:rPr>
          <w:sz w:val="28"/>
          <w:szCs w:val="28"/>
        </w:rPr>
        <w:t xml:space="preserve"> </w:t>
      </w:r>
      <w:r w:rsidRPr="00A07ACD">
        <w:rPr>
          <w:sz w:val="28"/>
          <w:szCs w:val="28"/>
        </w:rPr>
        <w:t>the</w:t>
      </w:r>
      <w:r w:rsidR="00705CCD" w:rsidRPr="00A07ACD">
        <w:rPr>
          <w:sz w:val="28"/>
          <w:szCs w:val="28"/>
        </w:rPr>
        <w:t xml:space="preserve"> </w:t>
      </w:r>
      <w:r w:rsidRPr="00A07ACD">
        <w:rPr>
          <w:sz w:val="28"/>
          <w:szCs w:val="28"/>
        </w:rPr>
        <w:t>end</w:t>
      </w:r>
      <w:r w:rsidR="00705CCD" w:rsidRPr="00A07ACD">
        <w:rPr>
          <w:sz w:val="28"/>
          <w:szCs w:val="28"/>
        </w:rPr>
        <w:t xml:space="preserve"> </w:t>
      </w:r>
      <w:r w:rsidRPr="00A07ACD">
        <w:rPr>
          <w:sz w:val="28"/>
          <w:szCs w:val="28"/>
        </w:rPr>
        <w:t>of</w:t>
      </w:r>
      <w:r w:rsidR="00705CCD" w:rsidRPr="00A07ACD">
        <w:rPr>
          <w:sz w:val="28"/>
          <w:szCs w:val="28"/>
        </w:rPr>
        <w:t xml:space="preserve"> </w:t>
      </w:r>
      <w:r w:rsidRPr="00A07ACD">
        <w:rPr>
          <w:sz w:val="28"/>
          <w:szCs w:val="28"/>
        </w:rPr>
        <w:t>the</w:t>
      </w:r>
      <w:r w:rsidR="00705CCD" w:rsidRPr="00A07ACD">
        <w:rPr>
          <w:sz w:val="28"/>
          <w:szCs w:val="28"/>
        </w:rPr>
        <w:t xml:space="preserve"> </w:t>
      </w:r>
      <w:r w:rsidRPr="00A07ACD">
        <w:rPr>
          <w:sz w:val="28"/>
          <w:szCs w:val="28"/>
        </w:rPr>
        <w:t>period</w:t>
      </w:r>
      <w:r w:rsidR="00705CCD" w:rsidRPr="00A07ACD">
        <w:rPr>
          <w:sz w:val="28"/>
          <w:szCs w:val="28"/>
        </w:rPr>
        <w:t xml:space="preserve"> </w:t>
      </w:r>
      <w:r w:rsidRPr="00A07ACD">
        <w:rPr>
          <w:sz w:val="28"/>
          <w:szCs w:val="28"/>
        </w:rPr>
        <w:t>(semester</w:t>
      </w:r>
      <w:r w:rsidR="009710E7" w:rsidRPr="00A07ACD">
        <w:rPr>
          <w:sz w:val="28"/>
          <w:szCs w:val="28"/>
        </w:rPr>
        <w:t xml:space="preserve"> </w:t>
      </w:r>
      <w:r w:rsidRPr="00A07ACD">
        <w:rPr>
          <w:sz w:val="28"/>
          <w:szCs w:val="28"/>
        </w:rPr>
        <w:t>or</w:t>
      </w:r>
      <w:r w:rsidR="009710E7" w:rsidRPr="00A07ACD">
        <w:rPr>
          <w:sz w:val="28"/>
          <w:szCs w:val="28"/>
        </w:rPr>
        <w:t xml:space="preserve"> </w:t>
      </w:r>
      <w:r w:rsidRPr="00A07ACD">
        <w:rPr>
          <w:sz w:val="28"/>
          <w:szCs w:val="28"/>
        </w:rPr>
        <w:t>session)</w:t>
      </w:r>
      <w:r w:rsidR="00705CCD" w:rsidRPr="00A07ACD">
        <w:rPr>
          <w:sz w:val="28"/>
          <w:szCs w:val="28"/>
        </w:rPr>
        <w:t xml:space="preserve"> </w:t>
      </w:r>
      <w:r w:rsidRPr="00A07ACD">
        <w:rPr>
          <w:sz w:val="28"/>
          <w:szCs w:val="28"/>
        </w:rPr>
        <w:t>staff</w:t>
      </w:r>
      <w:r w:rsidR="00705CCD" w:rsidRPr="00A07ACD">
        <w:rPr>
          <w:sz w:val="28"/>
          <w:szCs w:val="28"/>
        </w:rPr>
        <w:t xml:space="preserve"> </w:t>
      </w:r>
      <w:r w:rsidRPr="00A07ACD">
        <w:rPr>
          <w:sz w:val="28"/>
          <w:szCs w:val="28"/>
        </w:rPr>
        <w:t>will</w:t>
      </w:r>
      <w:r w:rsidR="009710E7" w:rsidRPr="00A07ACD">
        <w:rPr>
          <w:sz w:val="28"/>
          <w:szCs w:val="28"/>
        </w:rPr>
        <w:t xml:space="preserve"> </w:t>
      </w:r>
      <w:r w:rsidRPr="00A07ACD">
        <w:rPr>
          <w:sz w:val="28"/>
          <w:szCs w:val="28"/>
        </w:rPr>
        <w:t>login</w:t>
      </w:r>
      <w:r w:rsidR="009710E7" w:rsidRPr="00A07ACD">
        <w:rPr>
          <w:sz w:val="28"/>
          <w:szCs w:val="28"/>
        </w:rPr>
        <w:t xml:space="preserve"> </w:t>
      </w:r>
      <w:r w:rsidRPr="00A07ACD">
        <w:rPr>
          <w:sz w:val="28"/>
          <w:szCs w:val="28"/>
        </w:rPr>
        <w:t>to</w:t>
      </w:r>
      <w:r w:rsidR="009710E7" w:rsidRPr="00A07ACD">
        <w:rPr>
          <w:sz w:val="28"/>
          <w:szCs w:val="28"/>
        </w:rPr>
        <w:t xml:space="preserve"> </w:t>
      </w:r>
      <w:r w:rsidRPr="00A07ACD">
        <w:rPr>
          <w:sz w:val="28"/>
          <w:szCs w:val="28"/>
        </w:rPr>
        <w:t>the</w:t>
      </w:r>
      <w:r w:rsidR="009710E7" w:rsidRPr="00A07ACD">
        <w:rPr>
          <w:sz w:val="28"/>
          <w:szCs w:val="28"/>
        </w:rPr>
        <w:t xml:space="preserve"> </w:t>
      </w:r>
      <w:r w:rsidRPr="00A07ACD">
        <w:rPr>
          <w:sz w:val="28"/>
          <w:szCs w:val="28"/>
        </w:rPr>
        <w:t>software</w:t>
      </w:r>
      <w:r w:rsidR="009710E7" w:rsidRPr="00A07ACD">
        <w:rPr>
          <w:sz w:val="28"/>
          <w:szCs w:val="28"/>
        </w:rPr>
        <w:t xml:space="preserve"> </w:t>
      </w:r>
      <w:r w:rsidRPr="00A07ACD">
        <w:rPr>
          <w:sz w:val="28"/>
          <w:szCs w:val="28"/>
        </w:rPr>
        <w:t>and</w:t>
      </w:r>
      <w:r w:rsidR="009710E7" w:rsidRPr="00A07ACD">
        <w:rPr>
          <w:sz w:val="28"/>
          <w:szCs w:val="28"/>
        </w:rPr>
        <w:t xml:space="preserve"> </w:t>
      </w:r>
      <w:r w:rsidRPr="00A07ACD">
        <w:rPr>
          <w:sz w:val="28"/>
          <w:szCs w:val="28"/>
        </w:rPr>
        <w:t>enter</w:t>
      </w:r>
      <w:r w:rsidR="009710E7" w:rsidRPr="00A07ACD">
        <w:rPr>
          <w:sz w:val="28"/>
          <w:szCs w:val="28"/>
        </w:rPr>
        <w:t xml:space="preserve"> </w:t>
      </w:r>
      <w:r w:rsidRPr="00A07ACD">
        <w:rPr>
          <w:sz w:val="28"/>
          <w:szCs w:val="28"/>
        </w:rPr>
        <w:t>students’</w:t>
      </w:r>
      <w:r w:rsidR="009710E7" w:rsidRPr="00A07ACD">
        <w:rPr>
          <w:sz w:val="28"/>
          <w:szCs w:val="28"/>
        </w:rPr>
        <w:t xml:space="preserve"> </w:t>
      </w:r>
      <w:r w:rsidRPr="00A07ACD">
        <w:rPr>
          <w:sz w:val="28"/>
          <w:szCs w:val="28"/>
        </w:rPr>
        <w:t>marks</w:t>
      </w:r>
      <w:r w:rsidR="009710E7" w:rsidRPr="00A07ACD">
        <w:rPr>
          <w:sz w:val="28"/>
          <w:szCs w:val="28"/>
        </w:rPr>
        <w:t xml:space="preserve"> </w:t>
      </w:r>
      <w:r w:rsidRPr="00A07ACD">
        <w:rPr>
          <w:sz w:val="28"/>
          <w:szCs w:val="28"/>
        </w:rPr>
        <w:t>for</w:t>
      </w:r>
      <w:r w:rsidR="009710E7" w:rsidRPr="00A07ACD">
        <w:rPr>
          <w:sz w:val="28"/>
          <w:szCs w:val="28"/>
        </w:rPr>
        <w:t xml:space="preserve"> </w:t>
      </w:r>
      <w:r w:rsidRPr="00A07ACD">
        <w:rPr>
          <w:sz w:val="28"/>
          <w:szCs w:val="28"/>
        </w:rPr>
        <w:t>any</w:t>
      </w:r>
      <w:r w:rsidR="009710E7" w:rsidRPr="00A07ACD">
        <w:rPr>
          <w:sz w:val="28"/>
          <w:szCs w:val="28"/>
        </w:rPr>
        <w:t xml:space="preserve"> </w:t>
      </w:r>
      <w:r w:rsidRPr="00A07ACD">
        <w:rPr>
          <w:sz w:val="28"/>
          <w:szCs w:val="28"/>
        </w:rPr>
        <w:t>course</w:t>
      </w:r>
      <w:r w:rsidR="009710E7" w:rsidRPr="00A07ACD">
        <w:rPr>
          <w:sz w:val="28"/>
          <w:szCs w:val="28"/>
        </w:rPr>
        <w:t xml:space="preserve"> </w:t>
      </w:r>
      <w:r w:rsidRPr="00A07ACD">
        <w:rPr>
          <w:sz w:val="28"/>
          <w:szCs w:val="28"/>
        </w:rPr>
        <w:t>the</w:t>
      </w:r>
      <w:r w:rsidR="009710E7" w:rsidRPr="00A07ACD">
        <w:rPr>
          <w:sz w:val="28"/>
          <w:szCs w:val="28"/>
        </w:rPr>
        <w:t xml:space="preserve"> </w:t>
      </w:r>
      <w:r w:rsidRPr="00A07ACD">
        <w:rPr>
          <w:sz w:val="28"/>
          <w:szCs w:val="28"/>
        </w:rPr>
        <w:t>y</w:t>
      </w:r>
      <w:r w:rsidR="009710E7" w:rsidRPr="00A07ACD">
        <w:rPr>
          <w:sz w:val="28"/>
          <w:szCs w:val="28"/>
        </w:rPr>
        <w:t xml:space="preserve"> </w:t>
      </w:r>
      <w:r w:rsidRPr="00A07ACD">
        <w:rPr>
          <w:sz w:val="28"/>
          <w:szCs w:val="28"/>
        </w:rPr>
        <w:t>are</w:t>
      </w:r>
      <w:r w:rsidR="009710E7" w:rsidRPr="00A07ACD">
        <w:rPr>
          <w:sz w:val="28"/>
          <w:szCs w:val="28"/>
        </w:rPr>
        <w:t xml:space="preserve"> </w:t>
      </w:r>
      <w:r w:rsidRPr="00A07ACD">
        <w:rPr>
          <w:sz w:val="28"/>
          <w:szCs w:val="28"/>
        </w:rPr>
        <w:t>assigned.</w:t>
      </w:r>
      <w:r w:rsidR="009710E7" w:rsidRPr="00A07ACD">
        <w:rPr>
          <w:sz w:val="28"/>
          <w:szCs w:val="28"/>
        </w:rPr>
        <w:t xml:space="preserve"> </w:t>
      </w:r>
      <w:r w:rsidRPr="00A07ACD">
        <w:rPr>
          <w:sz w:val="28"/>
          <w:szCs w:val="28"/>
        </w:rPr>
        <w:t>Staff</w:t>
      </w:r>
      <w:r w:rsidR="009710E7" w:rsidRPr="00A07ACD">
        <w:rPr>
          <w:sz w:val="28"/>
          <w:szCs w:val="28"/>
        </w:rPr>
        <w:t xml:space="preserve"> </w:t>
      </w:r>
      <w:r w:rsidRPr="00A07ACD">
        <w:rPr>
          <w:sz w:val="28"/>
          <w:szCs w:val="28"/>
        </w:rPr>
        <w:t>can</w:t>
      </w:r>
      <w:r w:rsidR="009710E7" w:rsidRPr="00A07ACD">
        <w:rPr>
          <w:sz w:val="28"/>
          <w:szCs w:val="28"/>
        </w:rPr>
        <w:t xml:space="preserve"> </w:t>
      </w:r>
      <w:r w:rsidRPr="00A07ACD">
        <w:rPr>
          <w:sz w:val="28"/>
          <w:szCs w:val="28"/>
        </w:rPr>
        <w:t>also</w:t>
      </w:r>
      <w:r w:rsidR="009710E7" w:rsidRPr="00A07ACD">
        <w:rPr>
          <w:sz w:val="28"/>
          <w:szCs w:val="28"/>
        </w:rPr>
        <w:t xml:space="preserve"> </w:t>
      </w:r>
      <w:r w:rsidRPr="00A07ACD">
        <w:rPr>
          <w:sz w:val="28"/>
          <w:szCs w:val="28"/>
        </w:rPr>
        <w:t>view</w:t>
      </w:r>
      <w:r w:rsidR="009710E7" w:rsidRPr="00A07ACD">
        <w:rPr>
          <w:sz w:val="28"/>
          <w:szCs w:val="28"/>
        </w:rPr>
        <w:t xml:space="preserve"> </w:t>
      </w:r>
      <w:r w:rsidRPr="00A07ACD">
        <w:rPr>
          <w:sz w:val="28"/>
          <w:szCs w:val="28"/>
        </w:rPr>
        <w:t>result</w:t>
      </w:r>
      <w:r w:rsidR="009710E7" w:rsidRPr="00A07ACD">
        <w:rPr>
          <w:sz w:val="28"/>
          <w:szCs w:val="28"/>
        </w:rPr>
        <w:t xml:space="preserve"> already </w:t>
      </w:r>
      <w:r w:rsidRPr="00A07ACD">
        <w:rPr>
          <w:sz w:val="28"/>
          <w:szCs w:val="28"/>
        </w:rPr>
        <w:t>submitted,</w:t>
      </w:r>
      <w:r w:rsidR="009710E7" w:rsidRPr="00A07ACD">
        <w:rPr>
          <w:sz w:val="28"/>
          <w:szCs w:val="28"/>
        </w:rPr>
        <w:t xml:space="preserve"> </w:t>
      </w:r>
      <w:r w:rsidRPr="00A07ACD">
        <w:rPr>
          <w:sz w:val="28"/>
          <w:szCs w:val="28"/>
        </w:rPr>
        <w:t>if</w:t>
      </w:r>
      <w:r w:rsidR="009710E7" w:rsidRPr="00A07ACD">
        <w:rPr>
          <w:sz w:val="28"/>
          <w:szCs w:val="28"/>
        </w:rPr>
        <w:t xml:space="preserve"> </w:t>
      </w:r>
      <w:r w:rsidRPr="00A07ACD">
        <w:rPr>
          <w:sz w:val="28"/>
          <w:szCs w:val="28"/>
        </w:rPr>
        <w:t>they</w:t>
      </w:r>
      <w:r w:rsidR="009710E7" w:rsidRPr="00A07ACD">
        <w:rPr>
          <w:sz w:val="28"/>
          <w:szCs w:val="28"/>
        </w:rPr>
        <w:t xml:space="preserve"> </w:t>
      </w:r>
      <w:r w:rsidRPr="00A07ACD">
        <w:rPr>
          <w:sz w:val="28"/>
          <w:szCs w:val="28"/>
        </w:rPr>
        <w:t>want,</w:t>
      </w:r>
      <w:r w:rsidR="009710E7" w:rsidRPr="00A07ACD">
        <w:rPr>
          <w:sz w:val="28"/>
          <w:szCs w:val="28"/>
        </w:rPr>
        <w:t xml:space="preserve"> or c</w:t>
      </w:r>
      <w:r w:rsidRPr="00A07ACD">
        <w:rPr>
          <w:sz w:val="28"/>
          <w:szCs w:val="28"/>
        </w:rPr>
        <w:t>hange</w:t>
      </w:r>
      <w:r w:rsidR="009710E7" w:rsidRPr="00A07ACD">
        <w:rPr>
          <w:sz w:val="28"/>
          <w:szCs w:val="28"/>
        </w:rPr>
        <w:t xml:space="preserve"> </w:t>
      </w:r>
      <w:r w:rsidRPr="00A07ACD">
        <w:rPr>
          <w:sz w:val="28"/>
          <w:szCs w:val="28"/>
        </w:rPr>
        <w:t>their</w:t>
      </w:r>
      <w:r w:rsidR="009710E7" w:rsidRPr="00A07ACD">
        <w:rPr>
          <w:sz w:val="28"/>
          <w:szCs w:val="28"/>
        </w:rPr>
        <w:t xml:space="preserve"> </w:t>
      </w:r>
      <w:r w:rsidRPr="00A07ACD">
        <w:rPr>
          <w:sz w:val="28"/>
          <w:szCs w:val="28"/>
        </w:rPr>
        <w:t>password</w:t>
      </w:r>
      <w:r w:rsidR="009710E7" w:rsidRPr="00A07ACD">
        <w:rPr>
          <w:sz w:val="28"/>
          <w:szCs w:val="28"/>
        </w:rPr>
        <w:t xml:space="preserve"> </w:t>
      </w:r>
      <w:r w:rsidRPr="00A07ACD">
        <w:rPr>
          <w:sz w:val="28"/>
          <w:szCs w:val="28"/>
        </w:rPr>
        <w:t>when</w:t>
      </w:r>
      <w:r w:rsidR="009710E7" w:rsidRPr="00A07ACD">
        <w:rPr>
          <w:sz w:val="28"/>
          <w:szCs w:val="28"/>
        </w:rPr>
        <w:t xml:space="preserve"> desired,</w:t>
      </w:r>
      <w:r w:rsidR="000C3C26" w:rsidRPr="00A07ACD">
        <w:rPr>
          <w:sz w:val="28"/>
          <w:szCs w:val="28"/>
        </w:rPr>
        <w:t xml:space="preserve"> Academic </w:t>
      </w:r>
      <w:r w:rsidR="009710E7" w:rsidRPr="00A07ACD">
        <w:rPr>
          <w:sz w:val="28"/>
          <w:szCs w:val="28"/>
        </w:rPr>
        <w:t xml:space="preserve">adviser is </w:t>
      </w:r>
      <w:r w:rsidRPr="00A07ACD">
        <w:rPr>
          <w:sz w:val="28"/>
          <w:szCs w:val="28"/>
        </w:rPr>
        <w:t>the</w:t>
      </w:r>
      <w:r w:rsidR="009710E7" w:rsidRPr="00A07ACD">
        <w:rPr>
          <w:sz w:val="28"/>
          <w:szCs w:val="28"/>
        </w:rPr>
        <w:t xml:space="preserve"> </w:t>
      </w:r>
      <w:r w:rsidRPr="00A07ACD">
        <w:rPr>
          <w:sz w:val="28"/>
          <w:szCs w:val="28"/>
        </w:rPr>
        <w:t>one</w:t>
      </w:r>
      <w:r w:rsidR="009710E7" w:rsidRPr="00A07ACD">
        <w:rPr>
          <w:sz w:val="28"/>
          <w:szCs w:val="28"/>
        </w:rPr>
        <w:t xml:space="preserve"> </w:t>
      </w:r>
      <w:r w:rsidRPr="00A07ACD">
        <w:rPr>
          <w:sz w:val="28"/>
          <w:szCs w:val="28"/>
        </w:rPr>
        <w:t>that</w:t>
      </w:r>
      <w:r w:rsidR="009710E7" w:rsidRPr="00A07ACD">
        <w:rPr>
          <w:sz w:val="28"/>
          <w:szCs w:val="28"/>
        </w:rPr>
        <w:t xml:space="preserve"> </w:t>
      </w:r>
      <w:r w:rsidRPr="00A07ACD">
        <w:rPr>
          <w:sz w:val="28"/>
          <w:szCs w:val="28"/>
        </w:rPr>
        <w:t>has</w:t>
      </w:r>
      <w:r w:rsidR="009710E7" w:rsidRPr="00A07ACD">
        <w:rPr>
          <w:sz w:val="28"/>
          <w:szCs w:val="28"/>
        </w:rPr>
        <w:t xml:space="preserve"> </w:t>
      </w:r>
      <w:r w:rsidRPr="00A07ACD">
        <w:rPr>
          <w:sz w:val="28"/>
          <w:szCs w:val="28"/>
        </w:rPr>
        <w:t>the</w:t>
      </w:r>
      <w:r w:rsidR="009710E7" w:rsidRPr="00A07ACD">
        <w:rPr>
          <w:sz w:val="28"/>
          <w:szCs w:val="28"/>
        </w:rPr>
        <w:t xml:space="preserve"> </w:t>
      </w:r>
      <w:r w:rsidR="00B809A6" w:rsidRPr="00A07ACD">
        <w:rPr>
          <w:sz w:val="28"/>
          <w:szCs w:val="28"/>
        </w:rPr>
        <w:t>authentication of</w:t>
      </w:r>
      <w:r w:rsidR="009710E7" w:rsidRPr="00A07ACD">
        <w:rPr>
          <w:sz w:val="28"/>
          <w:szCs w:val="28"/>
        </w:rPr>
        <w:t xml:space="preserve"> </w:t>
      </w:r>
      <w:r w:rsidRPr="00A07ACD">
        <w:rPr>
          <w:sz w:val="28"/>
          <w:szCs w:val="28"/>
        </w:rPr>
        <w:t>a</w:t>
      </w:r>
      <w:r w:rsidR="009710E7" w:rsidRPr="00A07ACD">
        <w:rPr>
          <w:sz w:val="28"/>
          <w:szCs w:val="28"/>
        </w:rPr>
        <w:t xml:space="preserve"> </w:t>
      </w:r>
      <w:r w:rsidRPr="00A07ACD">
        <w:rPr>
          <w:sz w:val="28"/>
          <w:szCs w:val="28"/>
        </w:rPr>
        <w:t>staff/administrator.</w:t>
      </w:r>
      <w:r w:rsidR="009710E7" w:rsidRPr="00A07ACD">
        <w:rPr>
          <w:sz w:val="28"/>
          <w:szCs w:val="28"/>
        </w:rPr>
        <w:t xml:space="preserve"> </w:t>
      </w:r>
      <w:r w:rsidRPr="00A07ACD">
        <w:rPr>
          <w:sz w:val="28"/>
          <w:szCs w:val="28"/>
        </w:rPr>
        <w:t>He</w:t>
      </w:r>
      <w:r w:rsidR="009710E7" w:rsidRPr="00A07ACD">
        <w:rPr>
          <w:sz w:val="28"/>
          <w:szCs w:val="28"/>
        </w:rPr>
        <w:t xml:space="preserve"> </w:t>
      </w:r>
      <w:r w:rsidRPr="00A07ACD">
        <w:rPr>
          <w:sz w:val="28"/>
          <w:szCs w:val="28"/>
        </w:rPr>
        <w:t>can</w:t>
      </w:r>
      <w:r w:rsidR="009710E7" w:rsidRPr="00A07ACD">
        <w:rPr>
          <w:sz w:val="28"/>
          <w:szCs w:val="28"/>
        </w:rPr>
        <w:t xml:space="preserve"> </w:t>
      </w:r>
      <w:r w:rsidRPr="00A07ACD">
        <w:rPr>
          <w:sz w:val="28"/>
          <w:szCs w:val="28"/>
        </w:rPr>
        <w:t>process</w:t>
      </w:r>
      <w:r w:rsidR="009710E7" w:rsidRPr="00A07ACD">
        <w:rPr>
          <w:sz w:val="28"/>
          <w:szCs w:val="28"/>
        </w:rPr>
        <w:t xml:space="preserve"> </w:t>
      </w:r>
      <w:r w:rsidRPr="00A07ACD">
        <w:rPr>
          <w:sz w:val="28"/>
          <w:szCs w:val="28"/>
        </w:rPr>
        <w:t>students’</w:t>
      </w:r>
      <w:r w:rsidR="00747333" w:rsidRPr="00A07ACD">
        <w:rPr>
          <w:sz w:val="28"/>
          <w:szCs w:val="28"/>
        </w:rPr>
        <w:t xml:space="preserve"> </w:t>
      </w:r>
      <w:r w:rsidRPr="00A07ACD">
        <w:rPr>
          <w:sz w:val="28"/>
          <w:szCs w:val="28"/>
        </w:rPr>
        <w:t>results</w:t>
      </w:r>
      <w:r w:rsidR="009710E7" w:rsidRPr="00A07ACD">
        <w:rPr>
          <w:sz w:val="28"/>
          <w:szCs w:val="28"/>
        </w:rPr>
        <w:t xml:space="preserve"> </w:t>
      </w:r>
      <w:r w:rsidRPr="00A07ACD">
        <w:rPr>
          <w:sz w:val="28"/>
          <w:szCs w:val="28"/>
        </w:rPr>
        <w:t>(i.e.</w:t>
      </w:r>
      <w:r w:rsidR="000C3C26" w:rsidRPr="00A07ACD">
        <w:rPr>
          <w:sz w:val="28"/>
          <w:szCs w:val="28"/>
        </w:rPr>
        <w:t xml:space="preserve"> </w:t>
      </w:r>
      <w:r w:rsidRPr="00A07ACD">
        <w:rPr>
          <w:sz w:val="28"/>
          <w:szCs w:val="28"/>
        </w:rPr>
        <w:t>calculate</w:t>
      </w:r>
      <w:r w:rsidR="000C3C26" w:rsidRPr="00A07ACD">
        <w:rPr>
          <w:sz w:val="28"/>
          <w:szCs w:val="28"/>
        </w:rPr>
        <w:t xml:space="preserve"> </w:t>
      </w:r>
      <w:r w:rsidRPr="00A07ACD">
        <w:rPr>
          <w:sz w:val="28"/>
          <w:szCs w:val="28"/>
        </w:rPr>
        <w:t>GPAs</w:t>
      </w:r>
      <w:r w:rsidR="000C3C26" w:rsidRPr="00A07ACD">
        <w:rPr>
          <w:sz w:val="28"/>
          <w:szCs w:val="28"/>
        </w:rPr>
        <w:t xml:space="preserve"> </w:t>
      </w:r>
      <w:r w:rsidRPr="00A07ACD">
        <w:rPr>
          <w:sz w:val="28"/>
          <w:szCs w:val="28"/>
        </w:rPr>
        <w:t>and</w:t>
      </w:r>
      <w:r w:rsidR="000C3C26" w:rsidRPr="00A07ACD">
        <w:rPr>
          <w:sz w:val="28"/>
          <w:szCs w:val="28"/>
        </w:rPr>
        <w:t xml:space="preserve"> </w:t>
      </w:r>
      <w:r w:rsidRPr="00A07ACD">
        <w:rPr>
          <w:sz w:val="28"/>
          <w:szCs w:val="28"/>
        </w:rPr>
        <w:t>CGPAs)</w:t>
      </w:r>
      <w:r w:rsidR="009710E7" w:rsidRPr="00A07ACD">
        <w:rPr>
          <w:sz w:val="28"/>
          <w:szCs w:val="28"/>
        </w:rPr>
        <w:t xml:space="preserve"> </w:t>
      </w:r>
      <w:r w:rsidRPr="00A07ACD">
        <w:rPr>
          <w:sz w:val="28"/>
          <w:szCs w:val="28"/>
        </w:rPr>
        <w:t>with</w:t>
      </w:r>
      <w:r w:rsidR="009710E7" w:rsidRPr="00A07ACD">
        <w:rPr>
          <w:sz w:val="28"/>
          <w:szCs w:val="28"/>
        </w:rPr>
        <w:t xml:space="preserve"> </w:t>
      </w:r>
      <w:r w:rsidR="00747333" w:rsidRPr="00A07ACD">
        <w:rPr>
          <w:sz w:val="28"/>
          <w:szCs w:val="28"/>
        </w:rPr>
        <w:t>the</w:t>
      </w:r>
      <w:r w:rsidR="009710E7" w:rsidRPr="00A07ACD">
        <w:rPr>
          <w:sz w:val="28"/>
          <w:szCs w:val="28"/>
        </w:rPr>
        <w:t xml:space="preserve"> </w:t>
      </w:r>
      <w:r w:rsidRPr="00A07ACD">
        <w:rPr>
          <w:sz w:val="28"/>
          <w:szCs w:val="28"/>
        </w:rPr>
        <w:t>respective</w:t>
      </w:r>
      <w:r w:rsidR="009710E7" w:rsidRPr="00A07ACD">
        <w:rPr>
          <w:sz w:val="28"/>
          <w:szCs w:val="28"/>
        </w:rPr>
        <w:t xml:space="preserve"> </w:t>
      </w:r>
      <w:r w:rsidRPr="00A07ACD">
        <w:rPr>
          <w:sz w:val="28"/>
          <w:szCs w:val="28"/>
        </w:rPr>
        <w:t>units</w:t>
      </w:r>
      <w:r w:rsidR="009710E7" w:rsidRPr="00A07ACD">
        <w:rPr>
          <w:sz w:val="28"/>
          <w:szCs w:val="28"/>
        </w:rPr>
        <w:t xml:space="preserve"> </w:t>
      </w:r>
      <w:r w:rsidRPr="00A07ACD">
        <w:rPr>
          <w:sz w:val="28"/>
          <w:szCs w:val="28"/>
        </w:rPr>
        <w:t>for</w:t>
      </w:r>
      <w:r w:rsidR="009710E7" w:rsidRPr="00A07ACD">
        <w:rPr>
          <w:sz w:val="28"/>
          <w:szCs w:val="28"/>
        </w:rPr>
        <w:t xml:space="preserve"> </w:t>
      </w:r>
      <w:r w:rsidRPr="00A07ACD">
        <w:rPr>
          <w:sz w:val="28"/>
          <w:szCs w:val="28"/>
        </w:rPr>
        <w:t>any</w:t>
      </w:r>
      <w:r w:rsidR="009710E7" w:rsidRPr="00A07ACD">
        <w:rPr>
          <w:sz w:val="28"/>
          <w:szCs w:val="28"/>
        </w:rPr>
        <w:t xml:space="preserve"> </w:t>
      </w:r>
      <w:r w:rsidRPr="00A07ACD">
        <w:rPr>
          <w:sz w:val="28"/>
          <w:szCs w:val="28"/>
        </w:rPr>
        <w:t>academic</w:t>
      </w:r>
      <w:r w:rsidR="009710E7" w:rsidRPr="00A07ACD">
        <w:rPr>
          <w:sz w:val="28"/>
          <w:szCs w:val="28"/>
        </w:rPr>
        <w:t xml:space="preserve"> </w:t>
      </w:r>
      <w:r w:rsidRPr="00A07ACD">
        <w:rPr>
          <w:sz w:val="28"/>
          <w:szCs w:val="28"/>
        </w:rPr>
        <w:t>session</w:t>
      </w:r>
      <w:r w:rsidR="009710E7" w:rsidRPr="00A07ACD">
        <w:rPr>
          <w:sz w:val="28"/>
          <w:szCs w:val="28"/>
        </w:rPr>
        <w:t xml:space="preserve"> </w:t>
      </w:r>
      <w:r w:rsidRPr="00A07ACD">
        <w:rPr>
          <w:sz w:val="28"/>
          <w:szCs w:val="28"/>
        </w:rPr>
        <w:t>they</w:t>
      </w:r>
      <w:r w:rsidR="009710E7" w:rsidRPr="00A07ACD">
        <w:rPr>
          <w:sz w:val="28"/>
          <w:szCs w:val="28"/>
        </w:rPr>
        <w:t xml:space="preserve"> </w:t>
      </w:r>
      <w:r w:rsidRPr="00A07ACD">
        <w:rPr>
          <w:sz w:val="28"/>
          <w:szCs w:val="28"/>
        </w:rPr>
        <w:t>choose.</w:t>
      </w:r>
      <w:r w:rsidR="009710E7" w:rsidRPr="00A07ACD">
        <w:rPr>
          <w:sz w:val="28"/>
          <w:szCs w:val="28"/>
        </w:rPr>
        <w:t xml:space="preserve"> </w:t>
      </w:r>
      <w:r w:rsidRPr="00A07ACD">
        <w:rPr>
          <w:sz w:val="28"/>
          <w:szCs w:val="28"/>
        </w:rPr>
        <w:t>An</w:t>
      </w:r>
      <w:r w:rsidR="009710E7" w:rsidRPr="00A07ACD">
        <w:rPr>
          <w:sz w:val="28"/>
          <w:szCs w:val="28"/>
        </w:rPr>
        <w:t xml:space="preserve"> </w:t>
      </w:r>
      <w:r w:rsidRPr="00A07ACD">
        <w:rPr>
          <w:sz w:val="28"/>
          <w:szCs w:val="28"/>
        </w:rPr>
        <w:t>academic</w:t>
      </w:r>
      <w:r w:rsidR="009710E7" w:rsidRPr="00A07ACD">
        <w:rPr>
          <w:sz w:val="28"/>
          <w:szCs w:val="28"/>
        </w:rPr>
        <w:t xml:space="preserve"> a</w:t>
      </w:r>
      <w:r w:rsidRPr="00A07ACD">
        <w:rPr>
          <w:sz w:val="28"/>
          <w:szCs w:val="28"/>
        </w:rPr>
        <w:t>dviser</w:t>
      </w:r>
      <w:r w:rsidR="009710E7" w:rsidRPr="00A07ACD">
        <w:rPr>
          <w:sz w:val="28"/>
          <w:szCs w:val="28"/>
        </w:rPr>
        <w:t xml:space="preserve"> </w:t>
      </w:r>
      <w:r w:rsidRPr="00A07ACD">
        <w:rPr>
          <w:sz w:val="28"/>
          <w:szCs w:val="28"/>
        </w:rPr>
        <w:t>can</w:t>
      </w:r>
      <w:r w:rsidR="009710E7" w:rsidRPr="00A07ACD">
        <w:rPr>
          <w:sz w:val="28"/>
          <w:szCs w:val="28"/>
        </w:rPr>
        <w:t xml:space="preserve"> </w:t>
      </w:r>
      <w:r w:rsidRPr="00A07ACD">
        <w:rPr>
          <w:sz w:val="28"/>
          <w:szCs w:val="28"/>
        </w:rPr>
        <w:t>also</w:t>
      </w:r>
      <w:r w:rsidR="009710E7" w:rsidRPr="00A07ACD">
        <w:rPr>
          <w:sz w:val="28"/>
          <w:szCs w:val="28"/>
        </w:rPr>
        <w:t xml:space="preserve"> </w:t>
      </w:r>
      <w:r w:rsidRPr="00A07ACD">
        <w:rPr>
          <w:sz w:val="28"/>
          <w:szCs w:val="28"/>
        </w:rPr>
        <w:t>view</w:t>
      </w:r>
      <w:r w:rsidR="009710E7" w:rsidRPr="00A07ACD">
        <w:rPr>
          <w:sz w:val="28"/>
          <w:szCs w:val="28"/>
        </w:rPr>
        <w:t xml:space="preserve"> </w:t>
      </w:r>
      <w:r w:rsidRPr="00A07ACD">
        <w:rPr>
          <w:sz w:val="28"/>
          <w:szCs w:val="28"/>
        </w:rPr>
        <w:t>any</w:t>
      </w:r>
      <w:r w:rsidR="009710E7" w:rsidRPr="00A07ACD">
        <w:rPr>
          <w:sz w:val="28"/>
          <w:szCs w:val="28"/>
        </w:rPr>
        <w:t xml:space="preserve"> </w:t>
      </w:r>
      <w:r w:rsidR="00B809A6" w:rsidRPr="00A07ACD">
        <w:rPr>
          <w:sz w:val="28"/>
          <w:szCs w:val="28"/>
        </w:rPr>
        <w:t>student’s</w:t>
      </w:r>
      <w:r w:rsidR="000C3C26" w:rsidRPr="00A07ACD">
        <w:rPr>
          <w:sz w:val="28"/>
          <w:szCs w:val="28"/>
        </w:rPr>
        <w:t xml:space="preserve"> </w:t>
      </w:r>
      <w:r w:rsidRPr="00A07ACD">
        <w:rPr>
          <w:sz w:val="28"/>
          <w:szCs w:val="28"/>
        </w:rPr>
        <w:t>GPA</w:t>
      </w:r>
      <w:r w:rsidR="009710E7" w:rsidRPr="00A07ACD">
        <w:rPr>
          <w:sz w:val="28"/>
          <w:szCs w:val="28"/>
        </w:rPr>
        <w:t xml:space="preserve"> </w:t>
      </w:r>
      <w:r w:rsidRPr="00A07ACD">
        <w:rPr>
          <w:sz w:val="28"/>
          <w:szCs w:val="28"/>
        </w:rPr>
        <w:t>and</w:t>
      </w:r>
      <w:r w:rsidR="009710E7" w:rsidRPr="00A07ACD">
        <w:rPr>
          <w:sz w:val="28"/>
          <w:szCs w:val="28"/>
        </w:rPr>
        <w:t xml:space="preserve"> </w:t>
      </w:r>
      <w:r w:rsidRPr="00A07ACD">
        <w:rPr>
          <w:sz w:val="28"/>
          <w:szCs w:val="28"/>
        </w:rPr>
        <w:t>CGP</w:t>
      </w:r>
      <w:r w:rsidR="009710E7" w:rsidRPr="00A07ACD">
        <w:rPr>
          <w:sz w:val="28"/>
          <w:szCs w:val="28"/>
        </w:rPr>
        <w:t xml:space="preserve"> </w:t>
      </w:r>
      <w:r w:rsidRPr="00A07ACD">
        <w:rPr>
          <w:sz w:val="28"/>
          <w:szCs w:val="28"/>
        </w:rPr>
        <w:t>A</w:t>
      </w:r>
      <w:r w:rsidR="009710E7" w:rsidRPr="00A07ACD">
        <w:rPr>
          <w:sz w:val="28"/>
          <w:szCs w:val="28"/>
        </w:rPr>
        <w:t xml:space="preserve"> </w:t>
      </w:r>
      <w:r w:rsidRPr="00A07ACD">
        <w:rPr>
          <w:sz w:val="28"/>
          <w:szCs w:val="28"/>
        </w:rPr>
        <w:t>in</w:t>
      </w:r>
      <w:r w:rsidR="009710E7" w:rsidRPr="00A07ACD">
        <w:rPr>
          <w:sz w:val="28"/>
          <w:szCs w:val="28"/>
        </w:rPr>
        <w:t xml:space="preserve"> </w:t>
      </w:r>
      <w:r w:rsidRPr="00A07ACD">
        <w:rPr>
          <w:sz w:val="28"/>
          <w:szCs w:val="28"/>
        </w:rPr>
        <w:t>his</w:t>
      </w:r>
      <w:r w:rsidR="009710E7" w:rsidRPr="00A07ACD">
        <w:rPr>
          <w:sz w:val="28"/>
          <w:szCs w:val="28"/>
        </w:rPr>
        <w:t xml:space="preserve"> </w:t>
      </w:r>
      <w:r w:rsidRPr="00A07ACD">
        <w:rPr>
          <w:sz w:val="28"/>
          <w:szCs w:val="28"/>
        </w:rPr>
        <w:t>unit</w:t>
      </w:r>
      <w:r w:rsidR="009710E7" w:rsidRPr="00A07ACD">
        <w:rPr>
          <w:sz w:val="28"/>
          <w:szCs w:val="28"/>
        </w:rPr>
        <w:t xml:space="preserve"> </w:t>
      </w:r>
      <w:r w:rsidRPr="00A07ACD">
        <w:rPr>
          <w:sz w:val="28"/>
          <w:szCs w:val="28"/>
        </w:rPr>
        <w:t>.Finally,</w:t>
      </w:r>
      <w:r w:rsidR="009710E7" w:rsidRPr="00A07ACD">
        <w:rPr>
          <w:sz w:val="28"/>
          <w:szCs w:val="28"/>
        </w:rPr>
        <w:t xml:space="preserve"> </w:t>
      </w:r>
      <w:r w:rsidRPr="00A07ACD">
        <w:rPr>
          <w:sz w:val="28"/>
          <w:szCs w:val="28"/>
        </w:rPr>
        <w:t>HOD</w:t>
      </w:r>
      <w:r w:rsidR="009710E7" w:rsidRPr="00A07ACD">
        <w:rPr>
          <w:sz w:val="28"/>
          <w:szCs w:val="28"/>
        </w:rPr>
        <w:t xml:space="preserve"> </w:t>
      </w:r>
      <w:r w:rsidRPr="00A07ACD">
        <w:rPr>
          <w:sz w:val="28"/>
          <w:szCs w:val="28"/>
        </w:rPr>
        <w:t>can</w:t>
      </w:r>
      <w:r w:rsidR="009710E7" w:rsidRPr="00A07ACD">
        <w:rPr>
          <w:sz w:val="28"/>
          <w:szCs w:val="28"/>
        </w:rPr>
        <w:t xml:space="preserve"> </w:t>
      </w:r>
      <w:r w:rsidRPr="00A07ACD">
        <w:rPr>
          <w:sz w:val="28"/>
          <w:szCs w:val="28"/>
        </w:rPr>
        <w:t>view</w:t>
      </w:r>
      <w:r w:rsidR="009710E7" w:rsidRPr="00A07ACD">
        <w:rPr>
          <w:sz w:val="28"/>
          <w:szCs w:val="28"/>
        </w:rPr>
        <w:t xml:space="preserve"> </w:t>
      </w:r>
      <w:r w:rsidRPr="00A07ACD">
        <w:rPr>
          <w:sz w:val="28"/>
          <w:szCs w:val="28"/>
        </w:rPr>
        <w:t>all</w:t>
      </w:r>
      <w:r w:rsidR="009710E7" w:rsidRPr="00A07ACD">
        <w:rPr>
          <w:sz w:val="28"/>
          <w:szCs w:val="28"/>
        </w:rPr>
        <w:t xml:space="preserve"> </w:t>
      </w:r>
      <w:r w:rsidRPr="00A07ACD">
        <w:rPr>
          <w:sz w:val="28"/>
          <w:szCs w:val="28"/>
        </w:rPr>
        <w:t>staff,</w:t>
      </w:r>
      <w:r w:rsidR="009710E7" w:rsidRPr="00A07ACD">
        <w:rPr>
          <w:sz w:val="28"/>
          <w:szCs w:val="28"/>
        </w:rPr>
        <w:t xml:space="preserve"> </w:t>
      </w:r>
      <w:r w:rsidRPr="00A07ACD">
        <w:rPr>
          <w:sz w:val="28"/>
          <w:szCs w:val="28"/>
        </w:rPr>
        <w:t>student</w:t>
      </w:r>
      <w:r w:rsidR="009710E7" w:rsidRPr="00A07ACD">
        <w:rPr>
          <w:sz w:val="28"/>
          <w:szCs w:val="28"/>
        </w:rPr>
        <w:t xml:space="preserve"> </w:t>
      </w:r>
      <w:r w:rsidRPr="00A07ACD">
        <w:rPr>
          <w:sz w:val="28"/>
          <w:szCs w:val="28"/>
        </w:rPr>
        <w:t>and</w:t>
      </w:r>
      <w:r w:rsidR="009710E7" w:rsidRPr="00A07ACD">
        <w:rPr>
          <w:sz w:val="28"/>
          <w:szCs w:val="28"/>
        </w:rPr>
        <w:t xml:space="preserve"> </w:t>
      </w:r>
      <w:r w:rsidRPr="00A07ACD">
        <w:rPr>
          <w:sz w:val="28"/>
          <w:szCs w:val="28"/>
        </w:rPr>
        <w:t>course</w:t>
      </w:r>
      <w:r w:rsidR="009710E7" w:rsidRPr="00A07ACD">
        <w:rPr>
          <w:sz w:val="28"/>
          <w:szCs w:val="28"/>
        </w:rPr>
        <w:t xml:space="preserve"> </w:t>
      </w:r>
      <w:r w:rsidRPr="00A07ACD">
        <w:rPr>
          <w:sz w:val="28"/>
          <w:szCs w:val="28"/>
        </w:rPr>
        <w:t>registration,</w:t>
      </w:r>
      <w:r w:rsidR="009710E7" w:rsidRPr="00A07ACD">
        <w:rPr>
          <w:sz w:val="28"/>
          <w:szCs w:val="28"/>
        </w:rPr>
        <w:t xml:space="preserve"> </w:t>
      </w:r>
      <w:r w:rsidRPr="00A07ACD">
        <w:rPr>
          <w:sz w:val="28"/>
          <w:szCs w:val="28"/>
        </w:rPr>
        <w:t>as</w:t>
      </w:r>
      <w:r w:rsidR="009710E7" w:rsidRPr="00A07ACD">
        <w:rPr>
          <w:sz w:val="28"/>
          <w:szCs w:val="28"/>
        </w:rPr>
        <w:t xml:space="preserve"> </w:t>
      </w:r>
      <w:r w:rsidRPr="00A07ACD">
        <w:rPr>
          <w:sz w:val="28"/>
          <w:szCs w:val="28"/>
        </w:rPr>
        <w:t>well</w:t>
      </w:r>
      <w:r w:rsidR="009710E7" w:rsidRPr="00A07ACD">
        <w:rPr>
          <w:sz w:val="28"/>
          <w:szCs w:val="28"/>
        </w:rPr>
        <w:t xml:space="preserve"> </w:t>
      </w:r>
      <w:r w:rsidRPr="00A07ACD">
        <w:rPr>
          <w:sz w:val="28"/>
          <w:szCs w:val="28"/>
        </w:rPr>
        <w:t>as</w:t>
      </w:r>
      <w:r w:rsidR="009710E7" w:rsidRPr="00A07ACD">
        <w:rPr>
          <w:sz w:val="28"/>
          <w:szCs w:val="28"/>
        </w:rPr>
        <w:t xml:space="preserve"> </w:t>
      </w:r>
      <w:r w:rsidRPr="00A07ACD">
        <w:rPr>
          <w:sz w:val="28"/>
          <w:szCs w:val="28"/>
        </w:rPr>
        <w:t>be</w:t>
      </w:r>
      <w:r w:rsidR="009710E7" w:rsidRPr="00A07ACD">
        <w:rPr>
          <w:sz w:val="28"/>
          <w:szCs w:val="28"/>
        </w:rPr>
        <w:t xml:space="preserve"> </w:t>
      </w:r>
      <w:r w:rsidRPr="00A07ACD">
        <w:rPr>
          <w:sz w:val="28"/>
          <w:szCs w:val="28"/>
        </w:rPr>
        <w:t>able</w:t>
      </w:r>
      <w:r w:rsidR="009710E7" w:rsidRPr="00A07ACD">
        <w:rPr>
          <w:sz w:val="28"/>
          <w:szCs w:val="28"/>
        </w:rPr>
        <w:t xml:space="preserve"> </w:t>
      </w:r>
      <w:r w:rsidRPr="00A07ACD">
        <w:rPr>
          <w:sz w:val="28"/>
          <w:szCs w:val="28"/>
        </w:rPr>
        <w:t>to</w:t>
      </w:r>
      <w:r w:rsidR="009710E7" w:rsidRPr="00A07ACD">
        <w:rPr>
          <w:sz w:val="28"/>
          <w:szCs w:val="28"/>
        </w:rPr>
        <w:t xml:space="preserve"> </w:t>
      </w:r>
      <w:r w:rsidRPr="00A07ACD">
        <w:rPr>
          <w:sz w:val="28"/>
          <w:szCs w:val="28"/>
        </w:rPr>
        <w:t>view</w:t>
      </w:r>
      <w:r w:rsidR="009710E7" w:rsidRPr="00A07ACD">
        <w:rPr>
          <w:sz w:val="28"/>
          <w:szCs w:val="28"/>
        </w:rPr>
        <w:t xml:space="preserve"> </w:t>
      </w:r>
      <w:r w:rsidRPr="00A07ACD">
        <w:rPr>
          <w:sz w:val="28"/>
          <w:szCs w:val="28"/>
        </w:rPr>
        <w:t>any</w:t>
      </w:r>
      <w:r w:rsidR="009710E7" w:rsidRPr="00A07ACD">
        <w:rPr>
          <w:sz w:val="28"/>
          <w:szCs w:val="28"/>
        </w:rPr>
        <w:t xml:space="preserve"> </w:t>
      </w:r>
      <w:r w:rsidRPr="00A07ACD">
        <w:rPr>
          <w:sz w:val="28"/>
          <w:szCs w:val="28"/>
        </w:rPr>
        <w:t>student</w:t>
      </w:r>
      <w:r w:rsidR="009710E7" w:rsidRPr="00A07ACD">
        <w:rPr>
          <w:sz w:val="28"/>
          <w:szCs w:val="28"/>
        </w:rPr>
        <w:t xml:space="preserve"> </w:t>
      </w:r>
      <w:r w:rsidRPr="00A07ACD">
        <w:rPr>
          <w:sz w:val="28"/>
          <w:szCs w:val="28"/>
        </w:rPr>
        <w:t>’s</w:t>
      </w:r>
      <w:r w:rsidR="009710E7" w:rsidRPr="00A07ACD">
        <w:rPr>
          <w:sz w:val="28"/>
          <w:szCs w:val="28"/>
        </w:rPr>
        <w:t xml:space="preserve"> </w:t>
      </w:r>
      <w:r w:rsidR="00B809A6" w:rsidRPr="00A07ACD">
        <w:rPr>
          <w:sz w:val="28"/>
          <w:szCs w:val="28"/>
        </w:rPr>
        <w:t>result irrespective</w:t>
      </w:r>
      <w:r w:rsidR="009710E7" w:rsidRPr="00A07ACD">
        <w:rPr>
          <w:sz w:val="28"/>
          <w:szCs w:val="28"/>
        </w:rPr>
        <w:t xml:space="preserve"> </w:t>
      </w:r>
      <w:r w:rsidRPr="00A07ACD">
        <w:rPr>
          <w:sz w:val="28"/>
          <w:szCs w:val="28"/>
        </w:rPr>
        <w:t>of</w:t>
      </w:r>
      <w:r w:rsidR="009710E7" w:rsidRPr="00A07ACD">
        <w:rPr>
          <w:sz w:val="28"/>
          <w:szCs w:val="28"/>
        </w:rPr>
        <w:t xml:space="preserve"> </w:t>
      </w:r>
      <w:r w:rsidRPr="00A07ACD">
        <w:rPr>
          <w:sz w:val="28"/>
          <w:szCs w:val="28"/>
        </w:rPr>
        <w:t>the</w:t>
      </w:r>
      <w:r w:rsidR="009710E7" w:rsidRPr="00A07ACD">
        <w:rPr>
          <w:sz w:val="28"/>
          <w:szCs w:val="28"/>
        </w:rPr>
        <w:t xml:space="preserve"> </w:t>
      </w:r>
      <w:r w:rsidR="00747333" w:rsidRPr="00A07ACD">
        <w:rPr>
          <w:sz w:val="28"/>
          <w:szCs w:val="28"/>
        </w:rPr>
        <w:t xml:space="preserve">students  </w:t>
      </w:r>
      <w:r w:rsidRPr="00A07ACD">
        <w:rPr>
          <w:sz w:val="28"/>
          <w:szCs w:val="28"/>
        </w:rPr>
        <w:t>unit.</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The</w:t>
      </w:r>
      <w:r w:rsidR="00187A58" w:rsidRPr="00A07ACD">
        <w:rPr>
          <w:sz w:val="28"/>
          <w:szCs w:val="28"/>
        </w:rPr>
        <w:t xml:space="preserve"> </w:t>
      </w:r>
      <w:r w:rsidRPr="00A07ACD">
        <w:rPr>
          <w:sz w:val="28"/>
          <w:szCs w:val="28"/>
        </w:rPr>
        <w:t>out</w:t>
      </w:r>
      <w:r w:rsidR="00187A58" w:rsidRPr="00A07ACD">
        <w:rPr>
          <w:sz w:val="28"/>
          <w:szCs w:val="28"/>
        </w:rPr>
        <w:t xml:space="preserve"> </w:t>
      </w:r>
      <w:r w:rsidRPr="00A07ACD">
        <w:rPr>
          <w:sz w:val="28"/>
          <w:szCs w:val="28"/>
        </w:rPr>
        <w:t>puts</w:t>
      </w:r>
      <w:r w:rsidR="00187A58" w:rsidRPr="00A07ACD">
        <w:rPr>
          <w:sz w:val="28"/>
          <w:szCs w:val="28"/>
        </w:rPr>
        <w:t xml:space="preserve"> </w:t>
      </w:r>
      <w:r w:rsidRPr="00A07ACD">
        <w:rPr>
          <w:sz w:val="28"/>
          <w:szCs w:val="28"/>
        </w:rPr>
        <w:t>from</w:t>
      </w:r>
      <w:r w:rsidR="00187A58" w:rsidRPr="00A07ACD">
        <w:rPr>
          <w:sz w:val="28"/>
          <w:szCs w:val="28"/>
        </w:rPr>
        <w:t xml:space="preserve"> </w:t>
      </w:r>
      <w:r w:rsidRPr="00A07ACD">
        <w:rPr>
          <w:sz w:val="28"/>
          <w:szCs w:val="28"/>
        </w:rPr>
        <w:t>the</w:t>
      </w:r>
      <w:r w:rsidR="00187A58" w:rsidRPr="00A07ACD">
        <w:rPr>
          <w:sz w:val="28"/>
          <w:szCs w:val="28"/>
        </w:rPr>
        <w:t xml:space="preserve"> </w:t>
      </w:r>
      <w:r w:rsidRPr="00A07ACD">
        <w:rPr>
          <w:sz w:val="28"/>
          <w:szCs w:val="28"/>
        </w:rPr>
        <w:t>system</w:t>
      </w:r>
      <w:r w:rsidR="00187A58" w:rsidRPr="00A07ACD">
        <w:rPr>
          <w:sz w:val="28"/>
          <w:szCs w:val="28"/>
        </w:rPr>
        <w:t xml:space="preserve"> </w:t>
      </w:r>
      <w:r w:rsidRPr="00A07ACD">
        <w:rPr>
          <w:sz w:val="28"/>
          <w:szCs w:val="28"/>
        </w:rPr>
        <w:t>are</w:t>
      </w:r>
      <w:r w:rsidR="00187A58" w:rsidRPr="00A07ACD">
        <w:rPr>
          <w:sz w:val="28"/>
          <w:szCs w:val="28"/>
        </w:rPr>
        <w:t xml:space="preserve"> </w:t>
      </w:r>
      <w:r w:rsidRPr="00A07ACD">
        <w:rPr>
          <w:sz w:val="28"/>
          <w:szCs w:val="28"/>
        </w:rPr>
        <w:t>various.</w:t>
      </w:r>
      <w:r w:rsidR="00187A58" w:rsidRPr="00A07ACD">
        <w:rPr>
          <w:sz w:val="28"/>
          <w:szCs w:val="28"/>
        </w:rPr>
        <w:t xml:space="preserve"> </w:t>
      </w:r>
      <w:r w:rsidRPr="00A07ACD">
        <w:rPr>
          <w:sz w:val="28"/>
          <w:szCs w:val="28"/>
        </w:rPr>
        <w:t>They</w:t>
      </w:r>
      <w:r w:rsidR="00187A58" w:rsidRPr="00A07ACD">
        <w:rPr>
          <w:sz w:val="28"/>
          <w:szCs w:val="28"/>
        </w:rPr>
        <w:t xml:space="preserve"> include </w:t>
      </w:r>
      <w:r w:rsidRPr="00A07ACD">
        <w:rPr>
          <w:sz w:val="28"/>
          <w:szCs w:val="28"/>
        </w:rPr>
        <w:t>e</w:t>
      </w:r>
      <w:r w:rsidR="00187A58" w:rsidRPr="00A07ACD">
        <w:rPr>
          <w:sz w:val="28"/>
          <w:szCs w:val="28"/>
        </w:rPr>
        <w:t xml:space="preserve"> </w:t>
      </w:r>
      <w:r w:rsidRPr="00A07ACD">
        <w:rPr>
          <w:sz w:val="28"/>
          <w:szCs w:val="28"/>
        </w:rPr>
        <w:t>a</w:t>
      </w:r>
      <w:r w:rsidR="002A74CA" w:rsidRPr="00A07ACD">
        <w:rPr>
          <w:sz w:val="28"/>
          <w:szCs w:val="28"/>
        </w:rPr>
        <w:t xml:space="preserve"> </w:t>
      </w:r>
      <w:r w:rsidRPr="00A07ACD">
        <w:rPr>
          <w:sz w:val="28"/>
          <w:szCs w:val="28"/>
        </w:rPr>
        <w:t>listing</w:t>
      </w:r>
      <w:r w:rsidR="00187A58" w:rsidRPr="00A07ACD">
        <w:rPr>
          <w:sz w:val="28"/>
          <w:szCs w:val="28"/>
        </w:rPr>
        <w:t xml:space="preserve"> </w:t>
      </w:r>
      <w:r w:rsidRPr="00A07ACD">
        <w:rPr>
          <w:sz w:val="28"/>
          <w:szCs w:val="28"/>
        </w:rPr>
        <w:t>of</w:t>
      </w:r>
      <w:r w:rsidR="00187A58" w:rsidRPr="00A07ACD">
        <w:rPr>
          <w:sz w:val="28"/>
          <w:szCs w:val="28"/>
        </w:rPr>
        <w:t xml:space="preserve"> </w:t>
      </w:r>
      <w:r w:rsidRPr="00A07ACD">
        <w:rPr>
          <w:sz w:val="28"/>
          <w:szCs w:val="28"/>
        </w:rPr>
        <w:t>registered</w:t>
      </w:r>
      <w:r w:rsidR="00187A58" w:rsidRPr="00A07ACD">
        <w:rPr>
          <w:sz w:val="28"/>
          <w:szCs w:val="28"/>
        </w:rPr>
        <w:t xml:space="preserve"> </w:t>
      </w:r>
      <w:r w:rsidRPr="00A07ACD">
        <w:rPr>
          <w:sz w:val="28"/>
          <w:szCs w:val="28"/>
        </w:rPr>
        <w:t>staff,</w:t>
      </w:r>
      <w:r w:rsidR="00187A58" w:rsidRPr="00A07ACD">
        <w:rPr>
          <w:sz w:val="28"/>
          <w:szCs w:val="28"/>
        </w:rPr>
        <w:t xml:space="preserve"> </w:t>
      </w:r>
      <w:r w:rsidRPr="00A07ACD">
        <w:rPr>
          <w:sz w:val="28"/>
          <w:szCs w:val="28"/>
        </w:rPr>
        <w:t>registered</w:t>
      </w:r>
      <w:r w:rsidR="00187A58" w:rsidRPr="00A07ACD">
        <w:rPr>
          <w:sz w:val="28"/>
          <w:szCs w:val="28"/>
        </w:rPr>
        <w:t xml:space="preserve"> </w:t>
      </w:r>
      <w:r w:rsidRPr="00A07ACD">
        <w:rPr>
          <w:sz w:val="28"/>
          <w:szCs w:val="28"/>
        </w:rPr>
        <w:t>courses</w:t>
      </w:r>
      <w:r w:rsidR="00187A58" w:rsidRPr="00A07ACD">
        <w:rPr>
          <w:sz w:val="28"/>
          <w:szCs w:val="28"/>
        </w:rPr>
        <w:t xml:space="preserve"> </w:t>
      </w:r>
      <w:r w:rsidRPr="00A07ACD">
        <w:rPr>
          <w:sz w:val="28"/>
          <w:szCs w:val="28"/>
        </w:rPr>
        <w:t>and</w:t>
      </w:r>
      <w:r w:rsidR="00187A58" w:rsidRPr="00A07ACD">
        <w:rPr>
          <w:sz w:val="28"/>
          <w:szCs w:val="28"/>
        </w:rPr>
        <w:t xml:space="preserve"> </w:t>
      </w:r>
      <w:r w:rsidRPr="00A07ACD">
        <w:rPr>
          <w:sz w:val="28"/>
          <w:szCs w:val="28"/>
        </w:rPr>
        <w:t>registered</w:t>
      </w:r>
      <w:r w:rsidR="00187A58" w:rsidRPr="00A07ACD">
        <w:rPr>
          <w:sz w:val="28"/>
          <w:szCs w:val="28"/>
        </w:rPr>
        <w:t xml:space="preserve"> </w:t>
      </w:r>
      <w:r w:rsidRPr="00A07ACD">
        <w:rPr>
          <w:sz w:val="28"/>
          <w:szCs w:val="28"/>
        </w:rPr>
        <w:t>students.</w:t>
      </w:r>
      <w:r w:rsidR="00187A58" w:rsidRPr="00A07ACD">
        <w:rPr>
          <w:sz w:val="28"/>
          <w:szCs w:val="28"/>
        </w:rPr>
        <w:t xml:space="preserve"> </w:t>
      </w:r>
      <w:r w:rsidRPr="00A07ACD">
        <w:rPr>
          <w:sz w:val="28"/>
          <w:szCs w:val="28"/>
        </w:rPr>
        <w:t>Result</w:t>
      </w:r>
      <w:r w:rsidR="00187A58" w:rsidRPr="00A07ACD">
        <w:rPr>
          <w:sz w:val="28"/>
          <w:szCs w:val="28"/>
        </w:rPr>
        <w:t xml:space="preserve"> </w:t>
      </w:r>
      <w:r w:rsidRPr="00A07ACD">
        <w:rPr>
          <w:sz w:val="28"/>
          <w:szCs w:val="28"/>
        </w:rPr>
        <w:t>for</w:t>
      </w:r>
      <w:r w:rsidR="00187A58" w:rsidRPr="00A07ACD">
        <w:rPr>
          <w:sz w:val="28"/>
          <w:szCs w:val="28"/>
        </w:rPr>
        <w:t xml:space="preserve"> </w:t>
      </w:r>
      <w:r w:rsidRPr="00A07ACD">
        <w:rPr>
          <w:sz w:val="28"/>
          <w:szCs w:val="28"/>
        </w:rPr>
        <w:t>a</w:t>
      </w:r>
      <w:r w:rsidR="00187A58" w:rsidRPr="00A07ACD">
        <w:rPr>
          <w:sz w:val="28"/>
          <w:szCs w:val="28"/>
        </w:rPr>
        <w:t xml:space="preserve"> </w:t>
      </w:r>
      <w:r w:rsidRPr="00A07ACD">
        <w:rPr>
          <w:sz w:val="28"/>
          <w:szCs w:val="28"/>
        </w:rPr>
        <w:t>single</w:t>
      </w:r>
      <w:r w:rsidR="00187A58" w:rsidRPr="00A07ACD">
        <w:rPr>
          <w:sz w:val="28"/>
          <w:szCs w:val="28"/>
        </w:rPr>
        <w:t xml:space="preserve"> </w:t>
      </w:r>
      <w:r w:rsidRPr="00A07ACD">
        <w:rPr>
          <w:sz w:val="28"/>
          <w:szCs w:val="28"/>
        </w:rPr>
        <w:t>student</w:t>
      </w:r>
      <w:r w:rsidR="00187A58" w:rsidRPr="00A07ACD">
        <w:rPr>
          <w:sz w:val="28"/>
          <w:szCs w:val="28"/>
        </w:rPr>
        <w:t xml:space="preserve"> </w:t>
      </w:r>
      <w:r w:rsidRPr="00A07ACD">
        <w:rPr>
          <w:sz w:val="28"/>
          <w:szCs w:val="28"/>
        </w:rPr>
        <w:t>in</w:t>
      </w:r>
      <w:r w:rsidR="00187A58" w:rsidRPr="00A07ACD">
        <w:rPr>
          <w:sz w:val="28"/>
          <w:szCs w:val="28"/>
        </w:rPr>
        <w:t xml:space="preserve"> </w:t>
      </w:r>
      <w:r w:rsidRPr="00A07ACD">
        <w:rPr>
          <w:sz w:val="28"/>
          <w:szCs w:val="28"/>
        </w:rPr>
        <w:t>all</w:t>
      </w:r>
      <w:r w:rsidR="00187A58" w:rsidRPr="00A07ACD">
        <w:rPr>
          <w:sz w:val="28"/>
          <w:szCs w:val="28"/>
        </w:rPr>
        <w:t xml:space="preserve"> </w:t>
      </w:r>
      <w:r w:rsidRPr="00A07ACD">
        <w:rPr>
          <w:sz w:val="28"/>
          <w:szCs w:val="28"/>
        </w:rPr>
        <w:t>the</w:t>
      </w:r>
      <w:r w:rsidR="00187A58" w:rsidRPr="00A07ACD">
        <w:rPr>
          <w:sz w:val="28"/>
          <w:szCs w:val="28"/>
        </w:rPr>
        <w:t xml:space="preserve"> </w:t>
      </w:r>
      <w:r w:rsidRPr="00A07ACD">
        <w:rPr>
          <w:sz w:val="28"/>
          <w:szCs w:val="28"/>
        </w:rPr>
        <w:t>courses</w:t>
      </w:r>
      <w:r w:rsidR="00187A58" w:rsidRPr="00A07ACD">
        <w:rPr>
          <w:sz w:val="28"/>
          <w:szCs w:val="28"/>
        </w:rPr>
        <w:t xml:space="preserve"> </w:t>
      </w:r>
      <w:r w:rsidRPr="00A07ACD">
        <w:rPr>
          <w:sz w:val="28"/>
          <w:szCs w:val="28"/>
        </w:rPr>
        <w:t>for</w:t>
      </w:r>
      <w:r w:rsidR="00187A58" w:rsidRPr="00A07ACD">
        <w:rPr>
          <w:sz w:val="28"/>
          <w:szCs w:val="28"/>
        </w:rPr>
        <w:t xml:space="preserve"> </w:t>
      </w:r>
      <w:r w:rsidRPr="00A07ACD">
        <w:rPr>
          <w:sz w:val="28"/>
          <w:szCs w:val="28"/>
        </w:rPr>
        <w:t>on</w:t>
      </w:r>
      <w:r w:rsidR="00187A58" w:rsidRPr="00A07ACD">
        <w:rPr>
          <w:sz w:val="28"/>
          <w:szCs w:val="28"/>
        </w:rPr>
        <w:t xml:space="preserve"> </w:t>
      </w:r>
      <w:r w:rsidRPr="00A07ACD">
        <w:rPr>
          <w:sz w:val="28"/>
          <w:szCs w:val="28"/>
        </w:rPr>
        <w:t>e</w:t>
      </w:r>
      <w:r w:rsidR="00187A58" w:rsidRPr="00A07ACD">
        <w:rPr>
          <w:sz w:val="28"/>
          <w:szCs w:val="28"/>
        </w:rPr>
        <w:t xml:space="preserve"> </w:t>
      </w:r>
      <w:r w:rsidRPr="00A07ACD">
        <w:rPr>
          <w:sz w:val="28"/>
          <w:szCs w:val="28"/>
        </w:rPr>
        <w:t>academic</w:t>
      </w:r>
      <w:r w:rsidR="00187A58" w:rsidRPr="00A07ACD">
        <w:rPr>
          <w:sz w:val="28"/>
          <w:szCs w:val="28"/>
        </w:rPr>
        <w:t xml:space="preserve"> </w:t>
      </w:r>
      <w:r w:rsidRPr="00A07ACD">
        <w:rPr>
          <w:sz w:val="28"/>
          <w:szCs w:val="28"/>
        </w:rPr>
        <w:t>session</w:t>
      </w:r>
      <w:r w:rsidR="00187A58" w:rsidRPr="00A07ACD">
        <w:rPr>
          <w:sz w:val="28"/>
          <w:szCs w:val="28"/>
        </w:rPr>
        <w:t xml:space="preserve"> </w:t>
      </w:r>
      <w:r w:rsidRPr="00A07ACD">
        <w:rPr>
          <w:sz w:val="28"/>
          <w:szCs w:val="28"/>
        </w:rPr>
        <w:t>can</w:t>
      </w:r>
      <w:r w:rsidR="00187A58" w:rsidRPr="00A07ACD">
        <w:rPr>
          <w:sz w:val="28"/>
          <w:szCs w:val="28"/>
        </w:rPr>
        <w:t xml:space="preserve"> </w:t>
      </w:r>
      <w:r w:rsidRPr="00A07ACD">
        <w:rPr>
          <w:sz w:val="28"/>
          <w:szCs w:val="28"/>
        </w:rPr>
        <w:t>be</w:t>
      </w:r>
      <w:r w:rsidR="00187A58" w:rsidRPr="00A07ACD">
        <w:rPr>
          <w:sz w:val="28"/>
          <w:szCs w:val="28"/>
        </w:rPr>
        <w:t xml:space="preserve"> </w:t>
      </w:r>
      <w:r w:rsidRPr="00A07ACD">
        <w:rPr>
          <w:sz w:val="28"/>
          <w:szCs w:val="28"/>
        </w:rPr>
        <w:t>shown.</w:t>
      </w:r>
      <w:r w:rsidR="00187A58" w:rsidRPr="00A07ACD">
        <w:rPr>
          <w:sz w:val="28"/>
          <w:szCs w:val="28"/>
        </w:rPr>
        <w:t xml:space="preserve"> </w:t>
      </w:r>
      <w:r w:rsidRPr="00A07ACD">
        <w:rPr>
          <w:sz w:val="28"/>
          <w:szCs w:val="28"/>
        </w:rPr>
        <w:t>Processed</w:t>
      </w:r>
      <w:r w:rsidR="00187A58" w:rsidRPr="00A07ACD">
        <w:rPr>
          <w:sz w:val="28"/>
          <w:szCs w:val="28"/>
        </w:rPr>
        <w:t xml:space="preserve"> </w:t>
      </w:r>
      <w:r w:rsidRPr="00A07ACD">
        <w:rPr>
          <w:sz w:val="28"/>
          <w:szCs w:val="28"/>
        </w:rPr>
        <w:t>results</w:t>
      </w:r>
      <w:r w:rsidR="00187A58" w:rsidRPr="00A07ACD">
        <w:rPr>
          <w:sz w:val="28"/>
          <w:szCs w:val="28"/>
        </w:rPr>
        <w:t xml:space="preserve"> </w:t>
      </w:r>
      <w:r w:rsidRPr="00A07ACD">
        <w:rPr>
          <w:sz w:val="28"/>
          <w:szCs w:val="28"/>
        </w:rPr>
        <w:t>can</w:t>
      </w:r>
      <w:r w:rsidR="00187A58" w:rsidRPr="00A07ACD">
        <w:rPr>
          <w:sz w:val="28"/>
          <w:szCs w:val="28"/>
        </w:rPr>
        <w:t xml:space="preserve"> </w:t>
      </w:r>
      <w:r w:rsidRPr="00A07ACD">
        <w:rPr>
          <w:sz w:val="28"/>
          <w:szCs w:val="28"/>
        </w:rPr>
        <w:t>be</w:t>
      </w:r>
      <w:r w:rsidR="00187A58" w:rsidRPr="00A07ACD">
        <w:rPr>
          <w:sz w:val="28"/>
          <w:szCs w:val="28"/>
        </w:rPr>
        <w:t xml:space="preserve"> </w:t>
      </w:r>
      <w:r w:rsidRPr="00A07ACD">
        <w:rPr>
          <w:sz w:val="28"/>
          <w:szCs w:val="28"/>
        </w:rPr>
        <w:t>viewed</w:t>
      </w:r>
      <w:r w:rsidR="00187A58" w:rsidRPr="00A07ACD">
        <w:rPr>
          <w:sz w:val="28"/>
          <w:szCs w:val="28"/>
        </w:rPr>
        <w:t xml:space="preserve"> </w:t>
      </w:r>
      <w:r w:rsidRPr="00A07ACD">
        <w:rPr>
          <w:sz w:val="28"/>
          <w:szCs w:val="28"/>
        </w:rPr>
        <w:t>for</w:t>
      </w:r>
      <w:r w:rsidR="00187A58" w:rsidRPr="00A07ACD">
        <w:rPr>
          <w:sz w:val="28"/>
          <w:szCs w:val="28"/>
        </w:rPr>
        <w:t xml:space="preserve"> </w:t>
      </w:r>
      <w:r w:rsidRPr="00A07ACD">
        <w:rPr>
          <w:sz w:val="28"/>
          <w:szCs w:val="28"/>
        </w:rPr>
        <w:t>one</w:t>
      </w:r>
      <w:r w:rsidR="00187A58" w:rsidRPr="00A07ACD">
        <w:rPr>
          <w:sz w:val="28"/>
          <w:szCs w:val="28"/>
        </w:rPr>
        <w:t xml:space="preserve"> </w:t>
      </w:r>
      <w:r w:rsidR="002A74CA" w:rsidRPr="00A07ACD">
        <w:rPr>
          <w:sz w:val="28"/>
          <w:szCs w:val="28"/>
        </w:rPr>
        <w:t xml:space="preserve">student </w:t>
      </w:r>
      <w:r w:rsidRPr="00A07ACD">
        <w:rPr>
          <w:sz w:val="28"/>
          <w:szCs w:val="28"/>
        </w:rPr>
        <w:t>at</w:t>
      </w:r>
      <w:r w:rsidR="002A74CA" w:rsidRPr="00A07ACD">
        <w:rPr>
          <w:sz w:val="28"/>
          <w:szCs w:val="28"/>
        </w:rPr>
        <w:t xml:space="preserve"> </w:t>
      </w:r>
      <w:r w:rsidRPr="00A07ACD">
        <w:rPr>
          <w:sz w:val="28"/>
          <w:szCs w:val="28"/>
        </w:rPr>
        <w:t>a</w:t>
      </w:r>
      <w:r w:rsidR="002A74CA" w:rsidRPr="00A07ACD">
        <w:rPr>
          <w:sz w:val="28"/>
          <w:szCs w:val="28"/>
        </w:rPr>
        <w:t xml:space="preserve"> </w:t>
      </w:r>
      <w:r w:rsidRPr="00A07ACD">
        <w:rPr>
          <w:sz w:val="28"/>
          <w:szCs w:val="28"/>
        </w:rPr>
        <w:t>time,</w:t>
      </w:r>
      <w:r w:rsidR="002A74CA" w:rsidRPr="00A07ACD">
        <w:rPr>
          <w:sz w:val="28"/>
          <w:szCs w:val="28"/>
        </w:rPr>
        <w:t xml:space="preserve">  </w:t>
      </w:r>
      <w:r w:rsidRPr="00A07ACD">
        <w:rPr>
          <w:sz w:val="28"/>
          <w:szCs w:val="28"/>
        </w:rPr>
        <w:t>or</w:t>
      </w:r>
      <w:r w:rsidR="002A74CA" w:rsidRPr="00A07ACD">
        <w:rPr>
          <w:sz w:val="28"/>
          <w:szCs w:val="28"/>
        </w:rPr>
        <w:t xml:space="preserve"> </w:t>
      </w:r>
      <w:r w:rsidRPr="00A07ACD">
        <w:rPr>
          <w:sz w:val="28"/>
          <w:szCs w:val="28"/>
        </w:rPr>
        <w:t>for</w:t>
      </w:r>
      <w:r w:rsidR="002A74CA" w:rsidRPr="00A07ACD">
        <w:rPr>
          <w:sz w:val="28"/>
          <w:szCs w:val="28"/>
        </w:rPr>
        <w:t xml:space="preserve"> </w:t>
      </w:r>
      <w:r w:rsidRPr="00A07ACD">
        <w:rPr>
          <w:sz w:val="28"/>
          <w:szCs w:val="28"/>
        </w:rPr>
        <w:t>all</w:t>
      </w:r>
      <w:r w:rsidR="002A74CA" w:rsidRPr="00A07ACD">
        <w:rPr>
          <w:sz w:val="28"/>
          <w:szCs w:val="28"/>
        </w:rPr>
        <w:t xml:space="preserve"> </w:t>
      </w:r>
      <w:r w:rsidRPr="00A07ACD">
        <w:rPr>
          <w:sz w:val="28"/>
          <w:szCs w:val="28"/>
        </w:rPr>
        <w:t>the</w:t>
      </w:r>
      <w:r w:rsidR="002A74CA" w:rsidRPr="00A07ACD">
        <w:rPr>
          <w:sz w:val="28"/>
          <w:szCs w:val="28"/>
        </w:rPr>
        <w:t xml:space="preserve"> </w:t>
      </w:r>
      <w:r w:rsidRPr="00A07ACD">
        <w:rPr>
          <w:sz w:val="28"/>
          <w:szCs w:val="28"/>
        </w:rPr>
        <w:t>students</w:t>
      </w:r>
      <w:r w:rsidR="002A74CA" w:rsidRPr="00A07ACD">
        <w:rPr>
          <w:sz w:val="28"/>
          <w:szCs w:val="28"/>
        </w:rPr>
        <w:t xml:space="preserve"> </w:t>
      </w:r>
      <w:r w:rsidRPr="00A07ACD">
        <w:rPr>
          <w:sz w:val="28"/>
          <w:szCs w:val="28"/>
        </w:rPr>
        <w:t>in</w:t>
      </w:r>
      <w:r w:rsidR="002A74CA" w:rsidRPr="00A07ACD">
        <w:rPr>
          <w:sz w:val="28"/>
          <w:szCs w:val="28"/>
        </w:rPr>
        <w:t xml:space="preserve"> </w:t>
      </w:r>
      <w:r w:rsidRPr="00A07ACD">
        <w:rPr>
          <w:sz w:val="28"/>
          <w:szCs w:val="28"/>
        </w:rPr>
        <w:t>a</w:t>
      </w:r>
      <w:r w:rsidR="002A74CA" w:rsidRPr="00A07ACD">
        <w:rPr>
          <w:sz w:val="28"/>
          <w:szCs w:val="28"/>
        </w:rPr>
        <w:t xml:space="preserve"> </w:t>
      </w:r>
      <w:r w:rsidRPr="00A07ACD">
        <w:rPr>
          <w:sz w:val="28"/>
          <w:szCs w:val="28"/>
        </w:rPr>
        <w:t>Unit.</w:t>
      </w:r>
    </w:p>
    <w:p w:rsidR="00673E88" w:rsidRPr="00A07ACD" w:rsidRDefault="00673E88" w:rsidP="00B809A6">
      <w:pPr>
        <w:rPr>
          <w:sz w:val="28"/>
          <w:szCs w:val="28"/>
        </w:rPr>
      </w:pPr>
    </w:p>
    <w:p w:rsidR="00673E88" w:rsidRPr="00A07ACD" w:rsidRDefault="002A74CA" w:rsidP="00B809A6">
      <w:pPr>
        <w:rPr>
          <w:sz w:val="28"/>
          <w:szCs w:val="28"/>
        </w:rPr>
      </w:pPr>
      <w:r w:rsidRPr="00A07ACD">
        <w:rPr>
          <w:sz w:val="28"/>
          <w:szCs w:val="28"/>
        </w:rPr>
        <w:t>However</w:t>
      </w:r>
      <w:r w:rsidR="00174341" w:rsidRPr="00A07ACD">
        <w:rPr>
          <w:sz w:val="28"/>
          <w:szCs w:val="28"/>
        </w:rPr>
        <w:t>,</w:t>
      </w:r>
      <w:r w:rsidRPr="00A07ACD">
        <w:rPr>
          <w:sz w:val="28"/>
          <w:szCs w:val="28"/>
        </w:rPr>
        <w:t xml:space="preserve"> </w:t>
      </w:r>
      <w:r w:rsidR="00174341" w:rsidRPr="00A07ACD">
        <w:rPr>
          <w:sz w:val="28"/>
          <w:szCs w:val="28"/>
        </w:rPr>
        <w:t>the</w:t>
      </w:r>
      <w:r w:rsidRPr="00A07ACD">
        <w:rPr>
          <w:sz w:val="28"/>
          <w:szCs w:val="28"/>
        </w:rPr>
        <w:t xml:space="preserve"> </w:t>
      </w:r>
      <w:r w:rsidR="00174341" w:rsidRPr="00A07ACD">
        <w:rPr>
          <w:sz w:val="28"/>
          <w:szCs w:val="28"/>
        </w:rPr>
        <w:t>problems</w:t>
      </w:r>
      <w:r w:rsidRPr="00A07ACD">
        <w:rPr>
          <w:sz w:val="28"/>
          <w:szCs w:val="28"/>
        </w:rPr>
        <w:t xml:space="preserve"> </w:t>
      </w:r>
      <w:r w:rsidR="00174341" w:rsidRPr="00A07ACD">
        <w:rPr>
          <w:sz w:val="28"/>
          <w:szCs w:val="28"/>
        </w:rPr>
        <w:t>identified</w:t>
      </w:r>
      <w:r w:rsidRPr="00A07ACD">
        <w:rPr>
          <w:sz w:val="28"/>
          <w:szCs w:val="28"/>
        </w:rPr>
        <w:t xml:space="preserve"> </w:t>
      </w:r>
      <w:r w:rsidR="00174341" w:rsidRPr="00A07ACD">
        <w:rPr>
          <w:sz w:val="28"/>
          <w:szCs w:val="28"/>
        </w:rPr>
        <w:t>with</w:t>
      </w:r>
      <w:r w:rsidRPr="00A07ACD">
        <w:rPr>
          <w:sz w:val="28"/>
          <w:szCs w:val="28"/>
        </w:rPr>
        <w:t xml:space="preserve"> </w:t>
      </w:r>
      <w:r w:rsidR="00174341" w:rsidRPr="00A07ACD">
        <w:rPr>
          <w:sz w:val="28"/>
          <w:szCs w:val="28"/>
        </w:rPr>
        <w:t>this</w:t>
      </w:r>
      <w:r w:rsidRPr="00A07ACD">
        <w:rPr>
          <w:sz w:val="28"/>
          <w:szCs w:val="28"/>
        </w:rPr>
        <w:t xml:space="preserve"> </w:t>
      </w:r>
      <w:r w:rsidR="00174341" w:rsidRPr="00A07ACD">
        <w:rPr>
          <w:sz w:val="28"/>
          <w:szCs w:val="28"/>
        </w:rPr>
        <w:t>system</w:t>
      </w:r>
      <w:r w:rsidRPr="00A07ACD">
        <w:rPr>
          <w:sz w:val="28"/>
          <w:szCs w:val="28"/>
        </w:rPr>
        <w:t xml:space="preserve"> </w:t>
      </w:r>
      <w:r w:rsidR="00174341" w:rsidRPr="00A07ACD">
        <w:rPr>
          <w:sz w:val="28"/>
          <w:szCs w:val="28"/>
        </w:rPr>
        <w:t>are</w:t>
      </w:r>
      <w:r w:rsidRPr="00A07ACD">
        <w:rPr>
          <w:sz w:val="28"/>
          <w:szCs w:val="28"/>
        </w:rPr>
        <w:t xml:space="preserve"> </w:t>
      </w:r>
      <w:r w:rsidR="00174341" w:rsidRPr="00A07ACD">
        <w:rPr>
          <w:sz w:val="28"/>
          <w:szCs w:val="28"/>
        </w:rPr>
        <w:t>thus:</w:t>
      </w:r>
    </w:p>
    <w:p w:rsidR="00673E88" w:rsidRPr="00A07ACD" w:rsidRDefault="00673E88" w:rsidP="00B809A6">
      <w:pPr>
        <w:rPr>
          <w:sz w:val="28"/>
          <w:szCs w:val="28"/>
        </w:rPr>
      </w:pPr>
    </w:p>
    <w:p w:rsidR="00673E88" w:rsidRPr="00A07ACD" w:rsidRDefault="00174341" w:rsidP="00B809A6">
      <w:pPr>
        <w:tabs>
          <w:tab w:val="left" w:pos="1060"/>
        </w:tabs>
        <w:ind w:firstLine="720"/>
        <w:rPr>
          <w:sz w:val="28"/>
          <w:szCs w:val="28"/>
        </w:rPr>
      </w:pPr>
      <w:r w:rsidRPr="00A07ACD">
        <w:rPr>
          <w:sz w:val="28"/>
          <w:szCs w:val="28"/>
        </w:rPr>
        <w:lastRenderedPageBreak/>
        <w:t>The</w:t>
      </w:r>
      <w:r w:rsidR="002A74CA" w:rsidRPr="00A07ACD">
        <w:rPr>
          <w:sz w:val="28"/>
          <w:szCs w:val="28"/>
        </w:rPr>
        <w:t xml:space="preserve"> </w:t>
      </w:r>
      <w:r w:rsidRPr="00A07ACD">
        <w:rPr>
          <w:sz w:val="28"/>
          <w:szCs w:val="28"/>
        </w:rPr>
        <w:t>system</w:t>
      </w:r>
      <w:r w:rsidR="002A74CA" w:rsidRPr="00A07ACD">
        <w:rPr>
          <w:sz w:val="28"/>
          <w:szCs w:val="28"/>
        </w:rPr>
        <w:t xml:space="preserve"> </w:t>
      </w:r>
      <w:r w:rsidRPr="00A07ACD">
        <w:rPr>
          <w:sz w:val="28"/>
          <w:szCs w:val="28"/>
        </w:rPr>
        <w:t>does</w:t>
      </w:r>
      <w:r w:rsidR="002A74CA" w:rsidRPr="00A07ACD">
        <w:rPr>
          <w:sz w:val="28"/>
          <w:szCs w:val="28"/>
        </w:rPr>
        <w:t xml:space="preserve"> </w:t>
      </w:r>
      <w:r w:rsidRPr="00A07ACD">
        <w:rPr>
          <w:sz w:val="28"/>
          <w:szCs w:val="28"/>
        </w:rPr>
        <w:t>not</w:t>
      </w:r>
      <w:r w:rsidR="002A74CA" w:rsidRPr="00A07ACD">
        <w:rPr>
          <w:sz w:val="28"/>
          <w:szCs w:val="28"/>
        </w:rPr>
        <w:t xml:space="preserve"> </w:t>
      </w:r>
      <w:r w:rsidRPr="00A07ACD">
        <w:rPr>
          <w:sz w:val="28"/>
          <w:szCs w:val="28"/>
        </w:rPr>
        <w:t>provide</w:t>
      </w:r>
      <w:r w:rsidR="002A74CA" w:rsidRPr="00A07ACD">
        <w:rPr>
          <w:sz w:val="28"/>
          <w:szCs w:val="28"/>
        </w:rPr>
        <w:t xml:space="preserve"> </w:t>
      </w:r>
      <w:r w:rsidRPr="00A07ACD">
        <w:rPr>
          <w:sz w:val="28"/>
          <w:szCs w:val="28"/>
        </w:rPr>
        <w:t>a</w:t>
      </w:r>
      <w:r w:rsidR="002A74CA" w:rsidRPr="00A07ACD">
        <w:rPr>
          <w:sz w:val="28"/>
          <w:szCs w:val="28"/>
        </w:rPr>
        <w:t xml:space="preserve"> </w:t>
      </w:r>
      <w:r w:rsidRPr="00A07ACD">
        <w:rPr>
          <w:sz w:val="28"/>
          <w:szCs w:val="28"/>
        </w:rPr>
        <w:t>means</w:t>
      </w:r>
      <w:r w:rsidR="002A74CA" w:rsidRPr="00A07ACD">
        <w:rPr>
          <w:sz w:val="28"/>
          <w:szCs w:val="28"/>
        </w:rPr>
        <w:t xml:space="preserve"> </w:t>
      </w:r>
      <w:r w:rsidRPr="00A07ACD">
        <w:rPr>
          <w:sz w:val="28"/>
          <w:szCs w:val="28"/>
        </w:rPr>
        <w:t>of</w:t>
      </w:r>
      <w:r w:rsidR="002A74CA" w:rsidRPr="00A07ACD">
        <w:rPr>
          <w:sz w:val="28"/>
          <w:szCs w:val="28"/>
        </w:rPr>
        <w:t xml:space="preserve"> </w:t>
      </w:r>
      <w:r w:rsidRPr="00A07ACD">
        <w:rPr>
          <w:sz w:val="28"/>
          <w:szCs w:val="28"/>
        </w:rPr>
        <w:t>validating</w:t>
      </w:r>
      <w:r w:rsidR="002A74CA" w:rsidRPr="00A07ACD">
        <w:rPr>
          <w:sz w:val="28"/>
          <w:szCs w:val="28"/>
        </w:rPr>
        <w:t xml:space="preserve"> </w:t>
      </w:r>
      <w:r w:rsidR="00B809A6" w:rsidRPr="00A07ACD">
        <w:rPr>
          <w:sz w:val="28"/>
          <w:szCs w:val="28"/>
        </w:rPr>
        <w:t>student’s</w:t>
      </w:r>
      <w:r w:rsidR="002A74CA" w:rsidRPr="00A07ACD">
        <w:rPr>
          <w:sz w:val="28"/>
          <w:szCs w:val="28"/>
        </w:rPr>
        <w:t xml:space="preserve"> </w:t>
      </w:r>
      <w:r w:rsidRPr="00A07ACD">
        <w:rPr>
          <w:sz w:val="28"/>
          <w:szCs w:val="28"/>
        </w:rPr>
        <w:t>course</w:t>
      </w:r>
      <w:r w:rsidR="002A74CA" w:rsidRPr="00A07ACD">
        <w:rPr>
          <w:sz w:val="28"/>
          <w:szCs w:val="28"/>
        </w:rPr>
        <w:t xml:space="preserve"> </w:t>
      </w:r>
      <w:r w:rsidRPr="00A07ACD">
        <w:rPr>
          <w:sz w:val="28"/>
          <w:szCs w:val="28"/>
        </w:rPr>
        <w:t>registration.</w:t>
      </w:r>
      <w:r w:rsidR="002A74CA" w:rsidRPr="00A07ACD">
        <w:rPr>
          <w:sz w:val="28"/>
          <w:szCs w:val="28"/>
        </w:rPr>
        <w:t xml:space="preserve"> </w:t>
      </w:r>
      <w:r w:rsidRPr="00A07ACD">
        <w:rPr>
          <w:sz w:val="28"/>
          <w:szCs w:val="28"/>
        </w:rPr>
        <w:t>The</w:t>
      </w:r>
      <w:r w:rsidR="002A74CA" w:rsidRPr="00A07ACD">
        <w:rPr>
          <w:sz w:val="28"/>
          <w:szCs w:val="28"/>
        </w:rPr>
        <w:t xml:space="preserve"> </w:t>
      </w:r>
      <w:r w:rsidRPr="00A07ACD">
        <w:rPr>
          <w:sz w:val="28"/>
          <w:szCs w:val="28"/>
        </w:rPr>
        <w:t>Super</w:t>
      </w:r>
      <w:r w:rsidR="002A74CA" w:rsidRPr="00A07ACD">
        <w:rPr>
          <w:sz w:val="28"/>
          <w:szCs w:val="28"/>
        </w:rPr>
        <w:t xml:space="preserve"> </w:t>
      </w:r>
      <w:r w:rsidRPr="00A07ACD">
        <w:rPr>
          <w:sz w:val="28"/>
          <w:szCs w:val="28"/>
        </w:rPr>
        <w:t>Administrator</w:t>
      </w:r>
      <w:r w:rsidR="002A74CA" w:rsidRPr="00A07ACD">
        <w:rPr>
          <w:sz w:val="28"/>
          <w:szCs w:val="28"/>
        </w:rPr>
        <w:t xml:space="preserve"> </w:t>
      </w:r>
      <w:r w:rsidRPr="00A07ACD">
        <w:rPr>
          <w:sz w:val="28"/>
          <w:szCs w:val="28"/>
        </w:rPr>
        <w:t>who</w:t>
      </w:r>
      <w:r w:rsidR="002A74CA" w:rsidRPr="00A07ACD">
        <w:rPr>
          <w:sz w:val="28"/>
          <w:szCs w:val="28"/>
        </w:rPr>
        <w:t xml:space="preserve"> </w:t>
      </w:r>
      <w:r w:rsidRPr="00A07ACD">
        <w:rPr>
          <w:sz w:val="28"/>
          <w:szCs w:val="28"/>
        </w:rPr>
        <w:t>registers</w:t>
      </w:r>
      <w:r w:rsidR="002A74CA" w:rsidRPr="00A07ACD">
        <w:rPr>
          <w:sz w:val="28"/>
          <w:szCs w:val="28"/>
        </w:rPr>
        <w:t xml:space="preserve"> </w:t>
      </w:r>
      <w:r w:rsidRPr="00A07ACD">
        <w:rPr>
          <w:sz w:val="28"/>
          <w:szCs w:val="28"/>
        </w:rPr>
        <w:t>students</w:t>
      </w:r>
      <w:r w:rsidR="002A74CA" w:rsidRPr="00A07ACD">
        <w:rPr>
          <w:sz w:val="28"/>
          <w:szCs w:val="28"/>
        </w:rPr>
        <w:t xml:space="preserve"> </w:t>
      </w:r>
      <w:r w:rsidRPr="00A07ACD">
        <w:rPr>
          <w:sz w:val="28"/>
          <w:szCs w:val="28"/>
        </w:rPr>
        <w:t>does</w:t>
      </w:r>
      <w:r w:rsidR="002A74CA" w:rsidRPr="00A07ACD">
        <w:rPr>
          <w:sz w:val="28"/>
          <w:szCs w:val="28"/>
        </w:rPr>
        <w:t xml:space="preserve"> </w:t>
      </w:r>
      <w:r w:rsidRPr="00A07ACD">
        <w:rPr>
          <w:sz w:val="28"/>
          <w:szCs w:val="28"/>
        </w:rPr>
        <w:t>not</w:t>
      </w:r>
      <w:r w:rsidR="002A74CA" w:rsidRPr="00A07ACD">
        <w:rPr>
          <w:sz w:val="28"/>
          <w:szCs w:val="28"/>
        </w:rPr>
        <w:t xml:space="preserve"> </w:t>
      </w:r>
      <w:r w:rsidRPr="00A07ACD">
        <w:rPr>
          <w:sz w:val="28"/>
          <w:szCs w:val="28"/>
        </w:rPr>
        <w:t>check</w:t>
      </w:r>
      <w:r w:rsidR="002A74CA" w:rsidRPr="00A07ACD">
        <w:rPr>
          <w:sz w:val="28"/>
          <w:szCs w:val="28"/>
        </w:rPr>
        <w:t xml:space="preserve"> </w:t>
      </w:r>
      <w:r w:rsidRPr="00A07ACD">
        <w:rPr>
          <w:sz w:val="28"/>
          <w:szCs w:val="28"/>
        </w:rPr>
        <w:t>the</w:t>
      </w:r>
      <w:r w:rsidR="002A74CA" w:rsidRPr="00A07ACD">
        <w:rPr>
          <w:sz w:val="28"/>
          <w:szCs w:val="28"/>
        </w:rPr>
        <w:t xml:space="preserve"> </w:t>
      </w:r>
      <w:r w:rsidR="00B809A6" w:rsidRPr="00A07ACD">
        <w:rPr>
          <w:sz w:val="28"/>
          <w:szCs w:val="28"/>
        </w:rPr>
        <w:t>student’s</w:t>
      </w:r>
      <w:r w:rsidR="002A74CA" w:rsidRPr="00A07ACD">
        <w:rPr>
          <w:sz w:val="28"/>
          <w:szCs w:val="28"/>
        </w:rPr>
        <w:t xml:space="preserve"> </w:t>
      </w:r>
      <w:r w:rsidRPr="00A07ACD">
        <w:rPr>
          <w:sz w:val="28"/>
          <w:szCs w:val="28"/>
        </w:rPr>
        <w:t>past</w:t>
      </w:r>
      <w:r w:rsidR="002A74CA" w:rsidRPr="00A07ACD">
        <w:rPr>
          <w:sz w:val="28"/>
          <w:szCs w:val="28"/>
        </w:rPr>
        <w:t xml:space="preserve"> </w:t>
      </w:r>
      <w:r w:rsidRPr="00A07ACD">
        <w:rPr>
          <w:sz w:val="28"/>
          <w:szCs w:val="28"/>
        </w:rPr>
        <w:t>academic</w:t>
      </w:r>
      <w:r w:rsidR="002A74CA" w:rsidRPr="00A07ACD">
        <w:rPr>
          <w:sz w:val="28"/>
          <w:szCs w:val="28"/>
        </w:rPr>
        <w:t xml:space="preserve"> </w:t>
      </w:r>
      <w:r w:rsidRPr="00A07ACD">
        <w:rPr>
          <w:sz w:val="28"/>
          <w:szCs w:val="28"/>
        </w:rPr>
        <w:t>record</w:t>
      </w:r>
      <w:r w:rsidR="002A74CA" w:rsidRPr="00A07ACD">
        <w:rPr>
          <w:sz w:val="28"/>
          <w:szCs w:val="28"/>
        </w:rPr>
        <w:t xml:space="preserve"> be</w:t>
      </w:r>
      <w:r w:rsidRPr="00A07ACD">
        <w:rPr>
          <w:sz w:val="28"/>
          <w:szCs w:val="28"/>
        </w:rPr>
        <w:t>fore</w:t>
      </w:r>
      <w:r w:rsidR="002A74CA" w:rsidRPr="00A07ACD">
        <w:rPr>
          <w:sz w:val="28"/>
          <w:szCs w:val="28"/>
        </w:rPr>
        <w:t xml:space="preserve"> </w:t>
      </w:r>
      <w:r w:rsidRPr="00A07ACD">
        <w:rPr>
          <w:sz w:val="28"/>
          <w:szCs w:val="28"/>
        </w:rPr>
        <w:t>he</w:t>
      </w:r>
      <w:r w:rsidR="002A74CA" w:rsidRPr="00A07ACD">
        <w:rPr>
          <w:sz w:val="28"/>
          <w:szCs w:val="28"/>
        </w:rPr>
        <w:t xml:space="preserve"> </w:t>
      </w:r>
      <w:r w:rsidRPr="00A07ACD">
        <w:rPr>
          <w:sz w:val="28"/>
          <w:szCs w:val="28"/>
        </w:rPr>
        <w:t>registers</w:t>
      </w:r>
      <w:r w:rsidR="002A74CA" w:rsidRPr="00A07ACD">
        <w:rPr>
          <w:sz w:val="28"/>
          <w:szCs w:val="28"/>
        </w:rPr>
        <w:t xml:space="preserve"> </w:t>
      </w:r>
      <w:r w:rsidRPr="00A07ACD">
        <w:rPr>
          <w:sz w:val="28"/>
          <w:szCs w:val="28"/>
        </w:rPr>
        <w:t>him/her.</w:t>
      </w:r>
      <w:r w:rsidR="002A74CA" w:rsidRPr="00A07ACD">
        <w:rPr>
          <w:sz w:val="28"/>
          <w:szCs w:val="28"/>
        </w:rPr>
        <w:t xml:space="preserve"> </w:t>
      </w:r>
      <w:r w:rsidRPr="00A07ACD">
        <w:rPr>
          <w:sz w:val="28"/>
          <w:szCs w:val="28"/>
        </w:rPr>
        <w:t>The</w:t>
      </w:r>
      <w:r w:rsidR="002A74CA" w:rsidRPr="00A07ACD">
        <w:rPr>
          <w:sz w:val="28"/>
          <w:szCs w:val="28"/>
        </w:rPr>
        <w:t xml:space="preserve"> </w:t>
      </w:r>
      <w:r w:rsidRPr="00A07ACD">
        <w:rPr>
          <w:sz w:val="28"/>
          <w:szCs w:val="28"/>
        </w:rPr>
        <w:t>new</w:t>
      </w:r>
      <w:r w:rsidR="002A74CA" w:rsidRPr="00A07ACD">
        <w:rPr>
          <w:sz w:val="28"/>
          <w:szCs w:val="28"/>
        </w:rPr>
        <w:t xml:space="preserve"> </w:t>
      </w:r>
      <w:r w:rsidRPr="00A07ACD">
        <w:rPr>
          <w:sz w:val="28"/>
          <w:szCs w:val="28"/>
        </w:rPr>
        <w:t>system</w:t>
      </w:r>
      <w:r w:rsidR="002A74CA" w:rsidRPr="00A07ACD">
        <w:rPr>
          <w:sz w:val="28"/>
          <w:szCs w:val="28"/>
        </w:rPr>
        <w:t xml:space="preserve"> </w:t>
      </w:r>
      <w:r w:rsidRPr="00A07ACD">
        <w:rPr>
          <w:sz w:val="28"/>
          <w:szCs w:val="28"/>
        </w:rPr>
        <w:t>designed,</w:t>
      </w:r>
      <w:r w:rsidR="002A74CA" w:rsidRPr="00A07ACD">
        <w:rPr>
          <w:sz w:val="28"/>
          <w:szCs w:val="28"/>
        </w:rPr>
        <w:t xml:space="preserve"> </w:t>
      </w:r>
      <w:r w:rsidRPr="00A07ACD">
        <w:rPr>
          <w:sz w:val="28"/>
          <w:szCs w:val="28"/>
        </w:rPr>
        <w:t>runs</w:t>
      </w:r>
      <w:r w:rsidR="002A74CA" w:rsidRPr="00A07ACD">
        <w:rPr>
          <w:sz w:val="28"/>
          <w:szCs w:val="28"/>
        </w:rPr>
        <w:t xml:space="preserve"> </w:t>
      </w:r>
      <w:r w:rsidRPr="00A07ACD">
        <w:rPr>
          <w:sz w:val="28"/>
          <w:szCs w:val="28"/>
        </w:rPr>
        <w:t>through</w:t>
      </w:r>
      <w:r w:rsidR="002A74CA" w:rsidRPr="00A07ACD">
        <w:rPr>
          <w:sz w:val="28"/>
          <w:szCs w:val="28"/>
        </w:rPr>
        <w:t xml:space="preserve"> </w:t>
      </w:r>
      <w:r w:rsidRPr="00A07ACD">
        <w:rPr>
          <w:sz w:val="28"/>
          <w:szCs w:val="28"/>
        </w:rPr>
        <w:t>the</w:t>
      </w:r>
      <w:r w:rsidR="002A74CA" w:rsidRPr="00A07ACD">
        <w:rPr>
          <w:sz w:val="28"/>
          <w:szCs w:val="28"/>
        </w:rPr>
        <w:t xml:space="preserve"> </w:t>
      </w:r>
      <w:r w:rsidRPr="00A07ACD">
        <w:rPr>
          <w:sz w:val="28"/>
          <w:szCs w:val="28"/>
        </w:rPr>
        <w:t>student’s</w:t>
      </w:r>
      <w:r w:rsidR="002A74CA" w:rsidRPr="00A07ACD">
        <w:rPr>
          <w:sz w:val="28"/>
          <w:szCs w:val="28"/>
        </w:rPr>
        <w:t xml:space="preserve"> </w:t>
      </w:r>
      <w:r w:rsidRPr="00A07ACD">
        <w:rPr>
          <w:sz w:val="28"/>
          <w:szCs w:val="28"/>
        </w:rPr>
        <w:t>data</w:t>
      </w:r>
      <w:r w:rsidR="002A74CA" w:rsidRPr="00A07ACD">
        <w:rPr>
          <w:sz w:val="28"/>
          <w:szCs w:val="28"/>
        </w:rPr>
        <w:t xml:space="preserve"> </w:t>
      </w:r>
      <w:r w:rsidRPr="00A07ACD">
        <w:rPr>
          <w:sz w:val="28"/>
          <w:szCs w:val="28"/>
        </w:rPr>
        <w:t>base</w:t>
      </w:r>
      <w:r w:rsidR="002A74CA" w:rsidRPr="00A07ACD">
        <w:rPr>
          <w:sz w:val="28"/>
          <w:szCs w:val="28"/>
        </w:rPr>
        <w:t xml:space="preserve"> </w:t>
      </w:r>
      <w:r w:rsidRPr="00A07ACD">
        <w:rPr>
          <w:sz w:val="28"/>
          <w:szCs w:val="28"/>
        </w:rPr>
        <w:t>record</w:t>
      </w:r>
      <w:r w:rsidR="002A74CA" w:rsidRPr="00A07ACD">
        <w:rPr>
          <w:sz w:val="28"/>
          <w:szCs w:val="28"/>
        </w:rPr>
        <w:t xml:space="preserve"> </w:t>
      </w:r>
      <w:r w:rsidRPr="00A07ACD">
        <w:rPr>
          <w:sz w:val="28"/>
          <w:szCs w:val="28"/>
        </w:rPr>
        <w:t>and</w:t>
      </w:r>
      <w:r w:rsidR="002A74CA" w:rsidRPr="00A07ACD">
        <w:rPr>
          <w:sz w:val="28"/>
          <w:szCs w:val="28"/>
        </w:rPr>
        <w:t xml:space="preserve"> </w:t>
      </w:r>
      <w:r w:rsidRPr="00A07ACD">
        <w:rPr>
          <w:sz w:val="28"/>
          <w:szCs w:val="28"/>
        </w:rPr>
        <w:t>extract</w:t>
      </w:r>
      <w:r w:rsidR="002A74CA" w:rsidRPr="00A07ACD">
        <w:rPr>
          <w:sz w:val="28"/>
          <w:szCs w:val="28"/>
        </w:rPr>
        <w:t xml:space="preserve"> </w:t>
      </w:r>
      <w:r w:rsidRPr="00A07ACD">
        <w:rPr>
          <w:sz w:val="28"/>
          <w:szCs w:val="28"/>
        </w:rPr>
        <w:t>courses</w:t>
      </w:r>
      <w:r w:rsidR="002A74CA" w:rsidRPr="00A07ACD">
        <w:rPr>
          <w:sz w:val="28"/>
          <w:szCs w:val="28"/>
        </w:rPr>
        <w:t xml:space="preserve"> </w:t>
      </w:r>
      <w:r w:rsidRPr="00A07ACD">
        <w:rPr>
          <w:sz w:val="28"/>
          <w:szCs w:val="28"/>
        </w:rPr>
        <w:t>he/she</w:t>
      </w:r>
      <w:r w:rsidR="002A74CA" w:rsidRPr="00A07ACD">
        <w:rPr>
          <w:sz w:val="28"/>
          <w:szCs w:val="28"/>
        </w:rPr>
        <w:t xml:space="preserve"> </w:t>
      </w:r>
      <w:r w:rsidRPr="00A07ACD">
        <w:rPr>
          <w:sz w:val="28"/>
          <w:szCs w:val="28"/>
        </w:rPr>
        <w:t>failed</w:t>
      </w:r>
      <w:r w:rsidR="002A74CA" w:rsidRPr="00A07ACD">
        <w:rPr>
          <w:sz w:val="28"/>
          <w:szCs w:val="28"/>
        </w:rPr>
        <w:t xml:space="preserve"> </w:t>
      </w:r>
      <w:r w:rsidRPr="00A07ACD">
        <w:rPr>
          <w:sz w:val="28"/>
          <w:szCs w:val="28"/>
        </w:rPr>
        <w:t>or</w:t>
      </w:r>
      <w:r w:rsidR="002A74CA" w:rsidRPr="00A07ACD">
        <w:rPr>
          <w:sz w:val="28"/>
          <w:szCs w:val="28"/>
        </w:rPr>
        <w:t xml:space="preserve"> </w:t>
      </w:r>
      <w:r w:rsidRPr="00A07ACD">
        <w:rPr>
          <w:sz w:val="28"/>
          <w:szCs w:val="28"/>
        </w:rPr>
        <w:t>does</w:t>
      </w:r>
      <w:r w:rsidR="002A74CA" w:rsidRPr="00A07ACD">
        <w:rPr>
          <w:sz w:val="28"/>
          <w:szCs w:val="28"/>
        </w:rPr>
        <w:t xml:space="preserve"> </w:t>
      </w:r>
      <w:r w:rsidRPr="00A07ACD">
        <w:rPr>
          <w:sz w:val="28"/>
          <w:szCs w:val="28"/>
        </w:rPr>
        <w:t>not</w:t>
      </w:r>
      <w:r w:rsidR="002A74CA" w:rsidRPr="00A07ACD">
        <w:rPr>
          <w:sz w:val="28"/>
          <w:szCs w:val="28"/>
        </w:rPr>
        <w:t xml:space="preserve"> </w:t>
      </w:r>
      <w:r w:rsidRPr="00A07ACD">
        <w:rPr>
          <w:sz w:val="28"/>
          <w:szCs w:val="28"/>
        </w:rPr>
        <w:t>have</w:t>
      </w:r>
      <w:r w:rsidR="002A74CA" w:rsidRPr="00A07ACD">
        <w:rPr>
          <w:sz w:val="28"/>
          <w:szCs w:val="28"/>
        </w:rPr>
        <w:t xml:space="preserve"> </w:t>
      </w:r>
      <w:r w:rsidRPr="00A07ACD">
        <w:rPr>
          <w:sz w:val="28"/>
          <w:szCs w:val="28"/>
        </w:rPr>
        <w:t>result,</w:t>
      </w:r>
      <w:r w:rsidR="002A74CA" w:rsidRPr="00A07ACD">
        <w:rPr>
          <w:sz w:val="28"/>
          <w:szCs w:val="28"/>
        </w:rPr>
        <w:t xml:space="preserve"> </w:t>
      </w:r>
      <w:r w:rsidRPr="00A07ACD">
        <w:rPr>
          <w:sz w:val="28"/>
          <w:szCs w:val="28"/>
        </w:rPr>
        <w:t>uploads</w:t>
      </w:r>
      <w:r w:rsidR="002A74CA" w:rsidRPr="00A07ACD">
        <w:rPr>
          <w:sz w:val="28"/>
          <w:szCs w:val="28"/>
        </w:rPr>
        <w:t xml:space="preserve"> </w:t>
      </w:r>
      <w:r w:rsidRPr="00A07ACD">
        <w:rPr>
          <w:sz w:val="28"/>
          <w:szCs w:val="28"/>
        </w:rPr>
        <w:t>into</w:t>
      </w:r>
      <w:r w:rsidR="002A74CA" w:rsidRPr="00A07ACD">
        <w:rPr>
          <w:sz w:val="28"/>
          <w:szCs w:val="28"/>
        </w:rPr>
        <w:t xml:space="preserve"> </w:t>
      </w:r>
      <w:r w:rsidRPr="00A07ACD">
        <w:rPr>
          <w:sz w:val="28"/>
          <w:szCs w:val="28"/>
        </w:rPr>
        <w:t>the</w:t>
      </w:r>
      <w:r w:rsidR="002A74CA" w:rsidRPr="00A07ACD">
        <w:rPr>
          <w:sz w:val="28"/>
          <w:szCs w:val="28"/>
        </w:rPr>
        <w:t xml:space="preserve"> </w:t>
      </w:r>
      <w:r w:rsidRPr="00A07ACD">
        <w:rPr>
          <w:sz w:val="28"/>
          <w:szCs w:val="28"/>
        </w:rPr>
        <w:t>form</w:t>
      </w:r>
      <w:r w:rsidR="002A74CA" w:rsidRPr="00A07ACD">
        <w:rPr>
          <w:sz w:val="28"/>
          <w:szCs w:val="28"/>
        </w:rPr>
        <w:t xml:space="preserve"> </w:t>
      </w:r>
      <w:r w:rsidRPr="00A07ACD">
        <w:rPr>
          <w:sz w:val="28"/>
          <w:szCs w:val="28"/>
        </w:rPr>
        <w:t>before</w:t>
      </w:r>
      <w:r w:rsidR="002A74CA" w:rsidRPr="00A07ACD">
        <w:rPr>
          <w:sz w:val="28"/>
          <w:szCs w:val="28"/>
        </w:rPr>
        <w:t xml:space="preserve"> </w:t>
      </w:r>
      <w:r w:rsidRPr="00A07ACD">
        <w:rPr>
          <w:sz w:val="28"/>
          <w:szCs w:val="28"/>
        </w:rPr>
        <w:t>the</w:t>
      </w:r>
      <w:r w:rsidR="002A74CA" w:rsidRPr="00A07ACD">
        <w:rPr>
          <w:sz w:val="28"/>
          <w:szCs w:val="28"/>
        </w:rPr>
        <w:t xml:space="preserve"> </w:t>
      </w:r>
      <w:r w:rsidRPr="00A07ACD">
        <w:rPr>
          <w:sz w:val="28"/>
          <w:szCs w:val="28"/>
        </w:rPr>
        <w:t>student</w:t>
      </w:r>
      <w:r w:rsidR="002A74CA" w:rsidRPr="00A07ACD">
        <w:rPr>
          <w:sz w:val="28"/>
          <w:szCs w:val="28"/>
        </w:rPr>
        <w:t xml:space="preserve"> </w:t>
      </w:r>
      <w:r w:rsidRPr="00A07ACD">
        <w:rPr>
          <w:sz w:val="28"/>
          <w:szCs w:val="28"/>
        </w:rPr>
        <w:t>can</w:t>
      </w:r>
      <w:r w:rsidR="002A74CA" w:rsidRPr="00A07ACD">
        <w:rPr>
          <w:sz w:val="28"/>
          <w:szCs w:val="28"/>
        </w:rPr>
        <w:t xml:space="preserve"> </w:t>
      </w:r>
      <w:r w:rsidRPr="00A07ACD">
        <w:rPr>
          <w:sz w:val="28"/>
          <w:szCs w:val="28"/>
        </w:rPr>
        <w:t>go</w:t>
      </w:r>
      <w:r w:rsidR="002A74CA" w:rsidRPr="00A07ACD">
        <w:rPr>
          <w:sz w:val="28"/>
          <w:szCs w:val="28"/>
        </w:rPr>
        <w:t xml:space="preserve"> </w:t>
      </w:r>
      <w:r w:rsidRPr="00A07ACD">
        <w:rPr>
          <w:sz w:val="28"/>
          <w:szCs w:val="28"/>
        </w:rPr>
        <w:t>ahead</w:t>
      </w:r>
      <w:r w:rsidR="002A74CA" w:rsidRPr="00A07ACD">
        <w:rPr>
          <w:sz w:val="28"/>
          <w:szCs w:val="28"/>
        </w:rPr>
        <w:t xml:space="preserve"> </w:t>
      </w:r>
      <w:r w:rsidRPr="00A07ACD">
        <w:rPr>
          <w:sz w:val="28"/>
          <w:szCs w:val="28"/>
        </w:rPr>
        <w:t>and</w:t>
      </w:r>
      <w:r w:rsidR="002A74CA" w:rsidRPr="00A07ACD">
        <w:rPr>
          <w:sz w:val="28"/>
          <w:szCs w:val="28"/>
        </w:rPr>
        <w:t xml:space="preserve"> </w:t>
      </w:r>
      <w:r w:rsidRPr="00A07ACD">
        <w:rPr>
          <w:sz w:val="28"/>
          <w:szCs w:val="28"/>
        </w:rPr>
        <w:t>register</w:t>
      </w:r>
      <w:r w:rsidR="002A74CA" w:rsidRPr="00A07ACD">
        <w:rPr>
          <w:sz w:val="28"/>
          <w:szCs w:val="28"/>
        </w:rPr>
        <w:t xml:space="preserve"> </w:t>
      </w:r>
      <w:r w:rsidRPr="00A07ACD">
        <w:rPr>
          <w:sz w:val="28"/>
          <w:szCs w:val="28"/>
        </w:rPr>
        <w:t>the</w:t>
      </w:r>
      <w:r w:rsidR="002A74CA" w:rsidRPr="00A07ACD">
        <w:rPr>
          <w:sz w:val="28"/>
          <w:szCs w:val="28"/>
        </w:rPr>
        <w:t xml:space="preserve"> </w:t>
      </w:r>
      <w:r w:rsidRPr="00A07ACD">
        <w:rPr>
          <w:sz w:val="28"/>
          <w:szCs w:val="28"/>
        </w:rPr>
        <w:t>remaining</w:t>
      </w:r>
      <w:r w:rsidR="002A74CA" w:rsidRPr="00A07ACD">
        <w:rPr>
          <w:sz w:val="28"/>
          <w:szCs w:val="28"/>
        </w:rPr>
        <w:t xml:space="preserve"> </w:t>
      </w:r>
      <w:r w:rsidRPr="00A07ACD">
        <w:rPr>
          <w:sz w:val="28"/>
          <w:szCs w:val="28"/>
        </w:rPr>
        <w:t>courses</w:t>
      </w:r>
      <w:r w:rsidR="002A74CA" w:rsidRPr="00A07ACD">
        <w:rPr>
          <w:sz w:val="28"/>
          <w:szCs w:val="28"/>
        </w:rPr>
        <w:t xml:space="preserve"> </w:t>
      </w:r>
      <w:r w:rsidRPr="00A07ACD">
        <w:rPr>
          <w:sz w:val="28"/>
          <w:szCs w:val="28"/>
        </w:rPr>
        <w:t>if</w:t>
      </w:r>
      <w:r w:rsidR="002A74CA" w:rsidRPr="00A07ACD">
        <w:rPr>
          <w:sz w:val="28"/>
          <w:szCs w:val="28"/>
        </w:rPr>
        <w:t xml:space="preserve"> </w:t>
      </w:r>
      <w:r w:rsidRPr="00A07ACD">
        <w:rPr>
          <w:sz w:val="28"/>
          <w:szCs w:val="28"/>
        </w:rPr>
        <w:t>the</w:t>
      </w:r>
      <w:r w:rsidR="002A74CA" w:rsidRPr="00A07ACD">
        <w:rPr>
          <w:sz w:val="28"/>
          <w:szCs w:val="28"/>
        </w:rPr>
        <w:t xml:space="preserve"> </w:t>
      </w:r>
      <w:r w:rsidRPr="00A07ACD">
        <w:rPr>
          <w:sz w:val="28"/>
          <w:szCs w:val="28"/>
        </w:rPr>
        <w:t>remaining</w:t>
      </w:r>
      <w:r w:rsidR="002A74CA" w:rsidRPr="00A07ACD">
        <w:rPr>
          <w:sz w:val="28"/>
          <w:szCs w:val="28"/>
        </w:rPr>
        <w:t xml:space="preserve"> </w:t>
      </w:r>
      <w:r w:rsidRPr="00A07ACD">
        <w:rPr>
          <w:sz w:val="28"/>
          <w:szCs w:val="28"/>
        </w:rPr>
        <w:t>credit</w:t>
      </w:r>
      <w:r w:rsidR="002A74CA" w:rsidRPr="00A07ACD">
        <w:rPr>
          <w:sz w:val="28"/>
          <w:szCs w:val="28"/>
        </w:rPr>
        <w:t xml:space="preserve"> </w:t>
      </w:r>
      <w:r w:rsidRPr="00A07ACD">
        <w:rPr>
          <w:sz w:val="28"/>
          <w:szCs w:val="28"/>
        </w:rPr>
        <w:t>units</w:t>
      </w:r>
      <w:r w:rsidR="002A74CA" w:rsidRPr="00A07ACD">
        <w:rPr>
          <w:sz w:val="28"/>
          <w:szCs w:val="28"/>
        </w:rPr>
        <w:t xml:space="preserve"> </w:t>
      </w:r>
      <w:r w:rsidRPr="00A07ACD">
        <w:rPr>
          <w:sz w:val="28"/>
          <w:szCs w:val="28"/>
        </w:rPr>
        <w:t>permits.</w:t>
      </w:r>
    </w:p>
    <w:p w:rsidR="00673E88" w:rsidRPr="00A07ACD" w:rsidRDefault="00673E88" w:rsidP="00B809A6">
      <w:pPr>
        <w:rPr>
          <w:sz w:val="28"/>
          <w:szCs w:val="28"/>
        </w:rPr>
      </w:pPr>
    </w:p>
    <w:p w:rsidR="00673E88" w:rsidRPr="00A07ACD" w:rsidRDefault="00174341" w:rsidP="00B809A6">
      <w:pPr>
        <w:tabs>
          <w:tab w:val="left" w:pos="1020"/>
        </w:tabs>
        <w:ind w:firstLine="720"/>
        <w:rPr>
          <w:sz w:val="28"/>
          <w:szCs w:val="28"/>
        </w:rPr>
      </w:pPr>
      <w:r w:rsidRPr="00A07ACD">
        <w:rPr>
          <w:sz w:val="28"/>
          <w:szCs w:val="28"/>
        </w:rPr>
        <w:t>Each</w:t>
      </w:r>
      <w:r w:rsidR="002A74CA" w:rsidRPr="00A07ACD">
        <w:rPr>
          <w:sz w:val="28"/>
          <w:szCs w:val="28"/>
        </w:rPr>
        <w:t xml:space="preserve"> </w:t>
      </w:r>
      <w:r w:rsidRPr="00A07ACD">
        <w:rPr>
          <w:sz w:val="28"/>
          <w:szCs w:val="28"/>
        </w:rPr>
        <w:t>lecturer</w:t>
      </w:r>
      <w:r w:rsidR="002A74CA" w:rsidRPr="00A07ACD">
        <w:rPr>
          <w:sz w:val="28"/>
          <w:szCs w:val="28"/>
        </w:rPr>
        <w:t xml:space="preserve"> </w:t>
      </w:r>
      <w:r w:rsidRPr="00A07ACD">
        <w:rPr>
          <w:sz w:val="28"/>
          <w:szCs w:val="28"/>
        </w:rPr>
        <w:t>handling</w:t>
      </w:r>
      <w:r w:rsidR="002A74CA" w:rsidRPr="00A07ACD">
        <w:rPr>
          <w:sz w:val="28"/>
          <w:szCs w:val="28"/>
        </w:rPr>
        <w:t xml:space="preserve"> </w:t>
      </w:r>
      <w:r w:rsidRPr="00A07ACD">
        <w:rPr>
          <w:sz w:val="28"/>
          <w:szCs w:val="28"/>
        </w:rPr>
        <w:t>a</w:t>
      </w:r>
      <w:r w:rsidR="002A74CA" w:rsidRPr="00A07ACD">
        <w:rPr>
          <w:sz w:val="28"/>
          <w:szCs w:val="28"/>
        </w:rPr>
        <w:t xml:space="preserve"> </w:t>
      </w:r>
      <w:r w:rsidRPr="00A07ACD">
        <w:rPr>
          <w:sz w:val="28"/>
          <w:szCs w:val="28"/>
        </w:rPr>
        <w:t>course</w:t>
      </w:r>
      <w:r w:rsidR="002A74CA" w:rsidRPr="00A07ACD">
        <w:rPr>
          <w:sz w:val="28"/>
          <w:szCs w:val="28"/>
        </w:rPr>
        <w:t xml:space="preserve"> </w:t>
      </w:r>
      <w:r w:rsidRPr="00A07ACD">
        <w:rPr>
          <w:sz w:val="28"/>
          <w:szCs w:val="28"/>
        </w:rPr>
        <w:t>enters</w:t>
      </w:r>
      <w:r w:rsidR="002A74CA" w:rsidRPr="00A07ACD">
        <w:rPr>
          <w:sz w:val="28"/>
          <w:szCs w:val="28"/>
        </w:rPr>
        <w:t xml:space="preserve"> </w:t>
      </w:r>
      <w:r w:rsidRPr="00A07ACD">
        <w:rPr>
          <w:sz w:val="28"/>
          <w:szCs w:val="28"/>
        </w:rPr>
        <w:t>the</w:t>
      </w:r>
      <w:r w:rsidR="002A74CA" w:rsidRPr="00A07ACD">
        <w:rPr>
          <w:sz w:val="28"/>
          <w:szCs w:val="28"/>
        </w:rPr>
        <w:t xml:space="preserve"> </w:t>
      </w:r>
      <w:r w:rsidRPr="00A07ACD">
        <w:rPr>
          <w:sz w:val="28"/>
          <w:szCs w:val="28"/>
        </w:rPr>
        <w:t>student’s</w:t>
      </w:r>
      <w:r w:rsidR="002A74CA" w:rsidRPr="00A07ACD">
        <w:rPr>
          <w:sz w:val="28"/>
          <w:szCs w:val="28"/>
        </w:rPr>
        <w:t xml:space="preserve"> </w:t>
      </w:r>
      <w:r w:rsidRPr="00A07ACD">
        <w:rPr>
          <w:sz w:val="28"/>
          <w:szCs w:val="28"/>
        </w:rPr>
        <w:t>scores</w:t>
      </w:r>
      <w:r w:rsidR="002A74CA" w:rsidRPr="00A07ACD">
        <w:rPr>
          <w:sz w:val="28"/>
          <w:szCs w:val="28"/>
        </w:rPr>
        <w:t xml:space="preserve"> </w:t>
      </w:r>
      <w:r w:rsidRPr="00A07ACD">
        <w:rPr>
          <w:sz w:val="28"/>
          <w:szCs w:val="28"/>
        </w:rPr>
        <w:t>directly</w:t>
      </w:r>
      <w:r w:rsidR="002A74CA" w:rsidRPr="00A07ACD">
        <w:rPr>
          <w:sz w:val="28"/>
          <w:szCs w:val="28"/>
        </w:rPr>
        <w:t xml:space="preserve"> </w:t>
      </w:r>
      <w:r w:rsidRPr="00A07ACD">
        <w:rPr>
          <w:sz w:val="28"/>
          <w:szCs w:val="28"/>
        </w:rPr>
        <w:t>into</w:t>
      </w:r>
      <w:r w:rsidR="002A74CA" w:rsidRPr="00A07ACD">
        <w:rPr>
          <w:sz w:val="28"/>
          <w:szCs w:val="28"/>
        </w:rPr>
        <w:t xml:space="preserve"> </w:t>
      </w:r>
      <w:r w:rsidRPr="00A07ACD">
        <w:rPr>
          <w:sz w:val="28"/>
          <w:szCs w:val="28"/>
        </w:rPr>
        <w:t>the</w:t>
      </w:r>
      <w:r w:rsidR="002A74CA" w:rsidRPr="00A07ACD">
        <w:rPr>
          <w:sz w:val="28"/>
          <w:szCs w:val="28"/>
        </w:rPr>
        <w:t xml:space="preserve"> </w:t>
      </w:r>
      <w:r w:rsidRPr="00A07ACD">
        <w:rPr>
          <w:sz w:val="28"/>
          <w:szCs w:val="28"/>
        </w:rPr>
        <w:t>database.</w:t>
      </w:r>
      <w:r w:rsidR="00C3338D" w:rsidRPr="00A07ACD">
        <w:rPr>
          <w:sz w:val="28"/>
          <w:szCs w:val="28"/>
        </w:rPr>
        <w:t xml:space="preserve"> </w:t>
      </w:r>
      <w:r w:rsidRPr="00A07ACD">
        <w:rPr>
          <w:sz w:val="28"/>
          <w:szCs w:val="28"/>
        </w:rPr>
        <w:t>This</w:t>
      </w:r>
      <w:r w:rsidR="002A74CA" w:rsidRPr="00A07ACD">
        <w:rPr>
          <w:sz w:val="28"/>
          <w:szCs w:val="28"/>
        </w:rPr>
        <w:t xml:space="preserve"> </w:t>
      </w:r>
      <w:r w:rsidRPr="00A07ACD">
        <w:rPr>
          <w:sz w:val="28"/>
          <w:szCs w:val="28"/>
        </w:rPr>
        <w:t>allows</w:t>
      </w:r>
      <w:r w:rsidR="002A74CA" w:rsidRPr="00A07ACD">
        <w:rPr>
          <w:sz w:val="28"/>
          <w:szCs w:val="28"/>
        </w:rPr>
        <w:t xml:space="preserve"> </w:t>
      </w:r>
      <w:r w:rsidRPr="00A07ACD">
        <w:rPr>
          <w:sz w:val="28"/>
          <w:szCs w:val="28"/>
        </w:rPr>
        <w:t>the</w:t>
      </w:r>
      <w:r w:rsidR="002A74CA" w:rsidRPr="00A07ACD">
        <w:rPr>
          <w:sz w:val="28"/>
          <w:szCs w:val="28"/>
        </w:rPr>
        <w:t xml:space="preserve"> </w:t>
      </w:r>
      <w:r w:rsidRPr="00A07ACD">
        <w:rPr>
          <w:sz w:val="28"/>
          <w:szCs w:val="28"/>
        </w:rPr>
        <w:t>various</w:t>
      </w:r>
      <w:r w:rsidR="002A74CA" w:rsidRPr="00A07ACD">
        <w:rPr>
          <w:sz w:val="28"/>
          <w:szCs w:val="28"/>
        </w:rPr>
        <w:t xml:space="preserve"> </w:t>
      </w:r>
      <w:r w:rsidRPr="00A07ACD">
        <w:rPr>
          <w:sz w:val="28"/>
          <w:szCs w:val="28"/>
        </w:rPr>
        <w:t>lecturers</w:t>
      </w:r>
      <w:r w:rsidR="002A74CA" w:rsidRPr="00A07ACD">
        <w:rPr>
          <w:sz w:val="28"/>
          <w:szCs w:val="28"/>
        </w:rPr>
        <w:t xml:space="preserve"> </w:t>
      </w:r>
      <w:r w:rsidRPr="00A07ACD">
        <w:rPr>
          <w:sz w:val="28"/>
          <w:szCs w:val="28"/>
        </w:rPr>
        <w:t>to</w:t>
      </w:r>
      <w:r w:rsidR="002A74CA" w:rsidRPr="00A07ACD">
        <w:rPr>
          <w:sz w:val="28"/>
          <w:szCs w:val="28"/>
        </w:rPr>
        <w:t xml:space="preserve"> </w:t>
      </w:r>
      <w:r w:rsidRPr="00A07ACD">
        <w:rPr>
          <w:sz w:val="28"/>
          <w:szCs w:val="28"/>
        </w:rPr>
        <w:t>have</w:t>
      </w:r>
      <w:r w:rsidR="002A74CA" w:rsidRPr="00A07ACD">
        <w:rPr>
          <w:sz w:val="28"/>
          <w:szCs w:val="28"/>
        </w:rPr>
        <w:t xml:space="preserve"> </w:t>
      </w:r>
      <w:r w:rsidRPr="00A07ACD">
        <w:rPr>
          <w:sz w:val="28"/>
          <w:szCs w:val="28"/>
        </w:rPr>
        <w:t>access</w:t>
      </w:r>
      <w:r w:rsidR="002A74CA" w:rsidRPr="00A07ACD">
        <w:rPr>
          <w:sz w:val="28"/>
          <w:szCs w:val="28"/>
        </w:rPr>
        <w:t xml:space="preserve"> </w:t>
      </w:r>
      <w:r w:rsidRPr="00A07ACD">
        <w:rPr>
          <w:sz w:val="28"/>
          <w:szCs w:val="28"/>
        </w:rPr>
        <w:t>to</w:t>
      </w:r>
      <w:r w:rsidR="002A74CA" w:rsidRPr="00A07ACD">
        <w:rPr>
          <w:sz w:val="28"/>
          <w:szCs w:val="28"/>
        </w:rPr>
        <w:t xml:space="preserve"> </w:t>
      </w:r>
      <w:r w:rsidRPr="00A07ACD">
        <w:rPr>
          <w:sz w:val="28"/>
          <w:szCs w:val="28"/>
        </w:rPr>
        <w:t>the</w:t>
      </w:r>
      <w:r w:rsidR="002A74CA" w:rsidRPr="00A07ACD">
        <w:rPr>
          <w:sz w:val="28"/>
          <w:szCs w:val="28"/>
        </w:rPr>
        <w:t xml:space="preserve"> </w:t>
      </w:r>
      <w:r w:rsidRPr="00A07ACD">
        <w:rPr>
          <w:sz w:val="28"/>
          <w:szCs w:val="28"/>
        </w:rPr>
        <w:t>result</w:t>
      </w:r>
      <w:r w:rsidR="002A74CA" w:rsidRPr="00A07ACD">
        <w:rPr>
          <w:sz w:val="28"/>
          <w:szCs w:val="28"/>
        </w:rPr>
        <w:t xml:space="preserve"> </w:t>
      </w:r>
      <w:r w:rsidRPr="00A07ACD">
        <w:rPr>
          <w:sz w:val="28"/>
          <w:szCs w:val="28"/>
        </w:rPr>
        <w:t>file</w:t>
      </w:r>
      <w:r w:rsidR="002A74CA" w:rsidRPr="00A07ACD">
        <w:rPr>
          <w:sz w:val="28"/>
          <w:szCs w:val="28"/>
        </w:rPr>
        <w:t xml:space="preserve"> </w:t>
      </w:r>
      <w:r w:rsidRPr="00A07ACD">
        <w:rPr>
          <w:sz w:val="28"/>
          <w:szCs w:val="28"/>
        </w:rPr>
        <w:t>that</w:t>
      </w:r>
      <w:r w:rsidR="002A74CA" w:rsidRPr="00A07ACD">
        <w:rPr>
          <w:sz w:val="28"/>
          <w:szCs w:val="28"/>
        </w:rPr>
        <w:t xml:space="preserve"> </w:t>
      </w:r>
      <w:r w:rsidRPr="00A07ACD">
        <w:rPr>
          <w:sz w:val="28"/>
          <w:szCs w:val="28"/>
        </w:rPr>
        <w:t>is</w:t>
      </w:r>
      <w:r w:rsidR="002A74CA" w:rsidRPr="00A07ACD">
        <w:rPr>
          <w:sz w:val="28"/>
          <w:szCs w:val="28"/>
        </w:rPr>
        <w:t xml:space="preserve"> </w:t>
      </w:r>
      <w:r w:rsidRPr="00A07ACD">
        <w:rPr>
          <w:sz w:val="28"/>
          <w:szCs w:val="28"/>
        </w:rPr>
        <w:t>not</w:t>
      </w:r>
      <w:r w:rsidR="002A74CA" w:rsidRPr="00A07ACD">
        <w:rPr>
          <w:sz w:val="28"/>
          <w:szCs w:val="28"/>
        </w:rPr>
        <w:t xml:space="preserve"> </w:t>
      </w:r>
      <w:r w:rsidRPr="00A07ACD">
        <w:rPr>
          <w:sz w:val="28"/>
          <w:szCs w:val="28"/>
        </w:rPr>
        <w:t>under</w:t>
      </w:r>
      <w:r w:rsidR="002A74CA" w:rsidRPr="00A07ACD">
        <w:rPr>
          <w:sz w:val="28"/>
          <w:szCs w:val="28"/>
        </w:rPr>
        <w:t xml:space="preserve"> </w:t>
      </w:r>
      <w:r w:rsidRPr="00A07ACD">
        <w:rPr>
          <w:sz w:val="28"/>
          <w:szCs w:val="28"/>
        </w:rPr>
        <w:t>his</w:t>
      </w:r>
      <w:r w:rsidR="002A74CA" w:rsidRPr="00A07ACD">
        <w:rPr>
          <w:sz w:val="28"/>
          <w:szCs w:val="28"/>
        </w:rPr>
        <w:t xml:space="preserve"> </w:t>
      </w:r>
      <w:r w:rsidRPr="00A07ACD">
        <w:rPr>
          <w:sz w:val="28"/>
          <w:szCs w:val="28"/>
        </w:rPr>
        <w:t>unit.</w:t>
      </w:r>
      <w:r w:rsidR="002A74CA" w:rsidRPr="00A07ACD">
        <w:rPr>
          <w:sz w:val="28"/>
          <w:szCs w:val="28"/>
        </w:rPr>
        <w:t xml:space="preserve"> </w:t>
      </w:r>
      <w:r w:rsidRPr="00A07ACD">
        <w:rPr>
          <w:sz w:val="28"/>
          <w:szCs w:val="28"/>
        </w:rPr>
        <w:t>There</w:t>
      </w:r>
      <w:r w:rsidR="00C3338D" w:rsidRPr="00A07ACD">
        <w:rPr>
          <w:sz w:val="28"/>
          <w:szCs w:val="28"/>
        </w:rPr>
        <w:t xml:space="preserve"> </w:t>
      </w:r>
      <w:r w:rsidRPr="00A07ACD">
        <w:rPr>
          <w:sz w:val="28"/>
          <w:szCs w:val="28"/>
        </w:rPr>
        <w:t>is</w:t>
      </w:r>
      <w:r w:rsidR="00C3338D" w:rsidRPr="00A07ACD">
        <w:rPr>
          <w:sz w:val="28"/>
          <w:szCs w:val="28"/>
        </w:rPr>
        <w:t xml:space="preserve"> </w:t>
      </w:r>
      <w:r w:rsidRPr="00A07ACD">
        <w:rPr>
          <w:sz w:val="28"/>
          <w:szCs w:val="28"/>
        </w:rPr>
        <w:t>tendency</w:t>
      </w:r>
      <w:r w:rsidR="00C3338D" w:rsidRPr="00A07ACD">
        <w:rPr>
          <w:sz w:val="28"/>
          <w:szCs w:val="28"/>
        </w:rPr>
        <w:t xml:space="preserve"> </w:t>
      </w:r>
      <w:r w:rsidRPr="00A07ACD">
        <w:rPr>
          <w:sz w:val="28"/>
          <w:szCs w:val="28"/>
        </w:rPr>
        <w:t>for</w:t>
      </w:r>
      <w:r w:rsidR="00C3338D" w:rsidRPr="00A07ACD">
        <w:rPr>
          <w:sz w:val="28"/>
          <w:szCs w:val="28"/>
        </w:rPr>
        <w:t xml:space="preserve"> </w:t>
      </w:r>
      <w:r w:rsidRPr="00A07ACD">
        <w:rPr>
          <w:sz w:val="28"/>
          <w:szCs w:val="28"/>
        </w:rPr>
        <w:t>these</w:t>
      </w:r>
      <w:r w:rsidR="00C3338D" w:rsidRPr="00A07ACD">
        <w:rPr>
          <w:sz w:val="28"/>
          <w:szCs w:val="28"/>
        </w:rPr>
        <w:t xml:space="preserve"> </w:t>
      </w:r>
      <w:r w:rsidRPr="00A07ACD">
        <w:rPr>
          <w:sz w:val="28"/>
          <w:szCs w:val="28"/>
        </w:rPr>
        <w:t>grades</w:t>
      </w:r>
      <w:r w:rsidR="00C3338D" w:rsidRPr="00A07ACD">
        <w:rPr>
          <w:sz w:val="28"/>
          <w:szCs w:val="28"/>
        </w:rPr>
        <w:t xml:space="preserve"> </w:t>
      </w:r>
      <w:r w:rsidRPr="00A07ACD">
        <w:rPr>
          <w:sz w:val="28"/>
          <w:szCs w:val="28"/>
        </w:rPr>
        <w:t>to</w:t>
      </w:r>
      <w:r w:rsidR="00C3338D" w:rsidRPr="00A07ACD">
        <w:rPr>
          <w:sz w:val="28"/>
          <w:szCs w:val="28"/>
        </w:rPr>
        <w:t xml:space="preserve"> </w:t>
      </w:r>
      <w:r w:rsidRPr="00A07ACD">
        <w:rPr>
          <w:sz w:val="28"/>
          <w:szCs w:val="28"/>
        </w:rPr>
        <w:t>be</w:t>
      </w:r>
      <w:r w:rsidR="00C3338D" w:rsidRPr="00A07ACD">
        <w:rPr>
          <w:sz w:val="28"/>
          <w:szCs w:val="28"/>
        </w:rPr>
        <w:t xml:space="preserve"> </w:t>
      </w:r>
      <w:r w:rsidRPr="00A07ACD">
        <w:rPr>
          <w:sz w:val="28"/>
          <w:szCs w:val="28"/>
        </w:rPr>
        <w:t>altered.</w:t>
      </w:r>
      <w:r w:rsidR="00C3338D" w:rsidRPr="00A07ACD">
        <w:rPr>
          <w:sz w:val="28"/>
          <w:szCs w:val="28"/>
        </w:rPr>
        <w:t xml:space="preserve"> </w:t>
      </w:r>
      <w:r w:rsidRPr="00A07ACD">
        <w:rPr>
          <w:sz w:val="28"/>
          <w:szCs w:val="28"/>
        </w:rPr>
        <w:t>Therefore</w:t>
      </w:r>
      <w:r w:rsidR="00C3338D" w:rsidRPr="00A07ACD">
        <w:rPr>
          <w:sz w:val="28"/>
          <w:szCs w:val="28"/>
        </w:rPr>
        <w:t xml:space="preserve"> </w:t>
      </w:r>
      <w:r w:rsidRPr="00A07ACD">
        <w:rPr>
          <w:sz w:val="28"/>
          <w:szCs w:val="28"/>
        </w:rPr>
        <w:t>the</w:t>
      </w:r>
      <w:r w:rsidR="00C3338D" w:rsidRPr="00A07ACD">
        <w:rPr>
          <w:sz w:val="28"/>
          <w:szCs w:val="28"/>
        </w:rPr>
        <w:t xml:space="preserve"> </w:t>
      </w:r>
      <w:r w:rsidRPr="00A07ACD">
        <w:rPr>
          <w:sz w:val="28"/>
          <w:szCs w:val="28"/>
        </w:rPr>
        <w:t>new</w:t>
      </w:r>
      <w:r w:rsidR="00C3338D" w:rsidRPr="00A07ACD">
        <w:rPr>
          <w:sz w:val="28"/>
          <w:szCs w:val="28"/>
        </w:rPr>
        <w:t xml:space="preserve"> </w:t>
      </w:r>
      <w:r w:rsidRPr="00A07ACD">
        <w:rPr>
          <w:sz w:val="28"/>
          <w:szCs w:val="28"/>
        </w:rPr>
        <w:t>system</w:t>
      </w:r>
      <w:r w:rsidR="00C3338D" w:rsidRPr="00A07ACD">
        <w:rPr>
          <w:sz w:val="28"/>
          <w:szCs w:val="28"/>
        </w:rPr>
        <w:t xml:space="preserve"> </w:t>
      </w:r>
      <w:r w:rsidRPr="00A07ACD">
        <w:rPr>
          <w:sz w:val="28"/>
          <w:szCs w:val="28"/>
        </w:rPr>
        <w:t>developed</w:t>
      </w:r>
      <w:r w:rsidR="00C3338D" w:rsidRPr="00A07ACD">
        <w:rPr>
          <w:sz w:val="28"/>
          <w:szCs w:val="28"/>
        </w:rPr>
        <w:t xml:space="preserve"> </w:t>
      </w:r>
      <w:r w:rsidRPr="00A07ACD">
        <w:rPr>
          <w:sz w:val="28"/>
          <w:szCs w:val="28"/>
        </w:rPr>
        <w:t>drops</w:t>
      </w:r>
      <w:r w:rsidR="00C3338D" w:rsidRPr="00A07ACD">
        <w:rPr>
          <w:sz w:val="28"/>
          <w:szCs w:val="28"/>
        </w:rPr>
        <w:t xml:space="preserve"> </w:t>
      </w:r>
      <w:r w:rsidRPr="00A07ACD">
        <w:rPr>
          <w:sz w:val="28"/>
          <w:szCs w:val="28"/>
        </w:rPr>
        <w:t>this</w:t>
      </w:r>
      <w:r w:rsidR="00C3338D" w:rsidRPr="00A07ACD">
        <w:rPr>
          <w:sz w:val="28"/>
          <w:szCs w:val="28"/>
        </w:rPr>
        <w:t xml:space="preserve"> </w:t>
      </w:r>
      <w:r w:rsidRPr="00A07ACD">
        <w:rPr>
          <w:sz w:val="28"/>
          <w:szCs w:val="28"/>
        </w:rPr>
        <w:t>feature</w:t>
      </w:r>
      <w:r w:rsidR="00C3338D" w:rsidRPr="00A07ACD">
        <w:rPr>
          <w:sz w:val="28"/>
          <w:szCs w:val="28"/>
        </w:rPr>
        <w:t xml:space="preserve"> </w:t>
      </w:r>
      <w:r w:rsidRPr="00A07ACD">
        <w:rPr>
          <w:sz w:val="28"/>
          <w:szCs w:val="28"/>
        </w:rPr>
        <w:t>and</w:t>
      </w:r>
      <w:r w:rsidR="00C3338D" w:rsidRPr="00A07ACD">
        <w:rPr>
          <w:sz w:val="28"/>
          <w:szCs w:val="28"/>
        </w:rPr>
        <w:t xml:space="preserve"> </w:t>
      </w:r>
      <w:r w:rsidRPr="00A07ACD">
        <w:rPr>
          <w:sz w:val="28"/>
          <w:szCs w:val="28"/>
        </w:rPr>
        <w:t>allows</w:t>
      </w:r>
      <w:r w:rsidR="00C3338D" w:rsidRPr="00A07ACD">
        <w:rPr>
          <w:sz w:val="28"/>
          <w:szCs w:val="28"/>
        </w:rPr>
        <w:t xml:space="preserve"> </w:t>
      </w:r>
      <w:r w:rsidRPr="00A07ACD">
        <w:rPr>
          <w:sz w:val="28"/>
          <w:szCs w:val="28"/>
        </w:rPr>
        <w:t>only</w:t>
      </w:r>
      <w:r w:rsidR="00C3338D" w:rsidRPr="00A07ACD">
        <w:rPr>
          <w:sz w:val="28"/>
          <w:szCs w:val="28"/>
        </w:rPr>
        <w:t xml:space="preserve"> </w:t>
      </w:r>
      <w:r w:rsidRPr="00A07ACD">
        <w:rPr>
          <w:sz w:val="28"/>
          <w:szCs w:val="28"/>
        </w:rPr>
        <w:t>one</w:t>
      </w:r>
      <w:r w:rsidR="00C3338D" w:rsidRPr="00A07ACD">
        <w:rPr>
          <w:sz w:val="28"/>
          <w:szCs w:val="28"/>
        </w:rPr>
        <w:t xml:space="preserve"> </w:t>
      </w:r>
      <w:r w:rsidRPr="00A07ACD">
        <w:rPr>
          <w:sz w:val="28"/>
          <w:szCs w:val="28"/>
        </w:rPr>
        <w:t>access</w:t>
      </w:r>
      <w:r w:rsidR="00C3338D" w:rsidRPr="00A07ACD">
        <w:rPr>
          <w:sz w:val="28"/>
          <w:szCs w:val="28"/>
        </w:rPr>
        <w:t xml:space="preserve"> </w:t>
      </w:r>
      <w:r w:rsidRPr="00A07ACD">
        <w:rPr>
          <w:sz w:val="28"/>
          <w:szCs w:val="28"/>
        </w:rPr>
        <w:t>to</w:t>
      </w:r>
      <w:r w:rsidR="00C3338D" w:rsidRPr="00A07ACD">
        <w:rPr>
          <w:sz w:val="28"/>
          <w:szCs w:val="28"/>
        </w:rPr>
        <w:t xml:space="preserve"> </w:t>
      </w:r>
      <w:r w:rsidRPr="00A07ACD">
        <w:rPr>
          <w:sz w:val="28"/>
          <w:szCs w:val="28"/>
        </w:rPr>
        <w:t>the</w:t>
      </w:r>
      <w:r w:rsidR="00C3338D" w:rsidRPr="00A07ACD">
        <w:rPr>
          <w:sz w:val="28"/>
          <w:szCs w:val="28"/>
        </w:rPr>
        <w:t xml:space="preserve"> </w:t>
      </w:r>
      <w:r w:rsidRPr="00A07ACD">
        <w:rPr>
          <w:sz w:val="28"/>
          <w:szCs w:val="28"/>
        </w:rPr>
        <w:t>result</w:t>
      </w:r>
      <w:r w:rsidR="00C3338D" w:rsidRPr="00A07ACD">
        <w:rPr>
          <w:sz w:val="28"/>
          <w:szCs w:val="28"/>
        </w:rPr>
        <w:t xml:space="preserve"> </w:t>
      </w:r>
      <w:r w:rsidRPr="00A07ACD">
        <w:rPr>
          <w:sz w:val="28"/>
          <w:szCs w:val="28"/>
        </w:rPr>
        <w:t>file.</w:t>
      </w:r>
      <w:r w:rsidR="00C3338D" w:rsidRPr="00A07ACD">
        <w:rPr>
          <w:sz w:val="28"/>
          <w:szCs w:val="28"/>
        </w:rPr>
        <w:t xml:space="preserve"> </w:t>
      </w:r>
      <w:r w:rsidRPr="00A07ACD">
        <w:rPr>
          <w:sz w:val="28"/>
          <w:szCs w:val="28"/>
        </w:rPr>
        <w:t>After</w:t>
      </w:r>
      <w:r w:rsidR="00C3338D" w:rsidRPr="00A07ACD">
        <w:rPr>
          <w:sz w:val="28"/>
          <w:szCs w:val="28"/>
        </w:rPr>
        <w:t xml:space="preserve"> </w:t>
      </w:r>
      <w:r w:rsidRPr="00A07ACD">
        <w:rPr>
          <w:sz w:val="28"/>
          <w:szCs w:val="28"/>
        </w:rPr>
        <w:t>the</w:t>
      </w:r>
      <w:r w:rsidR="00C3338D" w:rsidRPr="00A07ACD">
        <w:rPr>
          <w:sz w:val="28"/>
          <w:szCs w:val="28"/>
        </w:rPr>
        <w:t xml:space="preserve"> </w:t>
      </w:r>
      <w:r w:rsidRPr="00A07ACD">
        <w:rPr>
          <w:sz w:val="28"/>
          <w:szCs w:val="28"/>
        </w:rPr>
        <w:t>HOD</w:t>
      </w:r>
      <w:r w:rsidR="00C3338D" w:rsidRPr="00A07ACD">
        <w:rPr>
          <w:sz w:val="28"/>
          <w:szCs w:val="28"/>
        </w:rPr>
        <w:t xml:space="preserve"> </w:t>
      </w:r>
      <w:r w:rsidRPr="00A07ACD">
        <w:rPr>
          <w:sz w:val="28"/>
          <w:szCs w:val="28"/>
        </w:rPr>
        <w:t>has</w:t>
      </w:r>
      <w:r w:rsidR="00C3338D" w:rsidRPr="00A07ACD">
        <w:rPr>
          <w:sz w:val="28"/>
          <w:szCs w:val="28"/>
        </w:rPr>
        <w:t xml:space="preserve"> </w:t>
      </w:r>
      <w:r w:rsidRPr="00A07ACD">
        <w:rPr>
          <w:sz w:val="28"/>
          <w:szCs w:val="28"/>
        </w:rPr>
        <w:t>approved</w:t>
      </w:r>
      <w:r w:rsidR="00C3338D" w:rsidRPr="00A07ACD">
        <w:rPr>
          <w:sz w:val="28"/>
          <w:szCs w:val="28"/>
        </w:rPr>
        <w:t xml:space="preserve"> </w:t>
      </w:r>
      <w:r w:rsidRPr="00A07ACD">
        <w:rPr>
          <w:sz w:val="28"/>
          <w:szCs w:val="28"/>
        </w:rPr>
        <w:t>the</w:t>
      </w:r>
      <w:r w:rsidR="00C3338D" w:rsidRPr="00A07ACD">
        <w:rPr>
          <w:sz w:val="28"/>
          <w:szCs w:val="28"/>
        </w:rPr>
        <w:t xml:space="preserve"> </w:t>
      </w:r>
      <w:r w:rsidRPr="00A07ACD">
        <w:rPr>
          <w:sz w:val="28"/>
          <w:szCs w:val="28"/>
        </w:rPr>
        <w:t>result,</w:t>
      </w:r>
      <w:r w:rsidR="00C3338D" w:rsidRPr="00A07ACD">
        <w:rPr>
          <w:sz w:val="28"/>
          <w:szCs w:val="28"/>
        </w:rPr>
        <w:t xml:space="preserve"> </w:t>
      </w:r>
      <w:r w:rsidRPr="00A07ACD">
        <w:rPr>
          <w:sz w:val="28"/>
          <w:szCs w:val="28"/>
        </w:rPr>
        <w:t>a</w:t>
      </w:r>
      <w:r w:rsidR="00C3338D" w:rsidRPr="00A07ACD">
        <w:rPr>
          <w:sz w:val="28"/>
          <w:szCs w:val="28"/>
        </w:rPr>
        <w:t xml:space="preserve"> </w:t>
      </w:r>
      <w:r w:rsidRPr="00A07ACD">
        <w:rPr>
          <w:sz w:val="28"/>
          <w:szCs w:val="28"/>
        </w:rPr>
        <w:t>soft-copy</w:t>
      </w:r>
      <w:r w:rsidR="00C3338D" w:rsidRPr="00A07ACD">
        <w:rPr>
          <w:sz w:val="28"/>
          <w:szCs w:val="28"/>
        </w:rPr>
        <w:t xml:space="preserve"> </w:t>
      </w:r>
      <w:r w:rsidRPr="00A07ACD">
        <w:rPr>
          <w:sz w:val="28"/>
          <w:szCs w:val="28"/>
        </w:rPr>
        <w:t>of</w:t>
      </w:r>
      <w:r w:rsidR="00C3338D" w:rsidRPr="00A07ACD">
        <w:rPr>
          <w:sz w:val="28"/>
          <w:szCs w:val="28"/>
        </w:rPr>
        <w:t xml:space="preserve"> </w:t>
      </w:r>
      <w:r w:rsidRPr="00A07ACD">
        <w:rPr>
          <w:sz w:val="28"/>
          <w:szCs w:val="28"/>
        </w:rPr>
        <w:t>it</w:t>
      </w:r>
      <w:r w:rsidR="00C3338D" w:rsidRPr="00A07ACD">
        <w:rPr>
          <w:sz w:val="28"/>
          <w:szCs w:val="28"/>
        </w:rPr>
        <w:t xml:space="preserve"> </w:t>
      </w:r>
      <w:r w:rsidRPr="00A07ACD">
        <w:rPr>
          <w:sz w:val="28"/>
          <w:szCs w:val="28"/>
        </w:rPr>
        <w:t>is</w:t>
      </w:r>
      <w:r w:rsidR="00C3338D" w:rsidRPr="00A07ACD">
        <w:rPr>
          <w:sz w:val="28"/>
          <w:szCs w:val="28"/>
        </w:rPr>
        <w:t xml:space="preserve"> </w:t>
      </w:r>
      <w:r w:rsidRPr="00A07ACD">
        <w:rPr>
          <w:sz w:val="28"/>
          <w:szCs w:val="28"/>
        </w:rPr>
        <w:t>sent</w:t>
      </w:r>
      <w:r w:rsidR="00C3338D" w:rsidRPr="00A07ACD">
        <w:rPr>
          <w:sz w:val="28"/>
          <w:szCs w:val="28"/>
        </w:rPr>
        <w:t xml:space="preserve"> </w:t>
      </w:r>
      <w:r w:rsidRPr="00A07ACD">
        <w:rPr>
          <w:sz w:val="28"/>
          <w:szCs w:val="28"/>
        </w:rPr>
        <w:t>to</w:t>
      </w:r>
      <w:r w:rsidR="00C3338D" w:rsidRPr="00A07ACD">
        <w:rPr>
          <w:sz w:val="28"/>
          <w:szCs w:val="28"/>
        </w:rPr>
        <w:t xml:space="preserve"> </w:t>
      </w:r>
      <w:r w:rsidRPr="00A07ACD">
        <w:rPr>
          <w:sz w:val="28"/>
          <w:szCs w:val="28"/>
        </w:rPr>
        <w:t>the</w:t>
      </w:r>
      <w:r w:rsidR="00C3338D" w:rsidRPr="00A07ACD">
        <w:rPr>
          <w:sz w:val="28"/>
          <w:szCs w:val="28"/>
        </w:rPr>
        <w:t xml:space="preserve"> </w:t>
      </w:r>
      <w:r w:rsidRPr="00A07ACD">
        <w:rPr>
          <w:sz w:val="28"/>
          <w:szCs w:val="28"/>
        </w:rPr>
        <w:t>administrator</w:t>
      </w:r>
      <w:r w:rsidR="00C3338D" w:rsidRPr="00A07ACD">
        <w:rPr>
          <w:sz w:val="28"/>
          <w:szCs w:val="28"/>
        </w:rPr>
        <w:t xml:space="preserve"> </w:t>
      </w:r>
      <w:r w:rsidRPr="00A07ACD">
        <w:rPr>
          <w:sz w:val="28"/>
          <w:szCs w:val="28"/>
        </w:rPr>
        <w:t>who</w:t>
      </w:r>
      <w:r w:rsidR="00C3338D" w:rsidRPr="00A07ACD">
        <w:rPr>
          <w:sz w:val="28"/>
          <w:szCs w:val="28"/>
        </w:rPr>
        <w:t xml:space="preserve"> </w:t>
      </w:r>
      <w:r w:rsidRPr="00A07ACD">
        <w:rPr>
          <w:sz w:val="28"/>
          <w:szCs w:val="28"/>
        </w:rPr>
        <w:t>upload</w:t>
      </w:r>
      <w:r w:rsidR="00C3338D" w:rsidRPr="00A07ACD">
        <w:rPr>
          <w:sz w:val="28"/>
          <w:szCs w:val="28"/>
        </w:rPr>
        <w:t xml:space="preserve"> </w:t>
      </w:r>
      <w:r w:rsidRPr="00A07ACD">
        <w:rPr>
          <w:sz w:val="28"/>
          <w:szCs w:val="28"/>
        </w:rPr>
        <w:t>s</w:t>
      </w:r>
      <w:r w:rsidR="00C3338D" w:rsidRPr="00A07ACD">
        <w:rPr>
          <w:sz w:val="28"/>
          <w:szCs w:val="28"/>
        </w:rPr>
        <w:t xml:space="preserve"> </w:t>
      </w:r>
      <w:r w:rsidRPr="00A07ACD">
        <w:rPr>
          <w:sz w:val="28"/>
          <w:szCs w:val="28"/>
        </w:rPr>
        <w:t>it</w:t>
      </w:r>
      <w:r w:rsidR="00C3338D" w:rsidRPr="00A07ACD">
        <w:rPr>
          <w:sz w:val="28"/>
          <w:szCs w:val="28"/>
        </w:rPr>
        <w:t xml:space="preserve"> </w:t>
      </w:r>
      <w:r w:rsidRPr="00A07ACD">
        <w:rPr>
          <w:sz w:val="28"/>
          <w:szCs w:val="28"/>
        </w:rPr>
        <w:t>through</w:t>
      </w:r>
      <w:r w:rsidR="00C3338D" w:rsidRPr="00A07ACD">
        <w:rPr>
          <w:sz w:val="28"/>
          <w:szCs w:val="28"/>
        </w:rPr>
        <w:t xml:space="preserve"> </w:t>
      </w:r>
      <w:r w:rsidRPr="00A07ACD">
        <w:rPr>
          <w:sz w:val="28"/>
          <w:szCs w:val="28"/>
        </w:rPr>
        <w:t>an</w:t>
      </w:r>
      <w:r w:rsidR="00C3338D" w:rsidRPr="00A07ACD">
        <w:rPr>
          <w:sz w:val="28"/>
          <w:szCs w:val="28"/>
        </w:rPr>
        <w:t xml:space="preserve"> </w:t>
      </w:r>
      <w:r w:rsidRPr="00A07ACD">
        <w:rPr>
          <w:sz w:val="28"/>
          <w:szCs w:val="28"/>
        </w:rPr>
        <w:t>excel</w:t>
      </w:r>
      <w:r w:rsidR="00C3338D" w:rsidRPr="00A07ACD">
        <w:rPr>
          <w:sz w:val="28"/>
          <w:szCs w:val="28"/>
        </w:rPr>
        <w:t xml:space="preserve"> </w:t>
      </w:r>
      <w:r w:rsidRPr="00A07ACD">
        <w:rPr>
          <w:sz w:val="28"/>
          <w:szCs w:val="28"/>
        </w:rPr>
        <w:t>file.</w:t>
      </w:r>
      <w:r w:rsidR="00C3338D" w:rsidRPr="00A07ACD">
        <w:rPr>
          <w:sz w:val="28"/>
          <w:szCs w:val="28"/>
        </w:rPr>
        <w:t xml:space="preserve"> </w:t>
      </w:r>
      <w:r w:rsidRPr="00A07ACD">
        <w:rPr>
          <w:sz w:val="28"/>
          <w:szCs w:val="28"/>
        </w:rPr>
        <w:t>He</w:t>
      </w:r>
      <w:r w:rsidR="00C3338D" w:rsidRPr="00A07ACD">
        <w:rPr>
          <w:sz w:val="28"/>
          <w:szCs w:val="28"/>
        </w:rPr>
        <w:t xml:space="preserve"> </w:t>
      </w:r>
      <w:r w:rsidRPr="00A07ACD">
        <w:rPr>
          <w:sz w:val="28"/>
          <w:szCs w:val="28"/>
        </w:rPr>
        <w:t>alone</w:t>
      </w:r>
      <w:r w:rsidR="00C3338D" w:rsidRPr="00A07ACD">
        <w:rPr>
          <w:sz w:val="28"/>
          <w:szCs w:val="28"/>
        </w:rPr>
        <w:t xml:space="preserve"> </w:t>
      </w:r>
      <w:r w:rsidRPr="00A07ACD">
        <w:rPr>
          <w:sz w:val="28"/>
          <w:szCs w:val="28"/>
        </w:rPr>
        <w:t>calculates</w:t>
      </w:r>
      <w:r w:rsidR="00C3338D" w:rsidRPr="00A07ACD">
        <w:rPr>
          <w:sz w:val="28"/>
          <w:szCs w:val="28"/>
        </w:rPr>
        <w:t xml:space="preserve"> </w:t>
      </w:r>
      <w:r w:rsidRPr="00A07ACD">
        <w:rPr>
          <w:sz w:val="28"/>
          <w:szCs w:val="28"/>
        </w:rPr>
        <w:t>GPA</w:t>
      </w:r>
      <w:r w:rsidR="00C3338D" w:rsidRPr="00A07ACD">
        <w:rPr>
          <w:sz w:val="28"/>
          <w:szCs w:val="28"/>
        </w:rPr>
        <w:t xml:space="preserve"> </w:t>
      </w:r>
      <w:r w:rsidRPr="00A07ACD">
        <w:rPr>
          <w:sz w:val="28"/>
          <w:szCs w:val="28"/>
        </w:rPr>
        <w:t>and</w:t>
      </w:r>
      <w:r w:rsidR="00C3338D" w:rsidRPr="00A07ACD">
        <w:rPr>
          <w:sz w:val="28"/>
          <w:szCs w:val="28"/>
        </w:rPr>
        <w:t xml:space="preserve"> </w:t>
      </w:r>
      <w:r w:rsidRPr="00A07ACD">
        <w:rPr>
          <w:sz w:val="28"/>
          <w:szCs w:val="28"/>
        </w:rPr>
        <w:t>grants</w:t>
      </w:r>
      <w:r w:rsidR="00C3338D" w:rsidRPr="00A07ACD">
        <w:rPr>
          <w:sz w:val="28"/>
          <w:szCs w:val="28"/>
        </w:rPr>
        <w:t xml:space="preserve"> </w:t>
      </w:r>
      <w:r w:rsidRPr="00A07ACD">
        <w:rPr>
          <w:sz w:val="28"/>
          <w:szCs w:val="28"/>
        </w:rPr>
        <w:t>access</w:t>
      </w:r>
      <w:r w:rsidR="00C3338D" w:rsidRPr="00A07ACD">
        <w:rPr>
          <w:sz w:val="28"/>
          <w:szCs w:val="28"/>
        </w:rPr>
        <w:t xml:space="preserve"> </w:t>
      </w:r>
      <w:r w:rsidRPr="00A07ACD">
        <w:rPr>
          <w:sz w:val="28"/>
          <w:szCs w:val="28"/>
        </w:rPr>
        <w:t>to</w:t>
      </w:r>
      <w:r w:rsidR="00C3338D" w:rsidRPr="00A07ACD">
        <w:rPr>
          <w:sz w:val="28"/>
          <w:szCs w:val="28"/>
        </w:rPr>
        <w:t xml:space="preserve"> </w:t>
      </w:r>
      <w:r w:rsidRPr="00A07ACD">
        <w:rPr>
          <w:sz w:val="28"/>
          <w:szCs w:val="28"/>
        </w:rPr>
        <w:t>students</w:t>
      </w:r>
      <w:r w:rsidR="00C3338D" w:rsidRPr="00A07ACD">
        <w:rPr>
          <w:sz w:val="28"/>
          <w:szCs w:val="28"/>
        </w:rPr>
        <w:t xml:space="preserve"> </w:t>
      </w:r>
      <w:r w:rsidRPr="00A07ACD">
        <w:rPr>
          <w:sz w:val="28"/>
          <w:szCs w:val="28"/>
        </w:rPr>
        <w:t>to</w:t>
      </w:r>
      <w:r w:rsidR="00C3338D" w:rsidRPr="00A07ACD">
        <w:rPr>
          <w:sz w:val="28"/>
          <w:szCs w:val="28"/>
        </w:rPr>
        <w:t xml:space="preserve"> </w:t>
      </w:r>
      <w:r w:rsidRPr="00A07ACD">
        <w:rPr>
          <w:sz w:val="28"/>
          <w:szCs w:val="28"/>
        </w:rPr>
        <w:t>view</w:t>
      </w:r>
      <w:r w:rsidR="00C3338D" w:rsidRPr="00A07ACD">
        <w:rPr>
          <w:sz w:val="28"/>
          <w:szCs w:val="28"/>
        </w:rPr>
        <w:t xml:space="preserve"> </w:t>
      </w:r>
      <w:r w:rsidRPr="00A07ACD">
        <w:rPr>
          <w:sz w:val="28"/>
          <w:szCs w:val="28"/>
        </w:rPr>
        <w:t>their</w:t>
      </w:r>
      <w:r w:rsidR="00C3338D" w:rsidRPr="00A07ACD">
        <w:rPr>
          <w:sz w:val="28"/>
          <w:szCs w:val="28"/>
        </w:rPr>
        <w:t xml:space="preserve"> </w:t>
      </w:r>
      <w:r w:rsidRPr="00A07ACD">
        <w:rPr>
          <w:sz w:val="28"/>
          <w:szCs w:val="28"/>
        </w:rPr>
        <w:t>result.</w:t>
      </w:r>
    </w:p>
    <w:p w:rsidR="00673E88" w:rsidRPr="00A07ACD" w:rsidRDefault="00673E88" w:rsidP="00B809A6">
      <w:pPr>
        <w:rPr>
          <w:sz w:val="28"/>
          <w:szCs w:val="28"/>
        </w:rPr>
      </w:pPr>
    </w:p>
    <w:p w:rsidR="00673E88" w:rsidRPr="00A07ACD" w:rsidRDefault="00174341" w:rsidP="00A3697B">
      <w:pPr>
        <w:tabs>
          <w:tab w:val="left" w:pos="1060"/>
        </w:tabs>
        <w:ind w:firstLine="720"/>
        <w:rPr>
          <w:sz w:val="28"/>
          <w:szCs w:val="28"/>
        </w:rPr>
      </w:pPr>
      <w:r w:rsidRPr="00A07ACD">
        <w:rPr>
          <w:sz w:val="28"/>
          <w:szCs w:val="28"/>
        </w:rPr>
        <w:t>The</w:t>
      </w:r>
      <w:r w:rsidR="00C3338D" w:rsidRPr="00A07ACD">
        <w:rPr>
          <w:sz w:val="28"/>
          <w:szCs w:val="28"/>
        </w:rPr>
        <w:t xml:space="preserve"> </w:t>
      </w:r>
      <w:r w:rsidRPr="00A07ACD">
        <w:rPr>
          <w:sz w:val="28"/>
          <w:szCs w:val="28"/>
        </w:rPr>
        <w:t>old</w:t>
      </w:r>
      <w:r w:rsidR="00C3338D" w:rsidRPr="00A07ACD">
        <w:rPr>
          <w:sz w:val="28"/>
          <w:szCs w:val="28"/>
        </w:rPr>
        <w:t xml:space="preserve"> </w:t>
      </w:r>
      <w:r w:rsidRPr="00A07ACD">
        <w:rPr>
          <w:sz w:val="28"/>
          <w:szCs w:val="28"/>
        </w:rPr>
        <w:t>system</w:t>
      </w:r>
      <w:r w:rsidR="00C3338D" w:rsidRPr="00A07ACD">
        <w:rPr>
          <w:sz w:val="28"/>
          <w:szCs w:val="28"/>
        </w:rPr>
        <w:t xml:space="preserve"> </w:t>
      </w:r>
      <w:r w:rsidRPr="00A07ACD">
        <w:rPr>
          <w:sz w:val="28"/>
          <w:szCs w:val="28"/>
        </w:rPr>
        <w:t>allows</w:t>
      </w:r>
      <w:r w:rsidR="00C3338D" w:rsidRPr="00A07ACD">
        <w:rPr>
          <w:sz w:val="28"/>
          <w:szCs w:val="28"/>
        </w:rPr>
        <w:t xml:space="preserve"> </w:t>
      </w:r>
      <w:r w:rsidRPr="00A07ACD">
        <w:rPr>
          <w:sz w:val="28"/>
          <w:szCs w:val="28"/>
        </w:rPr>
        <w:t>an</w:t>
      </w:r>
      <w:r w:rsidR="00C3338D" w:rsidRPr="00A07ACD">
        <w:rPr>
          <w:sz w:val="28"/>
          <w:szCs w:val="28"/>
        </w:rPr>
        <w:t xml:space="preserve"> </w:t>
      </w:r>
      <w:r w:rsidRPr="00A07ACD">
        <w:rPr>
          <w:sz w:val="28"/>
          <w:szCs w:val="28"/>
        </w:rPr>
        <w:t>academic</w:t>
      </w:r>
      <w:r w:rsidR="00C3338D" w:rsidRPr="00A07ACD">
        <w:rPr>
          <w:sz w:val="28"/>
          <w:szCs w:val="28"/>
        </w:rPr>
        <w:t xml:space="preserve"> </w:t>
      </w:r>
      <w:r w:rsidRPr="00A07ACD">
        <w:rPr>
          <w:sz w:val="28"/>
          <w:szCs w:val="28"/>
        </w:rPr>
        <w:t>adviser</w:t>
      </w:r>
      <w:r w:rsidR="00C3338D" w:rsidRPr="00A07ACD">
        <w:rPr>
          <w:sz w:val="28"/>
          <w:szCs w:val="28"/>
        </w:rPr>
        <w:t xml:space="preserve"> </w:t>
      </w:r>
      <w:r w:rsidRPr="00A07ACD">
        <w:rPr>
          <w:sz w:val="28"/>
          <w:szCs w:val="28"/>
        </w:rPr>
        <w:t>to</w:t>
      </w:r>
      <w:r w:rsidR="00C3338D" w:rsidRPr="00A07ACD">
        <w:rPr>
          <w:sz w:val="28"/>
          <w:szCs w:val="28"/>
        </w:rPr>
        <w:t xml:space="preserve"> </w:t>
      </w:r>
      <w:r w:rsidRPr="00A07ACD">
        <w:rPr>
          <w:sz w:val="28"/>
          <w:szCs w:val="28"/>
        </w:rPr>
        <w:t>enter</w:t>
      </w:r>
      <w:r w:rsidR="00C3338D" w:rsidRPr="00A07ACD">
        <w:rPr>
          <w:sz w:val="28"/>
          <w:szCs w:val="28"/>
        </w:rPr>
        <w:t xml:space="preserve"> </w:t>
      </w:r>
      <w:r w:rsidRPr="00A07ACD">
        <w:rPr>
          <w:sz w:val="28"/>
          <w:szCs w:val="28"/>
        </w:rPr>
        <w:t>scores</w:t>
      </w:r>
      <w:r w:rsidR="00C3338D" w:rsidRPr="00A07ACD">
        <w:rPr>
          <w:sz w:val="28"/>
          <w:szCs w:val="28"/>
        </w:rPr>
        <w:t xml:space="preserve"> </w:t>
      </w:r>
      <w:r w:rsidRPr="00A07ACD">
        <w:rPr>
          <w:sz w:val="28"/>
          <w:szCs w:val="28"/>
        </w:rPr>
        <w:t>and</w:t>
      </w:r>
      <w:r w:rsidR="00C3338D" w:rsidRPr="00A07ACD">
        <w:rPr>
          <w:sz w:val="28"/>
          <w:szCs w:val="28"/>
        </w:rPr>
        <w:t xml:space="preserve"> </w:t>
      </w:r>
      <w:r w:rsidRPr="00A07ACD">
        <w:rPr>
          <w:sz w:val="28"/>
          <w:szCs w:val="28"/>
        </w:rPr>
        <w:t>view</w:t>
      </w:r>
      <w:r w:rsidR="00C3338D" w:rsidRPr="00A07ACD">
        <w:rPr>
          <w:sz w:val="28"/>
          <w:szCs w:val="28"/>
        </w:rPr>
        <w:t xml:space="preserve"> </w:t>
      </w:r>
      <w:r w:rsidRPr="00A07ACD">
        <w:rPr>
          <w:sz w:val="28"/>
          <w:szCs w:val="28"/>
        </w:rPr>
        <w:t>grade</w:t>
      </w:r>
      <w:r w:rsidR="00C3338D" w:rsidRPr="00A07ACD">
        <w:rPr>
          <w:sz w:val="28"/>
          <w:szCs w:val="28"/>
        </w:rPr>
        <w:t xml:space="preserve"> </w:t>
      </w:r>
      <w:r w:rsidRPr="00A07ACD">
        <w:rPr>
          <w:sz w:val="28"/>
          <w:szCs w:val="28"/>
        </w:rPr>
        <w:t>s</w:t>
      </w:r>
      <w:r w:rsidR="00C3338D" w:rsidRPr="00A07ACD">
        <w:rPr>
          <w:sz w:val="28"/>
          <w:szCs w:val="28"/>
        </w:rPr>
        <w:t xml:space="preserve"> </w:t>
      </w:r>
      <w:r w:rsidRPr="00A07ACD">
        <w:rPr>
          <w:sz w:val="28"/>
          <w:szCs w:val="28"/>
        </w:rPr>
        <w:t>for</w:t>
      </w:r>
      <w:r w:rsidR="00C3338D" w:rsidRPr="00A07ACD">
        <w:rPr>
          <w:sz w:val="28"/>
          <w:szCs w:val="28"/>
        </w:rPr>
        <w:t xml:space="preserve"> </w:t>
      </w:r>
      <w:r w:rsidRPr="00A07ACD">
        <w:rPr>
          <w:sz w:val="28"/>
          <w:szCs w:val="28"/>
        </w:rPr>
        <w:t>the</w:t>
      </w:r>
      <w:r w:rsidR="00C3338D" w:rsidRPr="00A07ACD">
        <w:rPr>
          <w:sz w:val="28"/>
          <w:szCs w:val="28"/>
        </w:rPr>
        <w:t xml:space="preserve"> </w:t>
      </w:r>
      <w:r w:rsidRPr="00A07ACD">
        <w:rPr>
          <w:sz w:val="28"/>
          <w:szCs w:val="28"/>
        </w:rPr>
        <w:t>courses</w:t>
      </w:r>
      <w:r w:rsidR="00C3338D" w:rsidRPr="00A07ACD">
        <w:rPr>
          <w:sz w:val="28"/>
          <w:szCs w:val="28"/>
        </w:rPr>
        <w:t xml:space="preserve"> </w:t>
      </w:r>
      <w:r w:rsidRPr="00A07ACD">
        <w:rPr>
          <w:sz w:val="28"/>
          <w:szCs w:val="28"/>
        </w:rPr>
        <w:t>he</w:t>
      </w:r>
      <w:r w:rsidR="00C3338D" w:rsidRPr="00A07ACD">
        <w:rPr>
          <w:sz w:val="28"/>
          <w:szCs w:val="28"/>
        </w:rPr>
        <w:t xml:space="preserve"> </w:t>
      </w:r>
      <w:r w:rsidRPr="00A07ACD">
        <w:rPr>
          <w:sz w:val="28"/>
          <w:szCs w:val="28"/>
        </w:rPr>
        <w:t>coordinates</w:t>
      </w:r>
      <w:r w:rsidR="00C3338D" w:rsidRPr="00A07ACD">
        <w:rPr>
          <w:sz w:val="28"/>
          <w:szCs w:val="28"/>
        </w:rPr>
        <w:t xml:space="preserve"> </w:t>
      </w:r>
      <w:r w:rsidRPr="00A07ACD">
        <w:rPr>
          <w:sz w:val="28"/>
          <w:szCs w:val="28"/>
        </w:rPr>
        <w:t>.In</w:t>
      </w:r>
      <w:r w:rsidR="00C3338D" w:rsidRPr="00A07ACD">
        <w:rPr>
          <w:sz w:val="28"/>
          <w:szCs w:val="28"/>
        </w:rPr>
        <w:t xml:space="preserve"> </w:t>
      </w:r>
      <w:r w:rsidRPr="00A07ACD">
        <w:rPr>
          <w:sz w:val="28"/>
          <w:szCs w:val="28"/>
        </w:rPr>
        <w:t>the</w:t>
      </w:r>
      <w:r w:rsidR="00A3697B" w:rsidRPr="00A07ACD">
        <w:rPr>
          <w:sz w:val="28"/>
          <w:szCs w:val="28"/>
        </w:rPr>
        <w:t xml:space="preserve"> </w:t>
      </w:r>
      <w:r w:rsidRPr="00A07ACD">
        <w:rPr>
          <w:sz w:val="28"/>
          <w:szCs w:val="28"/>
        </w:rPr>
        <w:t>new</w:t>
      </w:r>
      <w:r w:rsidR="00C3338D" w:rsidRPr="00A07ACD">
        <w:rPr>
          <w:sz w:val="28"/>
          <w:szCs w:val="28"/>
        </w:rPr>
        <w:t xml:space="preserve"> </w:t>
      </w:r>
      <w:r w:rsidRPr="00A07ACD">
        <w:rPr>
          <w:sz w:val="28"/>
          <w:szCs w:val="28"/>
        </w:rPr>
        <w:t>system,</w:t>
      </w:r>
      <w:r w:rsidR="00C3338D" w:rsidRPr="00A07ACD">
        <w:rPr>
          <w:sz w:val="28"/>
          <w:szCs w:val="28"/>
        </w:rPr>
        <w:t xml:space="preserve"> </w:t>
      </w:r>
      <w:r w:rsidRPr="00A07ACD">
        <w:rPr>
          <w:sz w:val="28"/>
          <w:szCs w:val="28"/>
        </w:rPr>
        <w:t>entering</w:t>
      </w:r>
      <w:r w:rsidR="00C3338D" w:rsidRPr="00A07ACD">
        <w:rPr>
          <w:sz w:val="28"/>
          <w:szCs w:val="28"/>
        </w:rPr>
        <w:t xml:space="preserve"> </w:t>
      </w:r>
      <w:r w:rsidRPr="00A07ACD">
        <w:rPr>
          <w:sz w:val="28"/>
          <w:szCs w:val="28"/>
        </w:rPr>
        <w:t>and</w:t>
      </w:r>
      <w:r w:rsidR="00C3338D" w:rsidRPr="00A07ACD">
        <w:rPr>
          <w:sz w:val="28"/>
          <w:szCs w:val="28"/>
        </w:rPr>
        <w:t xml:space="preserve"> </w:t>
      </w:r>
      <w:r w:rsidRPr="00A07ACD">
        <w:rPr>
          <w:sz w:val="28"/>
          <w:szCs w:val="28"/>
        </w:rPr>
        <w:t>viewin</w:t>
      </w:r>
      <w:r w:rsidR="00C3338D" w:rsidRPr="00A07ACD">
        <w:rPr>
          <w:sz w:val="28"/>
          <w:szCs w:val="28"/>
        </w:rPr>
        <w:t xml:space="preserve">g </w:t>
      </w:r>
      <w:r w:rsidRPr="00A07ACD">
        <w:rPr>
          <w:sz w:val="28"/>
          <w:szCs w:val="28"/>
        </w:rPr>
        <w:t>of</w:t>
      </w:r>
      <w:r w:rsidR="00C3338D" w:rsidRPr="00A07ACD">
        <w:rPr>
          <w:sz w:val="28"/>
          <w:szCs w:val="28"/>
        </w:rPr>
        <w:t xml:space="preserve"> </w:t>
      </w:r>
      <w:r w:rsidRPr="00A07ACD">
        <w:rPr>
          <w:sz w:val="28"/>
          <w:szCs w:val="28"/>
        </w:rPr>
        <w:t>student’s</w:t>
      </w:r>
      <w:r w:rsidR="00C3338D" w:rsidRPr="00A07ACD">
        <w:rPr>
          <w:sz w:val="28"/>
          <w:szCs w:val="28"/>
        </w:rPr>
        <w:t xml:space="preserve"> </w:t>
      </w:r>
      <w:r w:rsidRPr="00A07ACD">
        <w:rPr>
          <w:sz w:val="28"/>
          <w:szCs w:val="28"/>
        </w:rPr>
        <w:t>grades</w:t>
      </w:r>
      <w:r w:rsidR="00C3338D" w:rsidRPr="00A07ACD">
        <w:rPr>
          <w:sz w:val="28"/>
          <w:szCs w:val="28"/>
        </w:rPr>
        <w:t xml:space="preserve"> </w:t>
      </w:r>
      <w:r w:rsidRPr="00A07ACD">
        <w:rPr>
          <w:sz w:val="28"/>
          <w:szCs w:val="28"/>
        </w:rPr>
        <w:t>should</w:t>
      </w:r>
      <w:r w:rsidR="00C3338D" w:rsidRPr="00A07ACD">
        <w:rPr>
          <w:sz w:val="28"/>
          <w:szCs w:val="28"/>
        </w:rPr>
        <w:t xml:space="preserve"> </w:t>
      </w:r>
      <w:r w:rsidRPr="00A07ACD">
        <w:rPr>
          <w:sz w:val="28"/>
          <w:szCs w:val="28"/>
        </w:rPr>
        <w:t>be</w:t>
      </w:r>
      <w:r w:rsidR="00C3338D" w:rsidRPr="00A07ACD">
        <w:rPr>
          <w:sz w:val="28"/>
          <w:szCs w:val="28"/>
        </w:rPr>
        <w:t xml:space="preserve"> </w:t>
      </w:r>
      <w:r w:rsidRPr="00A07ACD">
        <w:rPr>
          <w:sz w:val="28"/>
          <w:szCs w:val="28"/>
        </w:rPr>
        <w:t>restricted</w:t>
      </w:r>
      <w:r w:rsidR="00C3338D" w:rsidRPr="00A07ACD">
        <w:rPr>
          <w:sz w:val="28"/>
          <w:szCs w:val="28"/>
        </w:rPr>
        <w:t xml:space="preserve"> </w:t>
      </w:r>
      <w:r w:rsidRPr="00A07ACD">
        <w:rPr>
          <w:sz w:val="28"/>
          <w:szCs w:val="28"/>
        </w:rPr>
        <w:t>to</w:t>
      </w:r>
      <w:r w:rsidR="00C3338D" w:rsidRPr="00A07ACD">
        <w:rPr>
          <w:sz w:val="28"/>
          <w:szCs w:val="28"/>
        </w:rPr>
        <w:t xml:space="preserve"> </w:t>
      </w:r>
      <w:r w:rsidRPr="00A07ACD">
        <w:rPr>
          <w:sz w:val="28"/>
          <w:szCs w:val="28"/>
        </w:rPr>
        <w:t>the</w:t>
      </w:r>
      <w:r w:rsidR="00C3338D" w:rsidRPr="00A07ACD">
        <w:rPr>
          <w:sz w:val="28"/>
          <w:szCs w:val="28"/>
        </w:rPr>
        <w:t xml:space="preserve"> </w:t>
      </w:r>
      <w:r w:rsidRPr="00A07ACD">
        <w:rPr>
          <w:sz w:val="28"/>
          <w:szCs w:val="28"/>
        </w:rPr>
        <w:t>lecturer</w:t>
      </w:r>
      <w:r w:rsidR="00C3338D" w:rsidRPr="00A07ACD">
        <w:rPr>
          <w:sz w:val="28"/>
          <w:szCs w:val="28"/>
        </w:rPr>
        <w:t xml:space="preserve"> </w:t>
      </w:r>
      <w:r w:rsidRPr="00A07ACD">
        <w:rPr>
          <w:sz w:val="28"/>
          <w:szCs w:val="28"/>
        </w:rPr>
        <w:t>that</w:t>
      </w:r>
      <w:r w:rsidR="00C3338D" w:rsidRPr="00A07ACD">
        <w:rPr>
          <w:sz w:val="28"/>
          <w:szCs w:val="28"/>
        </w:rPr>
        <w:t xml:space="preserve"> </w:t>
      </w:r>
      <w:r w:rsidRPr="00A07ACD">
        <w:rPr>
          <w:sz w:val="28"/>
          <w:szCs w:val="28"/>
        </w:rPr>
        <w:t>handles</w:t>
      </w:r>
      <w:r w:rsidR="00C3338D" w:rsidRPr="00A07ACD">
        <w:rPr>
          <w:sz w:val="28"/>
          <w:szCs w:val="28"/>
        </w:rPr>
        <w:t xml:space="preserve"> </w:t>
      </w:r>
      <w:r w:rsidRPr="00A07ACD">
        <w:rPr>
          <w:sz w:val="28"/>
          <w:szCs w:val="28"/>
        </w:rPr>
        <w:t>the</w:t>
      </w:r>
      <w:r w:rsidR="00C3338D" w:rsidRPr="00A07ACD">
        <w:rPr>
          <w:sz w:val="28"/>
          <w:szCs w:val="28"/>
        </w:rPr>
        <w:t xml:space="preserve"> </w:t>
      </w:r>
      <w:r w:rsidRPr="00A07ACD">
        <w:rPr>
          <w:sz w:val="28"/>
          <w:szCs w:val="28"/>
        </w:rPr>
        <w:t>courses</w:t>
      </w:r>
      <w:r w:rsidR="00C3338D" w:rsidRPr="00A07ACD">
        <w:rPr>
          <w:sz w:val="28"/>
          <w:szCs w:val="28"/>
        </w:rPr>
        <w:t xml:space="preserve"> </w:t>
      </w:r>
      <w:r w:rsidRPr="00A07ACD">
        <w:rPr>
          <w:sz w:val="28"/>
          <w:szCs w:val="28"/>
        </w:rPr>
        <w:t>alone</w:t>
      </w:r>
      <w:r w:rsidR="00C3338D" w:rsidRPr="00A07ACD">
        <w:rPr>
          <w:sz w:val="28"/>
          <w:szCs w:val="28"/>
        </w:rPr>
        <w:t xml:space="preserve"> </w:t>
      </w:r>
      <w:r w:rsidRPr="00A07ACD">
        <w:rPr>
          <w:sz w:val="28"/>
          <w:szCs w:val="28"/>
        </w:rPr>
        <w:t>so</w:t>
      </w:r>
      <w:r w:rsidR="00C3338D" w:rsidRPr="00A07ACD">
        <w:rPr>
          <w:sz w:val="28"/>
          <w:szCs w:val="28"/>
        </w:rPr>
        <w:t xml:space="preserve"> </w:t>
      </w:r>
      <w:r w:rsidRPr="00A07ACD">
        <w:rPr>
          <w:sz w:val="28"/>
          <w:szCs w:val="28"/>
        </w:rPr>
        <w:t>that</w:t>
      </w:r>
      <w:r w:rsidR="00C3338D" w:rsidRPr="00A07ACD">
        <w:rPr>
          <w:sz w:val="28"/>
          <w:szCs w:val="28"/>
        </w:rPr>
        <w:t xml:space="preserve"> </w:t>
      </w:r>
      <w:r w:rsidRPr="00A07ACD">
        <w:rPr>
          <w:sz w:val="28"/>
          <w:szCs w:val="28"/>
        </w:rPr>
        <w:t>data</w:t>
      </w:r>
      <w:r w:rsidR="00C3338D" w:rsidRPr="00A07ACD">
        <w:rPr>
          <w:sz w:val="28"/>
          <w:szCs w:val="28"/>
        </w:rPr>
        <w:t xml:space="preserve"> </w:t>
      </w:r>
      <w:r w:rsidRPr="00A07ACD">
        <w:rPr>
          <w:sz w:val="28"/>
          <w:szCs w:val="28"/>
        </w:rPr>
        <w:t>in</w:t>
      </w:r>
      <w:r w:rsidR="00C3338D" w:rsidRPr="00A07ACD">
        <w:rPr>
          <w:sz w:val="28"/>
          <w:szCs w:val="28"/>
        </w:rPr>
        <w:t xml:space="preserve"> </w:t>
      </w:r>
      <w:r w:rsidRPr="00A07ACD">
        <w:rPr>
          <w:sz w:val="28"/>
          <w:szCs w:val="28"/>
        </w:rPr>
        <w:t>the</w:t>
      </w:r>
      <w:r w:rsidR="00C3338D" w:rsidRPr="00A07ACD">
        <w:rPr>
          <w:sz w:val="28"/>
          <w:szCs w:val="28"/>
        </w:rPr>
        <w:t xml:space="preserve"> </w:t>
      </w:r>
      <w:r w:rsidRPr="00A07ACD">
        <w:rPr>
          <w:sz w:val="28"/>
          <w:szCs w:val="28"/>
        </w:rPr>
        <w:t>result</w:t>
      </w:r>
      <w:r w:rsidR="00C3338D" w:rsidRPr="00A07ACD">
        <w:rPr>
          <w:sz w:val="28"/>
          <w:szCs w:val="28"/>
        </w:rPr>
        <w:t xml:space="preserve"> </w:t>
      </w:r>
      <w:r w:rsidRPr="00A07ACD">
        <w:rPr>
          <w:sz w:val="28"/>
          <w:szCs w:val="28"/>
        </w:rPr>
        <w:t>sheet</w:t>
      </w:r>
      <w:r w:rsidR="00C3338D" w:rsidRPr="00A07ACD">
        <w:rPr>
          <w:sz w:val="28"/>
          <w:szCs w:val="28"/>
        </w:rPr>
        <w:t xml:space="preserve"> </w:t>
      </w:r>
      <w:r w:rsidRPr="00A07ACD">
        <w:rPr>
          <w:sz w:val="28"/>
          <w:szCs w:val="28"/>
        </w:rPr>
        <w:t>can</w:t>
      </w:r>
      <w:r w:rsidR="00C3338D" w:rsidRPr="00A07ACD">
        <w:rPr>
          <w:sz w:val="28"/>
          <w:szCs w:val="28"/>
        </w:rPr>
        <w:t xml:space="preserve"> </w:t>
      </w:r>
      <w:r w:rsidRPr="00A07ACD">
        <w:rPr>
          <w:sz w:val="28"/>
          <w:szCs w:val="28"/>
        </w:rPr>
        <w:t>be</w:t>
      </w:r>
      <w:r w:rsidR="00C3338D" w:rsidRPr="00A07ACD">
        <w:rPr>
          <w:sz w:val="28"/>
          <w:szCs w:val="28"/>
        </w:rPr>
        <w:t xml:space="preserve"> </w:t>
      </w:r>
      <w:r w:rsidRPr="00A07ACD">
        <w:rPr>
          <w:sz w:val="28"/>
          <w:szCs w:val="28"/>
        </w:rPr>
        <w:t>reliable.</w:t>
      </w:r>
      <w:r w:rsidR="00A3697B" w:rsidRPr="00A07ACD">
        <w:rPr>
          <w:sz w:val="28"/>
          <w:szCs w:val="28"/>
        </w:rPr>
        <w:t xml:space="preserve"> </w:t>
      </w:r>
      <w:r w:rsidRPr="00A07ACD">
        <w:rPr>
          <w:sz w:val="28"/>
          <w:szCs w:val="28"/>
        </w:rPr>
        <w:t>Never</w:t>
      </w:r>
      <w:r w:rsidR="00C3338D" w:rsidRPr="00A07ACD">
        <w:rPr>
          <w:sz w:val="28"/>
          <w:szCs w:val="28"/>
        </w:rPr>
        <w:t xml:space="preserve"> </w:t>
      </w:r>
      <w:r w:rsidRPr="00A07ACD">
        <w:rPr>
          <w:sz w:val="28"/>
          <w:szCs w:val="28"/>
        </w:rPr>
        <w:t>the</w:t>
      </w:r>
      <w:r w:rsidR="00C3338D" w:rsidRPr="00A07ACD">
        <w:rPr>
          <w:sz w:val="28"/>
          <w:szCs w:val="28"/>
        </w:rPr>
        <w:t xml:space="preserve"> </w:t>
      </w:r>
      <w:r w:rsidRPr="00A07ACD">
        <w:rPr>
          <w:sz w:val="28"/>
          <w:szCs w:val="28"/>
        </w:rPr>
        <w:t>less,</w:t>
      </w:r>
      <w:r w:rsidR="00C3338D" w:rsidRPr="00A07ACD">
        <w:rPr>
          <w:sz w:val="28"/>
          <w:szCs w:val="28"/>
        </w:rPr>
        <w:t xml:space="preserve"> </w:t>
      </w:r>
      <w:r w:rsidRPr="00A07ACD">
        <w:rPr>
          <w:sz w:val="28"/>
          <w:szCs w:val="28"/>
        </w:rPr>
        <w:t>the</w:t>
      </w:r>
      <w:r w:rsidR="00C3338D" w:rsidRPr="00A07ACD">
        <w:rPr>
          <w:sz w:val="28"/>
          <w:szCs w:val="28"/>
        </w:rPr>
        <w:t xml:space="preserve"> </w:t>
      </w:r>
      <w:r w:rsidRPr="00A07ACD">
        <w:rPr>
          <w:sz w:val="28"/>
          <w:szCs w:val="28"/>
        </w:rPr>
        <w:t>current</w:t>
      </w:r>
      <w:r w:rsidR="00C3338D" w:rsidRPr="00A07ACD">
        <w:rPr>
          <w:sz w:val="28"/>
          <w:szCs w:val="28"/>
        </w:rPr>
        <w:t xml:space="preserve"> </w:t>
      </w:r>
      <w:r w:rsidRPr="00A07ACD">
        <w:rPr>
          <w:sz w:val="28"/>
          <w:szCs w:val="28"/>
        </w:rPr>
        <w:t>system</w:t>
      </w:r>
      <w:r w:rsidR="00C3338D" w:rsidRPr="00A07ACD">
        <w:rPr>
          <w:sz w:val="28"/>
          <w:szCs w:val="28"/>
        </w:rPr>
        <w:t xml:space="preserve"> </w:t>
      </w:r>
      <w:r w:rsidRPr="00A07ACD">
        <w:rPr>
          <w:sz w:val="28"/>
          <w:szCs w:val="28"/>
        </w:rPr>
        <w:t>as</w:t>
      </w:r>
      <w:r w:rsidR="00C3338D" w:rsidRPr="00A07ACD">
        <w:rPr>
          <w:sz w:val="28"/>
          <w:szCs w:val="28"/>
        </w:rPr>
        <w:t xml:space="preserve"> </w:t>
      </w:r>
      <w:r w:rsidRPr="00A07ACD">
        <w:rPr>
          <w:sz w:val="28"/>
          <w:szCs w:val="28"/>
        </w:rPr>
        <w:t>designed,</w:t>
      </w:r>
      <w:r w:rsidR="00C3338D" w:rsidRPr="00A07ACD">
        <w:rPr>
          <w:sz w:val="28"/>
          <w:szCs w:val="28"/>
        </w:rPr>
        <w:t xml:space="preserve"> </w:t>
      </w:r>
      <w:r w:rsidRPr="00A07ACD">
        <w:rPr>
          <w:sz w:val="28"/>
          <w:szCs w:val="28"/>
        </w:rPr>
        <w:t>borrow</w:t>
      </w:r>
      <w:r w:rsidR="00C3338D" w:rsidRPr="00A07ACD">
        <w:rPr>
          <w:sz w:val="28"/>
          <w:szCs w:val="28"/>
        </w:rPr>
        <w:t xml:space="preserve"> </w:t>
      </w:r>
      <w:r w:rsidRPr="00A07ACD">
        <w:rPr>
          <w:sz w:val="28"/>
          <w:szCs w:val="28"/>
        </w:rPr>
        <w:t>s</w:t>
      </w:r>
      <w:r w:rsidR="00C3338D" w:rsidRPr="00A07ACD">
        <w:rPr>
          <w:sz w:val="28"/>
          <w:szCs w:val="28"/>
        </w:rPr>
        <w:t xml:space="preserve"> </w:t>
      </w:r>
      <w:r w:rsidRPr="00A07ACD">
        <w:rPr>
          <w:sz w:val="28"/>
          <w:szCs w:val="28"/>
        </w:rPr>
        <w:t>some</w:t>
      </w:r>
      <w:r w:rsidR="00C3338D" w:rsidRPr="00A07ACD">
        <w:rPr>
          <w:sz w:val="28"/>
          <w:szCs w:val="28"/>
        </w:rPr>
        <w:t xml:space="preserve"> </w:t>
      </w:r>
      <w:r w:rsidRPr="00A07ACD">
        <w:rPr>
          <w:sz w:val="28"/>
          <w:szCs w:val="28"/>
        </w:rPr>
        <w:t>feature</w:t>
      </w:r>
      <w:r w:rsidR="00C3338D" w:rsidRPr="00A07ACD">
        <w:rPr>
          <w:sz w:val="28"/>
          <w:szCs w:val="28"/>
        </w:rPr>
        <w:t xml:space="preserve"> </w:t>
      </w:r>
      <w:r w:rsidRPr="00A07ACD">
        <w:rPr>
          <w:sz w:val="28"/>
          <w:szCs w:val="28"/>
        </w:rPr>
        <w:t>so</w:t>
      </w:r>
      <w:r w:rsidR="00C3338D" w:rsidRPr="00A07ACD">
        <w:rPr>
          <w:sz w:val="28"/>
          <w:szCs w:val="28"/>
        </w:rPr>
        <w:t xml:space="preserve"> </w:t>
      </w:r>
      <w:r w:rsidRPr="00A07ACD">
        <w:rPr>
          <w:sz w:val="28"/>
          <w:szCs w:val="28"/>
        </w:rPr>
        <w:t>f</w:t>
      </w:r>
      <w:r w:rsidR="00C3338D" w:rsidRPr="00A07ACD">
        <w:rPr>
          <w:sz w:val="28"/>
          <w:szCs w:val="28"/>
        </w:rPr>
        <w:t xml:space="preserve"> </w:t>
      </w:r>
      <w:r w:rsidRPr="00A07ACD">
        <w:rPr>
          <w:sz w:val="28"/>
          <w:szCs w:val="28"/>
        </w:rPr>
        <w:t>the</w:t>
      </w:r>
      <w:r w:rsidR="00C3338D" w:rsidRPr="00A07ACD">
        <w:rPr>
          <w:sz w:val="28"/>
          <w:szCs w:val="28"/>
        </w:rPr>
        <w:t xml:space="preserve"> </w:t>
      </w:r>
      <w:r w:rsidRPr="00A07ACD">
        <w:rPr>
          <w:sz w:val="28"/>
          <w:szCs w:val="28"/>
        </w:rPr>
        <w:t>system</w:t>
      </w:r>
      <w:r w:rsidR="00C3338D" w:rsidRPr="00A07ACD">
        <w:rPr>
          <w:sz w:val="28"/>
          <w:szCs w:val="28"/>
        </w:rPr>
        <w:t xml:space="preserve"> </w:t>
      </w:r>
      <w:r w:rsidRPr="00A07ACD">
        <w:rPr>
          <w:sz w:val="28"/>
          <w:szCs w:val="28"/>
        </w:rPr>
        <w:t>reported</w:t>
      </w:r>
      <w:r w:rsidR="00C3338D" w:rsidRPr="00A07ACD">
        <w:rPr>
          <w:sz w:val="28"/>
          <w:szCs w:val="28"/>
        </w:rPr>
        <w:t xml:space="preserve"> </w:t>
      </w:r>
      <w:r w:rsidRPr="00A07ACD">
        <w:rPr>
          <w:sz w:val="28"/>
          <w:szCs w:val="28"/>
        </w:rPr>
        <w:t>in</w:t>
      </w:r>
      <w:r w:rsidR="0020243D" w:rsidRPr="00A07ACD">
        <w:rPr>
          <w:sz w:val="28"/>
          <w:szCs w:val="28"/>
        </w:rPr>
        <w:t xml:space="preserve"> </w:t>
      </w:r>
      <w:r w:rsidR="00A3697B" w:rsidRPr="00A07ACD">
        <w:rPr>
          <w:sz w:val="28"/>
          <w:szCs w:val="28"/>
        </w:rPr>
        <w:t>Ukem EyoO. And Ofoegbu  Francis. ‘A Software Application for University Students Results Processing’, Vol. 3 5 No.1, (2012) Page1, 34-39</w:t>
      </w:r>
      <w:r w:rsidRPr="00A07ACD">
        <w:rPr>
          <w:sz w:val="28"/>
          <w:szCs w:val="28"/>
        </w:rPr>
        <w:t>.</w:t>
      </w:r>
      <w:r w:rsidR="00C3338D" w:rsidRPr="00A07ACD">
        <w:rPr>
          <w:sz w:val="28"/>
          <w:szCs w:val="28"/>
        </w:rPr>
        <w:t xml:space="preserve"> </w:t>
      </w:r>
      <w:r w:rsidRPr="00A07ACD">
        <w:rPr>
          <w:sz w:val="28"/>
          <w:szCs w:val="28"/>
        </w:rPr>
        <w:t>It</w:t>
      </w:r>
      <w:r w:rsidR="00D10250" w:rsidRPr="00A07ACD">
        <w:rPr>
          <w:sz w:val="28"/>
          <w:szCs w:val="28"/>
        </w:rPr>
        <w:t xml:space="preserve"> </w:t>
      </w:r>
      <w:r w:rsidRPr="00A07ACD">
        <w:rPr>
          <w:sz w:val="28"/>
          <w:szCs w:val="28"/>
        </w:rPr>
        <w:t>imitates</w:t>
      </w:r>
      <w:r w:rsidR="00B809A6" w:rsidRPr="00A07ACD">
        <w:rPr>
          <w:sz w:val="28"/>
          <w:szCs w:val="28"/>
        </w:rPr>
        <w:t xml:space="preserve"> </w:t>
      </w:r>
      <w:r w:rsidRPr="00A07ACD">
        <w:rPr>
          <w:sz w:val="28"/>
          <w:szCs w:val="28"/>
        </w:rPr>
        <w:t>t</w:t>
      </w:r>
      <w:r w:rsidR="00B809A6" w:rsidRPr="00A07ACD">
        <w:rPr>
          <w:sz w:val="28"/>
          <w:szCs w:val="28"/>
        </w:rPr>
        <w:t xml:space="preserve">he </w:t>
      </w:r>
      <w:r w:rsidR="00B809A6" w:rsidRPr="00A07ACD">
        <w:rPr>
          <w:sz w:val="28"/>
          <w:szCs w:val="28"/>
        </w:rPr>
        <w:lastRenderedPageBreak/>
        <w:t>s</w:t>
      </w:r>
      <w:r w:rsidR="00615248" w:rsidRPr="00A07ACD">
        <w:rPr>
          <w:sz w:val="28"/>
          <w:szCs w:val="28"/>
        </w:rPr>
        <w:t>ystem</w:t>
      </w:r>
      <w:r w:rsidR="00B809A6" w:rsidRPr="00A07ACD">
        <w:rPr>
          <w:sz w:val="28"/>
          <w:szCs w:val="28"/>
        </w:rPr>
        <w:t>’</w:t>
      </w:r>
      <w:r w:rsidRPr="00A07ACD">
        <w:rPr>
          <w:sz w:val="28"/>
          <w:szCs w:val="28"/>
        </w:rPr>
        <w:t>s</w:t>
      </w:r>
      <w:r w:rsidR="00615248" w:rsidRPr="00A07ACD">
        <w:rPr>
          <w:sz w:val="28"/>
          <w:szCs w:val="28"/>
        </w:rPr>
        <w:t xml:space="preserve"> </w:t>
      </w:r>
      <w:r w:rsidRPr="00A07ACD">
        <w:rPr>
          <w:sz w:val="28"/>
          <w:szCs w:val="28"/>
        </w:rPr>
        <w:t>ability</w:t>
      </w:r>
      <w:r w:rsidR="00C3338D" w:rsidRPr="00A07ACD">
        <w:rPr>
          <w:sz w:val="28"/>
          <w:szCs w:val="28"/>
        </w:rPr>
        <w:t xml:space="preserve"> </w:t>
      </w:r>
      <w:r w:rsidRPr="00A07ACD">
        <w:rPr>
          <w:sz w:val="28"/>
          <w:szCs w:val="28"/>
        </w:rPr>
        <w:t>to</w:t>
      </w:r>
      <w:r w:rsidR="00C3338D" w:rsidRPr="00A07ACD">
        <w:rPr>
          <w:sz w:val="28"/>
          <w:szCs w:val="28"/>
        </w:rPr>
        <w:t xml:space="preserve"> </w:t>
      </w:r>
      <w:r w:rsidRPr="00A07ACD">
        <w:rPr>
          <w:sz w:val="28"/>
          <w:szCs w:val="28"/>
        </w:rPr>
        <w:t>present</w:t>
      </w:r>
      <w:r w:rsidR="00C3338D" w:rsidRPr="00A07ACD">
        <w:rPr>
          <w:sz w:val="28"/>
          <w:szCs w:val="28"/>
        </w:rPr>
        <w:t xml:space="preserve"> </w:t>
      </w:r>
      <w:r w:rsidRPr="00A07ACD">
        <w:rPr>
          <w:sz w:val="28"/>
          <w:szCs w:val="28"/>
        </w:rPr>
        <w:t>a</w:t>
      </w:r>
      <w:r w:rsidR="00615248" w:rsidRPr="00A07ACD">
        <w:rPr>
          <w:sz w:val="28"/>
          <w:szCs w:val="28"/>
        </w:rPr>
        <w:t xml:space="preserve"> </w:t>
      </w:r>
      <w:r w:rsidRPr="00A07ACD">
        <w:rPr>
          <w:sz w:val="28"/>
          <w:szCs w:val="28"/>
        </w:rPr>
        <w:t>particular</w:t>
      </w:r>
      <w:r w:rsidR="00C3338D" w:rsidRPr="00A07ACD">
        <w:rPr>
          <w:sz w:val="28"/>
          <w:szCs w:val="28"/>
        </w:rPr>
        <w:t xml:space="preserve"> </w:t>
      </w:r>
      <w:r w:rsidR="0020243D" w:rsidRPr="00A07ACD">
        <w:rPr>
          <w:sz w:val="28"/>
          <w:szCs w:val="28"/>
        </w:rPr>
        <w:t>student’s</w:t>
      </w:r>
      <w:r w:rsidR="00C3338D" w:rsidRPr="00A07ACD">
        <w:rPr>
          <w:sz w:val="28"/>
          <w:szCs w:val="28"/>
        </w:rPr>
        <w:t xml:space="preserve"> </w:t>
      </w:r>
      <w:r w:rsidRPr="00A07ACD">
        <w:rPr>
          <w:sz w:val="28"/>
          <w:szCs w:val="28"/>
        </w:rPr>
        <w:t>result</w:t>
      </w:r>
      <w:r w:rsidR="00C3338D" w:rsidRPr="00A07ACD">
        <w:rPr>
          <w:sz w:val="28"/>
          <w:szCs w:val="28"/>
        </w:rPr>
        <w:t xml:space="preserve"> </w:t>
      </w:r>
      <w:r w:rsidRPr="00A07ACD">
        <w:rPr>
          <w:sz w:val="28"/>
          <w:szCs w:val="28"/>
        </w:rPr>
        <w:t>file</w:t>
      </w:r>
      <w:r w:rsidR="00C3338D" w:rsidRPr="00A07ACD">
        <w:rPr>
          <w:sz w:val="28"/>
          <w:szCs w:val="28"/>
        </w:rPr>
        <w:t xml:space="preserve"> </w:t>
      </w:r>
      <w:r w:rsidRPr="00A07ACD">
        <w:rPr>
          <w:sz w:val="28"/>
          <w:szCs w:val="28"/>
        </w:rPr>
        <w:t>in</w:t>
      </w:r>
      <w:r w:rsidR="00C3338D" w:rsidRPr="00A07ACD">
        <w:rPr>
          <w:sz w:val="28"/>
          <w:szCs w:val="28"/>
        </w:rPr>
        <w:t xml:space="preserve"> </w:t>
      </w:r>
      <w:r w:rsidRPr="00A07ACD">
        <w:rPr>
          <w:sz w:val="28"/>
          <w:szCs w:val="28"/>
        </w:rPr>
        <w:t>on</w:t>
      </w:r>
      <w:r w:rsidR="00C3338D" w:rsidRPr="00A07ACD">
        <w:rPr>
          <w:sz w:val="28"/>
          <w:szCs w:val="28"/>
        </w:rPr>
        <w:t xml:space="preserve"> </w:t>
      </w:r>
      <w:r w:rsidRPr="00A07ACD">
        <w:rPr>
          <w:sz w:val="28"/>
          <w:szCs w:val="28"/>
        </w:rPr>
        <w:t>e</w:t>
      </w:r>
      <w:r w:rsidR="00C3338D" w:rsidRPr="00A07ACD">
        <w:rPr>
          <w:sz w:val="28"/>
          <w:szCs w:val="28"/>
        </w:rPr>
        <w:t xml:space="preserve"> </w:t>
      </w:r>
      <w:r w:rsidRPr="00A07ACD">
        <w:rPr>
          <w:sz w:val="28"/>
          <w:szCs w:val="28"/>
        </w:rPr>
        <w:t>sheet</w:t>
      </w:r>
      <w:r w:rsidR="00C3338D" w:rsidRPr="00A07ACD">
        <w:rPr>
          <w:sz w:val="28"/>
          <w:szCs w:val="28"/>
        </w:rPr>
        <w:t xml:space="preserve"> </w:t>
      </w:r>
      <w:r w:rsidRPr="00A07ACD">
        <w:rPr>
          <w:sz w:val="28"/>
          <w:szCs w:val="28"/>
        </w:rPr>
        <w:t>together</w:t>
      </w:r>
      <w:r w:rsidR="00C3338D" w:rsidRPr="00A07ACD">
        <w:rPr>
          <w:sz w:val="28"/>
          <w:szCs w:val="28"/>
        </w:rPr>
        <w:t xml:space="preserve"> </w:t>
      </w:r>
      <w:r w:rsidRPr="00A07ACD">
        <w:rPr>
          <w:sz w:val="28"/>
          <w:szCs w:val="28"/>
        </w:rPr>
        <w:t>with</w:t>
      </w:r>
      <w:r w:rsidR="00C3338D" w:rsidRPr="00A07ACD">
        <w:rPr>
          <w:sz w:val="28"/>
          <w:szCs w:val="28"/>
        </w:rPr>
        <w:t xml:space="preserve"> </w:t>
      </w:r>
      <w:r w:rsidRPr="00A07ACD">
        <w:rPr>
          <w:sz w:val="28"/>
          <w:szCs w:val="28"/>
        </w:rPr>
        <w:t>his</w:t>
      </w:r>
      <w:r w:rsidR="00C3338D" w:rsidRPr="00A07ACD">
        <w:rPr>
          <w:sz w:val="28"/>
          <w:szCs w:val="28"/>
        </w:rPr>
        <w:t xml:space="preserve"> </w:t>
      </w:r>
      <w:r w:rsidRPr="00A07ACD">
        <w:rPr>
          <w:sz w:val="28"/>
          <w:szCs w:val="28"/>
        </w:rPr>
        <w:t>GPA</w:t>
      </w:r>
      <w:r w:rsidR="00C3338D" w:rsidRPr="00A07ACD">
        <w:rPr>
          <w:sz w:val="28"/>
          <w:szCs w:val="28"/>
        </w:rPr>
        <w:t xml:space="preserve"> </w:t>
      </w:r>
      <w:r w:rsidRPr="00A07ACD">
        <w:rPr>
          <w:sz w:val="28"/>
          <w:szCs w:val="28"/>
        </w:rPr>
        <w:t>for</w:t>
      </w:r>
      <w:r w:rsidR="00C3338D" w:rsidRPr="00A07ACD">
        <w:rPr>
          <w:sz w:val="28"/>
          <w:szCs w:val="28"/>
        </w:rPr>
        <w:t xml:space="preserve"> </w:t>
      </w:r>
      <w:r w:rsidRPr="00A07ACD">
        <w:rPr>
          <w:sz w:val="28"/>
          <w:szCs w:val="28"/>
        </w:rPr>
        <w:t>the</w:t>
      </w:r>
      <w:r w:rsidR="00C3338D" w:rsidRPr="00A07ACD">
        <w:rPr>
          <w:sz w:val="28"/>
          <w:szCs w:val="28"/>
        </w:rPr>
        <w:t xml:space="preserve"> </w:t>
      </w:r>
      <w:r w:rsidRPr="00A07ACD">
        <w:rPr>
          <w:sz w:val="28"/>
          <w:szCs w:val="28"/>
        </w:rPr>
        <w:t>semester.</w:t>
      </w:r>
      <w:r w:rsidR="00C3338D" w:rsidRPr="00A07ACD">
        <w:rPr>
          <w:sz w:val="28"/>
          <w:szCs w:val="28"/>
        </w:rPr>
        <w:t xml:space="preserve"> </w:t>
      </w:r>
      <w:r w:rsidRPr="00A07ACD">
        <w:rPr>
          <w:sz w:val="28"/>
          <w:szCs w:val="28"/>
        </w:rPr>
        <w:t>That</w:t>
      </w:r>
      <w:r w:rsidR="00C3338D" w:rsidRPr="00A07ACD">
        <w:rPr>
          <w:sz w:val="28"/>
          <w:szCs w:val="28"/>
        </w:rPr>
        <w:t xml:space="preserve"> </w:t>
      </w:r>
      <w:r w:rsidRPr="00A07ACD">
        <w:rPr>
          <w:sz w:val="28"/>
          <w:szCs w:val="28"/>
        </w:rPr>
        <w:t>means</w:t>
      </w:r>
      <w:r w:rsidR="00C3338D" w:rsidRPr="00A07ACD">
        <w:rPr>
          <w:sz w:val="28"/>
          <w:szCs w:val="28"/>
        </w:rPr>
        <w:t xml:space="preserve"> </w:t>
      </w:r>
      <w:r w:rsidRPr="00A07ACD">
        <w:rPr>
          <w:sz w:val="28"/>
          <w:szCs w:val="28"/>
        </w:rPr>
        <w:t>it</w:t>
      </w:r>
      <w:r w:rsidR="00C3338D" w:rsidRPr="00A07ACD">
        <w:rPr>
          <w:sz w:val="28"/>
          <w:szCs w:val="28"/>
        </w:rPr>
        <w:t xml:space="preserve"> </w:t>
      </w:r>
      <w:r w:rsidRPr="00A07ACD">
        <w:rPr>
          <w:sz w:val="28"/>
          <w:szCs w:val="28"/>
        </w:rPr>
        <w:t>would</w:t>
      </w:r>
      <w:r w:rsidR="00C3338D" w:rsidRPr="00A07ACD">
        <w:rPr>
          <w:sz w:val="28"/>
          <w:szCs w:val="28"/>
        </w:rPr>
        <w:t xml:space="preserve"> </w:t>
      </w:r>
      <w:r w:rsidRPr="00A07ACD">
        <w:rPr>
          <w:sz w:val="28"/>
          <w:szCs w:val="28"/>
        </w:rPr>
        <w:t>generate</w:t>
      </w:r>
      <w:r w:rsidR="00C3338D" w:rsidRPr="00A07ACD">
        <w:rPr>
          <w:sz w:val="28"/>
          <w:szCs w:val="28"/>
        </w:rPr>
        <w:t xml:space="preserve"> </w:t>
      </w:r>
      <w:r w:rsidRPr="00A07ACD">
        <w:rPr>
          <w:sz w:val="28"/>
          <w:szCs w:val="28"/>
        </w:rPr>
        <w:t>student’s</w:t>
      </w:r>
      <w:r w:rsidR="00615248" w:rsidRPr="00A07ACD">
        <w:rPr>
          <w:sz w:val="28"/>
          <w:szCs w:val="28"/>
        </w:rPr>
        <w:t xml:space="preserve"> </w:t>
      </w:r>
      <w:r w:rsidRPr="00A07ACD">
        <w:rPr>
          <w:sz w:val="28"/>
          <w:szCs w:val="28"/>
        </w:rPr>
        <w:t>transcript</w:t>
      </w:r>
      <w:r w:rsidR="00615248" w:rsidRPr="00A07ACD">
        <w:rPr>
          <w:sz w:val="28"/>
          <w:szCs w:val="28"/>
        </w:rPr>
        <w:t xml:space="preserve"> </w:t>
      </w:r>
      <w:r w:rsidRPr="00A07ACD">
        <w:rPr>
          <w:sz w:val="28"/>
          <w:szCs w:val="28"/>
        </w:rPr>
        <w:t>for</w:t>
      </w:r>
      <w:r w:rsidR="00615248" w:rsidRPr="00A07ACD">
        <w:rPr>
          <w:sz w:val="28"/>
          <w:szCs w:val="28"/>
        </w:rPr>
        <w:t xml:space="preserve"> </w:t>
      </w:r>
      <w:r w:rsidRPr="00A07ACD">
        <w:rPr>
          <w:sz w:val="28"/>
          <w:szCs w:val="28"/>
        </w:rPr>
        <w:t>a</w:t>
      </w:r>
      <w:r w:rsidR="00615248" w:rsidRPr="00A07ACD">
        <w:rPr>
          <w:sz w:val="28"/>
          <w:szCs w:val="28"/>
        </w:rPr>
        <w:t xml:space="preserve"> </w:t>
      </w:r>
      <w:r w:rsidRPr="00A07ACD">
        <w:rPr>
          <w:sz w:val="28"/>
          <w:szCs w:val="28"/>
        </w:rPr>
        <w:t>semester.</w:t>
      </w:r>
      <w:r w:rsidR="00A3697B" w:rsidRPr="00A07ACD">
        <w:rPr>
          <w:sz w:val="28"/>
          <w:szCs w:val="28"/>
        </w:rPr>
        <w:t xml:space="preserve"> </w:t>
      </w:r>
      <w:r w:rsidRPr="00A07ACD">
        <w:rPr>
          <w:sz w:val="28"/>
          <w:szCs w:val="28"/>
        </w:rPr>
        <w:t>The</w:t>
      </w:r>
      <w:r w:rsidR="00615248" w:rsidRPr="00A07ACD">
        <w:rPr>
          <w:sz w:val="28"/>
          <w:szCs w:val="28"/>
        </w:rPr>
        <w:t xml:space="preserve"> </w:t>
      </w:r>
      <w:r w:rsidRPr="00A07ACD">
        <w:rPr>
          <w:sz w:val="28"/>
          <w:szCs w:val="28"/>
        </w:rPr>
        <w:t>impact</w:t>
      </w:r>
      <w:r w:rsidR="00615248" w:rsidRPr="00A07ACD">
        <w:rPr>
          <w:sz w:val="28"/>
          <w:szCs w:val="28"/>
        </w:rPr>
        <w:t xml:space="preserve"> </w:t>
      </w:r>
      <w:r w:rsidRPr="00A07ACD">
        <w:rPr>
          <w:sz w:val="28"/>
          <w:szCs w:val="28"/>
        </w:rPr>
        <w:t>of</w:t>
      </w:r>
      <w:r w:rsidR="00615248" w:rsidRPr="00A07ACD">
        <w:rPr>
          <w:sz w:val="28"/>
          <w:szCs w:val="28"/>
        </w:rPr>
        <w:t xml:space="preserve"> </w:t>
      </w:r>
      <w:r w:rsidRPr="00A07ACD">
        <w:rPr>
          <w:sz w:val="28"/>
          <w:szCs w:val="28"/>
        </w:rPr>
        <w:t>these</w:t>
      </w:r>
      <w:r w:rsidR="00615248" w:rsidRPr="00A07ACD">
        <w:rPr>
          <w:sz w:val="28"/>
          <w:szCs w:val="28"/>
        </w:rPr>
        <w:t xml:space="preserve"> </w:t>
      </w:r>
      <w:r w:rsidRPr="00A07ACD">
        <w:rPr>
          <w:sz w:val="28"/>
          <w:szCs w:val="28"/>
        </w:rPr>
        <w:t>changes</w:t>
      </w:r>
      <w:r w:rsidR="00615248" w:rsidRPr="00A07ACD">
        <w:rPr>
          <w:sz w:val="28"/>
          <w:szCs w:val="28"/>
        </w:rPr>
        <w:t xml:space="preserve"> </w:t>
      </w:r>
      <w:r w:rsidRPr="00A07ACD">
        <w:rPr>
          <w:sz w:val="28"/>
          <w:szCs w:val="28"/>
        </w:rPr>
        <w:t>in</w:t>
      </w:r>
      <w:r w:rsidR="00615248" w:rsidRPr="00A07ACD">
        <w:rPr>
          <w:sz w:val="28"/>
          <w:szCs w:val="28"/>
        </w:rPr>
        <w:t xml:space="preserve"> </w:t>
      </w:r>
      <w:r w:rsidRPr="00A07ACD">
        <w:rPr>
          <w:sz w:val="28"/>
          <w:szCs w:val="28"/>
        </w:rPr>
        <w:t>the</w:t>
      </w:r>
      <w:r w:rsidR="00615248" w:rsidRPr="00A07ACD">
        <w:rPr>
          <w:sz w:val="28"/>
          <w:szCs w:val="28"/>
        </w:rPr>
        <w:t xml:space="preserve"> </w:t>
      </w:r>
      <w:r w:rsidRPr="00A07ACD">
        <w:rPr>
          <w:sz w:val="28"/>
          <w:szCs w:val="28"/>
        </w:rPr>
        <w:t>new</w:t>
      </w:r>
      <w:r w:rsidR="00615248" w:rsidRPr="00A07ACD">
        <w:rPr>
          <w:sz w:val="28"/>
          <w:szCs w:val="28"/>
        </w:rPr>
        <w:t xml:space="preserve"> </w:t>
      </w:r>
      <w:r w:rsidRPr="00A07ACD">
        <w:rPr>
          <w:sz w:val="28"/>
          <w:szCs w:val="28"/>
        </w:rPr>
        <w:t>system</w:t>
      </w:r>
      <w:r w:rsidR="00615248" w:rsidRPr="00A07ACD">
        <w:rPr>
          <w:sz w:val="28"/>
          <w:szCs w:val="28"/>
        </w:rPr>
        <w:t xml:space="preserve"> </w:t>
      </w:r>
      <w:r w:rsidRPr="00A07ACD">
        <w:rPr>
          <w:sz w:val="28"/>
          <w:szCs w:val="28"/>
        </w:rPr>
        <w:t>is</w:t>
      </w:r>
      <w:r w:rsidR="00615248" w:rsidRPr="00A07ACD">
        <w:rPr>
          <w:sz w:val="28"/>
          <w:szCs w:val="28"/>
        </w:rPr>
        <w:t xml:space="preserve"> </w:t>
      </w:r>
      <w:r w:rsidRPr="00A07ACD">
        <w:rPr>
          <w:sz w:val="28"/>
          <w:szCs w:val="28"/>
        </w:rPr>
        <w:t>the</w:t>
      </w:r>
      <w:r w:rsidR="00615248" w:rsidRPr="00A07ACD">
        <w:rPr>
          <w:sz w:val="28"/>
          <w:szCs w:val="28"/>
        </w:rPr>
        <w:t xml:space="preserve"> </w:t>
      </w:r>
      <w:r w:rsidRPr="00A07ACD">
        <w:rPr>
          <w:sz w:val="28"/>
          <w:szCs w:val="28"/>
        </w:rPr>
        <w:t>birth</w:t>
      </w:r>
      <w:r w:rsidR="00615248" w:rsidRPr="00A07ACD">
        <w:rPr>
          <w:sz w:val="28"/>
          <w:szCs w:val="28"/>
        </w:rPr>
        <w:t xml:space="preserve"> </w:t>
      </w:r>
      <w:r w:rsidRPr="00A07ACD">
        <w:rPr>
          <w:sz w:val="28"/>
          <w:szCs w:val="28"/>
        </w:rPr>
        <w:t>or</w:t>
      </w:r>
      <w:r w:rsidR="00615248" w:rsidRPr="00A07ACD">
        <w:rPr>
          <w:sz w:val="28"/>
          <w:szCs w:val="28"/>
        </w:rPr>
        <w:t xml:space="preserve"> </w:t>
      </w:r>
      <w:r w:rsidRPr="00A07ACD">
        <w:rPr>
          <w:sz w:val="28"/>
          <w:szCs w:val="28"/>
        </w:rPr>
        <w:t>production</w:t>
      </w:r>
      <w:r w:rsidR="00615248" w:rsidRPr="00A07ACD">
        <w:rPr>
          <w:sz w:val="28"/>
          <w:szCs w:val="28"/>
        </w:rPr>
        <w:t xml:space="preserve"> </w:t>
      </w:r>
      <w:r w:rsidRPr="00A07ACD">
        <w:rPr>
          <w:sz w:val="28"/>
          <w:szCs w:val="28"/>
        </w:rPr>
        <w:t>of</w:t>
      </w:r>
      <w:r w:rsidR="00615248" w:rsidRPr="00A07ACD">
        <w:rPr>
          <w:sz w:val="28"/>
          <w:szCs w:val="28"/>
        </w:rPr>
        <w:t xml:space="preserve"> </w:t>
      </w:r>
      <w:r w:rsidRPr="00A07ACD">
        <w:rPr>
          <w:sz w:val="28"/>
          <w:szCs w:val="28"/>
        </w:rPr>
        <w:t>a</w:t>
      </w:r>
      <w:r w:rsidR="00615248" w:rsidRPr="00A07ACD">
        <w:rPr>
          <w:sz w:val="28"/>
          <w:szCs w:val="28"/>
        </w:rPr>
        <w:t xml:space="preserve"> </w:t>
      </w:r>
      <w:r w:rsidRPr="00A07ACD">
        <w:rPr>
          <w:sz w:val="28"/>
          <w:szCs w:val="28"/>
        </w:rPr>
        <w:t>system</w:t>
      </w:r>
      <w:r w:rsidR="00615248" w:rsidRPr="00A07ACD">
        <w:rPr>
          <w:sz w:val="28"/>
          <w:szCs w:val="28"/>
        </w:rPr>
        <w:t xml:space="preserve"> </w:t>
      </w:r>
      <w:r w:rsidRPr="00A07ACD">
        <w:rPr>
          <w:sz w:val="28"/>
          <w:szCs w:val="28"/>
        </w:rPr>
        <w:t>that</w:t>
      </w:r>
      <w:r w:rsidR="00615248" w:rsidRPr="00A07ACD">
        <w:rPr>
          <w:sz w:val="28"/>
          <w:szCs w:val="28"/>
        </w:rPr>
        <w:t xml:space="preserve"> </w:t>
      </w:r>
      <w:r w:rsidRPr="00A07ACD">
        <w:rPr>
          <w:sz w:val="28"/>
          <w:szCs w:val="28"/>
        </w:rPr>
        <w:t>is</w:t>
      </w:r>
      <w:r w:rsidR="00615248" w:rsidRPr="00A07ACD">
        <w:rPr>
          <w:sz w:val="28"/>
          <w:szCs w:val="28"/>
        </w:rPr>
        <w:t xml:space="preserve"> </w:t>
      </w:r>
      <w:r w:rsidRPr="00A07ACD">
        <w:rPr>
          <w:sz w:val="28"/>
          <w:szCs w:val="28"/>
        </w:rPr>
        <w:t>more</w:t>
      </w:r>
      <w:r w:rsidR="00615248" w:rsidRPr="00A07ACD">
        <w:rPr>
          <w:sz w:val="28"/>
          <w:szCs w:val="28"/>
        </w:rPr>
        <w:t xml:space="preserve"> </w:t>
      </w:r>
      <w:r w:rsidRPr="00A07ACD">
        <w:rPr>
          <w:sz w:val="28"/>
          <w:szCs w:val="28"/>
        </w:rPr>
        <w:t>transparent</w:t>
      </w:r>
      <w:r w:rsidR="00615248" w:rsidRPr="00A07ACD">
        <w:rPr>
          <w:sz w:val="28"/>
          <w:szCs w:val="28"/>
        </w:rPr>
        <w:t xml:space="preserve"> </w:t>
      </w:r>
      <w:r w:rsidRPr="00A07ACD">
        <w:rPr>
          <w:sz w:val="28"/>
          <w:szCs w:val="28"/>
        </w:rPr>
        <w:t>and</w:t>
      </w:r>
      <w:r w:rsidR="00615248" w:rsidRPr="00A07ACD">
        <w:rPr>
          <w:sz w:val="28"/>
          <w:szCs w:val="28"/>
        </w:rPr>
        <w:t xml:space="preserve"> </w:t>
      </w:r>
      <w:r w:rsidRPr="00A07ACD">
        <w:rPr>
          <w:sz w:val="28"/>
          <w:szCs w:val="28"/>
        </w:rPr>
        <w:t>reliable.</w:t>
      </w:r>
      <w:r w:rsidR="00615248" w:rsidRPr="00A07ACD">
        <w:rPr>
          <w:sz w:val="28"/>
          <w:szCs w:val="28"/>
        </w:rPr>
        <w:t xml:space="preserve"> </w:t>
      </w:r>
      <w:r w:rsidRPr="00A07ACD">
        <w:rPr>
          <w:sz w:val="28"/>
          <w:szCs w:val="28"/>
        </w:rPr>
        <w:t>Access</w:t>
      </w:r>
      <w:r w:rsidR="00615248" w:rsidRPr="00A07ACD">
        <w:rPr>
          <w:sz w:val="28"/>
          <w:szCs w:val="28"/>
        </w:rPr>
        <w:t xml:space="preserve"> </w:t>
      </w:r>
      <w:r w:rsidRPr="00A07ACD">
        <w:rPr>
          <w:sz w:val="28"/>
          <w:szCs w:val="28"/>
        </w:rPr>
        <w:t>to</w:t>
      </w:r>
      <w:r w:rsidR="00615248" w:rsidRPr="00A07ACD">
        <w:rPr>
          <w:sz w:val="28"/>
          <w:szCs w:val="28"/>
        </w:rPr>
        <w:t xml:space="preserve"> </w:t>
      </w:r>
      <w:r w:rsidRPr="00A07ACD">
        <w:rPr>
          <w:sz w:val="28"/>
          <w:szCs w:val="28"/>
        </w:rPr>
        <w:t>the</w:t>
      </w:r>
      <w:r w:rsidR="00615248" w:rsidRPr="00A07ACD">
        <w:rPr>
          <w:sz w:val="28"/>
          <w:szCs w:val="28"/>
        </w:rPr>
        <w:t xml:space="preserve"> </w:t>
      </w:r>
      <w:r w:rsidRPr="00A07ACD">
        <w:rPr>
          <w:sz w:val="28"/>
          <w:szCs w:val="28"/>
        </w:rPr>
        <w:t>system</w:t>
      </w:r>
      <w:r w:rsidR="00615248" w:rsidRPr="00A07ACD">
        <w:rPr>
          <w:sz w:val="28"/>
          <w:szCs w:val="28"/>
        </w:rPr>
        <w:t xml:space="preserve"> </w:t>
      </w:r>
      <w:r w:rsidRPr="00A07ACD">
        <w:rPr>
          <w:sz w:val="28"/>
          <w:szCs w:val="28"/>
        </w:rPr>
        <w:t>is</w:t>
      </w:r>
      <w:r w:rsidR="00615248" w:rsidRPr="00A07ACD">
        <w:rPr>
          <w:sz w:val="28"/>
          <w:szCs w:val="28"/>
        </w:rPr>
        <w:t xml:space="preserve"> </w:t>
      </w:r>
      <w:r w:rsidRPr="00A07ACD">
        <w:rPr>
          <w:sz w:val="28"/>
          <w:szCs w:val="28"/>
        </w:rPr>
        <w:t>to</w:t>
      </w:r>
      <w:r w:rsidR="00615248" w:rsidRPr="00A07ACD">
        <w:rPr>
          <w:sz w:val="28"/>
          <w:szCs w:val="28"/>
        </w:rPr>
        <w:t xml:space="preserve"> </w:t>
      </w:r>
      <w:r w:rsidRPr="00A07ACD">
        <w:rPr>
          <w:sz w:val="28"/>
          <w:szCs w:val="28"/>
        </w:rPr>
        <w:t>be</w:t>
      </w:r>
      <w:r w:rsidR="00615248" w:rsidRPr="00A07ACD">
        <w:rPr>
          <w:sz w:val="28"/>
          <w:szCs w:val="28"/>
        </w:rPr>
        <w:t xml:space="preserve"> </w:t>
      </w:r>
      <w:r w:rsidRPr="00A07ACD">
        <w:rPr>
          <w:sz w:val="28"/>
          <w:szCs w:val="28"/>
        </w:rPr>
        <w:t>restricted</w:t>
      </w:r>
      <w:r w:rsidR="00615248" w:rsidRPr="00A07ACD">
        <w:rPr>
          <w:sz w:val="28"/>
          <w:szCs w:val="28"/>
        </w:rPr>
        <w:t xml:space="preserve"> </w:t>
      </w:r>
      <w:r w:rsidRPr="00A07ACD">
        <w:rPr>
          <w:sz w:val="28"/>
          <w:szCs w:val="28"/>
        </w:rPr>
        <w:t>to</w:t>
      </w:r>
      <w:r w:rsidR="00615248" w:rsidRPr="00A07ACD">
        <w:rPr>
          <w:sz w:val="28"/>
          <w:szCs w:val="28"/>
        </w:rPr>
        <w:t xml:space="preserve"> </w:t>
      </w:r>
      <w:r w:rsidRPr="00A07ACD">
        <w:rPr>
          <w:sz w:val="28"/>
          <w:szCs w:val="28"/>
        </w:rPr>
        <w:t>only</w:t>
      </w:r>
      <w:r w:rsidR="00615248" w:rsidRPr="00A07ACD">
        <w:rPr>
          <w:sz w:val="28"/>
          <w:szCs w:val="28"/>
        </w:rPr>
        <w:t xml:space="preserve"> </w:t>
      </w:r>
      <w:r w:rsidRPr="00A07ACD">
        <w:rPr>
          <w:sz w:val="28"/>
          <w:szCs w:val="28"/>
        </w:rPr>
        <w:t>one</w:t>
      </w:r>
      <w:r w:rsidR="00615248" w:rsidRPr="00A07ACD">
        <w:rPr>
          <w:sz w:val="28"/>
          <w:szCs w:val="28"/>
        </w:rPr>
        <w:t xml:space="preserve"> </w:t>
      </w:r>
      <w:r w:rsidRPr="00A07ACD">
        <w:rPr>
          <w:sz w:val="28"/>
          <w:szCs w:val="28"/>
        </w:rPr>
        <w:t>user</w:t>
      </w:r>
      <w:r w:rsidR="00615248" w:rsidRPr="00A07ACD">
        <w:rPr>
          <w:sz w:val="28"/>
          <w:szCs w:val="28"/>
        </w:rPr>
        <w:t xml:space="preserve"> </w:t>
      </w:r>
      <w:r w:rsidRPr="00A07ACD">
        <w:rPr>
          <w:sz w:val="28"/>
          <w:szCs w:val="28"/>
        </w:rPr>
        <w:t>so</w:t>
      </w:r>
      <w:r w:rsidR="00615248" w:rsidRPr="00A07ACD">
        <w:rPr>
          <w:sz w:val="28"/>
          <w:szCs w:val="28"/>
        </w:rPr>
        <w:t xml:space="preserve"> </w:t>
      </w:r>
      <w:r w:rsidRPr="00A07ACD">
        <w:rPr>
          <w:sz w:val="28"/>
          <w:szCs w:val="28"/>
        </w:rPr>
        <w:t>that</w:t>
      </w:r>
      <w:r w:rsidR="00615248" w:rsidRPr="00A07ACD">
        <w:rPr>
          <w:sz w:val="28"/>
          <w:szCs w:val="28"/>
        </w:rPr>
        <w:t xml:space="preserve"> </w:t>
      </w:r>
      <w:r w:rsidRPr="00A07ACD">
        <w:rPr>
          <w:sz w:val="28"/>
          <w:szCs w:val="28"/>
        </w:rPr>
        <w:t>the</w:t>
      </w:r>
      <w:r w:rsidR="00615248" w:rsidRPr="00A07ACD">
        <w:rPr>
          <w:sz w:val="28"/>
          <w:szCs w:val="28"/>
        </w:rPr>
        <w:t xml:space="preserve"> </w:t>
      </w:r>
      <w:r w:rsidRPr="00A07ACD">
        <w:rPr>
          <w:sz w:val="28"/>
          <w:szCs w:val="28"/>
        </w:rPr>
        <w:t>integrity</w:t>
      </w:r>
      <w:r w:rsidR="00615248" w:rsidRPr="00A07ACD">
        <w:rPr>
          <w:sz w:val="28"/>
          <w:szCs w:val="28"/>
        </w:rPr>
        <w:t xml:space="preserve"> </w:t>
      </w:r>
      <w:r w:rsidRPr="00A07ACD">
        <w:rPr>
          <w:sz w:val="28"/>
          <w:szCs w:val="28"/>
        </w:rPr>
        <w:t>of</w:t>
      </w:r>
      <w:r w:rsidR="00615248" w:rsidRPr="00A07ACD">
        <w:rPr>
          <w:sz w:val="28"/>
          <w:szCs w:val="28"/>
        </w:rPr>
        <w:t xml:space="preserve"> </w:t>
      </w:r>
      <w:r w:rsidRPr="00A07ACD">
        <w:rPr>
          <w:sz w:val="28"/>
          <w:szCs w:val="28"/>
        </w:rPr>
        <w:t>the</w:t>
      </w:r>
      <w:r w:rsidR="00615248" w:rsidRPr="00A07ACD">
        <w:rPr>
          <w:sz w:val="28"/>
          <w:szCs w:val="28"/>
        </w:rPr>
        <w:t xml:space="preserve"> </w:t>
      </w:r>
      <w:r w:rsidRPr="00A07ACD">
        <w:rPr>
          <w:sz w:val="28"/>
          <w:szCs w:val="28"/>
        </w:rPr>
        <w:t>database</w:t>
      </w:r>
      <w:r w:rsidR="00615248" w:rsidRPr="00A07ACD">
        <w:rPr>
          <w:sz w:val="28"/>
          <w:szCs w:val="28"/>
        </w:rPr>
        <w:t xml:space="preserve"> </w:t>
      </w:r>
      <w:r w:rsidRPr="00A07ACD">
        <w:rPr>
          <w:sz w:val="28"/>
          <w:szCs w:val="28"/>
        </w:rPr>
        <w:t>will</w:t>
      </w:r>
      <w:r w:rsidR="00615248" w:rsidRPr="00A07ACD">
        <w:rPr>
          <w:sz w:val="28"/>
          <w:szCs w:val="28"/>
        </w:rPr>
        <w:t xml:space="preserve"> </w:t>
      </w:r>
      <w:r w:rsidRPr="00A07ACD">
        <w:rPr>
          <w:sz w:val="28"/>
          <w:szCs w:val="28"/>
        </w:rPr>
        <w:t>be</w:t>
      </w:r>
      <w:r w:rsidR="00615248" w:rsidRPr="00A07ACD">
        <w:rPr>
          <w:sz w:val="28"/>
          <w:szCs w:val="28"/>
        </w:rPr>
        <w:t xml:space="preserve"> </w:t>
      </w:r>
      <w:r w:rsidRPr="00A07ACD">
        <w:rPr>
          <w:sz w:val="28"/>
          <w:szCs w:val="28"/>
        </w:rPr>
        <w:t>maintained</w:t>
      </w:r>
      <w:r w:rsidR="00615248" w:rsidRPr="00A07ACD">
        <w:rPr>
          <w:sz w:val="28"/>
          <w:szCs w:val="28"/>
        </w:rPr>
        <w:t xml:space="preserve"> </w:t>
      </w:r>
      <w:r w:rsidRPr="00A07ACD">
        <w:rPr>
          <w:sz w:val="28"/>
          <w:szCs w:val="28"/>
        </w:rPr>
        <w:t>.When</w:t>
      </w:r>
      <w:r w:rsidR="00615248" w:rsidRPr="00A07ACD">
        <w:rPr>
          <w:sz w:val="28"/>
          <w:szCs w:val="28"/>
        </w:rPr>
        <w:t xml:space="preserve"> </w:t>
      </w:r>
      <w:r w:rsidRPr="00A07ACD">
        <w:rPr>
          <w:sz w:val="28"/>
          <w:szCs w:val="28"/>
        </w:rPr>
        <w:t>students</w:t>
      </w:r>
      <w:r w:rsidR="00615248" w:rsidRPr="00A07ACD">
        <w:rPr>
          <w:sz w:val="28"/>
          <w:szCs w:val="28"/>
        </w:rPr>
        <w:t xml:space="preserve"> </w:t>
      </w:r>
      <w:r w:rsidRPr="00A07ACD">
        <w:rPr>
          <w:sz w:val="28"/>
          <w:szCs w:val="28"/>
        </w:rPr>
        <w:t>are</w:t>
      </w:r>
      <w:r w:rsidR="00615248" w:rsidRPr="00A07ACD">
        <w:rPr>
          <w:sz w:val="28"/>
          <w:szCs w:val="28"/>
        </w:rPr>
        <w:t xml:space="preserve"> </w:t>
      </w:r>
      <w:r w:rsidRPr="00A07ACD">
        <w:rPr>
          <w:sz w:val="28"/>
          <w:szCs w:val="28"/>
        </w:rPr>
        <w:t>able</w:t>
      </w:r>
      <w:r w:rsidR="00615248" w:rsidRPr="00A07ACD">
        <w:rPr>
          <w:sz w:val="28"/>
          <w:szCs w:val="28"/>
        </w:rPr>
        <w:t xml:space="preserve"> </w:t>
      </w:r>
      <w:r w:rsidRPr="00A07ACD">
        <w:rPr>
          <w:sz w:val="28"/>
          <w:szCs w:val="28"/>
        </w:rPr>
        <w:t>to</w:t>
      </w:r>
      <w:r w:rsidR="00615248" w:rsidRPr="00A07ACD">
        <w:rPr>
          <w:sz w:val="28"/>
          <w:szCs w:val="28"/>
        </w:rPr>
        <w:t xml:space="preserve"> </w:t>
      </w:r>
      <w:r w:rsidRPr="00A07ACD">
        <w:rPr>
          <w:sz w:val="28"/>
          <w:szCs w:val="28"/>
        </w:rPr>
        <w:t>view</w:t>
      </w:r>
      <w:r w:rsidR="00615248" w:rsidRPr="00A07ACD">
        <w:rPr>
          <w:sz w:val="28"/>
          <w:szCs w:val="28"/>
        </w:rPr>
        <w:t xml:space="preserve"> </w:t>
      </w:r>
      <w:r w:rsidRPr="00A07ACD">
        <w:rPr>
          <w:sz w:val="28"/>
          <w:szCs w:val="28"/>
        </w:rPr>
        <w:t>their</w:t>
      </w:r>
      <w:r w:rsidR="00615248" w:rsidRPr="00A07ACD">
        <w:rPr>
          <w:sz w:val="28"/>
          <w:szCs w:val="28"/>
        </w:rPr>
        <w:t xml:space="preserve"> transcript </w:t>
      </w:r>
      <w:r w:rsidRPr="00A07ACD">
        <w:rPr>
          <w:sz w:val="28"/>
          <w:szCs w:val="28"/>
        </w:rPr>
        <w:t>or</w:t>
      </w:r>
      <w:r w:rsidR="00615248" w:rsidRPr="00A07ACD">
        <w:rPr>
          <w:sz w:val="28"/>
          <w:szCs w:val="28"/>
        </w:rPr>
        <w:t xml:space="preserve"> </w:t>
      </w:r>
      <w:r w:rsidRPr="00A07ACD">
        <w:rPr>
          <w:sz w:val="28"/>
          <w:szCs w:val="28"/>
        </w:rPr>
        <w:t>a</w:t>
      </w:r>
      <w:r w:rsidR="00615248" w:rsidRPr="00A07ACD">
        <w:rPr>
          <w:sz w:val="28"/>
          <w:szCs w:val="28"/>
        </w:rPr>
        <w:t xml:space="preserve"> </w:t>
      </w:r>
      <w:r w:rsidRPr="00A07ACD">
        <w:rPr>
          <w:sz w:val="28"/>
          <w:szCs w:val="28"/>
        </w:rPr>
        <w:t>semester,</w:t>
      </w:r>
      <w:r w:rsidR="00615248" w:rsidRPr="00A07ACD">
        <w:rPr>
          <w:sz w:val="28"/>
          <w:szCs w:val="28"/>
        </w:rPr>
        <w:t xml:space="preserve"> </w:t>
      </w:r>
      <w:r w:rsidRPr="00A07ACD">
        <w:rPr>
          <w:sz w:val="28"/>
          <w:szCs w:val="28"/>
        </w:rPr>
        <w:t>it</w:t>
      </w:r>
      <w:r w:rsidR="00615248" w:rsidRPr="00A07ACD">
        <w:rPr>
          <w:sz w:val="28"/>
          <w:szCs w:val="28"/>
        </w:rPr>
        <w:t xml:space="preserve"> </w:t>
      </w:r>
      <w:r w:rsidRPr="00A07ACD">
        <w:rPr>
          <w:sz w:val="28"/>
          <w:szCs w:val="28"/>
        </w:rPr>
        <w:t>will</w:t>
      </w:r>
      <w:r w:rsidR="00615248" w:rsidRPr="00A07ACD">
        <w:rPr>
          <w:sz w:val="28"/>
          <w:szCs w:val="28"/>
        </w:rPr>
        <w:t xml:space="preserve"> </w:t>
      </w:r>
      <w:r w:rsidRPr="00A07ACD">
        <w:rPr>
          <w:sz w:val="28"/>
          <w:szCs w:val="28"/>
        </w:rPr>
        <w:t>facilitate</w:t>
      </w:r>
      <w:r w:rsidR="00615248" w:rsidRPr="00A07ACD">
        <w:rPr>
          <w:sz w:val="28"/>
          <w:szCs w:val="28"/>
        </w:rPr>
        <w:t xml:space="preserve"> </w:t>
      </w:r>
      <w:r w:rsidRPr="00A07ACD">
        <w:rPr>
          <w:sz w:val="28"/>
          <w:szCs w:val="28"/>
        </w:rPr>
        <w:t>improvement</w:t>
      </w:r>
      <w:r w:rsidR="00615248" w:rsidRPr="00A07ACD">
        <w:rPr>
          <w:sz w:val="28"/>
          <w:szCs w:val="28"/>
        </w:rPr>
        <w:t xml:space="preserve"> </w:t>
      </w:r>
      <w:r w:rsidRPr="00A07ACD">
        <w:rPr>
          <w:sz w:val="28"/>
          <w:szCs w:val="28"/>
        </w:rPr>
        <w:t>in</w:t>
      </w:r>
      <w:r w:rsidR="00615248" w:rsidRPr="00A07ACD">
        <w:rPr>
          <w:sz w:val="28"/>
          <w:szCs w:val="28"/>
        </w:rPr>
        <w:t xml:space="preserve"> </w:t>
      </w:r>
      <w:r w:rsidRPr="00A07ACD">
        <w:rPr>
          <w:sz w:val="28"/>
          <w:szCs w:val="28"/>
        </w:rPr>
        <w:t>their</w:t>
      </w:r>
      <w:r w:rsidR="00615248" w:rsidRPr="00A07ACD">
        <w:rPr>
          <w:sz w:val="28"/>
          <w:szCs w:val="28"/>
        </w:rPr>
        <w:t xml:space="preserve"> </w:t>
      </w:r>
      <w:r w:rsidRPr="00A07ACD">
        <w:rPr>
          <w:sz w:val="28"/>
          <w:szCs w:val="28"/>
        </w:rPr>
        <w:t>academic</w:t>
      </w:r>
      <w:r w:rsidR="00615248" w:rsidRPr="00A07ACD">
        <w:rPr>
          <w:sz w:val="28"/>
          <w:szCs w:val="28"/>
        </w:rPr>
        <w:t xml:space="preserve"> </w:t>
      </w:r>
      <w:r w:rsidRPr="00A07ACD">
        <w:rPr>
          <w:sz w:val="28"/>
          <w:szCs w:val="28"/>
        </w:rPr>
        <w:t>program.</w:t>
      </w:r>
      <w:r w:rsidR="00615248" w:rsidRPr="00A07ACD">
        <w:rPr>
          <w:sz w:val="28"/>
          <w:szCs w:val="28"/>
        </w:rPr>
        <w:t xml:space="preserve"> </w:t>
      </w:r>
      <w:r w:rsidRPr="00A07ACD">
        <w:rPr>
          <w:sz w:val="28"/>
          <w:szCs w:val="28"/>
        </w:rPr>
        <w:t>In</w:t>
      </w:r>
      <w:r w:rsidR="00615248" w:rsidRPr="00A07ACD">
        <w:rPr>
          <w:sz w:val="28"/>
          <w:szCs w:val="28"/>
        </w:rPr>
        <w:t xml:space="preserve"> </w:t>
      </w:r>
      <w:r w:rsidRPr="00A07ACD">
        <w:rPr>
          <w:sz w:val="28"/>
          <w:szCs w:val="28"/>
        </w:rPr>
        <w:t>the</w:t>
      </w:r>
      <w:r w:rsidR="00615248" w:rsidRPr="00A07ACD">
        <w:rPr>
          <w:sz w:val="28"/>
          <w:szCs w:val="28"/>
        </w:rPr>
        <w:t xml:space="preserve"> </w:t>
      </w:r>
      <w:r w:rsidRPr="00A07ACD">
        <w:rPr>
          <w:sz w:val="28"/>
          <w:szCs w:val="28"/>
        </w:rPr>
        <w:t>result</w:t>
      </w:r>
      <w:r w:rsidR="00615248" w:rsidRPr="00A07ACD">
        <w:rPr>
          <w:sz w:val="28"/>
          <w:szCs w:val="28"/>
        </w:rPr>
        <w:t xml:space="preserve"> </w:t>
      </w:r>
      <w:r w:rsidRPr="00A07ACD">
        <w:rPr>
          <w:sz w:val="28"/>
          <w:szCs w:val="28"/>
        </w:rPr>
        <w:t>system</w:t>
      </w:r>
      <w:r w:rsidR="00615248" w:rsidRPr="00A07ACD">
        <w:rPr>
          <w:sz w:val="28"/>
          <w:szCs w:val="28"/>
        </w:rPr>
        <w:t xml:space="preserve"> </w:t>
      </w:r>
      <w:r w:rsidRPr="00A07ACD">
        <w:rPr>
          <w:sz w:val="28"/>
          <w:szCs w:val="28"/>
        </w:rPr>
        <w:t>above,</w:t>
      </w:r>
      <w:r w:rsidR="00615248" w:rsidRPr="00A07ACD">
        <w:rPr>
          <w:sz w:val="28"/>
          <w:szCs w:val="28"/>
        </w:rPr>
        <w:t xml:space="preserve"> </w:t>
      </w:r>
      <w:r w:rsidRPr="00A07ACD">
        <w:rPr>
          <w:sz w:val="28"/>
          <w:szCs w:val="28"/>
        </w:rPr>
        <w:t>the</w:t>
      </w:r>
      <w:r w:rsidR="00615248" w:rsidRPr="00A07ACD">
        <w:rPr>
          <w:sz w:val="28"/>
          <w:szCs w:val="28"/>
        </w:rPr>
        <w:t xml:space="preserve"> </w:t>
      </w:r>
      <w:r w:rsidRPr="00A07ACD">
        <w:rPr>
          <w:sz w:val="28"/>
          <w:szCs w:val="28"/>
        </w:rPr>
        <w:t>course</w:t>
      </w:r>
      <w:r w:rsidR="00615248" w:rsidRPr="00A07ACD">
        <w:rPr>
          <w:sz w:val="28"/>
          <w:szCs w:val="28"/>
        </w:rPr>
        <w:t xml:space="preserve"> </w:t>
      </w:r>
      <w:r w:rsidRPr="00A07ACD">
        <w:rPr>
          <w:sz w:val="28"/>
          <w:szCs w:val="28"/>
        </w:rPr>
        <w:t>coordinator</w:t>
      </w:r>
      <w:r w:rsidR="00615248" w:rsidRPr="00A07ACD">
        <w:rPr>
          <w:sz w:val="28"/>
          <w:szCs w:val="28"/>
        </w:rPr>
        <w:t xml:space="preserve"> </w:t>
      </w:r>
      <w:r w:rsidRPr="00A07ACD">
        <w:rPr>
          <w:sz w:val="28"/>
          <w:szCs w:val="28"/>
        </w:rPr>
        <w:t>represent</w:t>
      </w:r>
      <w:r w:rsidR="00615248" w:rsidRPr="00A07ACD">
        <w:rPr>
          <w:sz w:val="28"/>
          <w:szCs w:val="28"/>
        </w:rPr>
        <w:t xml:space="preserve"> </w:t>
      </w:r>
      <w:r w:rsidRPr="00A07ACD">
        <w:rPr>
          <w:sz w:val="28"/>
          <w:szCs w:val="28"/>
        </w:rPr>
        <w:t>the</w:t>
      </w:r>
      <w:r w:rsidR="00615248" w:rsidRPr="00A07ACD">
        <w:rPr>
          <w:sz w:val="28"/>
          <w:szCs w:val="28"/>
        </w:rPr>
        <w:t xml:space="preserve"> </w:t>
      </w:r>
      <w:r w:rsidRPr="00A07ACD">
        <w:rPr>
          <w:sz w:val="28"/>
          <w:szCs w:val="28"/>
        </w:rPr>
        <w:t>lecturer</w:t>
      </w:r>
      <w:r w:rsidR="00615248" w:rsidRPr="00A07ACD">
        <w:rPr>
          <w:sz w:val="28"/>
          <w:szCs w:val="28"/>
        </w:rPr>
        <w:t xml:space="preserve"> </w:t>
      </w:r>
      <w:r w:rsidRPr="00A07ACD">
        <w:rPr>
          <w:sz w:val="28"/>
          <w:szCs w:val="28"/>
        </w:rPr>
        <w:t>that</w:t>
      </w:r>
      <w:r w:rsidR="00615248" w:rsidRPr="00A07ACD">
        <w:rPr>
          <w:sz w:val="28"/>
          <w:szCs w:val="28"/>
        </w:rPr>
        <w:t xml:space="preserve"> </w:t>
      </w:r>
      <w:r w:rsidRPr="00A07ACD">
        <w:rPr>
          <w:sz w:val="28"/>
          <w:szCs w:val="28"/>
        </w:rPr>
        <w:t>teaches</w:t>
      </w:r>
      <w:r w:rsidR="00615248" w:rsidRPr="00A07ACD">
        <w:rPr>
          <w:sz w:val="28"/>
          <w:szCs w:val="28"/>
        </w:rPr>
        <w:t xml:space="preserve"> </w:t>
      </w:r>
      <w:r w:rsidRPr="00A07ACD">
        <w:rPr>
          <w:sz w:val="28"/>
          <w:szCs w:val="28"/>
        </w:rPr>
        <w:t>and</w:t>
      </w:r>
      <w:r w:rsidR="00615248" w:rsidRPr="00A07ACD">
        <w:rPr>
          <w:sz w:val="28"/>
          <w:szCs w:val="28"/>
        </w:rPr>
        <w:t xml:space="preserve"> </w:t>
      </w:r>
      <w:r w:rsidRPr="00A07ACD">
        <w:rPr>
          <w:sz w:val="28"/>
          <w:szCs w:val="28"/>
        </w:rPr>
        <w:t>mark</w:t>
      </w:r>
      <w:r w:rsidR="00615248" w:rsidRPr="00A07ACD">
        <w:rPr>
          <w:sz w:val="28"/>
          <w:szCs w:val="28"/>
        </w:rPr>
        <w:t xml:space="preserve"> </w:t>
      </w:r>
      <w:r w:rsidRPr="00A07ACD">
        <w:rPr>
          <w:sz w:val="28"/>
          <w:szCs w:val="28"/>
        </w:rPr>
        <w:t>examination</w:t>
      </w:r>
      <w:r w:rsidR="00615248" w:rsidRPr="00A07ACD">
        <w:rPr>
          <w:sz w:val="28"/>
          <w:szCs w:val="28"/>
        </w:rPr>
        <w:t xml:space="preserve"> </w:t>
      </w:r>
      <w:r w:rsidRPr="00A07ACD">
        <w:rPr>
          <w:sz w:val="28"/>
          <w:szCs w:val="28"/>
        </w:rPr>
        <w:t>papers.</w:t>
      </w:r>
      <w:r w:rsidR="00615248" w:rsidRPr="00A07ACD">
        <w:rPr>
          <w:sz w:val="28"/>
          <w:szCs w:val="28"/>
        </w:rPr>
        <w:t xml:space="preserve"> </w:t>
      </w:r>
      <w:r w:rsidRPr="00A07ACD">
        <w:rPr>
          <w:sz w:val="28"/>
          <w:szCs w:val="28"/>
        </w:rPr>
        <w:t>The</w:t>
      </w:r>
      <w:r w:rsidR="00615248" w:rsidRPr="00A07ACD">
        <w:rPr>
          <w:sz w:val="28"/>
          <w:szCs w:val="28"/>
        </w:rPr>
        <w:t xml:space="preserve"> </w:t>
      </w:r>
      <w:r w:rsidRPr="00A07ACD">
        <w:rPr>
          <w:sz w:val="28"/>
          <w:szCs w:val="28"/>
        </w:rPr>
        <w:t>staff/</w:t>
      </w:r>
      <w:r w:rsidR="00615248" w:rsidRPr="00A07ACD">
        <w:rPr>
          <w:sz w:val="28"/>
          <w:szCs w:val="28"/>
        </w:rPr>
        <w:t xml:space="preserve"> </w:t>
      </w:r>
      <w:r w:rsidRPr="00A07ACD">
        <w:rPr>
          <w:sz w:val="28"/>
          <w:szCs w:val="28"/>
        </w:rPr>
        <w:t>administrator</w:t>
      </w:r>
      <w:r w:rsidR="00615248" w:rsidRPr="00A07ACD">
        <w:rPr>
          <w:sz w:val="28"/>
          <w:szCs w:val="28"/>
        </w:rPr>
        <w:t xml:space="preserve"> </w:t>
      </w:r>
      <w:r w:rsidR="00A3697B" w:rsidRPr="00A07ACD">
        <w:rPr>
          <w:sz w:val="28"/>
          <w:szCs w:val="28"/>
        </w:rPr>
        <w:t>represent</w:t>
      </w:r>
      <w:r w:rsidR="00615248" w:rsidRPr="00A07ACD">
        <w:rPr>
          <w:sz w:val="28"/>
          <w:szCs w:val="28"/>
        </w:rPr>
        <w:t xml:space="preserve"> </w:t>
      </w:r>
      <w:r w:rsidRPr="00A07ACD">
        <w:rPr>
          <w:sz w:val="28"/>
          <w:szCs w:val="28"/>
        </w:rPr>
        <w:t>the</w:t>
      </w:r>
      <w:r w:rsidR="00615248" w:rsidRPr="00A07ACD">
        <w:rPr>
          <w:sz w:val="28"/>
          <w:szCs w:val="28"/>
        </w:rPr>
        <w:t xml:space="preserve"> </w:t>
      </w:r>
      <w:r w:rsidRPr="00A07ACD">
        <w:rPr>
          <w:sz w:val="28"/>
          <w:szCs w:val="28"/>
        </w:rPr>
        <w:t>academic</w:t>
      </w:r>
      <w:r w:rsidR="00615248" w:rsidRPr="00A07ACD">
        <w:rPr>
          <w:sz w:val="28"/>
          <w:szCs w:val="28"/>
        </w:rPr>
        <w:t xml:space="preserve"> </w:t>
      </w:r>
      <w:r w:rsidRPr="00A07ACD">
        <w:rPr>
          <w:sz w:val="28"/>
          <w:szCs w:val="28"/>
        </w:rPr>
        <w:t>advisers</w:t>
      </w:r>
      <w:r w:rsidR="00615248" w:rsidRPr="00A07ACD">
        <w:rPr>
          <w:sz w:val="28"/>
          <w:szCs w:val="28"/>
        </w:rPr>
        <w:t xml:space="preserve"> </w:t>
      </w:r>
      <w:r w:rsidRPr="00A07ACD">
        <w:rPr>
          <w:sz w:val="28"/>
          <w:szCs w:val="28"/>
        </w:rPr>
        <w:t>that</w:t>
      </w:r>
      <w:r w:rsidR="00615248" w:rsidRPr="00A07ACD">
        <w:rPr>
          <w:sz w:val="28"/>
          <w:szCs w:val="28"/>
        </w:rPr>
        <w:t xml:space="preserve"> </w:t>
      </w:r>
      <w:r w:rsidRPr="00A07ACD">
        <w:rPr>
          <w:sz w:val="28"/>
          <w:szCs w:val="28"/>
        </w:rPr>
        <w:t>handles</w:t>
      </w:r>
      <w:r w:rsidR="00615248" w:rsidRPr="00A07ACD">
        <w:rPr>
          <w:sz w:val="28"/>
          <w:szCs w:val="28"/>
        </w:rPr>
        <w:t xml:space="preserve"> </w:t>
      </w:r>
      <w:r w:rsidRPr="00A07ACD">
        <w:rPr>
          <w:sz w:val="28"/>
          <w:szCs w:val="28"/>
        </w:rPr>
        <w:t>and</w:t>
      </w:r>
      <w:r w:rsidR="00615248" w:rsidRPr="00A07ACD">
        <w:rPr>
          <w:sz w:val="28"/>
          <w:szCs w:val="28"/>
        </w:rPr>
        <w:t xml:space="preserve"> </w:t>
      </w:r>
      <w:r w:rsidRPr="00A07ACD">
        <w:rPr>
          <w:sz w:val="28"/>
          <w:szCs w:val="28"/>
        </w:rPr>
        <w:t>coordinates</w:t>
      </w:r>
      <w:r w:rsidR="00615248" w:rsidRPr="00A07ACD">
        <w:rPr>
          <w:sz w:val="28"/>
          <w:szCs w:val="28"/>
        </w:rPr>
        <w:t xml:space="preserve"> </w:t>
      </w:r>
      <w:r w:rsidRPr="00A07ACD">
        <w:rPr>
          <w:sz w:val="28"/>
          <w:szCs w:val="28"/>
        </w:rPr>
        <w:t>a</w:t>
      </w:r>
      <w:r w:rsidR="00615248" w:rsidRPr="00A07ACD">
        <w:rPr>
          <w:sz w:val="28"/>
          <w:szCs w:val="28"/>
        </w:rPr>
        <w:t xml:space="preserve"> </w:t>
      </w:r>
      <w:r w:rsidRPr="00A07ACD">
        <w:rPr>
          <w:sz w:val="28"/>
          <w:szCs w:val="28"/>
        </w:rPr>
        <w:t>specified</w:t>
      </w:r>
      <w:r w:rsidR="00615248" w:rsidRPr="00A07ACD">
        <w:rPr>
          <w:sz w:val="28"/>
          <w:szCs w:val="28"/>
        </w:rPr>
        <w:t xml:space="preserve"> </w:t>
      </w:r>
      <w:r w:rsidRPr="00A07ACD">
        <w:rPr>
          <w:sz w:val="28"/>
          <w:szCs w:val="28"/>
        </w:rPr>
        <w:t>number</w:t>
      </w:r>
      <w:r w:rsidR="00615248" w:rsidRPr="00A07ACD">
        <w:rPr>
          <w:sz w:val="28"/>
          <w:szCs w:val="28"/>
        </w:rPr>
        <w:t xml:space="preserve"> </w:t>
      </w:r>
      <w:r w:rsidRPr="00A07ACD">
        <w:rPr>
          <w:sz w:val="28"/>
          <w:szCs w:val="28"/>
        </w:rPr>
        <w:t>of</w:t>
      </w:r>
      <w:r w:rsidR="00615248" w:rsidRPr="00A07ACD">
        <w:rPr>
          <w:sz w:val="28"/>
          <w:szCs w:val="28"/>
        </w:rPr>
        <w:t xml:space="preserve"> </w:t>
      </w:r>
      <w:r w:rsidR="0020243D" w:rsidRPr="00A07ACD">
        <w:rPr>
          <w:sz w:val="28"/>
          <w:szCs w:val="28"/>
        </w:rPr>
        <w:t xml:space="preserve">students. </w:t>
      </w:r>
      <w:r w:rsidRPr="00A07ACD">
        <w:rPr>
          <w:sz w:val="28"/>
          <w:szCs w:val="28"/>
        </w:rPr>
        <w:t>The</w:t>
      </w:r>
      <w:r w:rsidR="00615248" w:rsidRPr="00A07ACD">
        <w:rPr>
          <w:sz w:val="28"/>
          <w:szCs w:val="28"/>
        </w:rPr>
        <w:t xml:space="preserve"> </w:t>
      </w:r>
      <w:r w:rsidRPr="00A07ACD">
        <w:rPr>
          <w:sz w:val="28"/>
          <w:szCs w:val="28"/>
        </w:rPr>
        <w:t>super</w:t>
      </w:r>
      <w:r w:rsidR="00615248" w:rsidRPr="00A07ACD">
        <w:rPr>
          <w:sz w:val="28"/>
          <w:szCs w:val="28"/>
        </w:rPr>
        <w:t xml:space="preserve"> administrator </w:t>
      </w:r>
      <w:r w:rsidRPr="00A07ACD">
        <w:rPr>
          <w:sz w:val="28"/>
          <w:szCs w:val="28"/>
        </w:rPr>
        <w:t>s</w:t>
      </w:r>
      <w:r w:rsidR="00615248" w:rsidRPr="00A07ACD">
        <w:rPr>
          <w:sz w:val="28"/>
          <w:szCs w:val="28"/>
        </w:rPr>
        <w:t xml:space="preserve"> </w:t>
      </w:r>
      <w:r w:rsidRPr="00A07ACD">
        <w:rPr>
          <w:sz w:val="28"/>
          <w:szCs w:val="28"/>
        </w:rPr>
        <w:t>the</w:t>
      </w:r>
      <w:r w:rsidR="00615248" w:rsidRPr="00A07ACD">
        <w:rPr>
          <w:sz w:val="28"/>
          <w:szCs w:val="28"/>
        </w:rPr>
        <w:t xml:space="preserve"> </w:t>
      </w:r>
      <w:r w:rsidRPr="00A07ACD">
        <w:rPr>
          <w:sz w:val="28"/>
          <w:szCs w:val="28"/>
        </w:rPr>
        <w:t>head</w:t>
      </w:r>
      <w:r w:rsidR="00615248" w:rsidRPr="00A07ACD">
        <w:rPr>
          <w:sz w:val="28"/>
          <w:szCs w:val="28"/>
        </w:rPr>
        <w:t xml:space="preserve"> </w:t>
      </w:r>
      <w:r w:rsidRPr="00A07ACD">
        <w:rPr>
          <w:sz w:val="28"/>
          <w:szCs w:val="28"/>
        </w:rPr>
        <w:t>of</w:t>
      </w:r>
      <w:r w:rsidR="00615248" w:rsidRPr="00A07ACD">
        <w:rPr>
          <w:sz w:val="28"/>
          <w:szCs w:val="28"/>
        </w:rPr>
        <w:t xml:space="preserve"> </w:t>
      </w:r>
      <w:r w:rsidRPr="00A07ACD">
        <w:rPr>
          <w:sz w:val="28"/>
          <w:szCs w:val="28"/>
        </w:rPr>
        <w:t>the</w:t>
      </w:r>
      <w:r w:rsidR="00615248" w:rsidRPr="00A07ACD">
        <w:rPr>
          <w:sz w:val="28"/>
          <w:szCs w:val="28"/>
        </w:rPr>
        <w:t xml:space="preserve"> </w:t>
      </w:r>
      <w:r w:rsidRPr="00A07ACD">
        <w:rPr>
          <w:sz w:val="28"/>
          <w:szCs w:val="28"/>
        </w:rPr>
        <w:t>department.</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A</w:t>
      </w:r>
      <w:r w:rsidR="00615248" w:rsidRPr="00A07ACD">
        <w:rPr>
          <w:sz w:val="28"/>
          <w:szCs w:val="28"/>
        </w:rPr>
        <w:t xml:space="preserve"> </w:t>
      </w:r>
      <w:r w:rsidRPr="00A07ACD">
        <w:rPr>
          <w:sz w:val="28"/>
          <w:szCs w:val="28"/>
        </w:rPr>
        <w:t>portal</w:t>
      </w:r>
      <w:r w:rsidR="00615248" w:rsidRPr="00A07ACD">
        <w:rPr>
          <w:sz w:val="28"/>
          <w:szCs w:val="28"/>
        </w:rPr>
        <w:t xml:space="preserve"> </w:t>
      </w:r>
      <w:r w:rsidRPr="00A07ACD">
        <w:rPr>
          <w:sz w:val="28"/>
          <w:szCs w:val="28"/>
        </w:rPr>
        <w:t>for</w:t>
      </w:r>
      <w:r w:rsidR="00615248" w:rsidRPr="00A07ACD">
        <w:rPr>
          <w:sz w:val="28"/>
          <w:szCs w:val="28"/>
        </w:rPr>
        <w:t xml:space="preserve"> </w:t>
      </w:r>
      <w:r w:rsidRPr="00A07ACD">
        <w:rPr>
          <w:sz w:val="28"/>
          <w:szCs w:val="28"/>
        </w:rPr>
        <w:t>processing</w:t>
      </w:r>
      <w:r w:rsidR="00615248" w:rsidRPr="00A07ACD">
        <w:rPr>
          <w:sz w:val="28"/>
          <w:szCs w:val="28"/>
        </w:rPr>
        <w:t xml:space="preserve"> </w:t>
      </w:r>
      <w:r w:rsidRPr="00A07ACD">
        <w:rPr>
          <w:sz w:val="28"/>
          <w:szCs w:val="28"/>
        </w:rPr>
        <w:t>of</w:t>
      </w:r>
      <w:r w:rsidR="00615248" w:rsidRPr="00A07ACD">
        <w:rPr>
          <w:sz w:val="28"/>
          <w:szCs w:val="28"/>
        </w:rPr>
        <w:t xml:space="preserve"> </w:t>
      </w:r>
      <w:r w:rsidRPr="00A07ACD">
        <w:rPr>
          <w:sz w:val="28"/>
          <w:szCs w:val="28"/>
        </w:rPr>
        <w:t>results</w:t>
      </w:r>
      <w:r w:rsidR="00615248" w:rsidRPr="00A07ACD">
        <w:rPr>
          <w:sz w:val="28"/>
          <w:szCs w:val="28"/>
        </w:rPr>
        <w:t xml:space="preserve"> </w:t>
      </w:r>
      <w:r w:rsidRPr="00A07ACD">
        <w:rPr>
          <w:sz w:val="28"/>
          <w:szCs w:val="28"/>
        </w:rPr>
        <w:t>in</w:t>
      </w:r>
      <w:r w:rsidR="00615248" w:rsidRPr="00A07ACD">
        <w:rPr>
          <w:sz w:val="28"/>
          <w:szCs w:val="28"/>
        </w:rPr>
        <w:t xml:space="preserve"> </w:t>
      </w:r>
      <w:r w:rsidRPr="00A07ACD">
        <w:rPr>
          <w:sz w:val="28"/>
          <w:szCs w:val="28"/>
        </w:rPr>
        <w:t>colleges</w:t>
      </w:r>
      <w:r w:rsidR="00615248" w:rsidRPr="00A07ACD">
        <w:rPr>
          <w:sz w:val="28"/>
          <w:szCs w:val="28"/>
        </w:rPr>
        <w:t xml:space="preserve"> </w:t>
      </w:r>
      <w:r w:rsidRPr="00A07ACD">
        <w:rPr>
          <w:sz w:val="28"/>
          <w:szCs w:val="28"/>
        </w:rPr>
        <w:t>of</w:t>
      </w:r>
      <w:r w:rsidR="00615248" w:rsidRPr="00A07ACD">
        <w:rPr>
          <w:sz w:val="28"/>
          <w:szCs w:val="28"/>
        </w:rPr>
        <w:t xml:space="preserve"> </w:t>
      </w:r>
      <w:r w:rsidRPr="00A07ACD">
        <w:rPr>
          <w:sz w:val="28"/>
          <w:szCs w:val="28"/>
        </w:rPr>
        <w:t>Education</w:t>
      </w:r>
      <w:r w:rsidR="00615248" w:rsidRPr="00A07ACD">
        <w:rPr>
          <w:sz w:val="28"/>
          <w:szCs w:val="28"/>
        </w:rPr>
        <w:t xml:space="preserve"> </w:t>
      </w:r>
      <w:r w:rsidRPr="00A07ACD">
        <w:rPr>
          <w:sz w:val="28"/>
          <w:szCs w:val="28"/>
        </w:rPr>
        <w:t>was</w:t>
      </w:r>
      <w:r w:rsidR="00615248" w:rsidRPr="00A07ACD">
        <w:rPr>
          <w:sz w:val="28"/>
          <w:szCs w:val="28"/>
        </w:rPr>
        <w:t xml:space="preserve"> </w:t>
      </w:r>
      <w:r w:rsidRPr="00A07ACD">
        <w:rPr>
          <w:sz w:val="28"/>
          <w:szCs w:val="28"/>
        </w:rPr>
        <w:t>reported</w:t>
      </w:r>
      <w:r w:rsidR="00615248" w:rsidRPr="00A07ACD">
        <w:rPr>
          <w:sz w:val="28"/>
          <w:szCs w:val="28"/>
        </w:rPr>
        <w:t xml:space="preserve"> </w:t>
      </w:r>
      <w:r w:rsidRPr="00A07ACD">
        <w:rPr>
          <w:sz w:val="28"/>
          <w:szCs w:val="28"/>
        </w:rPr>
        <w:t>in</w:t>
      </w:r>
      <w:r w:rsidR="0020243D" w:rsidRPr="00A07ACD">
        <w:rPr>
          <w:sz w:val="28"/>
          <w:szCs w:val="28"/>
        </w:rPr>
        <w:t xml:space="preserve"> </w:t>
      </w:r>
      <w:r w:rsidRPr="00A07ACD">
        <w:rPr>
          <w:sz w:val="28"/>
          <w:szCs w:val="28"/>
        </w:rPr>
        <w:t>[6].</w:t>
      </w:r>
      <w:r w:rsidR="00615248" w:rsidRPr="00A07ACD">
        <w:rPr>
          <w:sz w:val="28"/>
          <w:szCs w:val="28"/>
        </w:rPr>
        <w:t xml:space="preserve"> </w:t>
      </w:r>
      <w:r w:rsidRPr="00A07ACD">
        <w:rPr>
          <w:sz w:val="28"/>
          <w:szCs w:val="28"/>
        </w:rPr>
        <w:t>The</w:t>
      </w:r>
      <w:r w:rsidR="00615248" w:rsidRPr="00A07ACD">
        <w:rPr>
          <w:sz w:val="28"/>
          <w:szCs w:val="28"/>
        </w:rPr>
        <w:t xml:space="preserve"> </w:t>
      </w:r>
      <w:r w:rsidRPr="00A07ACD">
        <w:rPr>
          <w:sz w:val="28"/>
          <w:szCs w:val="28"/>
        </w:rPr>
        <w:t>software</w:t>
      </w:r>
      <w:r w:rsidR="00615248" w:rsidRPr="00A07ACD">
        <w:rPr>
          <w:sz w:val="28"/>
          <w:szCs w:val="28"/>
        </w:rPr>
        <w:t xml:space="preserve"> </w:t>
      </w:r>
      <w:r w:rsidRPr="00A07ACD">
        <w:rPr>
          <w:sz w:val="28"/>
          <w:szCs w:val="28"/>
        </w:rPr>
        <w:t>application</w:t>
      </w:r>
      <w:r w:rsidR="00615248" w:rsidRPr="00A07ACD">
        <w:rPr>
          <w:sz w:val="28"/>
          <w:szCs w:val="28"/>
        </w:rPr>
        <w:t xml:space="preserve"> </w:t>
      </w:r>
      <w:r w:rsidRPr="00A07ACD">
        <w:rPr>
          <w:sz w:val="28"/>
          <w:szCs w:val="28"/>
        </w:rPr>
        <w:t>has</w:t>
      </w:r>
      <w:r w:rsidR="00615248" w:rsidRPr="00A07ACD">
        <w:rPr>
          <w:sz w:val="28"/>
          <w:szCs w:val="28"/>
        </w:rPr>
        <w:t xml:space="preserve"> </w:t>
      </w:r>
      <w:r w:rsidRPr="00A07ACD">
        <w:rPr>
          <w:sz w:val="28"/>
          <w:szCs w:val="28"/>
        </w:rPr>
        <w:t>three</w:t>
      </w:r>
      <w:r w:rsidR="00615248" w:rsidRPr="00A07ACD">
        <w:rPr>
          <w:sz w:val="28"/>
          <w:szCs w:val="28"/>
        </w:rPr>
        <w:t xml:space="preserve"> </w:t>
      </w:r>
      <w:r w:rsidRPr="00A07ACD">
        <w:rPr>
          <w:sz w:val="28"/>
          <w:szCs w:val="28"/>
        </w:rPr>
        <w:t>main</w:t>
      </w:r>
      <w:r w:rsidR="00615248" w:rsidRPr="00A07ACD">
        <w:rPr>
          <w:sz w:val="28"/>
          <w:szCs w:val="28"/>
        </w:rPr>
        <w:t xml:space="preserve"> </w:t>
      </w:r>
      <w:r w:rsidRPr="00A07ACD">
        <w:rPr>
          <w:sz w:val="28"/>
          <w:szCs w:val="28"/>
        </w:rPr>
        <w:t>sections</w:t>
      </w:r>
      <w:r w:rsidR="00615248" w:rsidRPr="00A07ACD">
        <w:rPr>
          <w:sz w:val="28"/>
          <w:szCs w:val="28"/>
        </w:rPr>
        <w:t xml:space="preserve"> </w:t>
      </w:r>
      <w:r w:rsidRPr="00A07ACD">
        <w:rPr>
          <w:sz w:val="28"/>
          <w:szCs w:val="28"/>
        </w:rPr>
        <w:t>namely:</w:t>
      </w:r>
      <w:r w:rsidR="00615248" w:rsidRPr="00A07ACD">
        <w:rPr>
          <w:sz w:val="28"/>
          <w:szCs w:val="28"/>
        </w:rPr>
        <w:t xml:space="preserve"> </w:t>
      </w:r>
      <w:r w:rsidRPr="00A07ACD">
        <w:rPr>
          <w:sz w:val="28"/>
          <w:szCs w:val="28"/>
        </w:rPr>
        <w:t>the</w:t>
      </w:r>
      <w:r w:rsidR="00615248" w:rsidRPr="00A07ACD">
        <w:rPr>
          <w:sz w:val="28"/>
          <w:szCs w:val="28"/>
        </w:rPr>
        <w:t xml:space="preserve"> </w:t>
      </w:r>
      <w:r w:rsidRPr="00A07ACD">
        <w:rPr>
          <w:sz w:val="28"/>
          <w:szCs w:val="28"/>
        </w:rPr>
        <w:t>login</w:t>
      </w:r>
      <w:r w:rsidR="00615248" w:rsidRPr="00A07ACD">
        <w:rPr>
          <w:sz w:val="28"/>
          <w:szCs w:val="28"/>
        </w:rPr>
        <w:t xml:space="preserve"> </w:t>
      </w:r>
      <w:r w:rsidRPr="00A07ACD">
        <w:rPr>
          <w:sz w:val="28"/>
          <w:szCs w:val="28"/>
        </w:rPr>
        <w:t>window,</w:t>
      </w:r>
      <w:r w:rsidR="00615248" w:rsidRPr="00A07ACD">
        <w:rPr>
          <w:sz w:val="28"/>
          <w:szCs w:val="28"/>
        </w:rPr>
        <w:t xml:space="preserve"> </w:t>
      </w:r>
      <w:r w:rsidRPr="00A07ACD">
        <w:rPr>
          <w:sz w:val="28"/>
          <w:szCs w:val="28"/>
        </w:rPr>
        <w:t>the</w:t>
      </w:r>
      <w:r w:rsidR="00615248" w:rsidRPr="00A07ACD">
        <w:rPr>
          <w:sz w:val="28"/>
          <w:szCs w:val="28"/>
        </w:rPr>
        <w:t xml:space="preserve"> </w:t>
      </w:r>
      <w:r w:rsidRPr="00A07ACD">
        <w:rPr>
          <w:sz w:val="28"/>
          <w:szCs w:val="28"/>
        </w:rPr>
        <w:t>main</w:t>
      </w:r>
      <w:r w:rsidR="00615248" w:rsidRPr="00A07ACD">
        <w:rPr>
          <w:sz w:val="28"/>
          <w:szCs w:val="28"/>
        </w:rPr>
        <w:t xml:space="preserve"> </w:t>
      </w:r>
      <w:r w:rsidRPr="00A07ACD">
        <w:rPr>
          <w:sz w:val="28"/>
          <w:szCs w:val="28"/>
        </w:rPr>
        <w:t>menu</w:t>
      </w:r>
      <w:r w:rsidR="00615248" w:rsidRPr="00A07ACD">
        <w:rPr>
          <w:sz w:val="28"/>
          <w:szCs w:val="28"/>
        </w:rPr>
        <w:t xml:space="preserve"> </w:t>
      </w:r>
      <w:r w:rsidRPr="00A07ACD">
        <w:rPr>
          <w:sz w:val="28"/>
          <w:szCs w:val="28"/>
        </w:rPr>
        <w:t>and</w:t>
      </w:r>
      <w:r w:rsidR="00615248" w:rsidRPr="00A07ACD">
        <w:rPr>
          <w:sz w:val="28"/>
          <w:szCs w:val="28"/>
        </w:rPr>
        <w:t xml:space="preserve"> </w:t>
      </w:r>
      <w:r w:rsidRPr="00A07ACD">
        <w:rPr>
          <w:sz w:val="28"/>
          <w:szCs w:val="28"/>
        </w:rPr>
        <w:t>sub</w:t>
      </w:r>
      <w:r w:rsidR="00615248" w:rsidRPr="00A07ACD">
        <w:rPr>
          <w:sz w:val="28"/>
          <w:szCs w:val="28"/>
        </w:rPr>
        <w:t xml:space="preserve"> </w:t>
      </w:r>
      <w:r w:rsidRPr="00A07ACD">
        <w:rPr>
          <w:sz w:val="28"/>
          <w:szCs w:val="28"/>
        </w:rPr>
        <w:t>menu.</w:t>
      </w:r>
      <w:r w:rsidR="00615248" w:rsidRPr="00A07ACD">
        <w:rPr>
          <w:sz w:val="28"/>
          <w:szCs w:val="28"/>
        </w:rPr>
        <w:t xml:space="preserve"> </w:t>
      </w:r>
      <w:r w:rsidRPr="00A07ACD">
        <w:rPr>
          <w:sz w:val="28"/>
          <w:szCs w:val="28"/>
        </w:rPr>
        <w:t>The</w:t>
      </w:r>
      <w:r w:rsidR="0055026B" w:rsidRPr="00A07ACD">
        <w:rPr>
          <w:sz w:val="28"/>
          <w:szCs w:val="28"/>
        </w:rPr>
        <w:t xml:space="preserve"> </w:t>
      </w:r>
      <w:r w:rsidRPr="00A07ACD">
        <w:rPr>
          <w:sz w:val="28"/>
          <w:szCs w:val="28"/>
        </w:rPr>
        <w:t>login</w:t>
      </w:r>
      <w:r w:rsidR="0055026B" w:rsidRPr="00A07ACD">
        <w:rPr>
          <w:sz w:val="28"/>
          <w:szCs w:val="28"/>
        </w:rPr>
        <w:t xml:space="preserve"> </w:t>
      </w:r>
      <w:r w:rsidRPr="00A07ACD">
        <w:rPr>
          <w:sz w:val="28"/>
          <w:szCs w:val="28"/>
        </w:rPr>
        <w:t>window</w:t>
      </w:r>
      <w:r w:rsidR="0055026B" w:rsidRPr="00A07ACD">
        <w:rPr>
          <w:sz w:val="28"/>
          <w:szCs w:val="28"/>
        </w:rPr>
        <w:t xml:space="preserve"> </w:t>
      </w:r>
      <w:r w:rsidRPr="00A07ACD">
        <w:rPr>
          <w:sz w:val="28"/>
          <w:szCs w:val="28"/>
        </w:rPr>
        <w:t>request</w:t>
      </w:r>
      <w:r w:rsidR="0055026B" w:rsidRPr="00A07ACD">
        <w:rPr>
          <w:sz w:val="28"/>
          <w:szCs w:val="28"/>
        </w:rPr>
        <w:t xml:space="preserve"> </w:t>
      </w:r>
      <w:r w:rsidRPr="00A07ACD">
        <w:rPr>
          <w:sz w:val="28"/>
          <w:szCs w:val="28"/>
        </w:rPr>
        <w:t>s</w:t>
      </w:r>
      <w:r w:rsidR="0055026B" w:rsidRPr="00A07ACD">
        <w:rPr>
          <w:sz w:val="28"/>
          <w:szCs w:val="28"/>
        </w:rPr>
        <w:t xml:space="preserve"> </w:t>
      </w:r>
      <w:r w:rsidR="000C29D9" w:rsidRPr="00A07ACD">
        <w:rPr>
          <w:sz w:val="28"/>
          <w:szCs w:val="28"/>
        </w:rPr>
        <w:t>availed</w:t>
      </w:r>
      <w:r w:rsidR="0055026B" w:rsidRPr="00A07ACD">
        <w:rPr>
          <w:sz w:val="28"/>
          <w:szCs w:val="28"/>
        </w:rPr>
        <w:t xml:space="preserve"> </w:t>
      </w:r>
      <w:r w:rsidRPr="00A07ACD">
        <w:rPr>
          <w:sz w:val="28"/>
          <w:szCs w:val="28"/>
        </w:rPr>
        <w:t>username</w:t>
      </w:r>
      <w:r w:rsidR="0055026B" w:rsidRPr="00A07ACD">
        <w:rPr>
          <w:sz w:val="28"/>
          <w:szCs w:val="28"/>
        </w:rPr>
        <w:t xml:space="preserve"> </w:t>
      </w:r>
      <w:r w:rsidRPr="00A07ACD">
        <w:rPr>
          <w:sz w:val="28"/>
          <w:szCs w:val="28"/>
        </w:rPr>
        <w:t>and</w:t>
      </w:r>
      <w:r w:rsidR="0055026B" w:rsidRPr="00A07ACD">
        <w:rPr>
          <w:sz w:val="28"/>
          <w:szCs w:val="28"/>
        </w:rPr>
        <w:t xml:space="preserve"> </w:t>
      </w:r>
      <w:r w:rsidRPr="00A07ACD">
        <w:rPr>
          <w:sz w:val="28"/>
          <w:szCs w:val="28"/>
        </w:rPr>
        <w:t>password</w:t>
      </w:r>
      <w:r w:rsidR="0055026B" w:rsidRPr="00A07ACD">
        <w:rPr>
          <w:sz w:val="28"/>
          <w:szCs w:val="28"/>
        </w:rPr>
        <w:t xml:space="preserve"> </w:t>
      </w:r>
      <w:r w:rsidRPr="00A07ACD">
        <w:rPr>
          <w:sz w:val="28"/>
          <w:szCs w:val="28"/>
        </w:rPr>
        <w:t>from</w:t>
      </w:r>
      <w:r w:rsidR="0055026B" w:rsidRPr="00A07ACD">
        <w:rPr>
          <w:sz w:val="28"/>
          <w:szCs w:val="28"/>
        </w:rPr>
        <w:t xml:space="preserve"> </w:t>
      </w:r>
      <w:r w:rsidRPr="00A07ACD">
        <w:rPr>
          <w:sz w:val="28"/>
          <w:szCs w:val="28"/>
        </w:rPr>
        <w:t>the</w:t>
      </w:r>
      <w:r w:rsidR="0055026B" w:rsidRPr="00A07ACD">
        <w:rPr>
          <w:sz w:val="28"/>
          <w:szCs w:val="28"/>
        </w:rPr>
        <w:t xml:space="preserve"> </w:t>
      </w:r>
      <w:r w:rsidRPr="00A07ACD">
        <w:rPr>
          <w:sz w:val="28"/>
          <w:szCs w:val="28"/>
        </w:rPr>
        <w:t>Administrator</w:t>
      </w:r>
      <w:r w:rsidR="0055026B" w:rsidRPr="00A07ACD">
        <w:rPr>
          <w:sz w:val="28"/>
          <w:szCs w:val="28"/>
        </w:rPr>
        <w:t xml:space="preserve"> </w:t>
      </w:r>
      <w:r w:rsidRPr="00A07ACD">
        <w:rPr>
          <w:sz w:val="28"/>
          <w:szCs w:val="28"/>
        </w:rPr>
        <w:t>to</w:t>
      </w:r>
      <w:r w:rsidR="0055026B" w:rsidRPr="00A07ACD">
        <w:rPr>
          <w:sz w:val="28"/>
          <w:szCs w:val="28"/>
        </w:rPr>
        <w:t xml:space="preserve"> </w:t>
      </w:r>
      <w:r w:rsidRPr="00A07ACD">
        <w:rPr>
          <w:sz w:val="28"/>
          <w:szCs w:val="28"/>
        </w:rPr>
        <w:t>b</w:t>
      </w:r>
      <w:r w:rsidR="0055026B" w:rsidRPr="00A07ACD">
        <w:rPr>
          <w:sz w:val="28"/>
          <w:szCs w:val="28"/>
        </w:rPr>
        <w:t xml:space="preserve"> </w:t>
      </w:r>
      <w:r w:rsidRPr="00A07ACD">
        <w:rPr>
          <w:sz w:val="28"/>
          <w:szCs w:val="28"/>
        </w:rPr>
        <w:t>e</w:t>
      </w:r>
      <w:r w:rsidR="0055026B" w:rsidRPr="00A07ACD">
        <w:rPr>
          <w:sz w:val="28"/>
          <w:szCs w:val="28"/>
        </w:rPr>
        <w:t xml:space="preserve">n </w:t>
      </w:r>
      <w:r w:rsidRPr="00A07ACD">
        <w:rPr>
          <w:sz w:val="28"/>
          <w:szCs w:val="28"/>
        </w:rPr>
        <w:t>able</w:t>
      </w:r>
      <w:r w:rsidR="0055026B" w:rsidRPr="00A07ACD">
        <w:rPr>
          <w:sz w:val="28"/>
          <w:szCs w:val="28"/>
        </w:rPr>
        <w:t xml:space="preserve"> </w:t>
      </w:r>
      <w:r w:rsidRPr="00A07ACD">
        <w:rPr>
          <w:sz w:val="28"/>
          <w:szCs w:val="28"/>
        </w:rPr>
        <w:t>to</w:t>
      </w:r>
      <w:r w:rsidR="0055026B" w:rsidRPr="00A07ACD">
        <w:rPr>
          <w:sz w:val="28"/>
          <w:szCs w:val="28"/>
        </w:rPr>
        <w:t xml:space="preserve"> </w:t>
      </w:r>
      <w:r w:rsidRPr="00A07ACD">
        <w:rPr>
          <w:sz w:val="28"/>
          <w:szCs w:val="28"/>
        </w:rPr>
        <w:t>gain</w:t>
      </w:r>
      <w:r w:rsidR="0055026B" w:rsidRPr="00A07ACD">
        <w:rPr>
          <w:sz w:val="28"/>
          <w:szCs w:val="28"/>
        </w:rPr>
        <w:t xml:space="preserve"> </w:t>
      </w:r>
      <w:r w:rsidRPr="00A07ACD">
        <w:rPr>
          <w:sz w:val="28"/>
          <w:szCs w:val="28"/>
        </w:rPr>
        <w:t>access</w:t>
      </w:r>
      <w:r w:rsidR="0055026B" w:rsidRPr="00A07ACD">
        <w:rPr>
          <w:sz w:val="28"/>
          <w:szCs w:val="28"/>
        </w:rPr>
        <w:t xml:space="preserve"> </w:t>
      </w:r>
      <w:r w:rsidRPr="00A07ACD">
        <w:rPr>
          <w:sz w:val="28"/>
          <w:szCs w:val="28"/>
        </w:rPr>
        <w:t>into</w:t>
      </w:r>
      <w:r w:rsidR="0055026B" w:rsidRPr="00A07ACD">
        <w:rPr>
          <w:sz w:val="28"/>
          <w:szCs w:val="28"/>
        </w:rPr>
        <w:t xml:space="preserve"> </w:t>
      </w:r>
      <w:r w:rsidR="00615248" w:rsidRPr="00A07ACD">
        <w:rPr>
          <w:sz w:val="28"/>
          <w:szCs w:val="28"/>
        </w:rPr>
        <w:t>the software</w:t>
      </w:r>
      <w:r w:rsidRPr="00A07ACD">
        <w:rPr>
          <w:sz w:val="28"/>
          <w:szCs w:val="28"/>
        </w:rPr>
        <w:t>.</w:t>
      </w:r>
      <w:r w:rsidR="0055026B" w:rsidRPr="00A07ACD">
        <w:rPr>
          <w:sz w:val="28"/>
          <w:szCs w:val="28"/>
        </w:rPr>
        <w:t xml:space="preserve"> </w:t>
      </w:r>
      <w:r w:rsidRPr="00A07ACD">
        <w:rPr>
          <w:sz w:val="28"/>
          <w:szCs w:val="28"/>
        </w:rPr>
        <w:t>The</w:t>
      </w:r>
      <w:r w:rsidR="0055026B" w:rsidRPr="00A07ACD">
        <w:rPr>
          <w:sz w:val="28"/>
          <w:szCs w:val="28"/>
        </w:rPr>
        <w:t xml:space="preserve"> </w:t>
      </w:r>
      <w:r w:rsidRPr="00A07ACD">
        <w:rPr>
          <w:sz w:val="28"/>
          <w:szCs w:val="28"/>
        </w:rPr>
        <w:t>Administrator</w:t>
      </w:r>
      <w:r w:rsidR="0055026B" w:rsidRPr="00A07ACD">
        <w:rPr>
          <w:sz w:val="28"/>
          <w:szCs w:val="28"/>
        </w:rPr>
        <w:t xml:space="preserve"> </w:t>
      </w:r>
      <w:r w:rsidRPr="00A07ACD">
        <w:rPr>
          <w:sz w:val="28"/>
          <w:szCs w:val="28"/>
        </w:rPr>
        <w:t>is</w:t>
      </w:r>
      <w:r w:rsidR="0055026B" w:rsidRPr="00A07ACD">
        <w:rPr>
          <w:sz w:val="28"/>
          <w:szCs w:val="28"/>
        </w:rPr>
        <w:t xml:space="preserve"> </w:t>
      </w:r>
      <w:r w:rsidRPr="00A07ACD">
        <w:rPr>
          <w:sz w:val="28"/>
          <w:szCs w:val="28"/>
        </w:rPr>
        <w:t>any</w:t>
      </w:r>
      <w:r w:rsidR="0055026B" w:rsidRPr="00A07ACD">
        <w:rPr>
          <w:sz w:val="28"/>
          <w:szCs w:val="28"/>
        </w:rPr>
        <w:t xml:space="preserve"> </w:t>
      </w:r>
      <w:r w:rsidRPr="00A07ACD">
        <w:rPr>
          <w:sz w:val="28"/>
          <w:szCs w:val="28"/>
        </w:rPr>
        <w:t>staff</w:t>
      </w:r>
      <w:r w:rsidR="0055026B" w:rsidRPr="00A07ACD">
        <w:rPr>
          <w:sz w:val="28"/>
          <w:szCs w:val="28"/>
        </w:rPr>
        <w:t xml:space="preserve"> </w:t>
      </w:r>
      <w:r w:rsidRPr="00A07ACD">
        <w:rPr>
          <w:sz w:val="28"/>
          <w:szCs w:val="28"/>
        </w:rPr>
        <w:t>that</w:t>
      </w:r>
      <w:r w:rsidR="0055026B" w:rsidRPr="00A07ACD">
        <w:rPr>
          <w:sz w:val="28"/>
          <w:szCs w:val="28"/>
        </w:rPr>
        <w:t xml:space="preserve"> </w:t>
      </w:r>
      <w:r w:rsidRPr="00A07ACD">
        <w:rPr>
          <w:sz w:val="28"/>
          <w:szCs w:val="28"/>
        </w:rPr>
        <w:t>is</w:t>
      </w:r>
      <w:r w:rsidR="0055026B" w:rsidRPr="00A07ACD">
        <w:rPr>
          <w:sz w:val="28"/>
          <w:szCs w:val="28"/>
        </w:rPr>
        <w:t xml:space="preserve"> </w:t>
      </w:r>
      <w:r w:rsidRPr="00A07ACD">
        <w:rPr>
          <w:sz w:val="28"/>
          <w:szCs w:val="28"/>
        </w:rPr>
        <w:t>authorized</w:t>
      </w:r>
      <w:r w:rsidR="0055026B" w:rsidRPr="00A07ACD">
        <w:rPr>
          <w:sz w:val="28"/>
          <w:szCs w:val="28"/>
        </w:rPr>
        <w:t xml:space="preserve"> </w:t>
      </w:r>
      <w:r w:rsidRPr="00A07ACD">
        <w:rPr>
          <w:sz w:val="28"/>
          <w:szCs w:val="28"/>
        </w:rPr>
        <w:t>by</w:t>
      </w:r>
      <w:r w:rsidR="0055026B" w:rsidRPr="00A07ACD">
        <w:rPr>
          <w:sz w:val="28"/>
          <w:szCs w:val="28"/>
        </w:rPr>
        <w:t xml:space="preserve"> </w:t>
      </w:r>
      <w:r w:rsidRPr="00A07ACD">
        <w:rPr>
          <w:sz w:val="28"/>
          <w:szCs w:val="28"/>
        </w:rPr>
        <w:t>the</w:t>
      </w:r>
      <w:r w:rsidR="0055026B" w:rsidRPr="00A07ACD">
        <w:rPr>
          <w:sz w:val="28"/>
          <w:szCs w:val="28"/>
        </w:rPr>
        <w:t xml:space="preserve"> </w:t>
      </w:r>
      <w:r w:rsidRPr="00A07ACD">
        <w:rPr>
          <w:sz w:val="28"/>
          <w:szCs w:val="28"/>
        </w:rPr>
        <w:t>management</w:t>
      </w:r>
      <w:r w:rsidR="0055026B" w:rsidRPr="00A07ACD">
        <w:rPr>
          <w:sz w:val="28"/>
          <w:szCs w:val="28"/>
        </w:rPr>
        <w:t xml:space="preserve"> </w:t>
      </w:r>
      <w:r w:rsidRPr="00A07ACD">
        <w:rPr>
          <w:sz w:val="28"/>
          <w:szCs w:val="28"/>
        </w:rPr>
        <w:t>of</w:t>
      </w:r>
      <w:r w:rsidR="0055026B" w:rsidRPr="00A07ACD">
        <w:rPr>
          <w:sz w:val="28"/>
          <w:szCs w:val="28"/>
        </w:rPr>
        <w:t xml:space="preserve"> </w:t>
      </w:r>
      <w:r w:rsidR="00615248" w:rsidRPr="00A07ACD">
        <w:rPr>
          <w:sz w:val="28"/>
          <w:szCs w:val="28"/>
        </w:rPr>
        <w:t>the school</w:t>
      </w:r>
      <w:r w:rsidR="000C29D9" w:rsidRPr="00A07ACD">
        <w:rPr>
          <w:sz w:val="28"/>
          <w:szCs w:val="28"/>
        </w:rPr>
        <w:t xml:space="preserve"> </w:t>
      </w:r>
      <w:r w:rsidRPr="00A07ACD">
        <w:rPr>
          <w:sz w:val="28"/>
          <w:szCs w:val="28"/>
        </w:rPr>
        <w:t>to</w:t>
      </w:r>
      <w:r w:rsidR="000C29D9" w:rsidRPr="00A07ACD">
        <w:rPr>
          <w:sz w:val="28"/>
          <w:szCs w:val="28"/>
        </w:rPr>
        <w:t xml:space="preserve"> </w:t>
      </w:r>
      <w:r w:rsidRPr="00A07ACD">
        <w:rPr>
          <w:sz w:val="28"/>
          <w:szCs w:val="28"/>
        </w:rPr>
        <w:t>be</w:t>
      </w:r>
      <w:r w:rsidR="000C29D9" w:rsidRPr="00A07ACD">
        <w:rPr>
          <w:sz w:val="28"/>
          <w:szCs w:val="28"/>
        </w:rPr>
        <w:t xml:space="preserve"> </w:t>
      </w:r>
      <w:r w:rsidRPr="00A07ACD">
        <w:rPr>
          <w:sz w:val="28"/>
          <w:szCs w:val="28"/>
        </w:rPr>
        <w:t>in</w:t>
      </w:r>
      <w:r w:rsidR="000C29D9" w:rsidRPr="00A07ACD">
        <w:rPr>
          <w:sz w:val="28"/>
          <w:szCs w:val="28"/>
        </w:rPr>
        <w:t xml:space="preserve"> </w:t>
      </w:r>
      <w:r w:rsidRPr="00A07ACD">
        <w:rPr>
          <w:sz w:val="28"/>
          <w:szCs w:val="28"/>
        </w:rPr>
        <w:t>charge</w:t>
      </w:r>
      <w:r w:rsidR="000C29D9" w:rsidRPr="00A07ACD">
        <w:rPr>
          <w:sz w:val="28"/>
          <w:szCs w:val="28"/>
        </w:rPr>
        <w:t xml:space="preserve"> </w:t>
      </w:r>
      <w:r w:rsidRPr="00A07ACD">
        <w:rPr>
          <w:sz w:val="28"/>
          <w:szCs w:val="28"/>
        </w:rPr>
        <w:t>of</w:t>
      </w:r>
      <w:r w:rsidR="000C29D9" w:rsidRPr="00A07ACD">
        <w:rPr>
          <w:sz w:val="28"/>
          <w:szCs w:val="28"/>
        </w:rPr>
        <w:t xml:space="preserve"> </w:t>
      </w:r>
      <w:r w:rsidRPr="00A07ACD">
        <w:rPr>
          <w:sz w:val="28"/>
          <w:szCs w:val="28"/>
        </w:rPr>
        <w:t>exam</w:t>
      </w:r>
      <w:r w:rsidR="000C29D9" w:rsidRPr="00A07ACD">
        <w:rPr>
          <w:sz w:val="28"/>
          <w:szCs w:val="28"/>
        </w:rPr>
        <w:t xml:space="preserve"> </w:t>
      </w:r>
      <w:r w:rsidRPr="00A07ACD">
        <w:rPr>
          <w:sz w:val="28"/>
          <w:szCs w:val="28"/>
        </w:rPr>
        <w:t>sand</w:t>
      </w:r>
      <w:r w:rsidR="000C29D9" w:rsidRPr="00A07ACD">
        <w:rPr>
          <w:sz w:val="28"/>
          <w:szCs w:val="28"/>
        </w:rPr>
        <w:t xml:space="preserve"> </w:t>
      </w:r>
      <w:r w:rsidR="00615248" w:rsidRPr="00A07ACD">
        <w:rPr>
          <w:sz w:val="28"/>
          <w:szCs w:val="28"/>
        </w:rPr>
        <w:t>record unit</w:t>
      </w:r>
      <w:r w:rsidRPr="00A07ACD">
        <w:rPr>
          <w:sz w:val="28"/>
          <w:szCs w:val="28"/>
        </w:rPr>
        <w:t>,</w:t>
      </w:r>
      <w:r w:rsidR="000C29D9" w:rsidRPr="00A07ACD">
        <w:rPr>
          <w:sz w:val="28"/>
          <w:szCs w:val="28"/>
        </w:rPr>
        <w:t xml:space="preserve"> </w:t>
      </w:r>
      <w:r w:rsidRPr="00A07ACD">
        <w:rPr>
          <w:sz w:val="28"/>
          <w:szCs w:val="28"/>
        </w:rPr>
        <w:t>hence</w:t>
      </w:r>
      <w:r w:rsidR="000C29D9" w:rsidRPr="00A07ACD">
        <w:rPr>
          <w:sz w:val="28"/>
          <w:szCs w:val="28"/>
        </w:rPr>
        <w:t xml:space="preserve"> </w:t>
      </w:r>
      <w:r w:rsidRPr="00A07ACD">
        <w:rPr>
          <w:sz w:val="28"/>
          <w:szCs w:val="28"/>
        </w:rPr>
        <w:t>he</w:t>
      </w:r>
      <w:r w:rsidR="000C29D9" w:rsidRPr="00A07ACD">
        <w:rPr>
          <w:sz w:val="28"/>
          <w:szCs w:val="28"/>
        </w:rPr>
        <w:t xml:space="preserve"> </w:t>
      </w:r>
      <w:r w:rsidRPr="00A07ACD">
        <w:rPr>
          <w:sz w:val="28"/>
          <w:szCs w:val="28"/>
        </w:rPr>
        <w:t>has</w:t>
      </w:r>
      <w:r w:rsidR="000C29D9" w:rsidRPr="00A07ACD">
        <w:rPr>
          <w:sz w:val="28"/>
          <w:szCs w:val="28"/>
        </w:rPr>
        <w:t xml:space="preserve"> a valid </w:t>
      </w:r>
      <w:r w:rsidRPr="00A07ACD">
        <w:rPr>
          <w:sz w:val="28"/>
          <w:szCs w:val="28"/>
        </w:rPr>
        <w:t>username</w:t>
      </w:r>
      <w:r w:rsidR="000C29D9" w:rsidRPr="00A07ACD">
        <w:rPr>
          <w:sz w:val="28"/>
          <w:szCs w:val="28"/>
        </w:rPr>
        <w:t xml:space="preserve"> </w:t>
      </w:r>
      <w:r w:rsidRPr="00A07ACD">
        <w:rPr>
          <w:sz w:val="28"/>
          <w:szCs w:val="28"/>
        </w:rPr>
        <w:t>and</w:t>
      </w:r>
      <w:r w:rsidR="000C29D9" w:rsidRPr="00A07ACD">
        <w:rPr>
          <w:sz w:val="28"/>
          <w:szCs w:val="28"/>
        </w:rPr>
        <w:t xml:space="preserve"> </w:t>
      </w:r>
      <w:r w:rsidRPr="00A07ACD">
        <w:rPr>
          <w:sz w:val="28"/>
          <w:szCs w:val="28"/>
        </w:rPr>
        <w:t>password</w:t>
      </w:r>
      <w:r w:rsidR="000C29D9" w:rsidRPr="00A07ACD">
        <w:rPr>
          <w:sz w:val="28"/>
          <w:szCs w:val="28"/>
        </w:rPr>
        <w:t xml:space="preserve"> </w:t>
      </w:r>
      <w:r w:rsidRPr="00A07ACD">
        <w:rPr>
          <w:sz w:val="28"/>
          <w:szCs w:val="28"/>
        </w:rPr>
        <w:t>created</w:t>
      </w:r>
      <w:r w:rsidR="000C29D9" w:rsidRPr="00A07ACD">
        <w:rPr>
          <w:sz w:val="28"/>
          <w:szCs w:val="28"/>
        </w:rPr>
        <w:t xml:space="preserve"> </w:t>
      </w:r>
      <w:r w:rsidRPr="00A07ACD">
        <w:rPr>
          <w:sz w:val="28"/>
          <w:szCs w:val="28"/>
        </w:rPr>
        <w:t>by</w:t>
      </w:r>
      <w:r w:rsidR="000C29D9" w:rsidRPr="00A07ACD">
        <w:rPr>
          <w:sz w:val="28"/>
          <w:szCs w:val="28"/>
        </w:rPr>
        <w:t xml:space="preserve"> </w:t>
      </w:r>
      <w:r w:rsidRPr="00A07ACD">
        <w:rPr>
          <w:sz w:val="28"/>
          <w:szCs w:val="28"/>
        </w:rPr>
        <w:t>him</w:t>
      </w:r>
      <w:r w:rsidR="000C29D9" w:rsidRPr="00A07ACD">
        <w:rPr>
          <w:sz w:val="28"/>
          <w:szCs w:val="28"/>
        </w:rPr>
        <w:t xml:space="preserve"> </w:t>
      </w:r>
      <w:r w:rsidRPr="00A07ACD">
        <w:rPr>
          <w:sz w:val="28"/>
          <w:szCs w:val="28"/>
        </w:rPr>
        <w:t>to</w:t>
      </w:r>
      <w:r w:rsidR="000C29D9" w:rsidRPr="00A07ACD">
        <w:rPr>
          <w:sz w:val="28"/>
          <w:szCs w:val="28"/>
        </w:rPr>
        <w:t xml:space="preserve"> </w:t>
      </w:r>
      <w:r w:rsidRPr="00A07ACD">
        <w:rPr>
          <w:sz w:val="28"/>
          <w:szCs w:val="28"/>
        </w:rPr>
        <w:t>be</w:t>
      </w:r>
      <w:r w:rsidR="000C29D9" w:rsidRPr="00A07ACD">
        <w:rPr>
          <w:sz w:val="28"/>
          <w:szCs w:val="28"/>
        </w:rPr>
        <w:t xml:space="preserve"> </w:t>
      </w:r>
      <w:r w:rsidRPr="00A07ACD">
        <w:rPr>
          <w:sz w:val="28"/>
          <w:szCs w:val="28"/>
        </w:rPr>
        <w:t>able</w:t>
      </w:r>
      <w:r w:rsidR="000C29D9" w:rsidRPr="00A07ACD">
        <w:rPr>
          <w:sz w:val="28"/>
          <w:szCs w:val="28"/>
        </w:rPr>
        <w:t xml:space="preserve"> </w:t>
      </w:r>
      <w:r w:rsidRPr="00A07ACD">
        <w:rPr>
          <w:sz w:val="28"/>
          <w:szCs w:val="28"/>
        </w:rPr>
        <w:t>to</w:t>
      </w:r>
      <w:r w:rsidR="000C29D9" w:rsidRPr="00A07ACD">
        <w:rPr>
          <w:sz w:val="28"/>
          <w:szCs w:val="28"/>
        </w:rPr>
        <w:t xml:space="preserve"> </w:t>
      </w:r>
      <w:r w:rsidRPr="00A07ACD">
        <w:rPr>
          <w:sz w:val="28"/>
          <w:szCs w:val="28"/>
        </w:rPr>
        <w:t>login</w:t>
      </w:r>
      <w:r w:rsidR="000C29D9" w:rsidRPr="00A07ACD">
        <w:rPr>
          <w:sz w:val="28"/>
          <w:szCs w:val="28"/>
        </w:rPr>
        <w:t xml:space="preserve"> </w:t>
      </w:r>
      <w:r w:rsidRPr="00A07ACD">
        <w:rPr>
          <w:sz w:val="28"/>
          <w:szCs w:val="28"/>
        </w:rPr>
        <w:t>to</w:t>
      </w:r>
      <w:r w:rsidR="000C29D9" w:rsidRPr="00A07ACD">
        <w:rPr>
          <w:sz w:val="28"/>
          <w:szCs w:val="28"/>
        </w:rPr>
        <w:t xml:space="preserve"> </w:t>
      </w:r>
      <w:r w:rsidRPr="00A07ACD">
        <w:rPr>
          <w:sz w:val="28"/>
          <w:szCs w:val="28"/>
        </w:rPr>
        <w:t>the</w:t>
      </w:r>
      <w:r w:rsidR="000C29D9" w:rsidRPr="00A07ACD">
        <w:rPr>
          <w:sz w:val="28"/>
          <w:szCs w:val="28"/>
        </w:rPr>
        <w:t xml:space="preserve"> </w:t>
      </w:r>
      <w:r w:rsidRPr="00A07ACD">
        <w:rPr>
          <w:sz w:val="28"/>
          <w:szCs w:val="28"/>
        </w:rPr>
        <w:t>software.</w:t>
      </w:r>
      <w:r w:rsidR="000C29D9" w:rsidRPr="00A07ACD">
        <w:rPr>
          <w:sz w:val="28"/>
          <w:szCs w:val="28"/>
        </w:rPr>
        <w:t xml:space="preserve"> </w:t>
      </w:r>
      <w:r w:rsidRPr="00A07ACD">
        <w:rPr>
          <w:sz w:val="28"/>
          <w:szCs w:val="28"/>
        </w:rPr>
        <w:t>The</w:t>
      </w:r>
      <w:r w:rsidR="000C29D9" w:rsidRPr="00A07ACD">
        <w:rPr>
          <w:sz w:val="28"/>
          <w:szCs w:val="28"/>
        </w:rPr>
        <w:t xml:space="preserve"> </w:t>
      </w:r>
      <w:r w:rsidRPr="00A07ACD">
        <w:rPr>
          <w:sz w:val="28"/>
          <w:szCs w:val="28"/>
        </w:rPr>
        <w:t>Administrator</w:t>
      </w:r>
      <w:r w:rsidR="000C29D9" w:rsidRPr="00A07ACD">
        <w:rPr>
          <w:sz w:val="28"/>
          <w:szCs w:val="28"/>
        </w:rPr>
        <w:t xml:space="preserve"> </w:t>
      </w:r>
      <w:r w:rsidRPr="00A07ACD">
        <w:rPr>
          <w:sz w:val="28"/>
          <w:szCs w:val="28"/>
        </w:rPr>
        <w:t>performs</w:t>
      </w:r>
      <w:r w:rsidR="000C29D9" w:rsidRPr="00A07ACD">
        <w:rPr>
          <w:sz w:val="28"/>
          <w:szCs w:val="28"/>
        </w:rPr>
        <w:t xml:space="preserve"> </w:t>
      </w:r>
      <w:r w:rsidR="00615248" w:rsidRPr="00A07ACD">
        <w:rPr>
          <w:sz w:val="28"/>
          <w:szCs w:val="28"/>
        </w:rPr>
        <w:t>the following</w:t>
      </w:r>
      <w:r w:rsidR="000C29D9" w:rsidRPr="00A07ACD">
        <w:rPr>
          <w:sz w:val="28"/>
          <w:szCs w:val="28"/>
        </w:rPr>
        <w:t xml:space="preserve"> </w:t>
      </w:r>
      <w:r w:rsidRPr="00A07ACD">
        <w:rPr>
          <w:sz w:val="28"/>
          <w:szCs w:val="28"/>
        </w:rPr>
        <w:t>function:</w:t>
      </w:r>
    </w:p>
    <w:p w:rsidR="00673E88" w:rsidRPr="00A07ACD" w:rsidRDefault="00673E88" w:rsidP="00B809A6">
      <w:pPr>
        <w:rPr>
          <w:sz w:val="28"/>
          <w:szCs w:val="28"/>
        </w:rPr>
      </w:pPr>
    </w:p>
    <w:p w:rsidR="000C29D9" w:rsidRPr="00A07ACD" w:rsidRDefault="00174341" w:rsidP="00B809A6">
      <w:pPr>
        <w:pStyle w:val="ListParagraph"/>
        <w:numPr>
          <w:ilvl w:val="0"/>
          <w:numId w:val="14"/>
        </w:numPr>
        <w:tabs>
          <w:tab w:val="left" w:pos="160"/>
        </w:tabs>
        <w:rPr>
          <w:sz w:val="28"/>
          <w:szCs w:val="28"/>
        </w:rPr>
      </w:pPr>
      <w:r w:rsidRPr="00A07ACD">
        <w:rPr>
          <w:sz w:val="28"/>
          <w:szCs w:val="28"/>
        </w:rPr>
        <w:lastRenderedPageBreak/>
        <w:t>Create</w:t>
      </w:r>
      <w:r w:rsidR="000C29D9" w:rsidRPr="00A07ACD">
        <w:rPr>
          <w:sz w:val="28"/>
          <w:szCs w:val="28"/>
        </w:rPr>
        <w:t xml:space="preserve"> </w:t>
      </w:r>
      <w:r w:rsidRPr="00A07ACD">
        <w:rPr>
          <w:sz w:val="28"/>
          <w:szCs w:val="28"/>
        </w:rPr>
        <w:t>user</w:t>
      </w:r>
      <w:r w:rsidR="000C29D9" w:rsidRPr="00A07ACD">
        <w:rPr>
          <w:sz w:val="28"/>
          <w:szCs w:val="28"/>
        </w:rPr>
        <w:t xml:space="preserve"> account </w:t>
      </w:r>
      <w:r w:rsidRPr="00A07ACD">
        <w:rPr>
          <w:sz w:val="28"/>
          <w:szCs w:val="28"/>
        </w:rPr>
        <w:t>for</w:t>
      </w:r>
      <w:r w:rsidR="000C29D9" w:rsidRPr="00A07ACD">
        <w:rPr>
          <w:sz w:val="28"/>
          <w:szCs w:val="28"/>
        </w:rPr>
        <w:t xml:space="preserve"> </w:t>
      </w:r>
      <w:r w:rsidRPr="00A07ACD">
        <w:rPr>
          <w:sz w:val="28"/>
          <w:szCs w:val="28"/>
        </w:rPr>
        <w:t>Lecturers</w:t>
      </w:r>
      <w:r w:rsidR="000C29D9" w:rsidRPr="00A07ACD">
        <w:rPr>
          <w:sz w:val="28"/>
          <w:szCs w:val="28"/>
        </w:rPr>
        <w:t xml:space="preserve"> </w:t>
      </w:r>
      <w:r w:rsidRPr="00A07ACD">
        <w:rPr>
          <w:sz w:val="28"/>
          <w:szCs w:val="28"/>
        </w:rPr>
        <w:t>(academic</w:t>
      </w:r>
      <w:r w:rsidR="000C29D9" w:rsidRPr="00A07ACD">
        <w:rPr>
          <w:sz w:val="28"/>
          <w:szCs w:val="28"/>
        </w:rPr>
        <w:t xml:space="preserve"> </w:t>
      </w:r>
      <w:r w:rsidRPr="00A07ACD">
        <w:rPr>
          <w:sz w:val="28"/>
          <w:szCs w:val="28"/>
        </w:rPr>
        <w:t>staffs),</w:t>
      </w:r>
      <w:r w:rsidR="000C29D9" w:rsidRPr="00A07ACD">
        <w:rPr>
          <w:sz w:val="28"/>
          <w:szCs w:val="28"/>
        </w:rPr>
        <w:t xml:space="preserve"> </w:t>
      </w:r>
      <w:r w:rsidRPr="00A07ACD">
        <w:rPr>
          <w:sz w:val="28"/>
          <w:szCs w:val="28"/>
        </w:rPr>
        <w:t>Departmental</w:t>
      </w:r>
      <w:r w:rsidR="000C29D9" w:rsidRPr="00A07ACD">
        <w:rPr>
          <w:sz w:val="28"/>
          <w:szCs w:val="28"/>
        </w:rPr>
        <w:t xml:space="preserve"> </w:t>
      </w:r>
      <w:r w:rsidRPr="00A07ACD">
        <w:rPr>
          <w:sz w:val="28"/>
          <w:szCs w:val="28"/>
        </w:rPr>
        <w:t>Exam</w:t>
      </w:r>
      <w:r w:rsidR="000C29D9" w:rsidRPr="00A07ACD">
        <w:rPr>
          <w:sz w:val="28"/>
          <w:szCs w:val="28"/>
        </w:rPr>
        <w:t xml:space="preserve"> </w:t>
      </w:r>
      <w:r w:rsidRPr="00A07ACD">
        <w:rPr>
          <w:sz w:val="28"/>
          <w:szCs w:val="28"/>
        </w:rPr>
        <w:t>s</w:t>
      </w:r>
      <w:r w:rsidR="000C29D9" w:rsidRPr="00A07ACD">
        <w:rPr>
          <w:sz w:val="28"/>
          <w:szCs w:val="28"/>
        </w:rPr>
        <w:t xml:space="preserve"> </w:t>
      </w:r>
    </w:p>
    <w:p w:rsidR="00673E88" w:rsidRPr="00A07ACD" w:rsidRDefault="00615248" w:rsidP="00B809A6">
      <w:pPr>
        <w:pStyle w:val="ListParagraph"/>
        <w:numPr>
          <w:ilvl w:val="0"/>
          <w:numId w:val="14"/>
        </w:numPr>
        <w:tabs>
          <w:tab w:val="left" w:pos="160"/>
        </w:tabs>
        <w:rPr>
          <w:sz w:val="28"/>
          <w:szCs w:val="28"/>
        </w:rPr>
      </w:pPr>
      <w:r w:rsidRPr="00A07ACD">
        <w:rPr>
          <w:sz w:val="28"/>
          <w:szCs w:val="28"/>
        </w:rPr>
        <w:t>Officers</w:t>
      </w:r>
      <w:r w:rsidR="000C29D9" w:rsidRPr="00A07ACD">
        <w:rPr>
          <w:sz w:val="28"/>
          <w:szCs w:val="28"/>
        </w:rPr>
        <w:t xml:space="preserve"> </w:t>
      </w:r>
      <w:r w:rsidR="00174341" w:rsidRPr="00A07ACD">
        <w:rPr>
          <w:sz w:val="28"/>
          <w:szCs w:val="28"/>
        </w:rPr>
        <w:t>and</w:t>
      </w:r>
      <w:r w:rsidR="000C29D9" w:rsidRPr="00A07ACD">
        <w:rPr>
          <w:sz w:val="28"/>
          <w:szCs w:val="28"/>
        </w:rPr>
        <w:t xml:space="preserve"> </w:t>
      </w:r>
      <w:r w:rsidR="00174341" w:rsidRPr="00A07ACD">
        <w:rPr>
          <w:sz w:val="28"/>
          <w:szCs w:val="28"/>
        </w:rPr>
        <w:t>Head</w:t>
      </w:r>
      <w:r w:rsidR="000C29D9" w:rsidRPr="00A07ACD">
        <w:rPr>
          <w:sz w:val="28"/>
          <w:szCs w:val="28"/>
        </w:rPr>
        <w:t xml:space="preserve"> </w:t>
      </w:r>
      <w:r w:rsidR="00174341" w:rsidRPr="00A07ACD">
        <w:rPr>
          <w:sz w:val="28"/>
          <w:szCs w:val="28"/>
        </w:rPr>
        <w:t>of</w:t>
      </w:r>
      <w:r w:rsidR="000C29D9" w:rsidRPr="00A07ACD">
        <w:rPr>
          <w:sz w:val="28"/>
          <w:szCs w:val="28"/>
        </w:rPr>
        <w:t xml:space="preserve"> </w:t>
      </w:r>
      <w:r w:rsidR="00174341" w:rsidRPr="00A07ACD">
        <w:rPr>
          <w:sz w:val="28"/>
          <w:szCs w:val="28"/>
        </w:rPr>
        <w:t>Departments.</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The</w:t>
      </w:r>
      <w:r w:rsidR="000C29D9" w:rsidRPr="00A07ACD">
        <w:rPr>
          <w:sz w:val="28"/>
          <w:szCs w:val="28"/>
        </w:rPr>
        <w:t xml:space="preserve"> </w:t>
      </w:r>
      <w:r w:rsidRPr="00A07ACD">
        <w:rPr>
          <w:sz w:val="28"/>
          <w:szCs w:val="28"/>
        </w:rPr>
        <w:t>Head</w:t>
      </w:r>
      <w:r w:rsidR="000C29D9" w:rsidRPr="00A07ACD">
        <w:rPr>
          <w:sz w:val="28"/>
          <w:szCs w:val="28"/>
        </w:rPr>
        <w:t xml:space="preserve"> </w:t>
      </w:r>
      <w:r w:rsidRPr="00A07ACD">
        <w:rPr>
          <w:sz w:val="28"/>
          <w:szCs w:val="28"/>
        </w:rPr>
        <w:t>of</w:t>
      </w:r>
      <w:r w:rsidR="000C29D9" w:rsidRPr="00A07ACD">
        <w:rPr>
          <w:sz w:val="28"/>
          <w:szCs w:val="28"/>
        </w:rPr>
        <w:t xml:space="preserve"> </w:t>
      </w:r>
      <w:r w:rsidRPr="00A07ACD">
        <w:rPr>
          <w:sz w:val="28"/>
          <w:szCs w:val="28"/>
        </w:rPr>
        <w:t>Departments</w:t>
      </w:r>
      <w:r w:rsidR="000C29D9" w:rsidRPr="00A07ACD">
        <w:rPr>
          <w:sz w:val="28"/>
          <w:szCs w:val="28"/>
        </w:rPr>
        <w:t xml:space="preserve"> </w:t>
      </w:r>
      <w:r w:rsidRPr="00A07ACD">
        <w:rPr>
          <w:sz w:val="28"/>
          <w:szCs w:val="28"/>
        </w:rPr>
        <w:t>must</w:t>
      </w:r>
      <w:r w:rsidR="000C29D9" w:rsidRPr="00A07ACD">
        <w:rPr>
          <w:sz w:val="28"/>
          <w:szCs w:val="28"/>
        </w:rPr>
        <w:t xml:space="preserve"> </w:t>
      </w:r>
      <w:r w:rsidRPr="00A07ACD">
        <w:rPr>
          <w:sz w:val="28"/>
          <w:szCs w:val="28"/>
        </w:rPr>
        <w:t>have</w:t>
      </w:r>
      <w:r w:rsidR="000C29D9" w:rsidRPr="00A07ACD">
        <w:rPr>
          <w:sz w:val="28"/>
          <w:szCs w:val="28"/>
        </w:rPr>
        <w:t xml:space="preserve"> a valid </w:t>
      </w:r>
      <w:r w:rsidRPr="00A07ACD">
        <w:rPr>
          <w:sz w:val="28"/>
          <w:szCs w:val="28"/>
        </w:rPr>
        <w:t>username</w:t>
      </w:r>
      <w:r w:rsidR="000C29D9" w:rsidRPr="00A07ACD">
        <w:rPr>
          <w:sz w:val="28"/>
          <w:szCs w:val="28"/>
        </w:rPr>
        <w:t xml:space="preserve"> </w:t>
      </w:r>
      <w:r w:rsidRPr="00A07ACD">
        <w:rPr>
          <w:sz w:val="28"/>
          <w:szCs w:val="28"/>
        </w:rPr>
        <w:t>and</w:t>
      </w:r>
      <w:r w:rsidR="000C29D9" w:rsidRPr="00A07ACD">
        <w:rPr>
          <w:sz w:val="28"/>
          <w:szCs w:val="28"/>
        </w:rPr>
        <w:t xml:space="preserve"> </w:t>
      </w:r>
      <w:r w:rsidRPr="00A07ACD">
        <w:rPr>
          <w:sz w:val="28"/>
          <w:szCs w:val="28"/>
        </w:rPr>
        <w:t>password</w:t>
      </w:r>
      <w:r w:rsidR="000C29D9" w:rsidRPr="00A07ACD">
        <w:rPr>
          <w:sz w:val="28"/>
          <w:szCs w:val="28"/>
        </w:rPr>
        <w:t xml:space="preserve"> </w:t>
      </w:r>
      <w:r w:rsidRPr="00A07ACD">
        <w:rPr>
          <w:sz w:val="28"/>
          <w:szCs w:val="28"/>
        </w:rPr>
        <w:t>to</w:t>
      </w:r>
      <w:r w:rsidR="000C29D9" w:rsidRPr="00A07ACD">
        <w:rPr>
          <w:sz w:val="28"/>
          <w:szCs w:val="28"/>
        </w:rPr>
        <w:t xml:space="preserve"> </w:t>
      </w:r>
      <w:r w:rsidRPr="00A07ACD">
        <w:rPr>
          <w:sz w:val="28"/>
          <w:szCs w:val="28"/>
        </w:rPr>
        <w:t>perform</w:t>
      </w:r>
      <w:r w:rsidR="000C29D9" w:rsidRPr="00A07ACD">
        <w:rPr>
          <w:sz w:val="28"/>
          <w:szCs w:val="28"/>
        </w:rPr>
        <w:t xml:space="preserve"> </w:t>
      </w:r>
      <w:r w:rsidRPr="00A07ACD">
        <w:rPr>
          <w:sz w:val="28"/>
          <w:szCs w:val="28"/>
        </w:rPr>
        <w:t>the</w:t>
      </w:r>
      <w:r w:rsidR="000C29D9" w:rsidRPr="00A07ACD">
        <w:rPr>
          <w:sz w:val="28"/>
          <w:szCs w:val="28"/>
        </w:rPr>
        <w:t xml:space="preserve"> </w:t>
      </w:r>
      <w:r w:rsidRPr="00A07ACD">
        <w:rPr>
          <w:sz w:val="28"/>
          <w:szCs w:val="28"/>
        </w:rPr>
        <w:t>following</w:t>
      </w:r>
      <w:r w:rsidR="000C29D9" w:rsidRPr="00A07ACD">
        <w:rPr>
          <w:sz w:val="28"/>
          <w:szCs w:val="28"/>
        </w:rPr>
        <w:t xml:space="preserve"> </w:t>
      </w:r>
      <w:r w:rsidRPr="00A07ACD">
        <w:rPr>
          <w:sz w:val="28"/>
          <w:szCs w:val="28"/>
        </w:rPr>
        <w:t>function:</w:t>
      </w:r>
    </w:p>
    <w:p w:rsidR="00673E88" w:rsidRPr="00A07ACD" w:rsidRDefault="00673E88" w:rsidP="00B809A6">
      <w:pPr>
        <w:rPr>
          <w:sz w:val="28"/>
          <w:szCs w:val="28"/>
        </w:rPr>
      </w:pPr>
    </w:p>
    <w:p w:rsidR="00673E88" w:rsidRPr="00A07ACD" w:rsidRDefault="00174341" w:rsidP="00B809A6">
      <w:pPr>
        <w:pStyle w:val="ListParagraph"/>
        <w:numPr>
          <w:ilvl w:val="0"/>
          <w:numId w:val="29"/>
        </w:numPr>
        <w:tabs>
          <w:tab w:val="left" w:pos="160"/>
        </w:tabs>
        <w:rPr>
          <w:sz w:val="28"/>
          <w:szCs w:val="28"/>
        </w:rPr>
      </w:pPr>
      <w:r w:rsidRPr="00A07ACD">
        <w:rPr>
          <w:sz w:val="28"/>
          <w:szCs w:val="28"/>
        </w:rPr>
        <w:t>Register</w:t>
      </w:r>
      <w:r w:rsidR="000C29D9" w:rsidRPr="00A07ACD">
        <w:rPr>
          <w:sz w:val="28"/>
          <w:szCs w:val="28"/>
        </w:rPr>
        <w:t xml:space="preserve">  </w:t>
      </w:r>
      <w:r w:rsidRPr="00A07ACD">
        <w:rPr>
          <w:sz w:val="28"/>
          <w:szCs w:val="28"/>
        </w:rPr>
        <w:t>students</w:t>
      </w:r>
      <w:r w:rsidR="000C29D9" w:rsidRPr="00A07ACD">
        <w:rPr>
          <w:sz w:val="28"/>
          <w:szCs w:val="28"/>
        </w:rPr>
        <w:t xml:space="preserve"> </w:t>
      </w:r>
      <w:r w:rsidRPr="00A07ACD">
        <w:rPr>
          <w:sz w:val="28"/>
          <w:szCs w:val="28"/>
        </w:rPr>
        <w:t>in</w:t>
      </w:r>
      <w:r w:rsidR="000C29D9" w:rsidRPr="00A07ACD">
        <w:rPr>
          <w:sz w:val="28"/>
          <w:szCs w:val="28"/>
        </w:rPr>
        <w:t xml:space="preserve"> </w:t>
      </w:r>
      <w:r w:rsidRPr="00A07ACD">
        <w:rPr>
          <w:sz w:val="28"/>
          <w:szCs w:val="28"/>
        </w:rPr>
        <w:t>his</w:t>
      </w:r>
      <w:r w:rsidR="000C29D9" w:rsidRPr="00A07ACD">
        <w:rPr>
          <w:sz w:val="28"/>
          <w:szCs w:val="28"/>
        </w:rPr>
        <w:t xml:space="preserve"> </w:t>
      </w:r>
      <w:r w:rsidRPr="00A07ACD">
        <w:rPr>
          <w:sz w:val="28"/>
          <w:szCs w:val="28"/>
        </w:rPr>
        <w:t>Department</w:t>
      </w:r>
    </w:p>
    <w:p w:rsidR="00673E88" w:rsidRPr="00A07ACD" w:rsidRDefault="00673E88" w:rsidP="00B809A6">
      <w:pPr>
        <w:rPr>
          <w:sz w:val="28"/>
          <w:szCs w:val="28"/>
        </w:rPr>
      </w:pPr>
    </w:p>
    <w:p w:rsidR="00673E88" w:rsidRPr="00A07ACD" w:rsidRDefault="00174341" w:rsidP="00B809A6">
      <w:pPr>
        <w:pStyle w:val="ListParagraph"/>
        <w:numPr>
          <w:ilvl w:val="0"/>
          <w:numId w:val="29"/>
        </w:numPr>
        <w:tabs>
          <w:tab w:val="left" w:pos="160"/>
        </w:tabs>
        <w:rPr>
          <w:sz w:val="28"/>
          <w:szCs w:val="28"/>
        </w:rPr>
      </w:pPr>
      <w:r w:rsidRPr="00A07ACD">
        <w:rPr>
          <w:sz w:val="28"/>
          <w:szCs w:val="28"/>
        </w:rPr>
        <w:t>Register</w:t>
      </w:r>
      <w:r w:rsidR="000C29D9" w:rsidRPr="00A07ACD">
        <w:rPr>
          <w:sz w:val="28"/>
          <w:szCs w:val="28"/>
        </w:rPr>
        <w:t xml:space="preserve"> </w:t>
      </w:r>
      <w:r w:rsidRPr="00A07ACD">
        <w:rPr>
          <w:sz w:val="28"/>
          <w:szCs w:val="28"/>
        </w:rPr>
        <w:t>staff</w:t>
      </w:r>
      <w:r w:rsidR="000C29D9" w:rsidRPr="00A07ACD">
        <w:rPr>
          <w:sz w:val="28"/>
          <w:szCs w:val="28"/>
        </w:rPr>
        <w:t xml:space="preserve"> </w:t>
      </w:r>
      <w:r w:rsidRPr="00A07ACD">
        <w:rPr>
          <w:sz w:val="28"/>
          <w:szCs w:val="28"/>
        </w:rPr>
        <w:t>in</w:t>
      </w:r>
      <w:r w:rsidR="000C29D9" w:rsidRPr="00A07ACD">
        <w:rPr>
          <w:sz w:val="28"/>
          <w:szCs w:val="28"/>
        </w:rPr>
        <w:t xml:space="preserve"> </w:t>
      </w:r>
      <w:r w:rsidRPr="00A07ACD">
        <w:rPr>
          <w:sz w:val="28"/>
          <w:szCs w:val="28"/>
        </w:rPr>
        <w:t>the</w:t>
      </w:r>
      <w:r w:rsidR="000C29D9" w:rsidRPr="00A07ACD">
        <w:rPr>
          <w:sz w:val="28"/>
          <w:szCs w:val="28"/>
        </w:rPr>
        <w:t xml:space="preserve"> </w:t>
      </w:r>
      <w:r w:rsidRPr="00A07ACD">
        <w:rPr>
          <w:sz w:val="28"/>
          <w:szCs w:val="28"/>
        </w:rPr>
        <w:t>Department</w:t>
      </w:r>
    </w:p>
    <w:p w:rsidR="00673E88" w:rsidRPr="00A07ACD" w:rsidRDefault="00673E88" w:rsidP="00B809A6">
      <w:pPr>
        <w:rPr>
          <w:sz w:val="28"/>
          <w:szCs w:val="28"/>
        </w:rPr>
      </w:pPr>
    </w:p>
    <w:p w:rsidR="00673E88" w:rsidRPr="00A07ACD" w:rsidRDefault="00174341" w:rsidP="00B809A6">
      <w:pPr>
        <w:pStyle w:val="ListParagraph"/>
        <w:numPr>
          <w:ilvl w:val="0"/>
          <w:numId w:val="29"/>
        </w:numPr>
        <w:tabs>
          <w:tab w:val="left" w:pos="160"/>
        </w:tabs>
        <w:rPr>
          <w:sz w:val="28"/>
          <w:szCs w:val="28"/>
        </w:rPr>
      </w:pPr>
      <w:r w:rsidRPr="00A07ACD">
        <w:rPr>
          <w:sz w:val="28"/>
          <w:szCs w:val="28"/>
        </w:rPr>
        <w:t>Register</w:t>
      </w:r>
      <w:r w:rsidR="000C29D9" w:rsidRPr="00A07ACD">
        <w:rPr>
          <w:sz w:val="28"/>
          <w:szCs w:val="28"/>
        </w:rPr>
        <w:t xml:space="preserve"> </w:t>
      </w:r>
      <w:r w:rsidRPr="00A07ACD">
        <w:rPr>
          <w:sz w:val="28"/>
          <w:szCs w:val="28"/>
        </w:rPr>
        <w:t>courses</w:t>
      </w:r>
      <w:r w:rsidR="000C29D9" w:rsidRPr="00A07ACD">
        <w:rPr>
          <w:sz w:val="28"/>
          <w:szCs w:val="28"/>
        </w:rPr>
        <w:t xml:space="preserve"> </w:t>
      </w:r>
      <w:r w:rsidRPr="00A07ACD">
        <w:rPr>
          <w:sz w:val="28"/>
          <w:szCs w:val="28"/>
        </w:rPr>
        <w:t>offered</w:t>
      </w:r>
      <w:r w:rsidR="000C29D9" w:rsidRPr="00A07ACD">
        <w:rPr>
          <w:sz w:val="28"/>
          <w:szCs w:val="28"/>
        </w:rPr>
        <w:t xml:space="preserve"> </w:t>
      </w:r>
      <w:r w:rsidRPr="00A07ACD">
        <w:rPr>
          <w:sz w:val="28"/>
          <w:szCs w:val="28"/>
        </w:rPr>
        <w:t>in</w:t>
      </w:r>
      <w:r w:rsidR="000C29D9" w:rsidRPr="00A07ACD">
        <w:rPr>
          <w:sz w:val="28"/>
          <w:szCs w:val="28"/>
        </w:rPr>
        <w:t xml:space="preserve"> </w:t>
      </w:r>
      <w:r w:rsidRPr="00A07ACD">
        <w:rPr>
          <w:sz w:val="28"/>
          <w:szCs w:val="28"/>
        </w:rPr>
        <w:t>the</w:t>
      </w:r>
      <w:r w:rsidR="000C29D9" w:rsidRPr="00A07ACD">
        <w:rPr>
          <w:sz w:val="28"/>
          <w:szCs w:val="28"/>
        </w:rPr>
        <w:t xml:space="preserve"> </w:t>
      </w:r>
      <w:r w:rsidRPr="00A07ACD">
        <w:rPr>
          <w:sz w:val="28"/>
          <w:szCs w:val="28"/>
        </w:rPr>
        <w:t>Department</w:t>
      </w:r>
    </w:p>
    <w:p w:rsidR="00673E88" w:rsidRPr="00A07ACD" w:rsidRDefault="00673E88" w:rsidP="00B809A6">
      <w:pPr>
        <w:rPr>
          <w:sz w:val="28"/>
          <w:szCs w:val="28"/>
        </w:rPr>
      </w:pPr>
    </w:p>
    <w:p w:rsidR="00673E88" w:rsidRPr="00A07ACD" w:rsidRDefault="00174341" w:rsidP="00B809A6">
      <w:pPr>
        <w:pStyle w:val="ListParagraph"/>
        <w:numPr>
          <w:ilvl w:val="0"/>
          <w:numId w:val="29"/>
        </w:numPr>
        <w:rPr>
          <w:sz w:val="28"/>
          <w:szCs w:val="28"/>
        </w:rPr>
      </w:pPr>
      <w:r w:rsidRPr="00A07ACD">
        <w:rPr>
          <w:sz w:val="28"/>
          <w:szCs w:val="28"/>
        </w:rPr>
        <w:t>Assign</w:t>
      </w:r>
      <w:r w:rsidR="000C29D9" w:rsidRPr="00A07ACD">
        <w:rPr>
          <w:sz w:val="28"/>
          <w:szCs w:val="28"/>
        </w:rPr>
        <w:t xml:space="preserve"> </w:t>
      </w:r>
      <w:r w:rsidRPr="00A07ACD">
        <w:rPr>
          <w:sz w:val="28"/>
          <w:szCs w:val="28"/>
        </w:rPr>
        <w:t>courses</w:t>
      </w:r>
      <w:r w:rsidR="000C29D9" w:rsidRPr="00A07ACD">
        <w:rPr>
          <w:sz w:val="28"/>
          <w:szCs w:val="28"/>
        </w:rPr>
        <w:t xml:space="preserve"> </w:t>
      </w:r>
      <w:r w:rsidRPr="00A07ACD">
        <w:rPr>
          <w:sz w:val="28"/>
          <w:szCs w:val="28"/>
        </w:rPr>
        <w:t>to</w:t>
      </w:r>
      <w:r w:rsidR="000C29D9" w:rsidRPr="00A07ACD">
        <w:rPr>
          <w:sz w:val="28"/>
          <w:szCs w:val="28"/>
        </w:rPr>
        <w:t xml:space="preserve"> </w:t>
      </w:r>
      <w:r w:rsidRPr="00A07ACD">
        <w:rPr>
          <w:sz w:val="28"/>
          <w:szCs w:val="28"/>
        </w:rPr>
        <w:t>registered</w:t>
      </w:r>
      <w:r w:rsidR="000C29D9" w:rsidRPr="00A07ACD">
        <w:rPr>
          <w:sz w:val="28"/>
          <w:szCs w:val="28"/>
        </w:rPr>
        <w:t xml:space="preserve"> </w:t>
      </w:r>
      <w:r w:rsidRPr="00A07ACD">
        <w:rPr>
          <w:sz w:val="28"/>
          <w:szCs w:val="28"/>
        </w:rPr>
        <w:t>staff</w:t>
      </w:r>
      <w:r w:rsidR="000C29D9" w:rsidRPr="00A07ACD">
        <w:rPr>
          <w:sz w:val="28"/>
          <w:szCs w:val="28"/>
        </w:rPr>
        <w:t xml:space="preserve"> </w:t>
      </w:r>
      <w:r w:rsidRPr="00A07ACD">
        <w:rPr>
          <w:sz w:val="28"/>
          <w:szCs w:val="28"/>
        </w:rPr>
        <w:t>in</w:t>
      </w:r>
      <w:r w:rsidR="000C29D9" w:rsidRPr="00A07ACD">
        <w:rPr>
          <w:sz w:val="28"/>
          <w:szCs w:val="28"/>
        </w:rPr>
        <w:t xml:space="preserve"> </w:t>
      </w:r>
      <w:r w:rsidRPr="00A07ACD">
        <w:rPr>
          <w:sz w:val="28"/>
          <w:szCs w:val="28"/>
        </w:rPr>
        <w:t>the</w:t>
      </w:r>
      <w:r w:rsidR="000C29D9" w:rsidRPr="00A07ACD">
        <w:rPr>
          <w:sz w:val="28"/>
          <w:szCs w:val="28"/>
        </w:rPr>
        <w:t xml:space="preserve"> </w:t>
      </w:r>
      <w:r w:rsidRPr="00A07ACD">
        <w:rPr>
          <w:sz w:val="28"/>
          <w:szCs w:val="28"/>
        </w:rPr>
        <w:t>Department</w:t>
      </w:r>
    </w:p>
    <w:p w:rsidR="00673E88" w:rsidRPr="00A07ACD" w:rsidRDefault="00673E88" w:rsidP="00B809A6">
      <w:pPr>
        <w:rPr>
          <w:sz w:val="28"/>
          <w:szCs w:val="28"/>
        </w:rPr>
      </w:pPr>
    </w:p>
    <w:p w:rsidR="00673E88" w:rsidRPr="00A07ACD" w:rsidRDefault="00174341" w:rsidP="00B809A6">
      <w:pPr>
        <w:tabs>
          <w:tab w:val="left" w:pos="160"/>
        </w:tabs>
        <w:ind w:left="160" w:hanging="160"/>
        <w:rPr>
          <w:sz w:val="28"/>
          <w:szCs w:val="28"/>
        </w:rPr>
      </w:pPr>
      <w:r w:rsidRPr="00A07ACD">
        <w:rPr>
          <w:sz w:val="28"/>
          <w:szCs w:val="28"/>
        </w:rPr>
        <w:t>Assign</w:t>
      </w:r>
      <w:r w:rsidR="00615248" w:rsidRPr="00A07ACD">
        <w:rPr>
          <w:sz w:val="28"/>
          <w:szCs w:val="28"/>
        </w:rPr>
        <w:t xml:space="preserve"> </w:t>
      </w:r>
      <w:r w:rsidRPr="00A07ACD">
        <w:rPr>
          <w:sz w:val="28"/>
          <w:szCs w:val="28"/>
        </w:rPr>
        <w:t>examination</w:t>
      </w:r>
      <w:r w:rsidR="00615248" w:rsidRPr="00A07ACD">
        <w:rPr>
          <w:sz w:val="28"/>
          <w:szCs w:val="28"/>
        </w:rPr>
        <w:t xml:space="preserve"> </w:t>
      </w:r>
      <w:r w:rsidRPr="00A07ACD">
        <w:rPr>
          <w:sz w:val="28"/>
          <w:szCs w:val="28"/>
        </w:rPr>
        <w:t>officers</w:t>
      </w:r>
      <w:r w:rsidR="00615248" w:rsidRPr="00A07ACD">
        <w:rPr>
          <w:sz w:val="28"/>
          <w:szCs w:val="28"/>
        </w:rPr>
        <w:t xml:space="preserve"> </w:t>
      </w:r>
      <w:r w:rsidRPr="00A07ACD">
        <w:rPr>
          <w:sz w:val="28"/>
          <w:szCs w:val="28"/>
        </w:rPr>
        <w:t>to</w:t>
      </w:r>
      <w:r w:rsidR="00615248" w:rsidRPr="00A07ACD">
        <w:rPr>
          <w:sz w:val="28"/>
          <w:szCs w:val="28"/>
        </w:rPr>
        <w:t xml:space="preserve"> </w:t>
      </w:r>
      <w:r w:rsidRPr="00A07ACD">
        <w:rPr>
          <w:sz w:val="28"/>
          <w:szCs w:val="28"/>
        </w:rPr>
        <w:t>Different</w:t>
      </w:r>
      <w:r w:rsidR="00615248" w:rsidRPr="00A07ACD">
        <w:rPr>
          <w:sz w:val="28"/>
          <w:szCs w:val="28"/>
        </w:rPr>
        <w:t xml:space="preserve"> </w:t>
      </w:r>
      <w:r w:rsidRPr="00A07ACD">
        <w:rPr>
          <w:sz w:val="28"/>
          <w:szCs w:val="28"/>
        </w:rPr>
        <w:t>levels</w:t>
      </w:r>
      <w:r w:rsidR="00615248" w:rsidRPr="00A07ACD">
        <w:rPr>
          <w:sz w:val="28"/>
          <w:szCs w:val="28"/>
        </w:rPr>
        <w:t xml:space="preserve"> </w:t>
      </w:r>
      <w:r w:rsidRPr="00A07ACD">
        <w:rPr>
          <w:sz w:val="28"/>
          <w:szCs w:val="28"/>
        </w:rPr>
        <w:t>(i.e.NCE1</w:t>
      </w:r>
      <w:r w:rsidR="0020243D" w:rsidRPr="00A07ACD">
        <w:rPr>
          <w:sz w:val="28"/>
          <w:szCs w:val="28"/>
        </w:rPr>
        <w:t>, 2or3</w:t>
      </w:r>
      <w:r w:rsidRPr="00A07ACD">
        <w:rPr>
          <w:sz w:val="28"/>
          <w:szCs w:val="28"/>
        </w:rPr>
        <w:t>).</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The</w:t>
      </w:r>
      <w:r w:rsidR="004C284B" w:rsidRPr="00A07ACD">
        <w:rPr>
          <w:sz w:val="28"/>
          <w:szCs w:val="28"/>
        </w:rPr>
        <w:t xml:space="preserve"> </w:t>
      </w:r>
      <w:r w:rsidRPr="00A07ACD">
        <w:rPr>
          <w:sz w:val="28"/>
          <w:szCs w:val="28"/>
        </w:rPr>
        <w:t>Departmental</w:t>
      </w:r>
      <w:r w:rsidR="004C284B" w:rsidRPr="00A07ACD">
        <w:rPr>
          <w:sz w:val="28"/>
          <w:szCs w:val="28"/>
        </w:rPr>
        <w:t xml:space="preserve"> </w:t>
      </w:r>
      <w:r w:rsidRPr="00A07ACD">
        <w:rPr>
          <w:sz w:val="28"/>
          <w:szCs w:val="28"/>
        </w:rPr>
        <w:t>Exams</w:t>
      </w:r>
      <w:r w:rsidR="004C284B" w:rsidRPr="00A07ACD">
        <w:rPr>
          <w:sz w:val="28"/>
          <w:szCs w:val="28"/>
        </w:rPr>
        <w:t xml:space="preserve"> </w:t>
      </w:r>
      <w:r w:rsidRPr="00A07ACD">
        <w:rPr>
          <w:sz w:val="28"/>
          <w:szCs w:val="28"/>
        </w:rPr>
        <w:t>Officer</w:t>
      </w:r>
      <w:r w:rsidR="004C284B" w:rsidRPr="00A07ACD">
        <w:rPr>
          <w:sz w:val="28"/>
          <w:szCs w:val="28"/>
        </w:rPr>
        <w:t xml:space="preserve"> </w:t>
      </w:r>
      <w:r w:rsidRPr="00A07ACD">
        <w:rPr>
          <w:sz w:val="28"/>
          <w:szCs w:val="28"/>
        </w:rPr>
        <w:t>of</w:t>
      </w:r>
      <w:r w:rsidR="004C284B" w:rsidRPr="00A07ACD">
        <w:rPr>
          <w:sz w:val="28"/>
          <w:szCs w:val="28"/>
        </w:rPr>
        <w:t xml:space="preserve"> </w:t>
      </w:r>
      <w:r w:rsidRPr="00A07ACD">
        <w:rPr>
          <w:sz w:val="28"/>
          <w:szCs w:val="28"/>
        </w:rPr>
        <w:t>each</w:t>
      </w:r>
      <w:r w:rsidR="004C284B" w:rsidRPr="00A07ACD">
        <w:rPr>
          <w:sz w:val="28"/>
          <w:szCs w:val="28"/>
        </w:rPr>
        <w:t xml:space="preserve"> </w:t>
      </w:r>
      <w:r w:rsidRPr="00A07ACD">
        <w:rPr>
          <w:sz w:val="28"/>
          <w:szCs w:val="28"/>
        </w:rPr>
        <w:t>level</w:t>
      </w:r>
      <w:r w:rsidR="004C284B" w:rsidRPr="00A07ACD">
        <w:rPr>
          <w:sz w:val="28"/>
          <w:szCs w:val="28"/>
        </w:rPr>
        <w:t xml:space="preserve"> </w:t>
      </w:r>
      <w:r w:rsidRPr="00A07ACD">
        <w:rPr>
          <w:sz w:val="28"/>
          <w:szCs w:val="28"/>
        </w:rPr>
        <w:t>has</w:t>
      </w:r>
      <w:r w:rsidR="004C284B" w:rsidRPr="00A07ACD">
        <w:rPr>
          <w:sz w:val="28"/>
          <w:szCs w:val="28"/>
        </w:rPr>
        <w:t xml:space="preserve"> </w:t>
      </w:r>
      <w:r w:rsidRPr="00A07ACD">
        <w:rPr>
          <w:sz w:val="28"/>
          <w:szCs w:val="28"/>
        </w:rPr>
        <w:t>the</w:t>
      </w:r>
      <w:r w:rsidR="004C284B" w:rsidRPr="00A07ACD">
        <w:rPr>
          <w:sz w:val="28"/>
          <w:szCs w:val="28"/>
        </w:rPr>
        <w:t xml:space="preserve"> </w:t>
      </w:r>
      <w:r w:rsidRPr="00A07ACD">
        <w:rPr>
          <w:sz w:val="28"/>
          <w:szCs w:val="28"/>
        </w:rPr>
        <w:t>authorization</w:t>
      </w:r>
      <w:r w:rsidR="004C284B" w:rsidRPr="00A07ACD">
        <w:rPr>
          <w:sz w:val="28"/>
          <w:szCs w:val="28"/>
        </w:rPr>
        <w:t xml:space="preserve"> </w:t>
      </w:r>
      <w:r w:rsidRPr="00A07ACD">
        <w:rPr>
          <w:sz w:val="28"/>
          <w:szCs w:val="28"/>
        </w:rPr>
        <w:t>of</w:t>
      </w:r>
      <w:r w:rsidR="004C284B" w:rsidRPr="00A07ACD">
        <w:rPr>
          <w:sz w:val="28"/>
          <w:szCs w:val="28"/>
        </w:rPr>
        <w:t xml:space="preserve"> </w:t>
      </w:r>
      <w:r w:rsidRPr="00A07ACD">
        <w:rPr>
          <w:sz w:val="28"/>
          <w:szCs w:val="28"/>
        </w:rPr>
        <w:t>the</w:t>
      </w:r>
      <w:r w:rsidR="004C284B" w:rsidRPr="00A07ACD">
        <w:rPr>
          <w:sz w:val="28"/>
          <w:szCs w:val="28"/>
        </w:rPr>
        <w:t xml:space="preserve"> </w:t>
      </w:r>
      <w:r w:rsidRPr="00A07ACD">
        <w:rPr>
          <w:sz w:val="28"/>
          <w:szCs w:val="28"/>
        </w:rPr>
        <w:t>Administrator.</w:t>
      </w:r>
      <w:r w:rsidR="004C284B" w:rsidRPr="00A07ACD">
        <w:rPr>
          <w:sz w:val="28"/>
          <w:szCs w:val="28"/>
        </w:rPr>
        <w:t xml:space="preserve"> </w:t>
      </w:r>
      <w:r w:rsidRPr="00A07ACD">
        <w:rPr>
          <w:sz w:val="28"/>
          <w:szCs w:val="28"/>
        </w:rPr>
        <w:t>He/</w:t>
      </w:r>
      <w:r w:rsidR="004C284B" w:rsidRPr="00A07ACD">
        <w:rPr>
          <w:sz w:val="28"/>
          <w:szCs w:val="28"/>
        </w:rPr>
        <w:t xml:space="preserve"> </w:t>
      </w:r>
      <w:r w:rsidRPr="00A07ACD">
        <w:rPr>
          <w:sz w:val="28"/>
          <w:szCs w:val="28"/>
        </w:rPr>
        <w:t>she</w:t>
      </w:r>
      <w:r w:rsidR="004C284B" w:rsidRPr="00A07ACD">
        <w:rPr>
          <w:sz w:val="28"/>
          <w:szCs w:val="28"/>
        </w:rPr>
        <w:t xml:space="preserve"> </w:t>
      </w:r>
      <w:r w:rsidRPr="00A07ACD">
        <w:rPr>
          <w:sz w:val="28"/>
          <w:szCs w:val="28"/>
        </w:rPr>
        <w:t>must</w:t>
      </w:r>
      <w:r w:rsidR="004C284B" w:rsidRPr="00A07ACD">
        <w:rPr>
          <w:sz w:val="28"/>
          <w:szCs w:val="28"/>
        </w:rPr>
        <w:t xml:space="preserve"> </w:t>
      </w:r>
      <w:r w:rsidRPr="00A07ACD">
        <w:rPr>
          <w:sz w:val="28"/>
          <w:szCs w:val="28"/>
        </w:rPr>
        <w:t>have</w:t>
      </w:r>
      <w:r w:rsidR="004C284B" w:rsidRPr="00A07ACD">
        <w:rPr>
          <w:sz w:val="28"/>
          <w:szCs w:val="28"/>
        </w:rPr>
        <w:t xml:space="preserve"> a valid </w:t>
      </w:r>
      <w:r w:rsidRPr="00A07ACD">
        <w:rPr>
          <w:sz w:val="28"/>
          <w:szCs w:val="28"/>
        </w:rPr>
        <w:t>user</w:t>
      </w:r>
      <w:r w:rsidR="004C284B" w:rsidRPr="00A07ACD">
        <w:rPr>
          <w:sz w:val="28"/>
          <w:szCs w:val="28"/>
        </w:rPr>
        <w:t xml:space="preserve"> </w:t>
      </w:r>
      <w:r w:rsidRPr="00A07ACD">
        <w:rPr>
          <w:sz w:val="28"/>
          <w:szCs w:val="28"/>
        </w:rPr>
        <w:t>name</w:t>
      </w:r>
      <w:r w:rsidR="004C284B" w:rsidRPr="00A07ACD">
        <w:rPr>
          <w:sz w:val="28"/>
          <w:szCs w:val="28"/>
        </w:rPr>
        <w:t xml:space="preserve"> </w:t>
      </w:r>
      <w:r w:rsidRPr="00A07ACD">
        <w:rPr>
          <w:sz w:val="28"/>
          <w:szCs w:val="28"/>
        </w:rPr>
        <w:t>and</w:t>
      </w:r>
      <w:r w:rsidR="004C284B" w:rsidRPr="00A07ACD">
        <w:rPr>
          <w:sz w:val="28"/>
          <w:szCs w:val="28"/>
        </w:rPr>
        <w:t xml:space="preserve"> </w:t>
      </w:r>
      <w:r w:rsidRPr="00A07ACD">
        <w:rPr>
          <w:sz w:val="28"/>
          <w:szCs w:val="28"/>
        </w:rPr>
        <w:t>a</w:t>
      </w:r>
      <w:r w:rsidR="004C284B" w:rsidRPr="00A07ACD">
        <w:rPr>
          <w:sz w:val="28"/>
          <w:szCs w:val="28"/>
        </w:rPr>
        <w:t xml:space="preserve"> </w:t>
      </w:r>
      <w:r w:rsidRPr="00A07ACD">
        <w:rPr>
          <w:sz w:val="28"/>
          <w:szCs w:val="28"/>
        </w:rPr>
        <w:t>password</w:t>
      </w:r>
      <w:r w:rsidR="004C284B" w:rsidRPr="00A07ACD">
        <w:rPr>
          <w:sz w:val="28"/>
          <w:szCs w:val="28"/>
        </w:rPr>
        <w:t xml:space="preserve"> </w:t>
      </w:r>
      <w:r w:rsidRPr="00A07ACD">
        <w:rPr>
          <w:sz w:val="28"/>
          <w:szCs w:val="28"/>
        </w:rPr>
        <w:t>.He</w:t>
      </w:r>
      <w:r w:rsidR="004C284B" w:rsidRPr="00A07ACD">
        <w:rPr>
          <w:sz w:val="28"/>
          <w:szCs w:val="28"/>
        </w:rPr>
        <w:t xml:space="preserve"> </w:t>
      </w:r>
      <w:r w:rsidRPr="00A07ACD">
        <w:rPr>
          <w:sz w:val="28"/>
          <w:szCs w:val="28"/>
        </w:rPr>
        <w:t>performs</w:t>
      </w:r>
      <w:r w:rsidR="004C284B" w:rsidRPr="00A07ACD">
        <w:rPr>
          <w:sz w:val="28"/>
          <w:szCs w:val="28"/>
        </w:rPr>
        <w:t xml:space="preserve"> </w:t>
      </w:r>
      <w:r w:rsidRPr="00A07ACD">
        <w:rPr>
          <w:sz w:val="28"/>
          <w:szCs w:val="28"/>
        </w:rPr>
        <w:t>the</w:t>
      </w:r>
      <w:r w:rsidR="004C284B" w:rsidRPr="00A07ACD">
        <w:rPr>
          <w:sz w:val="28"/>
          <w:szCs w:val="28"/>
        </w:rPr>
        <w:t xml:space="preserve"> </w:t>
      </w:r>
      <w:r w:rsidRPr="00A07ACD">
        <w:rPr>
          <w:sz w:val="28"/>
          <w:szCs w:val="28"/>
        </w:rPr>
        <w:t>following</w:t>
      </w:r>
      <w:r w:rsidR="004C284B" w:rsidRPr="00A07ACD">
        <w:rPr>
          <w:sz w:val="28"/>
          <w:szCs w:val="28"/>
        </w:rPr>
        <w:t xml:space="preserve"> </w:t>
      </w:r>
      <w:r w:rsidRPr="00A07ACD">
        <w:rPr>
          <w:sz w:val="28"/>
          <w:szCs w:val="28"/>
        </w:rPr>
        <w:t>functions:</w:t>
      </w:r>
    </w:p>
    <w:p w:rsidR="00673E88" w:rsidRPr="00A07ACD" w:rsidRDefault="00673E88" w:rsidP="00B809A6">
      <w:pPr>
        <w:rPr>
          <w:sz w:val="28"/>
          <w:szCs w:val="28"/>
        </w:rPr>
      </w:pPr>
    </w:p>
    <w:p w:rsidR="00673E88" w:rsidRPr="00A07ACD" w:rsidRDefault="00174341" w:rsidP="00A07ACD">
      <w:pPr>
        <w:pStyle w:val="ListParagraph"/>
        <w:numPr>
          <w:ilvl w:val="0"/>
          <w:numId w:val="31"/>
        </w:numPr>
        <w:tabs>
          <w:tab w:val="left" w:pos="160"/>
        </w:tabs>
        <w:rPr>
          <w:sz w:val="28"/>
          <w:szCs w:val="28"/>
        </w:rPr>
      </w:pPr>
      <w:r w:rsidRPr="00A07ACD">
        <w:rPr>
          <w:sz w:val="28"/>
          <w:szCs w:val="28"/>
        </w:rPr>
        <w:lastRenderedPageBreak/>
        <w:t>Enter</w:t>
      </w:r>
      <w:r w:rsidR="004C284B" w:rsidRPr="00A07ACD">
        <w:rPr>
          <w:sz w:val="28"/>
          <w:szCs w:val="28"/>
        </w:rPr>
        <w:t xml:space="preserve"> </w:t>
      </w:r>
      <w:r w:rsidRPr="00A07ACD">
        <w:rPr>
          <w:sz w:val="28"/>
          <w:szCs w:val="28"/>
        </w:rPr>
        <w:t>student’s</w:t>
      </w:r>
      <w:r w:rsidR="004C284B" w:rsidRPr="00A07ACD">
        <w:rPr>
          <w:sz w:val="28"/>
          <w:szCs w:val="28"/>
        </w:rPr>
        <w:t xml:space="preserve"> </w:t>
      </w:r>
      <w:r w:rsidRPr="00A07ACD">
        <w:rPr>
          <w:sz w:val="28"/>
          <w:szCs w:val="28"/>
        </w:rPr>
        <w:t>scores</w:t>
      </w:r>
      <w:r w:rsidR="004C284B" w:rsidRPr="00A07ACD">
        <w:rPr>
          <w:sz w:val="28"/>
          <w:szCs w:val="28"/>
        </w:rPr>
        <w:t xml:space="preserve"> </w:t>
      </w:r>
      <w:r w:rsidRPr="00A07ACD">
        <w:rPr>
          <w:sz w:val="28"/>
          <w:szCs w:val="28"/>
        </w:rPr>
        <w:t>and</w:t>
      </w:r>
      <w:r w:rsidR="004C284B" w:rsidRPr="00A07ACD">
        <w:rPr>
          <w:sz w:val="28"/>
          <w:szCs w:val="28"/>
        </w:rPr>
        <w:t xml:space="preserve"> </w:t>
      </w:r>
      <w:r w:rsidRPr="00A07ACD">
        <w:rPr>
          <w:sz w:val="28"/>
          <w:szCs w:val="28"/>
        </w:rPr>
        <w:t>view</w:t>
      </w:r>
      <w:r w:rsidR="004C284B" w:rsidRPr="00A07ACD">
        <w:rPr>
          <w:sz w:val="28"/>
          <w:szCs w:val="28"/>
        </w:rPr>
        <w:t xml:space="preserve"> </w:t>
      </w:r>
      <w:r w:rsidRPr="00A07ACD">
        <w:rPr>
          <w:sz w:val="28"/>
          <w:szCs w:val="28"/>
        </w:rPr>
        <w:t>students’</w:t>
      </w:r>
      <w:r w:rsidR="004C284B" w:rsidRPr="00A07ACD">
        <w:rPr>
          <w:sz w:val="28"/>
          <w:szCs w:val="28"/>
        </w:rPr>
        <w:t xml:space="preserve"> </w:t>
      </w:r>
      <w:r w:rsidRPr="00A07ACD">
        <w:rPr>
          <w:sz w:val="28"/>
          <w:szCs w:val="28"/>
        </w:rPr>
        <w:t>grades</w:t>
      </w:r>
      <w:r w:rsidR="004C284B" w:rsidRPr="00A07ACD">
        <w:rPr>
          <w:sz w:val="28"/>
          <w:szCs w:val="28"/>
        </w:rPr>
        <w:t xml:space="preserve"> </w:t>
      </w:r>
      <w:r w:rsidRPr="00A07ACD">
        <w:rPr>
          <w:sz w:val="28"/>
          <w:szCs w:val="28"/>
        </w:rPr>
        <w:t>as</w:t>
      </w:r>
      <w:r w:rsidR="004C284B" w:rsidRPr="00A07ACD">
        <w:rPr>
          <w:sz w:val="28"/>
          <w:szCs w:val="28"/>
        </w:rPr>
        <w:t xml:space="preserve"> </w:t>
      </w:r>
      <w:r w:rsidRPr="00A07ACD">
        <w:rPr>
          <w:sz w:val="28"/>
          <w:szCs w:val="28"/>
        </w:rPr>
        <w:t>it</w:t>
      </w:r>
      <w:r w:rsidR="004C284B" w:rsidRPr="00A07ACD">
        <w:rPr>
          <w:sz w:val="28"/>
          <w:szCs w:val="28"/>
        </w:rPr>
        <w:t xml:space="preserve"> </w:t>
      </w:r>
      <w:r w:rsidRPr="00A07ACD">
        <w:rPr>
          <w:sz w:val="28"/>
          <w:szCs w:val="28"/>
        </w:rPr>
        <w:t>is</w:t>
      </w:r>
      <w:r w:rsidR="004C284B" w:rsidRPr="00A07ACD">
        <w:rPr>
          <w:sz w:val="28"/>
          <w:szCs w:val="28"/>
        </w:rPr>
        <w:t xml:space="preserve"> </w:t>
      </w:r>
      <w:r w:rsidRPr="00A07ACD">
        <w:rPr>
          <w:sz w:val="28"/>
          <w:szCs w:val="28"/>
        </w:rPr>
        <w:t>in</w:t>
      </w:r>
      <w:r w:rsidR="004C284B" w:rsidRPr="00A07ACD">
        <w:rPr>
          <w:sz w:val="28"/>
          <w:szCs w:val="28"/>
        </w:rPr>
        <w:t xml:space="preserve"> </w:t>
      </w:r>
      <w:r w:rsidRPr="00A07ACD">
        <w:rPr>
          <w:sz w:val="28"/>
          <w:szCs w:val="28"/>
        </w:rPr>
        <w:t>the</w:t>
      </w:r>
      <w:r w:rsidR="004C284B" w:rsidRPr="00A07ACD">
        <w:rPr>
          <w:sz w:val="28"/>
          <w:szCs w:val="28"/>
        </w:rPr>
        <w:t xml:space="preserve"> </w:t>
      </w:r>
      <w:r w:rsidRPr="00A07ACD">
        <w:rPr>
          <w:sz w:val="28"/>
          <w:szCs w:val="28"/>
        </w:rPr>
        <w:t>raw</w:t>
      </w:r>
      <w:r w:rsidR="004C284B" w:rsidRPr="00A07ACD">
        <w:rPr>
          <w:sz w:val="28"/>
          <w:szCs w:val="28"/>
        </w:rPr>
        <w:t xml:space="preserve"> </w:t>
      </w:r>
      <w:r w:rsidRPr="00A07ACD">
        <w:rPr>
          <w:sz w:val="28"/>
          <w:szCs w:val="28"/>
        </w:rPr>
        <w:t>score</w:t>
      </w:r>
      <w:r w:rsidR="004C284B" w:rsidRPr="00A07ACD">
        <w:rPr>
          <w:sz w:val="28"/>
          <w:szCs w:val="28"/>
        </w:rPr>
        <w:t xml:space="preserve"> sheet</w:t>
      </w:r>
      <w:r w:rsidRPr="00A07ACD">
        <w:rPr>
          <w:sz w:val="28"/>
          <w:szCs w:val="28"/>
        </w:rPr>
        <w:t>.</w:t>
      </w:r>
    </w:p>
    <w:p w:rsidR="004C284B" w:rsidRPr="00A07ACD" w:rsidRDefault="004C284B" w:rsidP="00B809A6">
      <w:pPr>
        <w:pStyle w:val="ListParagraph"/>
        <w:tabs>
          <w:tab w:val="left" w:pos="160"/>
        </w:tabs>
        <w:rPr>
          <w:sz w:val="28"/>
          <w:szCs w:val="28"/>
        </w:rPr>
      </w:pPr>
    </w:p>
    <w:p w:rsidR="00673E88" w:rsidRPr="00A07ACD" w:rsidRDefault="00174341" w:rsidP="00B809A6">
      <w:pPr>
        <w:pStyle w:val="ListParagraph"/>
        <w:numPr>
          <w:ilvl w:val="0"/>
          <w:numId w:val="31"/>
        </w:numPr>
        <w:tabs>
          <w:tab w:val="left" w:pos="180"/>
        </w:tabs>
        <w:rPr>
          <w:sz w:val="28"/>
          <w:szCs w:val="28"/>
        </w:rPr>
      </w:pPr>
      <w:r w:rsidRPr="00A07ACD">
        <w:rPr>
          <w:sz w:val="28"/>
          <w:szCs w:val="28"/>
        </w:rPr>
        <w:t>Process</w:t>
      </w:r>
      <w:r w:rsidR="004C284B" w:rsidRPr="00A07ACD">
        <w:rPr>
          <w:sz w:val="28"/>
          <w:szCs w:val="28"/>
        </w:rPr>
        <w:t xml:space="preserve"> </w:t>
      </w:r>
      <w:r w:rsidRPr="00A07ACD">
        <w:rPr>
          <w:sz w:val="28"/>
          <w:szCs w:val="28"/>
        </w:rPr>
        <w:t>student’</w:t>
      </w:r>
      <w:r w:rsidR="004C284B" w:rsidRPr="00A07ACD">
        <w:rPr>
          <w:sz w:val="28"/>
          <w:szCs w:val="28"/>
        </w:rPr>
        <w:t xml:space="preserve"> </w:t>
      </w:r>
      <w:r w:rsidRPr="00A07ACD">
        <w:rPr>
          <w:sz w:val="28"/>
          <w:szCs w:val="28"/>
        </w:rPr>
        <w:t>s</w:t>
      </w:r>
      <w:r w:rsidR="004C284B" w:rsidRPr="00A07ACD">
        <w:rPr>
          <w:sz w:val="28"/>
          <w:szCs w:val="28"/>
        </w:rPr>
        <w:t xml:space="preserve"> </w:t>
      </w:r>
      <w:r w:rsidRPr="00A07ACD">
        <w:rPr>
          <w:sz w:val="28"/>
          <w:szCs w:val="28"/>
        </w:rPr>
        <w:t>results</w:t>
      </w:r>
      <w:r w:rsidR="004C284B" w:rsidRPr="00A07ACD">
        <w:rPr>
          <w:sz w:val="28"/>
          <w:szCs w:val="28"/>
        </w:rPr>
        <w:t xml:space="preserve"> </w:t>
      </w:r>
      <w:r w:rsidRPr="00A07ACD">
        <w:rPr>
          <w:sz w:val="28"/>
          <w:szCs w:val="28"/>
        </w:rPr>
        <w:t>in</w:t>
      </w:r>
      <w:r w:rsidR="004C284B" w:rsidRPr="00A07ACD">
        <w:rPr>
          <w:sz w:val="28"/>
          <w:szCs w:val="28"/>
        </w:rPr>
        <w:t xml:space="preserve"> </w:t>
      </w:r>
      <w:r w:rsidRPr="00A07ACD">
        <w:rPr>
          <w:sz w:val="28"/>
          <w:szCs w:val="28"/>
        </w:rPr>
        <w:t>the</w:t>
      </w:r>
      <w:r w:rsidR="004C284B" w:rsidRPr="00A07ACD">
        <w:rPr>
          <w:sz w:val="28"/>
          <w:szCs w:val="28"/>
        </w:rPr>
        <w:t xml:space="preserve"> </w:t>
      </w:r>
      <w:r w:rsidRPr="00A07ACD">
        <w:rPr>
          <w:sz w:val="28"/>
          <w:szCs w:val="28"/>
        </w:rPr>
        <w:t>department,</w:t>
      </w:r>
      <w:r w:rsidR="004C284B" w:rsidRPr="00A07ACD">
        <w:rPr>
          <w:sz w:val="28"/>
          <w:szCs w:val="28"/>
        </w:rPr>
        <w:t xml:space="preserve"> </w:t>
      </w:r>
      <w:r w:rsidRPr="00A07ACD">
        <w:rPr>
          <w:sz w:val="28"/>
          <w:szCs w:val="28"/>
        </w:rPr>
        <w:t>which</w:t>
      </w:r>
      <w:r w:rsidR="004C284B" w:rsidRPr="00A07ACD">
        <w:rPr>
          <w:sz w:val="28"/>
          <w:szCs w:val="28"/>
        </w:rPr>
        <w:t xml:space="preserve"> </w:t>
      </w:r>
      <w:r w:rsidRPr="00A07ACD">
        <w:rPr>
          <w:sz w:val="28"/>
          <w:szCs w:val="28"/>
        </w:rPr>
        <w:t>includes</w:t>
      </w:r>
      <w:r w:rsidR="004C284B" w:rsidRPr="00A07ACD">
        <w:rPr>
          <w:sz w:val="28"/>
          <w:szCs w:val="28"/>
        </w:rPr>
        <w:t xml:space="preserve"> </w:t>
      </w:r>
      <w:r w:rsidRPr="00A07ACD">
        <w:rPr>
          <w:sz w:val="28"/>
          <w:szCs w:val="28"/>
        </w:rPr>
        <w:t>calculating</w:t>
      </w:r>
      <w:r w:rsidR="004C284B" w:rsidRPr="00A07ACD">
        <w:rPr>
          <w:sz w:val="28"/>
          <w:szCs w:val="28"/>
        </w:rPr>
        <w:t xml:space="preserve"> </w:t>
      </w:r>
      <w:r w:rsidRPr="00A07ACD">
        <w:rPr>
          <w:sz w:val="28"/>
          <w:szCs w:val="28"/>
        </w:rPr>
        <w:t>the</w:t>
      </w:r>
      <w:r w:rsidR="004C284B" w:rsidRPr="00A07ACD">
        <w:rPr>
          <w:sz w:val="28"/>
          <w:szCs w:val="28"/>
        </w:rPr>
        <w:t xml:space="preserve"> </w:t>
      </w:r>
      <w:r w:rsidRPr="00A07ACD">
        <w:rPr>
          <w:sz w:val="28"/>
          <w:szCs w:val="28"/>
        </w:rPr>
        <w:t>GPA</w:t>
      </w:r>
      <w:r w:rsidR="004C284B" w:rsidRPr="00A07ACD">
        <w:rPr>
          <w:sz w:val="28"/>
          <w:szCs w:val="28"/>
        </w:rPr>
        <w:t xml:space="preserve"> </w:t>
      </w:r>
      <w:r w:rsidRPr="00A07ACD">
        <w:rPr>
          <w:sz w:val="28"/>
          <w:szCs w:val="28"/>
        </w:rPr>
        <w:t>and</w:t>
      </w:r>
      <w:r w:rsidR="004C284B" w:rsidRPr="00A07ACD">
        <w:rPr>
          <w:sz w:val="28"/>
          <w:szCs w:val="28"/>
        </w:rPr>
        <w:t xml:space="preserve"> </w:t>
      </w:r>
      <w:r w:rsidRPr="00A07ACD">
        <w:rPr>
          <w:sz w:val="28"/>
          <w:szCs w:val="28"/>
        </w:rPr>
        <w:t>CGPA</w:t>
      </w:r>
    </w:p>
    <w:p w:rsidR="00673E88" w:rsidRPr="00A07ACD" w:rsidRDefault="00673E88" w:rsidP="00B809A6">
      <w:pPr>
        <w:rPr>
          <w:sz w:val="28"/>
          <w:szCs w:val="28"/>
        </w:rPr>
      </w:pPr>
    </w:p>
    <w:p w:rsidR="00673E88" w:rsidRPr="00A07ACD" w:rsidRDefault="00174341" w:rsidP="00B809A6">
      <w:pPr>
        <w:pStyle w:val="ListParagraph"/>
        <w:numPr>
          <w:ilvl w:val="0"/>
          <w:numId w:val="31"/>
        </w:numPr>
        <w:tabs>
          <w:tab w:val="left" w:pos="180"/>
        </w:tabs>
        <w:rPr>
          <w:sz w:val="28"/>
          <w:szCs w:val="28"/>
        </w:rPr>
      </w:pPr>
      <w:r w:rsidRPr="00A07ACD">
        <w:rPr>
          <w:sz w:val="28"/>
          <w:szCs w:val="28"/>
        </w:rPr>
        <w:t>View</w:t>
      </w:r>
      <w:r w:rsidR="004C284B" w:rsidRPr="00A07ACD">
        <w:rPr>
          <w:sz w:val="28"/>
          <w:szCs w:val="28"/>
        </w:rPr>
        <w:t xml:space="preserve"> </w:t>
      </w:r>
      <w:r w:rsidRPr="00A07ACD">
        <w:rPr>
          <w:sz w:val="28"/>
          <w:szCs w:val="28"/>
        </w:rPr>
        <w:t>all</w:t>
      </w:r>
      <w:r w:rsidR="004C284B" w:rsidRPr="00A07ACD">
        <w:rPr>
          <w:sz w:val="28"/>
          <w:szCs w:val="28"/>
        </w:rPr>
        <w:t xml:space="preserve"> </w:t>
      </w:r>
      <w:r w:rsidRPr="00A07ACD">
        <w:rPr>
          <w:sz w:val="28"/>
          <w:szCs w:val="28"/>
        </w:rPr>
        <w:t>the</w:t>
      </w:r>
      <w:r w:rsidR="004C284B" w:rsidRPr="00A07ACD">
        <w:rPr>
          <w:sz w:val="28"/>
          <w:szCs w:val="28"/>
        </w:rPr>
        <w:t xml:space="preserve"> </w:t>
      </w:r>
      <w:r w:rsidRPr="00A07ACD">
        <w:rPr>
          <w:sz w:val="28"/>
          <w:szCs w:val="28"/>
        </w:rPr>
        <w:t>students’</w:t>
      </w:r>
      <w:r w:rsidR="004C284B" w:rsidRPr="00A07ACD">
        <w:rPr>
          <w:sz w:val="28"/>
          <w:szCs w:val="28"/>
        </w:rPr>
        <w:t xml:space="preserve"> </w:t>
      </w:r>
      <w:r w:rsidRPr="00A07ACD">
        <w:rPr>
          <w:sz w:val="28"/>
          <w:szCs w:val="28"/>
        </w:rPr>
        <w:t>result</w:t>
      </w:r>
      <w:r w:rsidR="004C284B" w:rsidRPr="00A07ACD">
        <w:rPr>
          <w:sz w:val="28"/>
          <w:szCs w:val="28"/>
        </w:rPr>
        <w:t xml:space="preserve"> </w:t>
      </w:r>
      <w:r w:rsidRPr="00A07ACD">
        <w:rPr>
          <w:sz w:val="28"/>
          <w:szCs w:val="28"/>
        </w:rPr>
        <w:t>s</w:t>
      </w:r>
      <w:r w:rsidR="004C284B" w:rsidRPr="00A07ACD">
        <w:rPr>
          <w:sz w:val="28"/>
          <w:szCs w:val="28"/>
        </w:rPr>
        <w:t xml:space="preserve"> </w:t>
      </w:r>
      <w:r w:rsidRPr="00A07ACD">
        <w:rPr>
          <w:sz w:val="28"/>
          <w:szCs w:val="28"/>
        </w:rPr>
        <w:t>in</w:t>
      </w:r>
      <w:r w:rsidR="004C284B" w:rsidRPr="00A07ACD">
        <w:rPr>
          <w:sz w:val="28"/>
          <w:szCs w:val="28"/>
        </w:rPr>
        <w:t xml:space="preserve"> </w:t>
      </w:r>
      <w:r w:rsidRPr="00A07ACD">
        <w:rPr>
          <w:sz w:val="28"/>
          <w:szCs w:val="28"/>
        </w:rPr>
        <w:t>management</w:t>
      </w:r>
      <w:r w:rsidR="004C284B" w:rsidRPr="00A07ACD">
        <w:rPr>
          <w:sz w:val="28"/>
          <w:szCs w:val="28"/>
        </w:rPr>
        <w:t xml:space="preserve"> </w:t>
      </w:r>
      <w:r w:rsidRPr="00A07ACD">
        <w:rPr>
          <w:sz w:val="28"/>
          <w:szCs w:val="28"/>
        </w:rPr>
        <w:t>approved</w:t>
      </w:r>
      <w:r w:rsidR="004C284B" w:rsidRPr="00A07ACD">
        <w:rPr>
          <w:sz w:val="28"/>
          <w:szCs w:val="28"/>
        </w:rPr>
        <w:t xml:space="preserve"> </w:t>
      </w:r>
      <w:r w:rsidRPr="00A07ACD">
        <w:rPr>
          <w:sz w:val="28"/>
          <w:szCs w:val="28"/>
        </w:rPr>
        <w:t>format</w:t>
      </w:r>
      <w:r w:rsidR="004C284B" w:rsidRPr="00A07ACD">
        <w:rPr>
          <w:sz w:val="28"/>
          <w:szCs w:val="28"/>
        </w:rPr>
        <w:t xml:space="preserve"> </w:t>
      </w:r>
      <w:r w:rsidRPr="00A07ACD">
        <w:rPr>
          <w:sz w:val="28"/>
          <w:szCs w:val="28"/>
        </w:rPr>
        <w:t>(Agreed</w:t>
      </w:r>
      <w:r w:rsidR="004C284B" w:rsidRPr="00A07ACD">
        <w:rPr>
          <w:sz w:val="28"/>
          <w:szCs w:val="28"/>
        </w:rPr>
        <w:t xml:space="preserve"> </w:t>
      </w:r>
      <w:r w:rsidRPr="00A07ACD">
        <w:rPr>
          <w:sz w:val="28"/>
          <w:szCs w:val="28"/>
        </w:rPr>
        <w:t>marked</w:t>
      </w:r>
      <w:r w:rsidR="004C284B" w:rsidRPr="00A07ACD">
        <w:rPr>
          <w:sz w:val="28"/>
          <w:szCs w:val="28"/>
        </w:rPr>
        <w:t xml:space="preserve"> </w:t>
      </w:r>
      <w:r w:rsidRPr="00A07ACD">
        <w:rPr>
          <w:sz w:val="28"/>
          <w:szCs w:val="28"/>
        </w:rPr>
        <w:t>sheet)</w:t>
      </w:r>
    </w:p>
    <w:p w:rsidR="00673E88" w:rsidRPr="00A07ACD" w:rsidRDefault="00673E88" w:rsidP="00B809A6">
      <w:pPr>
        <w:rPr>
          <w:sz w:val="28"/>
          <w:szCs w:val="28"/>
        </w:rPr>
      </w:pPr>
    </w:p>
    <w:p w:rsidR="00673E88" w:rsidRPr="00A07ACD" w:rsidRDefault="00174341" w:rsidP="00B809A6">
      <w:pPr>
        <w:pStyle w:val="ListParagraph"/>
        <w:numPr>
          <w:ilvl w:val="0"/>
          <w:numId w:val="31"/>
        </w:numPr>
        <w:rPr>
          <w:sz w:val="28"/>
          <w:szCs w:val="28"/>
        </w:rPr>
      </w:pPr>
      <w:r w:rsidRPr="00A07ACD">
        <w:rPr>
          <w:sz w:val="28"/>
          <w:szCs w:val="28"/>
        </w:rPr>
        <w:t>The</w:t>
      </w:r>
      <w:r w:rsidR="004C284B" w:rsidRPr="00A07ACD">
        <w:rPr>
          <w:sz w:val="28"/>
          <w:szCs w:val="28"/>
        </w:rPr>
        <w:t xml:space="preserve"> </w:t>
      </w:r>
      <w:r w:rsidRPr="00A07ACD">
        <w:rPr>
          <w:sz w:val="28"/>
          <w:szCs w:val="28"/>
        </w:rPr>
        <w:t>Lecturer</w:t>
      </w:r>
      <w:r w:rsidR="004C284B" w:rsidRPr="00A07ACD">
        <w:rPr>
          <w:sz w:val="28"/>
          <w:szCs w:val="28"/>
        </w:rPr>
        <w:t xml:space="preserve"> </w:t>
      </w:r>
      <w:r w:rsidRPr="00A07ACD">
        <w:rPr>
          <w:sz w:val="28"/>
          <w:szCs w:val="28"/>
        </w:rPr>
        <w:t>(Academic</w:t>
      </w:r>
      <w:r w:rsidR="004C284B" w:rsidRPr="00A07ACD">
        <w:rPr>
          <w:sz w:val="28"/>
          <w:szCs w:val="28"/>
        </w:rPr>
        <w:t xml:space="preserve"> </w:t>
      </w:r>
      <w:r w:rsidRPr="00A07ACD">
        <w:rPr>
          <w:sz w:val="28"/>
          <w:szCs w:val="28"/>
        </w:rPr>
        <w:t>staff)</w:t>
      </w:r>
      <w:r w:rsidR="004C284B" w:rsidRPr="00A07ACD">
        <w:rPr>
          <w:sz w:val="28"/>
          <w:szCs w:val="28"/>
        </w:rPr>
        <w:t xml:space="preserve"> </w:t>
      </w:r>
      <w:r w:rsidRPr="00A07ACD">
        <w:rPr>
          <w:sz w:val="28"/>
          <w:szCs w:val="28"/>
        </w:rPr>
        <w:t>is</w:t>
      </w:r>
      <w:r w:rsidR="004C284B" w:rsidRPr="00A07ACD">
        <w:rPr>
          <w:sz w:val="28"/>
          <w:szCs w:val="28"/>
        </w:rPr>
        <w:t xml:space="preserve"> </w:t>
      </w:r>
      <w:r w:rsidRPr="00A07ACD">
        <w:rPr>
          <w:sz w:val="28"/>
          <w:szCs w:val="28"/>
        </w:rPr>
        <w:t>authorized</w:t>
      </w:r>
      <w:r w:rsidR="004C284B" w:rsidRPr="00A07ACD">
        <w:rPr>
          <w:sz w:val="28"/>
          <w:szCs w:val="28"/>
        </w:rPr>
        <w:t xml:space="preserve"> </w:t>
      </w:r>
      <w:r w:rsidRPr="00A07ACD">
        <w:rPr>
          <w:sz w:val="28"/>
          <w:szCs w:val="28"/>
        </w:rPr>
        <w:t>by</w:t>
      </w:r>
      <w:r w:rsidR="004C284B" w:rsidRPr="00A07ACD">
        <w:rPr>
          <w:sz w:val="28"/>
          <w:szCs w:val="28"/>
        </w:rPr>
        <w:t xml:space="preserve"> </w:t>
      </w:r>
      <w:r w:rsidRPr="00A07ACD">
        <w:rPr>
          <w:sz w:val="28"/>
          <w:szCs w:val="28"/>
        </w:rPr>
        <w:t>the</w:t>
      </w:r>
      <w:r w:rsidR="004C284B" w:rsidRPr="00A07ACD">
        <w:rPr>
          <w:sz w:val="28"/>
          <w:szCs w:val="28"/>
        </w:rPr>
        <w:t xml:space="preserve"> </w:t>
      </w:r>
      <w:r w:rsidRPr="00A07ACD">
        <w:rPr>
          <w:sz w:val="28"/>
          <w:szCs w:val="28"/>
        </w:rPr>
        <w:t>Departmental</w:t>
      </w:r>
      <w:r w:rsidR="004C284B" w:rsidRPr="00A07ACD">
        <w:rPr>
          <w:sz w:val="28"/>
          <w:szCs w:val="28"/>
        </w:rPr>
        <w:t xml:space="preserve"> </w:t>
      </w:r>
      <w:r w:rsidRPr="00A07ACD">
        <w:rPr>
          <w:sz w:val="28"/>
          <w:szCs w:val="28"/>
        </w:rPr>
        <w:t>Exams</w:t>
      </w:r>
      <w:r w:rsidR="004C284B" w:rsidRPr="00A07ACD">
        <w:rPr>
          <w:sz w:val="28"/>
          <w:szCs w:val="28"/>
        </w:rPr>
        <w:t xml:space="preserve"> </w:t>
      </w:r>
      <w:r w:rsidRPr="00A07ACD">
        <w:rPr>
          <w:sz w:val="28"/>
          <w:szCs w:val="28"/>
        </w:rPr>
        <w:t>officer.</w:t>
      </w:r>
      <w:r w:rsidR="00CE4DCE" w:rsidRPr="00A07ACD">
        <w:rPr>
          <w:sz w:val="28"/>
          <w:szCs w:val="28"/>
        </w:rPr>
        <w:t xml:space="preserve"> </w:t>
      </w:r>
      <w:r w:rsidRPr="00A07ACD">
        <w:rPr>
          <w:sz w:val="28"/>
          <w:szCs w:val="28"/>
        </w:rPr>
        <w:t>Hence,</w:t>
      </w:r>
      <w:r w:rsidR="004C284B" w:rsidRPr="00A07ACD">
        <w:rPr>
          <w:sz w:val="28"/>
          <w:szCs w:val="28"/>
        </w:rPr>
        <w:t xml:space="preserve"> </w:t>
      </w:r>
      <w:r w:rsidRPr="00A07ACD">
        <w:rPr>
          <w:sz w:val="28"/>
          <w:szCs w:val="28"/>
        </w:rPr>
        <w:t>he</w:t>
      </w:r>
      <w:r w:rsidR="004C284B" w:rsidRPr="00A07ACD">
        <w:rPr>
          <w:sz w:val="28"/>
          <w:szCs w:val="28"/>
        </w:rPr>
        <w:t xml:space="preserve"> </w:t>
      </w:r>
      <w:r w:rsidRPr="00A07ACD">
        <w:rPr>
          <w:sz w:val="28"/>
          <w:szCs w:val="28"/>
        </w:rPr>
        <w:t>is</w:t>
      </w:r>
      <w:r w:rsidR="004C284B" w:rsidRPr="00A07ACD">
        <w:rPr>
          <w:sz w:val="28"/>
          <w:szCs w:val="28"/>
        </w:rPr>
        <w:t xml:space="preserve"> </w:t>
      </w:r>
      <w:r w:rsidRPr="00A07ACD">
        <w:rPr>
          <w:sz w:val="28"/>
          <w:szCs w:val="28"/>
        </w:rPr>
        <w:t>registered</w:t>
      </w:r>
      <w:r w:rsidR="004C284B" w:rsidRPr="00A07ACD">
        <w:rPr>
          <w:sz w:val="28"/>
          <w:szCs w:val="28"/>
        </w:rPr>
        <w:t xml:space="preserve"> </w:t>
      </w:r>
      <w:r w:rsidRPr="00A07ACD">
        <w:rPr>
          <w:sz w:val="28"/>
          <w:szCs w:val="28"/>
        </w:rPr>
        <w:t>by</w:t>
      </w:r>
      <w:r w:rsidR="004C284B" w:rsidRPr="00A07ACD">
        <w:rPr>
          <w:sz w:val="28"/>
          <w:szCs w:val="28"/>
        </w:rPr>
        <w:t xml:space="preserve"> </w:t>
      </w:r>
      <w:r w:rsidRPr="00A07ACD">
        <w:rPr>
          <w:sz w:val="28"/>
          <w:szCs w:val="28"/>
        </w:rPr>
        <w:t>the</w:t>
      </w:r>
      <w:r w:rsidR="004C284B" w:rsidRPr="00A07ACD">
        <w:rPr>
          <w:sz w:val="28"/>
          <w:szCs w:val="28"/>
        </w:rPr>
        <w:t xml:space="preserve"> </w:t>
      </w:r>
      <w:r w:rsidRPr="00A07ACD">
        <w:rPr>
          <w:sz w:val="28"/>
          <w:szCs w:val="28"/>
        </w:rPr>
        <w:t>Administrator,</w:t>
      </w:r>
      <w:r w:rsidR="004C284B" w:rsidRPr="00A07ACD">
        <w:rPr>
          <w:sz w:val="28"/>
          <w:szCs w:val="28"/>
        </w:rPr>
        <w:t xml:space="preserve"> </w:t>
      </w:r>
      <w:r w:rsidRPr="00A07ACD">
        <w:rPr>
          <w:sz w:val="28"/>
          <w:szCs w:val="28"/>
        </w:rPr>
        <w:t>has</w:t>
      </w:r>
      <w:r w:rsidR="004C284B" w:rsidRPr="00A07ACD">
        <w:rPr>
          <w:sz w:val="28"/>
          <w:szCs w:val="28"/>
        </w:rPr>
        <w:t xml:space="preserve"> </w:t>
      </w:r>
      <w:r w:rsidRPr="00A07ACD">
        <w:rPr>
          <w:sz w:val="28"/>
          <w:szCs w:val="28"/>
        </w:rPr>
        <w:t>a</w:t>
      </w:r>
      <w:r w:rsidR="004C284B" w:rsidRPr="00A07ACD">
        <w:rPr>
          <w:sz w:val="28"/>
          <w:szCs w:val="28"/>
        </w:rPr>
        <w:t xml:space="preserve"> </w:t>
      </w:r>
      <w:r w:rsidRPr="00A07ACD">
        <w:rPr>
          <w:sz w:val="28"/>
          <w:szCs w:val="28"/>
        </w:rPr>
        <w:t>valid</w:t>
      </w:r>
      <w:r w:rsidR="004C284B" w:rsidRPr="00A07ACD">
        <w:rPr>
          <w:sz w:val="28"/>
          <w:szCs w:val="28"/>
        </w:rPr>
        <w:t xml:space="preserve"> </w:t>
      </w:r>
      <w:r w:rsidRPr="00A07ACD">
        <w:rPr>
          <w:sz w:val="28"/>
          <w:szCs w:val="28"/>
        </w:rPr>
        <w:t>user</w:t>
      </w:r>
      <w:r w:rsidR="00CE4DCE" w:rsidRPr="00A07ACD">
        <w:rPr>
          <w:sz w:val="28"/>
          <w:szCs w:val="28"/>
        </w:rPr>
        <w:t xml:space="preserve"> </w:t>
      </w:r>
      <w:r w:rsidRPr="00A07ACD">
        <w:rPr>
          <w:sz w:val="28"/>
          <w:szCs w:val="28"/>
        </w:rPr>
        <w:t>name</w:t>
      </w:r>
      <w:r w:rsidR="004C284B" w:rsidRPr="00A07ACD">
        <w:rPr>
          <w:sz w:val="28"/>
          <w:szCs w:val="28"/>
        </w:rPr>
        <w:t xml:space="preserve"> </w:t>
      </w:r>
      <w:r w:rsidRPr="00A07ACD">
        <w:rPr>
          <w:sz w:val="28"/>
          <w:szCs w:val="28"/>
        </w:rPr>
        <w:t>and</w:t>
      </w:r>
      <w:r w:rsidR="004C284B" w:rsidRPr="00A07ACD">
        <w:rPr>
          <w:sz w:val="28"/>
          <w:szCs w:val="28"/>
        </w:rPr>
        <w:t xml:space="preserve"> </w:t>
      </w:r>
      <w:r w:rsidRPr="00A07ACD">
        <w:rPr>
          <w:sz w:val="28"/>
          <w:szCs w:val="28"/>
        </w:rPr>
        <w:t>password.</w:t>
      </w:r>
    </w:p>
    <w:p w:rsidR="00673E88" w:rsidRPr="00A07ACD" w:rsidRDefault="00673E88" w:rsidP="00B809A6">
      <w:pPr>
        <w:rPr>
          <w:sz w:val="28"/>
          <w:szCs w:val="28"/>
        </w:rPr>
      </w:pPr>
    </w:p>
    <w:p w:rsidR="00673E88" w:rsidRPr="00A07ACD" w:rsidRDefault="00174341" w:rsidP="00B809A6">
      <w:pPr>
        <w:ind w:left="360"/>
        <w:rPr>
          <w:sz w:val="28"/>
          <w:szCs w:val="28"/>
        </w:rPr>
      </w:pPr>
      <w:r w:rsidRPr="00A07ACD">
        <w:rPr>
          <w:sz w:val="28"/>
          <w:szCs w:val="28"/>
        </w:rPr>
        <w:t>He</w:t>
      </w:r>
      <w:r w:rsidR="004C284B" w:rsidRPr="00A07ACD">
        <w:rPr>
          <w:sz w:val="28"/>
          <w:szCs w:val="28"/>
        </w:rPr>
        <w:t xml:space="preserve"> </w:t>
      </w:r>
      <w:r w:rsidRPr="00A07ACD">
        <w:rPr>
          <w:sz w:val="28"/>
          <w:szCs w:val="28"/>
        </w:rPr>
        <w:t>performs</w:t>
      </w:r>
      <w:r w:rsidR="004C284B" w:rsidRPr="00A07ACD">
        <w:rPr>
          <w:sz w:val="28"/>
          <w:szCs w:val="28"/>
        </w:rPr>
        <w:t xml:space="preserve"> </w:t>
      </w:r>
      <w:r w:rsidRPr="00A07ACD">
        <w:rPr>
          <w:sz w:val="28"/>
          <w:szCs w:val="28"/>
        </w:rPr>
        <w:t>the</w:t>
      </w:r>
      <w:r w:rsidR="004C284B" w:rsidRPr="00A07ACD">
        <w:rPr>
          <w:sz w:val="28"/>
          <w:szCs w:val="28"/>
        </w:rPr>
        <w:t xml:space="preserve"> </w:t>
      </w:r>
      <w:r w:rsidRPr="00A07ACD">
        <w:rPr>
          <w:sz w:val="28"/>
          <w:szCs w:val="28"/>
        </w:rPr>
        <w:t>following</w:t>
      </w:r>
      <w:r w:rsidR="004C284B" w:rsidRPr="00A07ACD">
        <w:rPr>
          <w:sz w:val="28"/>
          <w:szCs w:val="28"/>
        </w:rPr>
        <w:t xml:space="preserve"> </w:t>
      </w:r>
      <w:r w:rsidRPr="00A07ACD">
        <w:rPr>
          <w:sz w:val="28"/>
          <w:szCs w:val="28"/>
        </w:rPr>
        <w:t>functions:</w:t>
      </w:r>
    </w:p>
    <w:p w:rsidR="00673E88" w:rsidRPr="00A07ACD" w:rsidRDefault="00673E88" w:rsidP="00B809A6">
      <w:pPr>
        <w:rPr>
          <w:sz w:val="28"/>
          <w:szCs w:val="28"/>
        </w:rPr>
      </w:pPr>
    </w:p>
    <w:p w:rsidR="00673E88" w:rsidRPr="00A07ACD" w:rsidRDefault="00174341" w:rsidP="00B809A6">
      <w:pPr>
        <w:pStyle w:val="ListParagraph"/>
        <w:numPr>
          <w:ilvl w:val="0"/>
          <w:numId w:val="32"/>
        </w:numPr>
        <w:tabs>
          <w:tab w:val="left" w:pos="160"/>
        </w:tabs>
        <w:rPr>
          <w:sz w:val="28"/>
          <w:szCs w:val="28"/>
        </w:rPr>
      </w:pPr>
      <w:r w:rsidRPr="00A07ACD">
        <w:rPr>
          <w:sz w:val="28"/>
          <w:szCs w:val="28"/>
        </w:rPr>
        <w:t>Enter</w:t>
      </w:r>
      <w:r w:rsidR="0071249B" w:rsidRPr="00A07ACD">
        <w:rPr>
          <w:sz w:val="28"/>
          <w:szCs w:val="28"/>
        </w:rPr>
        <w:t xml:space="preserve"> </w:t>
      </w:r>
      <w:r w:rsidRPr="00A07ACD">
        <w:rPr>
          <w:sz w:val="28"/>
          <w:szCs w:val="28"/>
        </w:rPr>
        <w:t>students</w:t>
      </w:r>
      <w:r w:rsidR="0071249B" w:rsidRPr="00A07ACD">
        <w:rPr>
          <w:sz w:val="28"/>
          <w:szCs w:val="28"/>
        </w:rPr>
        <w:t xml:space="preserve"> ’scor</w:t>
      </w:r>
      <w:r w:rsidR="00BA7BF3" w:rsidRPr="00A07ACD">
        <w:rPr>
          <w:sz w:val="28"/>
          <w:szCs w:val="28"/>
        </w:rPr>
        <w:t>e</w:t>
      </w:r>
      <w:r w:rsidR="0071249B" w:rsidRPr="00A07ACD">
        <w:rPr>
          <w:sz w:val="28"/>
          <w:szCs w:val="28"/>
        </w:rPr>
        <w:t xml:space="preserve">s or </w:t>
      </w:r>
      <w:r w:rsidRPr="00A07ACD">
        <w:rPr>
          <w:sz w:val="28"/>
          <w:szCs w:val="28"/>
        </w:rPr>
        <w:t>course</w:t>
      </w:r>
      <w:r w:rsidR="0071249B" w:rsidRPr="00A07ACD">
        <w:rPr>
          <w:sz w:val="28"/>
          <w:szCs w:val="28"/>
        </w:rPr>
        <w:t xml:space="preserve"> </w:t>
      </w:r>
      <w:r w:rsidRPr="00A07ACD">
        <w:rPr>
          <w:sz w:val="28"/>
          <w:szCs w:val="28"/>
        </w:rPr>
        <w:t>she/</w:t>
      </w:r>
      <w:r w:rsidR="0071249B" w:rsidRPr="00A07ACD">
        <w:rPr>
          <w:sz w:val="28"/>
          <w:szCs w:val="28"/>
        </w:rPr>
        <w:t xml:space="preserve"> </w:t>
      </w:r>
      <w:r w:rsidRPr="00A07ACD">
        <w:rPr>
          <w:sz w:val="28"/>
          <w:szCs w:val="28"/>
        </w:rPr>
        <w:t>she</w:t>
      </w:r>
      <w:r w:rsidR="0071249B" w:rsidRPr="00A07ACD">
        <w:rPr>
          <w:sz w:val="28"/>
          <w:szCs w:val="28"/>
        </w:rPr>
        <w:t xml:space="preserve"> </w:t>
      </w:r>
      <w:r w:rsidRPr="00A07ACD">
        <w:rPr>
          <w:sz w:val="28"/>
          <w:szCs w:val="28"/>
        </w:rPr>
        <w:t>thought.</w:t>
      </w:r>
    </w:p>
    <w:p w:rsidR="00673E88" w:rsidRPr="00A07ACD" w:rsidRDefault="00673E88" w:rsidP="00B809A6">
      <w:pPr>
        <w:rPr>
          <w:sz w:val="28"/>
          <w:szCs w:val="28"/>
        </w:rPr>
      </w:pPr>
    </w:p>
    <w:p w:rsidR="00673E88" w:rsidRPr="00A07ACD" w:rsidRDefault="00174341" w:rsidP="00B809A6">
      <w:pPr>
        <w:pStyle w:val="ListParagraph"/>
        <w:numPr>
          <w:ilvl w:val="0"/>
          <w:numId w:val="32"/>
        </w:numPr>
        <w:tabs>
          <w:tab w:val="left" w:pos="160"/>
        </w:tabs>
        <w:rPr>
          <w:sz w:val="28"/>
          <w:szCs w:val="28"/>
        </w:rPr>
      </w:pPr>
      <w:r w:rsidRPr="00A07ACD">
        <w:rPr>
          <w:sz w:val="28"/>
          <w:szCs w:val="28"/>
        </w:rPr>
        <w:t>View</w:t>
      </w:r>
      <w:r w:rsidR="0071249B" w:rsidRPr="00A07ACD">
        <w:rPr>
          <w:sz w:val="28"/>
          <w:szCs w:val="28"/>
        </w:rPr>
        <w:t xml:space="preserve"> </w:t>
      </w:r>
      <w:r w:rsidRPr="00A07ACD">
        <w:rPr>
          <w:sz w:val="28"/>
          <w:szCs w:val="28"/>
        </w:rPr>
        <w:t>the</w:t>
      </w:r>
      <w:r w:rsidR="0071249B" w:rsidRPr="00A07ACD">
        <w:rPr>
          <w:sz w:val="28"/>
          <w:szCs w:val="28"/>
        </w:rPr>
        <w:t xml:space="preserve"> </w:t>
      </w:r>
      <w:r w:rsidRPr="00A07ACD">
        <w:rPr>
          <w:sz w:val="28"/>
          <w:szCs w:val="28"/>
        </w:rPr>
        <w:t>grades</w:t>
      </w:r>
      <w:r w:rsidR="00CE4DCE" w:rsidRPr="00A07ACD">
        <w:rPr>
          <w:sz w:val="28"/>
          <w:szCs w:val="28"/>
        </w:rPr>
        <w:t xml:space="preserve"> </w:t>
      </w:r>
      <w:r w:rsidRPr="00A07ACD">
        <w:rPr>
          <w:sz w:val="28"/>
          <w:szCs w:val="28"/>
        </w:rPr>
        <w:t>he</w:t>
      </w:r>
      <w:r w:rsidR="00CE4DCE" w:rsidRPr="00A07ACD">
        <w:rPr>
          <w:sz w:val="28"/>
          <w:szCs w:val="28"/>
        </w:rPr>
        <w:t xml:space="preserve"> </w:t>
      </w:r>
      <w:r w:rsidRPr="00A07ACD">
        <w:rPr>
          <w:sz w:val="28"/>
          <w:szCs w:val="28"/>
        </w:rPr>
        <w:t>e</w:t>
      </w:r>
      <w:r w:rsidR="00CE4DCE" w:rsidRPr="00A07ACD">
        <w:rPr>
          <w:sz w:val="28"/>
          <w:szCs w:val="28"/>
        </w:rPr>
        <w:t>n</w:t>
      </w:r>
      <w:r w:rsidR="00BA7BF3" w:rsidRPr="00A07ACD">
        <w:rPr>
          <w:sz w:val="28"/>
          <w:szCs w:val="28"/>
        </w:rPr>
        <w:t>t</w:t>
      </w:r>
      <w:r w:rsidR="00CE4DCE" w:rsidRPr="00A07ACD">
        <w:rPr>
          <w:sz w:val="28"/>
          <w:szCs w:val="28"/>
        </w:rPr>
        <w:t>e</w:t>
      </w:r>
      <w:r w:rsidRPr="00A07ACD">
        <w:rPr>
          <w:sz w:val="28"/>
          <w:szCs w:val="28"/>
        </w:rPr>
        <w:t>red.</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The</w:t>
      </w:r>
      <w:r w:rsidR="00BA7BF3" w:rsidRPr="00A07ACD">
        <w:rPr>
          <w:sz w:val="28"/>
          <w:szCs w:val="28"/>
        </w:rPr>
        <w:t xml:space="preserve"> </w:t>
      </w:r>
      <w:r w:rsidRPr="00A07ACD">
        <w:rPr>
          <w:sz w:val="28"/>
          <w:szCs w:val="28"/>
        </w:rPr>
        <w:t>computation</w:t>
      </w:r>
      <w:r w:rsidR="00BA7BF3" w:rsidRPr="00A07ACD">
        <w:rPr>
          <w:sz w:val="28"/>
          <w:szCs w:val="28"/>
        </w:rPr>
        <w:t xml:space="preserve"> </w:t>
      </w:r>
      <w:r w:rsidRPr="00A07ACD">
        <w:rPr>
          <w:sz w:val="28"/>
          <w:szCs w:val="28"/>
        </w:rPr>
        <w:t>of</w:t>
      </w:r>
      <w:r w:rsidR="00BA7BF3" w:rsidRPr="00A07ACD">
        <w:rPr>
          <w:sz w:val="28"/>
          <w:szCs w:val="28"/>
        </w:rPr>
        <w:t xml:space="preserve"> student’s </w:t>
      </w:r>
      <w:r w:rsidRPr="00A07ACD">
        <w:rPr>
          <w:sz w:val="28"/>
          <w:szCs w:val="28"/>
        </w:rPr>
        <w:t>result</w:t>
      </w:r>
      <w:r w:rsidR="00BA7BF3" w:rsidRPr="00A07ACD">
        <w:rPr>
          <w:sz w:val="28"/>
          <w:szCs w:val="28"/>
        </w:rPr>
        <w:t xml:space="preserve"> </w:t>
      </w:r>
      <w:r w:rsidRPr="00A07ACD">
        <w:rPr>
          <w:sz w:val="28"/>
          <w:szCs w:val="28"/>
        </w:rPr>
        <w:t>is</w:t>
      </w:r>
      <w:r w:rsidR="00BA7BF3" w:rsidRPr="00A07ACD">
        <w:rPr>
          <w:sz w:val="28"/>
          <w:szCs w:val="28"/>
        </w:rPr>
        <w:t xml:space="preserve"> </w:t>
      </w:r>
      <w:r w:rsidRPr="00A07ACD">
        <w:rPr>
          <w:sz w:val="28"/>
          <w:szCs w:val="28"/>
        </w:rPr>
        <w:t>guided</w:t>
      </w:r>
      <w:r w:rsidR="00BA7BF3" w:rsidRPr="00A07ACD">
        <w:rPr>
          <w:sz w:val="28"/>
          <w:szCs w:val="28"/>
        </w:rPr>
        <w:t xml:space="preserve"> </w:t>
      </w:r>
      <w:r w:rsidRPr="00A07ACD">
        <w:rPr>
          <w:sz w:val="28"/>
          <w:szCs w:val="28"/>
        </w:rPr>
        <w:t>by</w:t>
      </w:r>
      <w:r w:rsidR="00BA7BF3" w:rsidRPr="00A07ACD">
        <w:rPr>
          <w:sz w:val="28"/>
          <w:szCs w:val="28"/>
        </w:rPr>
        <w:t xml:space="preserve"> </w:t>
      </w:r>
      <w:r w:rsidRPr="00A07ACD">
        <w:rPr>
          <w:sz w:val="28"/>
          <w:szCs w:val="28"/>
        </w:rPr>
        <w:t>the</w:t>
      </w:r>
      <w:r w:rsidR="00BA7BF3" w:rsidRPr="00A07ACD">
        <w:rPr>
          <w:sz w:val="28"/>
          <w:szCs w:val="28"/>
        </w:rPr>
        <w:t xml:space="preserve"> </w:t>
      </w:r>
      <w:r w:rsidRPr="00A07ACD">
        <w:rPr>
          <w:sz w:val="28"/>
          <w:szCs w:val="28"/>
        </w:rPr>
        <w:t>Five-Point</w:t>
      </w:r>
      <w:r w:rsidR="00BA7BF3" w:rsidRPr="00A07ACD">
        <w:rPr>
          <w:sz w:val="28"/>
          <w:szCs w:val="28"/>
        </w:rPr>
        <w:t xml:space="preserve"> </w:t>
      </w:r>
      <w:r w:rsidRPr="00A07ACD">
        <w:rPr>
          <w:sz w:val="28"/>
          <w:szCs w:val="28"/>
        </w:rPr>
        <w:t>Grading</w:t>
      </w:r>
      <w:r w:rsidR="00BA7BF3" w:rsidRPr="00A07ACD">
        <w:rPr>
          <w:sz w:val="28"/>
          <w:szCs w:val="28"/>
        </w:rPr>
        <w:t xml:space="preserve"> </w:t>
      </w:r>
      <w:r w:rsidRPr="00A07ACD">
        <w:rPr>
          <w:sz w:val="28"/>
          <w:szCs w:val="28"/>
        </w:rPr>
        <w:t>system</w:t>
      </w:r>
      <w:r w:rsidR="00BA7BF3" w:rsidRPr="00A07ACD">
        <w:rPr>
          <w:sz w:val="28"/>
          <w:szCs w:val="28"/>
        </w:rPr>
        <w:t xml:space="preserve"> </w:t>
      </w:r>
      <w:r w:rsidRPr="00A07ACD">
        <w:rPr>
          <w:sz w:val="28"/>
          <w:szCs w:val="28"/>
        </w:rPr>
        <w:t>used</w:t>
      </w:r>
      <w:r w:rsidR="00BA7BF3" w:rsidRPr="00A07ACD">
        <w:rPr>
          <w:sz w:val="28"/>
          <w:szCs w:val="28"/>
        </w:rPr>
        <w:t xml:space="preserve"> </w:t>
      </w:r>
      <w:r w:rsidRPr="00A07ACD">
        <w:rPr>
          <w:sz w:val="28"/>
          <w:szCs w:val="28"/>
        </w:rPr>
        <w:t>by</w:t>
      </w:r>
      <w:r w:rsidR="00BA7BF3" w:rsidRPr="00A07ACD">
        <w:rPr>
          <w:sz w:val="28"/>
          <w:szCs w:val="28"/>
        </w:rPr>
        <w:t xml:space="preserve"> </w:t>
      </w:r>
      <w:r w:rsidRPr="00A07ACD">
        <w:rPr>
          <w:sz w:val="28"/>
          <w:szCs w:val="28"/>
        </w:rPr>
        <w:t>all</w:t>
      </w:r>
      <w:r w:rsidR="00BA7BF3" w:rsidRPr="00A07ACD">
        <w:rPr>
          <w:sz w:val="28"/>
          <w:szCs w:val="28"/>
        </w:rPr>
        <w:t xml:space="preserve"> </w:t>
      </w:r>
      <w:r w:rsidRPr="00A07ACD">
        <w:rPr>
          <w:sz w:val="28"/>
          <w:szCs w:val="28"/>
        </w:rPr>
        <w:t>college</w:t>
      </w:r>
      <w:r w:rsidR="00BA7BF3" w:rsidRPr="00A07ACD">
        <w:rPr>
          <w:sz w:val="28"/>
          <w:szCs w:val="28"/>
        </w:rPr>
        <w:t xml:space="preserve"> </w:t>
      </w:r>
      <w:r w:rsidRPr="00A07ACD">
        <w:rPr>
          <w:sz w:val="28"/>
          <w:szCs w:val="28"/>
        </w:rPr>
        <w:t>so</w:t>
      </w:r>
      <w:r w:rsidR="00961FE7" w:rsidRPr="00A07ACD">
        <w:rPr>
          <w:sz w:val="28"/>
          <w:szCs w:val="28"/>
        </w:rPr>
        <w:t xml:space="preserve"> </w:t>
      </w:r>
      <w:r w:rsidRPr="00A07ACD">
        <w:rPr>
          <w:sz w:val="28"/>
          <w:szCs w:val="28"/>
        </w:rPr>
        <w:t>f</w:t>
      </w:r>
      <w:r w:rsidR="00961FE7" w:rsidRPr="00A07ACD">
        <w:rPr>
          <w:sz w:val="28"/>
          <w:szCs w:val="28"/>
        </w:rPr>
        <w:t xml:space="preserve"> </w:t>
      </w:r>
      <w:r w:rsidRPr="00A07ACD">
        <w:rPr>
          <w:sz w:val="28"/>
          <w:szCs w:val="28"/>
        </w:rPr>
        <w:t>education</w:t>
      </w:r>
      <w:r w:rsidR="00961FE7" w:rsidRPr="00A07ACD">
        <w:rPr>
          <w:sz w:val="28"/>
          <w:szCs w:val="28"/>
        </w:rPr>
        <w:t xml:space="preserve"> </w:t>
      </w:r>
      <w:r w:rsidRPr="00A07ACD">
        <w:rPr>
          <w:sz w:val="28"/>
          <w:szCs w:val="28"/>
        </w:rPr>
        <w:t>in</w:t>
      </w:r>
      <w:r w:rsidR="00961FE7" w:rsidRPr="00A07ACD">
        <w:rPr>
          <w:sz w:val="28"/>
          <w:szCs w:val="28"/>
        </w:rPr>
        <w:t xml:space="preserve"> </w:t>
      </w:r>
      <w:r w:rsidRPr="00A07ACD">
        <w:rPr>
          <w:sz w:val="28"/>
          <w:szCs w:val="28"/>
        </w:rPr>
        <w:t>Nigeria.</w:t>
      </w:r>
      <w:r w:rsidR="00961FE7" w:rsidRPr="00A07ACD">
        <w:rPr>
          <w:sz w:val="28"/>
          <w:szCs w:val="28"/>
        </w:rPr>
        <w:t xml:space="preserve"> </w:t>
      </w:r>
      <w:r w:rsidRPr="00A07ACD">
        <w:rPr>
          <w:sz w:val="28"/>
          <w:szCs w:val="28"/>
        </w:rPr>
        <w:t>The</w:t>
      </w:r>
      <w:r w:rsidR="00961FE7" w:rsidRPr="00A07ACD">
        <w:rPr>
          <w:sz w:val="28"/>
          <w:szCs w:val="28"/>
        </w:rPr>
        <w:t xml:space="preserve"> </w:t>
      </w:r>
      <w:r w:rsidRPr="00A07ACD">
        <w:rPr>
          <w:sz w:val="28"/>
          <w:szCs w:val="28"/>
        </w:rPr>
        <w:t>five-point</w:t>
      </w:r>
      <w:r w:rsidR="00961FE7" w:rsidRPr="00A07ACD">
        <w:rPr>
          <w:sz w:val="28"/>
          <w:szCs w:val="28"/>
        </w:rPr>
        <w:t xml:space="preserve"> </w:t>
      </w:r>
      <w:r w:rsidRPr="00A07ACD">
        <w:rPr>
          <w:sz w:val="28"/>
          <w:szCs w:val="28"/>
        </w:rPr>
        <w:t>grading</w:t>
      </w:r>
      <w:r w:rsidR="00961FE7" w:rsidRPr="00A07ACD">
        <w:rPr>
          <w:sz w:val="28"/>
          <w:szCs w:val="28"/>
        </w:rPr>
        <w:t xml:space="preserve"> </w:t>
      </w:r>
      <w:r w:rsidRPr="00A07ACD">
        <w:rPr>
          <w:sz w:val="28"/>
          <w:szCs w:val="28"/>
        </w:rPr>
        <w:t>system</w:t>
      </w:r>
      <w:r w:rsidR="00961FE7" w:rsidRPr="00A07ACD">
        <w:rPr>
          <w:sz w:val="28"/>
          <w:szCs w:val="28"/>
        </w:rPr>
        <w:t xml:space="preserve"> </w:t>
      </w:r>
      <w:r w:rsidRPr="00A07ACD">
        <w:rPr>
          <w:sz w:val="28"/>
          <w:szCs w:val="28"/>
        </w:rPr>
        <w:t>is</w:t>
      </w:r>
      <w:r w:rsidR="00961FE7" w:rsidRPr="00A07ACD">
        <w:rPr>
          <w:sz w:val="28"/>
          <w:szCs w:val="28"/>
        </w:rPr>
        <w:t xml:space="preserve"> </w:t>
      </w:r>
      <w:r w:rsidRPr="00A07ACD">
        <w:rPr>
          <w:sz w:val="28"/>
          <w:szCs w:val="28"/>
        </w:rPr>
        <w:t>incorporated</w:t>
      </w:r>
      <w:r w:rsidR="00961FE7" w:rsidRPr="00A07ACD">
        <w:rPr>
          <w:sz w:val="28"/>
          <w:szCs w:val="28"/>
        </w:rPr>
        <w:t xml:space="preserve"> </w:t>
      </w:r>
      <w:r w:rsidRPr="00A07ACD">
        <w:rPr>
          <w:sz w:val="28"/>
          <w:szCs w:val="28"/>
        </w:rPr>
        <w:t>into</w:t>
      </w:r>
      <w:r w:rsidR="00961FE7" w:rsidRPr="00A07ACD">
        <w:rPr>
          <w:sz w:val="28"/>
          <w:szCs w:val="28"/>
        </w:rPr>
        <w:t xml:space="preserve"> </w:t>
      </w:r>
      <w:r w:rsidRPr="00A07ACD">
        <w:rPr>
          <w:sz w:val="28"/>
          <w:szCs w:val="28"/>
        </w:rPr>
        <w:t>the</w:t>
      </w:r>
      <w:r w:rsidR="00961FE7" w:rsidRPr="00A07ACD">
        <w:rPr>
          <w:sz w:val="28"/>
          <w:szCs w:val="28"/>
        </w:rPr>
        <w:t xml:space="preserve"> </w:t>
      </w:r>
      <w:r w:rsidRPr="00A07ACD">
        <w:rPr>
          <w:sz w:val="28"/>
          <w:szCs w:val="28"/>
        </w:rPr>
        <w:t>software</w:t>
      </w:r>
      <w:r w:rsidR="00961FE7" w:rsidRPr="00A07ACD">
        <w:rPr>
          <w:sz w:val="28"/>
          <w:szCs w:val="28"/>
        </w:rPr>
        <w:t xml:space="preserve"> </w:t>
      </w:r>
      <w:r w:rsidRPr="00A07ACD">
        <w:rPr>
          <w:sz w:val="28"/>
          <w:szCs w:val="28"/>
        </w:rPr>
        <w:t>for</w:t>
      </w:r>
      <w:r w:rsidR="00961FE7" w:rsidRPr="00A07ACD">
        <w:rPr>
          <w:sz w:val="28"/>
          <w:szCs w:val="28"/>
        </w:rPr>
        <w:t xml:space="preserve"> </w:t>
      </w:r>
      <w:r w:rsidRPr="00A07ACD">
        <w:rPr>
          <w:sz w:val="28"/>
          <w:szCs w:val="28"/>
        </w:rPr>
        <w:t>the</w:t>
      </w:r>
      <w:r w:rsidR="00961FE7" w:rsidRPr="00A07ACD">
        <w:rPr>
          <w:sz w:val="28"/>
          <w:szCs w:val="28"/>
        </w:rPr>
        <w:t xml:space="preserve"> </w:t>
      </w:r>
      <w:r w:rsidRPr="00A07ACD">
        <w:rPr>
          <w:sz w:val="28"/>
          <w:szCs w:val="28"/>
        </w:rPr>
        <w:t>result</w:t>
      </w:r>
      <w:r w:rsidR="00961FE7" w:rsidRPr="00A07ACD">
        <w:rPr>
          <w:sz w:val="28"/>
          <w:szCs w:val="28"/>
        </w:rPr>
        <w:t xml:space="preserve"> </w:t>
      </w:r>
      <w:r w:rsidRPr="00A07ACD">
        <w:rPr>
          <w:sz w:val="28"/>
          <w:szCs w:val="28"/>
        </w:rPr>
        <w:t>computation.</w:t>
      </w:r>
      <w:r w:rsidR="00961FE7" w:rsidRPr="00A07ACD">
        <w:rPr>
          <w:sz w:val="28"/>
          <w:szCs w:val="28"/>
        </w:rPr>
        <w:t xml:space="preserve"> </w:t>
      </w:r>
      <w:r w:rsidRPr="00A07ACD">
        <w:rPr>
          <w:sz w:val="28"/>
          <w:szCs w:val="28"/>
        </w:rPr>
        <w:t>However,</w:t>
      </w:r>
      <w:r w:rsidR="00961FE7" w:rsidRPr="00A07ACD">
        <w:rPr>
          <w:sz w:val="28"/>
          <w:szCs w:val="28"/>
        </w:rPr>
        <w:t xml:space="preserve"> </w:t>
      </w:r>
      <w:r w:rsidRPr="00A07ACD">
        <w:rPr>
          <w:sz w:val="28"/>
          <w:szCs w:val="28"/>
        </w:rPr>
        <w:t>the</w:t>
      </w:r>
      <w:r w:rsidR="00961FE7" w:rsidRPr="00A07ACD">
        <w:rPr>
          <w:sz w:val="28"/>
          <w:szCs w:val="28"/>
        </w:rPr>
        <w:t xml:space="preserve"> </w:t>
      </w:r>
      <w:r w:rsidRPr="00A07ACD">
        <w:rPr>
          <w:sz w:val="28"/>
          <w:szCs w:val="28"/>
        </w:rPr>
        <w:t>system</w:t>
      </w:r>
      <w:r w:rsidR="00961FE7" w:rsidRPr="00A07ACD">
        <w:rPr>
          <w:sz w:val="28"/>
          <w:szCs w:val="28"/>
        </w:rPr>
        <w:t xml:space="preserve"> </w:t>
      </w:r>
      <w:r w:rsidRPr="00A07ACD">
        <w:rPr>
          <w:sz w:val="28"/>
          <w:szCs w:val="28"/>
        </w:rPr>
        <w:lastRenderedPageBreak/>
        <w:t>though</w:t>
      </w:r>
      <w:r w:rsidR="00961FE7" w:rsidRPr="00A07ACD">
        <w:rPr>
          <w:sz w:val="28"/>
          <w:szCs w:val="28"/>
        </w:rPr>
        <w:t xml:space="preserve"> </w:t>
      </w:r>
      <w:r w:rsidRPr="00A07ACD">
        <w:rPr>
          <w:sz w:val="28"/>
          <w:szCs w:val="28"/>
        </w:rPr>
        <w:t>tested</w:t>
      </w:r>
      <w:r w:rsidR="00961FE7" w:rsidRPr="00A07ACD">
        <w:rPr>
          <w:sz w:val="28"/>
          <w:szCs w:val="28"/>
        </w:rPr>
        <w:t xml:space="preserve"> </w:t>
      </w:r>
      <w:r w:rsidRPr="00A07ACD">
        <w:rPr>
          <w:sz w:val="28"/>
          <w:szCs w:val="28"/>
        </w:rPr>
        <w:t>and</w:t>
      </w:r>
      <w:r w:rsidR="00961FE7" w:rsidRPr="00A07ACD">
        <w:rPr>
          <w:sz w:val="28"/>
          <w:szCs w:val="28"/>
        </w:rPr>
        <w:t xml:space="preserve"> </w:t>
      </w:r>
      <w:r w:rsidRPr="00A07ACD">
        <w:rPr>
          <w:sz w:val="28"/>
          <w:szCs w:val="28"/>
        </w:rPr>
        <w:t>trusted</w:t>
      </w:r>
      <w:r w:rsidR="00961FE7" w:rsidRPr="00A07ACD">
        <w:rPr>
          <w:sz w:val="28"/>
          <w:szCs w:val="28"/>
        </w:rPr>
        <w:t xml:space="preserve"> </w:t>
      </w:r>
      <w:r w:rsidRPr="00A07ACD">
        <w:rPr>
          <w:sz w:val="28"/>
          <w:szCs w:val="28"/>
        </w:rPr>
        <w:t>does</w:t>
      </w:r>
      <w:r w:rsidR="00961FE7" w:rsidRPr="00A07ACD">
        <w:rPr>
          <w:sz w:val="28"/>
          <w:szCs w:val="28"/>
        </w:rPr>
        <w:t xml:space="preserve"> </w:t>
      </w:r>
      <w:r w:rsidRPr="00A07ACD">
        <w:rPr>
          <w:sz w:val="28"/>
          <w:szCs w:val="28"/>
        </w:rPr>
        <w:t>not</w:t>
      </w:r>
      <w:r w:rsidR="00961FE7" w:rsidRPr="00A07ACD">
        <w:rPr>
          <w:sz w:val="28"/>
          <w:szCs w:val="28"/>
        </w:rPr>
        <w:t xml:space="preserve"> </w:t>
      </w:r>
      <w:r w:rsidRPr="00A07ACD">
        <w:rPr>
          <w:sz w:val="28"/>
          <w:szCs w:val="28"/>
        </w:rPr>
        <w:t>indicate</w:t>
      </w:r>
      <w:r w:rsidR="00961FE7" w:rsidRPr="00A07ACD">
        <w:rPr>
          <w:sz w:val="28"/>
          <w:szCs w:val="28"/>
        </w:rPr>
        <w:t xml:space="preserve"> </w:t>
      </w:r>
      <w:r w:rsidRPr="00A07ACD">
        <w:rPr>
          <w:sz w:val="28"/>
          <w:szCs w:val="28"/>
        </w:rPr>
        <w:t>if</w:t>
      </w:r>
      <w:r w:rsidR="00961FE7" w:rsidRPr="00A07ACD">
        <w:rPr>
          <w:sz w:val="28"/>
          <w:szCs w:val="28"/>
        </w:rPr>
        <w:t xml:space="preserve"> </w:t>
      </w:r>
      <w:r w:rsidRPr="00A07ACD">
        <w:rPr>
          <w:sz w:val="28"/>
          <w:szCs w:val="28"/>
        </w:rPr>
        <w:t>a</w:t>
      </w:r>
      <w:r w:rsidR="00961FE7" w:rsidRPr="00A07ACD">
        <w:rPr>
          <w:sz w:val="28"/>
          <w:szCs w:val="28"/>
        </w:rPr>
        <w:t xml:space="preserve"> </w:t>
      </w:r>
      <w:r w:rsidRPr="00A07ACD">
        <w:rPr>
          <w:sz w:val="28"/>
          <w:szCs w:val="28"/>
        </w:rPr>
        <w:t>student’s</w:t>
      </w:r>
      <w:r w:rsidR="00961FE7" w:rsidRPr="00A07ACD">
        <w:rPr>
          <w:sz w:val="28"/>
          <w:szCs w:val="28"/>
        </w:rPr>
        <w:t xml:space="preserve"> </w:t>
      </w:r>
      <w:r w:rsidRPr="00A07ACD">
        <w:rPr>
          <w:sz w:val="28"/>
          <w:szCs w:val="28"/>
        </w:rPr>
        <w:t>course</w:t>
      </w:r>
      <w:r w:rsidR="00961FE7" w:rsidRPr="00A07ACD">
        <w:rPr>
          <w:sz w:val="28"/>
          <w:szCs w:val="28"/>
        </w:rPr>
        <w:t xml:space="preserve"> </w:t>
      </w:r>
      <w:r w:rsidRPr="00A07ACD">
        <w:rPr>
          <w:sz w:val="28"/>
          <w:szCs w:val="28"/>
        </w:rPr>
        <w:t>registration</w:t>
      </w:r>
      <w:r w:rsidR="00961FE7" w:rsidRPr="00A07ACD">
        <w:rPr>
          <w:sz w:val="28"/>
          <w:szCs w:val="28"/>
        </w:rPr>
        <w:t xml:space="preserve"> </w:t>
      </w:r>
      <w:r w:rsidRPr="00A07ACD">
        <w:rPr>
          <w:sz w:val="28"/>
          <w:szCs w:val="28"/>
        </w:rPr>
        <w:t>is</w:t>
      </w:r>
      <w:r w:rsidR="00961FE7" w:rsidRPr="00A07ACD">
        <w:rPr>
          <w:sz w:val="28"/>
          <w:szCs w:val="28"/>
        </w:rPr>
        <w:t xml:space="preserve"> </w:t>
      </w:r>
      <w:r w:rsidRPr="00A07ACD">
        <w:rPr>
          <w:sz w:val="28"/>
          <w:szCs w:val="28"/>
        </w:rPr>
        <w:t>correct</w:t>
      </w:r>
      <w:r w:rsidR="00961FE7" w:rsidRPr="00A07ACD">
        <w:rPr>
          <w:sz w:val="28"/>
          <w:szCs w:val="28"/>
        </w:rPr>
        <w:t xml:space="preserve"> </w:t>
      </w:r>
      <w:r w:rsidRPr="00A07ACD">
        <w:rPr>
          <w:sz w:val="28"/>
          <w:szCs w:val="28"/>
        </w:rPr>
        <w:t>or</w:t>
      </w:r>
      <w:r w:rsidR="00961FE7" w:rsidRPr="00A07ACD">
        <w:rPr>
          <w:sz w:val="28"/>
          <w:szCs w:val="28"/>
        </w:rPr>
        <w:t xml:space="preserve"> </w:t>
      </w:r>
      <w:r w:rsidRPr="00A07ACD">
        <w:rPr>
          <w:sz w:val="28"/>
          <w:szCs w:val="28"/>
        </w:rPr>
        <w:t>not.</w:t>
      </w:r>
      <w:r w:rsidR="00961FE7" w:rsidRPr="00A07ACD">
        <w:rPr>
          <w:sz w:val="28"/>
          <w:szCs w:val="28"/>
        </w:rPr>
        <w:t xml:space="preserve"> </w:t>
      </w:r>
      <w:r w:rsidRPr="00A07ACD">
        <w:rPr>
          <w:sz w:val="28"/>
          <w:szCs w:val="28"/>
        </w:rPr>
        <w:t>The</w:t>
      </w:r>
      <w:r w:rsidR="00961FE7" w:rsidRPr="00A07ACD">
        <w:rPr>
          <w:sz w:val="28"/>
          <w:szCs w:val="28"/>
        </w:rPr>
        <w:t xml:space="preserve"> </w:t>
      </w:r>
      <w:r w:rsidRPr="00A07ACD">
        <w:rPr>
          <w:sz w:val="28"/>
          <w:szCs w:val="28"/>
        </w:rPr>
        <w:t>result</w:t>
      </w:r>
      <w:r w:rsidR="00961FE7" w:rsidRPr="00A07ACD">
        <w:rPr>
          <w:sz w:val="28"/>
          <w:szCs w:val="28"/>
        </w:rPr>
        <w:t xml:space="preserve"> </w:t>
      </w:r>
      <w:r w:rsidRPr="00A07ACD">
        <w:rPr>
          <w:sz w:val="28"/>
          <w:szCs w:val="28"/>
        </w:rPr>
        <w:t>sheet</w:t>
      </w:r>
      <w:r w:rsidR="00961FE7" w:rsidRPr="00A07ACD">
        <w:rPr>
          <w:sz w:val="28"/>
          <w:szCs w:val="28"/>
        </w:rPr>
        <w:t xml:space="preserve"> </w:t>
      </w:r>
      <w:r w:rsidRPr="00A07ACD">
        <w:rPr>
          <w:sz w:val="28"/>
          <w:szCs w:val="28"/>
        </w:rPr>
        <w:t>does</w:t>
      </w:r>
      <w:r w:rsidR="00961FE7" w:rsidRPr="00A07ACD">
        <w:rPr>
          <w:sz w:val="28"/>
          <w:szCs w:val="28"/>
        </w:rPr>
        <w:t xml:space="preserve"> </w:t>
      </w:r>
      <w:r w:rsidRPr="00A07ACD">
        <w:rPr>
          <w:sz w:val="28"/>
          <w:szCs w:val="28"/>
        </w:rPr>
        <w:t>not</w:t>
      </w:r>
      <w:r w:rsidR="00961FE7" w:rsidRPr="00A07ACD">
        <w:rPr>
          <w:sz w:val="28"/>
          <w:szCs w:val="28"/>
        </w:rPr>
        <w:t xml:space="preserve"> </w:t>
      </w:r>
      <w:r w:rsidRPr="00A07ACD">
        <w:rPr>
          <w:sz w:val="28"/>
          <w:szCs w:val="28"/>
        </w:rPr>
        <w:t>show</w:t>
      </w:r>
      <w:r w:rsidR="00961FE7" w:rsidRPr="00A07ACD">
        <w:rPr>
          <w:sz w:val="28"/>
          <w:szCs w:val="28"/>
        </w:rPr>
        <w:t xml:space="preserve"> </w:t>
      </w:r>
      <w:r w:rsidRPr="00A07ACD">
        <w:rPr>
          <w:sz w:val="28"/>
          <w:szCs w:val="28"/>
        </w:rPr>
        <w:t>a</w:t>
      </w:r>
      <w:r w:rsidR="00961FE7" w:rsidRPr="00A07ACD">
        <w:rPr>
          <w:sz w:val="28"/>
          <w:szCs w:val="28"/>
        </w:rPr>
        <w:t xml:space="preserve"> </w:t>
      </w:r>
      <w:r w:rsidRPr="00A07ACD">
        <w:rPr>
          <w:sz w:val="28"/>
          <w:szCs w:val="28"/>
        </w:rPr>
        <w:t>particular</w:t>
      </w:r>
      <w:r w:rsidR="00961FE7" w:rsidRPr="00A07ACD">
        <w:rPr>
          <w:sz w:val="28"/>
          <w:szCs w:val="28"/>
        </w:rPr>
        <w:t xml:space="preserve"> </w:t>
      </w:r>
      <w:r w:rsidRPr="00A07ACD">
        <w:rPr>
          <w:sz w:val="28"/>
          <w:szCs w:val="28"/>
        </w:rPr>
        <w:t>student’s</w:t>
      </w:r>
      <w:r w:rsidR="00961FE7" w:rsidRPr="00A07ACD">
        <w:rPr>
          <w:sz w:val="28"/>
          <w:szCs w:val="28"/>
        </w:rPr>
        <w:t xml:space="preserve"> </w:t>
      </w:r>
      <w:r w:rsidRPr="00A07ACD">
        <w:rPr>
          <w:sz w:val="28"/>
          <w:szCs w:val="28"/>
        </w:rPr>
        <w:t>result</w:t>
      </w:r>
      <w:r w:rsidR="00961FE7" w:rsidRPr="00A07ACD">
        <w:rPr>
          <w:sz w:val="28"/>
          <w:szCs w:val="28"/>
        </w:rPr>
        <w:t xml:space="preserve"> </w:t>
      </w:r>
      <w:r w:rsidRPr="00A07ACD">
        <w:rPr>
          <w:sz w:val="28"/>
          <w:szCs w:val="28"/>
        </w:rPr>
        <w:t>together</w:t>
      </w:r>
      <w:r w:rsidR="00961FE7" w:rsidRPr="00A07ACD">
        <w:rPr>
          <w:sz w:val="28"/>
          <w:szCs w:val="28"/>
        </w:rPr>
        <w:t xml:space="preserve"> </w:t>
      </w:r>
      <w:r w:rsidRPr="00A07ACD">
        <w:rPr>
          <w:sz w:val="28"/>
          <w:szCs w:val="28"/>
        </w:rPr>
        <w:t>with</w:t>
      </w:r>
      <w:r w:rsidR="00961FE7" w:rsidRPr="00A07ACD">
        <w:rPr>
          <w:sz w:val="28"/>
          <w:szCs w:val="28"/>
        </w:rPr>
        <w:t xml:space="preserve"> </w:t>
      </w:r>
      <w:r w:rsidRPr="00A07ACD">
        <w:rPr>
          <w:sz w:val="28"/>
          <w:szCs w:val="28"/>
        </w:rPr>
        <w:t>his/her</w:t>
      </w:r>
      <w:r w:rsidR="00961FE7" w:rsidRPr="00A07ACD">
        <w:rPr>
          <w:sz w:val="28"/>
          <w:szCs w:val="28"/>
        </w:rPr>
        <w:t xml:space="preserve"> </w:t>
      </w:r>
      <w:r w:rsidRPr="00A07ACD">
        <w:rPr>
          <w:sz w:val="28"/>
          <w:szCs w:val="28"/>
        </w:rPr>
        <w:t>GPA.</w:t>
      </w:r>
      <w:r w:rsidR="00961FE7" w:rsidRPr="00A07ACD">
        <w:rPr>
          <w:sz w:val="28"/>
          <w:szCs w:val="28"/>
        </w:rPr>
        <w:t xml:space="preserve"> </w:t>
      </w:r>
      <w:r w:rsidRPr="00A07ACD">
        <w:rPr>
          <w:sz w:val="28"/>
          <w:szCs w:val="28"/>
        </w:rPr>
        <w:t>The</w:t>
      </w:r>
      <w:r w:rsidR="00961FE7" w:rsidRPr="00A07ACD">
        <w:rPr>
          <w:sz w:val="28"/>
          <w:szCs w:val="28"/>
        </w:rPr>
        <w:t xml:space="preserve"> </w:t>
      </w:r>
      <w:r w:rsidRPr="00A07ACD">
        <w:rPr>
          <w:sz w:val="28"/>
          <w:szCs w:val="28"/>
        </w:rPr>
        <w:t>new</w:t>
      </w:r>
      <w:r w:rsidR="00961FE7" w:rsidRPr="00A07ACD">
        <w:rPr>
          <w:sz w:val="28"/>
          <w:szCs w:val="28"/>
        </w:rPr>
        <w:t xml:space="preserve"> </w:t>
      </w:r>
      <w:r w:rsidRPr="00A07ACD">
        <w:rPr>
          <w:sz w:val="28"/>
          <w:szCs w:val="28"/>
        </w:rPr>
        <w:t>system</w:t>
      </w:r>
      <w:r w:rsidR="00961FE7" w:rsidRPr="00A07ACD">
        <w:rPr>
          <w:sz w:val="28"/>
          <w:szCs w:val="28"/>
        </w:rPr>
        <w:t xml:space="preserve"> </w:t>
      </w:r>
      <w:r w:rsidRPr="00A07ACD">
        <w:rPr>
          <w:sz w:val="28"/>
          <w:szCs w:val="28"/>
        </w:rPr>
        <w:t>is</w:t>
      </w:r>
      <w:r w:rsidR="00961FE7" w:rsidRPr="00A07ACD">
        <w:rPr>
          <w:sz w:val="28"/>
          <w:szCs w:val="28"/>
        </w:rPr>
        <w:t xml:space="preserve"> </w:t>
      </w:r>
      <w:r w:rsidRPr="00A07ACD">
        <w:rPr>
          <w:sz w:val="28"/>
          <w:szCs w:val="28"/>
        </w:rPr>
        <w:t>built</w:t>
      </w:r>
      <w:r w:rsidR="00961FE7" w:rsidRPr="00A07ACD">
        <w:rPr>
          <w:sz w:val="28"/>
          <w:szCs w:val="28"/>
        </w:rPr>
        <w:t xml:space="preserve"> </w:t>
      </w:r>
      <w:r w:rsidRPr="00A07ACD">
        <w:rPr>
          <w:sz w:val="28"/>
          <w:szCs w:val="28"/>
        </w:rPr>
        <w:t>to</w:t>
      </w:r>
      <w:r w:rsidR="00961FE7" w:rsidRPr="00A07ACD">
        <w:rPr>
          <w:sz w:val="28"/>
          <w:szCs w:val="28"/>
        </w:rPr>
        <w:t xml:space="preserve"> </w:t>
      </w:r>
      <w:r w:rsidRPr="00A07ACD">
        <w:rPr>
          <w:sz w:val="28"/>
          <w:szCs w:val="28"/>
        </w:rPr>
        <w:t>enlist</w:t>
      </w:r>
      <w:r w:rsidR="00961FE7" w:rsidRPr="00A07ACD">
        <w:rPr>
          <w:sz w:val="28"/>
          <w:szCs w:val="28"/>
        </w:rPr>
        <w:t xml:space="preserve"> </w:t>
      </w:r>
      <w:r w:rsidRPr="00A07ACD">
        <w:rPr>
          <w:sz w:val="28"/>
          <w:szCs w:val="28"/>
        </w:rPr>
        <w:t>student’s</w:t>
      </w:r>
      <w:r w:rsidR="00961FE7" w:rsidRPr="00A07ACD">
        <w:rPr>
          <w:sz w:val="28"/>
          <w:szCs w:val="28"/>
        </w:rPr>
        <w:t xml:space="preserve"> </w:t>
      </w:r>
      <w:r w:rsidRPr="00A07ACD">
        <w:rPr>
          <w:sz w:val="28"/>
          <w:szCs w:val="28"/>
        </w:rPr>
        <w:t>result</w:t>
      </w:r>
      <w:r w:rsidR="00961FE7" w:rsidRPr="00A07ACD">
        <w:rPr>
          <w:sz w:val="28"/>
          <w:szCs w:val="28"/>
        </w:rPr>
        <w:t xml:space="preserve"> to</w:t>
      </w:r>
      <w:r w:rsidRPr="00A07ACD">
        <w:rPr>
          <w:sz w:val="28"/>
          <w:szCs w:val="28"/>
        </w:rPr>
        <w:t>gether</w:t>
      </w:r>
      <w:r w:rsidR="00961FE7" w:rsidRPr="00A07ACD">
        <w:rPr>
          <w:sz w:val="28"/>
          <w:szCs w:val="28"/>
        </w:rPr>
        <w:t xml:space="preserve"> </w:t>
      </w:r>
      <w:r w:rsidRPr="00A07ACD">
        <w:rPr>
          <w:sz w:val="28"/>
          <w:szCs w:val="28"/>
        </w:rPr>
        <w:t>with</w:t>
      </w:r>
      <w:r w:rsidR="00961FE7" w:rsidRPr="00A07ACD">
        <w:rPr>
          <w:sz w:val="28"/>
          <w:szCs w:val="28"/>
        </w:rPr>
        <w:t xml:space="preserve"> </w:t>
      </w:r>
      <w:r w:rsidRPr="00A07ACD">
        <w:rPr>
          <w:sz w:val="28"/>
          <w:szCs w:val="28"/>
        </w:rPr>
        <w:t>the</w:t>
      </w:r>
      <w:r w:rsidR="00961FE7" w:rsidRPr="00A07ACD">
        <w:rPr>
          <w:sz w:val="28"/>
          <w:szCs w:val="28"/>
        </w:rPr>
        <w:t xml:space="preserve"> </w:t>
      </w:r>
      <w:r w:rsidRPr="00A07ACD">
        <w:rPr>
          <w:sz w:val="28"/>
          <w:szCs w:val="28"/>
        </w:rPr>
        <w:t>GPA</w:t>
      </w:r>
      <w:r w:rsidR="00961FE7" w:rsidRPr="00A07ACD">
        <w:rPr>
          <w:sz w:val="28"/>
          <w:szCs w:val="28"/>
        </w:rPr>
        <w:t xml:space="preserve"> </w:t>
      </w:r>
      <w:r w:rsidRPr="00A07ACD">
        <w:rPr>
          <w:sz w:val="28"/>
          <w:szCs w:val="28"/>
        </w:rPr>
        <w:t>for</w:t>
      </w:r>
      <w:r w:rsidR="00961FE7" w:rsidRPr="00A07ACD">
        <w:rPr>
          <w:sz w:val="28"/>
          <w:szCs w:val="28"/>
        </w:rPr>
        <w:t xml:space="preserve"> </w:t>
      </w:r>
      <w:r w:rsidRPr="00A07ACD">
        <w:rPr>
          <w:sz w:val="28"/>
          <w:szCs w:val="28"/>
        </w:rPr>
        <w:t>each</w:t>
      </w:r>
      <w:r w:rsidR="00961FE7" w:rsidRPr="00A07ACD">
        <w:rPr>
          <w:sz w:val="28"/>
          <w:szCs w:val="28"/>
        </w:rPr>
        <w:t xml:space="preserve"> </w:t>
      </w:r>
      <w:r w:rsidRPr="00A07ACD">
        <w:rPr>
          <w:sz w:val="28"/>
          <w:szCs w:val="28"/>
        </w:rPr>
        <w:t>semester.</w:t>
      </w:r>
      <w:r w:rsidR="00961FE7" w:rsidRPr="00A07ACD">
        <w:rPr>
          <w:sz w:val="28"/>
          <w:szCs w:val="28"/>
        </w:rPr>
        <w:t xml:space="preserve"> </w:t>
      </w:r>
      <w:r w:rsidRPr="00A07ACD">
        <w:rPr>
          <w:sz w:val="28"/>
          <w:szCs w:val="28"/>
        </w:rPr>
        <w:t>Again,</w:t>
      </w:r>
      <w:r w:rsidR="00961FE7" w:rsidRPr="00A07ACD">
        <w:rPr>
          <w:sz w:val="28"/>
          <w:szCs w:val="28"/>
        </w:rPr>
        <w:t xml:space="preserve"> </w:t>
      </w:r>
      <w:r w:rsidRPr="00A07ACD">
        <w:rPr>
          <w:sz w:val="28"/>
          <w:szCs w:val="28"/>
        </w:rPr>
        <w:t>the</w:t>
      </w:r>
      <w:r w:rsidR="00BA7BF3" w:rsidRPr="00A07ACD">
        <w:rPr>
          <w:sz w:val="28"/>
          <w:szCs w:val="28"/>
        </w:rPr>
        <w:t xml:space="preserve"> </w:t>
      </w:r>
      <w:r w:rsidRPr="00A07ACD">
        <w:rPr>
          <w:sz w:val="28"/>
          <w:szCs w:val="28"/>
        </w:rPr>
        <w:t>system</w:t>
      </w:r>
      <w:r w:rsidR="00961FE7" w:rsidRPr="00A07ACD">
        <w:rPr>
          <w:sz w:val="28"/>
          <w:szCs w:val="28"/>
        </w:rPr>
        <w:t xml:space="preserve"> </w:t>
      </w:r>
      <w:r w:rsidRPr="00A07ACD">
        <w:rPr>
          <w:sz w:val="28"/>
          <w:szCs w:val="28"/>
        </w:rPr>
        <w:t>allows</w:t>
      </w:r>
      <w:r w:rsidR="00961FE7" w:rsidRPr="00A07ACD">
        <w:rPr>
          <w:sz w:val="28"/>
          <w:szCs w:val="28"/>
        </w:rPr>
        <w:t xml:space="preserve"> </w:t>
      </w:r>
      <w:r w:rsidRPr="00A07ACD">
        <w:rPr>
          <w:sz w:val="28"/>
          <w:szCs w:val="28"/>
        </w:rPr>
        <w:t>the</w:t>
      </w:r>
      <w:r w:rsidR="00961FE7" w:rsidRPr="00A07ACD">
        <w:rPr>
          <w:sz w:val="28"/>
          <w:szCs w:val="28"/>
        </w:rPr>
        <w:t xml:space="preserve"> </w:t>
      </w:r>
      <w:r w:rsidRPr="00A07ACD">
        <w:rPr>
          <w:sz w:val="28"/>
          <w:szCs w:val="28"/>
        </w:rPr>
        <w:t>academic</w:t>
      </w:r>
      <w:r w:rsidR="00961FE7" w:rsidRPr="00A07ACD">
        <w:rPr>
          <w:sz w:val="28"/>
          <w:szCs w:val="28"/>
        </w:rPr>
        <w:t xml:space="preserve"> </w:t>
      </w:r>
      <w:r w:rsidRPr="00A07ACD">
        <w:rPr>
          <w:sz w:val="28"/>
          <w:szCs w:val="28"/>
        </w:rPr>
        <w:t>adviser</w:t>
      </w:r>
      <w:r w:rsidR="00961FE7" w:rsidRPr="00A07ACD">
        <w:rPr>
          <w:sz w:val="28"/>
          <w:szCs w:val="28"/>
        </w:rPr>
        <w:t xml:space="preserve"> </w:t>
      </w:r>
      <w:r w:rsidRPr="00A07ACD">
        <w:rPr>
          <w:sz w:val="28"/>
          <w:szCs w:val="28"/>
        </w:rPr>
        <w:t>to</w:t>
      </w:r>
      <w:r w:rsidR="00961FE7" w:rsidRPr="00A07ACD">
        <w:rPr>
          <w:sz w:val="28"/>
          <w:szCs w:val="28"/>
        </w:rPr>
        <w:t xml:space="preserve"> </w:t>
      </w:r>
      <w:r w:rsidRPr="00A07ACD">
        <w:rPr>
          <w:sz w:val="28"/>
          <w:szCs w:val="28"/>
        </w:rPr>
        <w:t>enter</w:t>
      </w:r>
      <w:r w:rsidR="00961FE7" w:rsidRPr="00A07ACD">
        <w:rPr>
          <w:sz w:val="28"/>
          <w:szCs w:val="28"/>
        </w:rPr>
        <w:t xml:space="preserve"> </w:t>
      </w:r>
      <w:r w:rsidRPr="00A07ACD">
        <w:rPr>
          <w:sz w:val="28"/>
          <w:szCs w:val="28"/>
        </w:rPr>
        <w:t>grades</w:t>
      </w:r>
      <w:r w:rsidR="00961FE7" w:rsidRPr="00A07ACD">
        <w:rPr>
          <w:sz w:val="28"/>
          <w:szCs w:val="28"/>
        </w:rPr>
        <w:t xml:space="preserve"> </w:t>
      </w:r>
      <w:r w:rsidRPr="00A07ACD">
        <w:rPr>
          <w:sz w:val="28"/>
          <w:szCs w:val="28"/>
        </w:rPr>
        <w:t>for</w:t>
      </w:r>
      <w:r w:rsidR="00961FE7" w:rsidRPr="00A07ACD">
        <w:rPr>
          <w:sz w:val="28"/>
          <w:szCs w:val="28"/>
        </w:rPr>
        <w:t xml:space="preserve"> </w:t>
      </w:r>
      <w:r w:rsidRPr="00A07ACD">
        <w:rPr>
          <w:sz w:val="28"/>
          <w:szCs w:val="28"/>
        </w:rPr>
        <w:t>student</w:t>
      </w:r>
      <w:r w:rsidR="00961FE7" w:rsidRPr="00A07ACD">
        <w:rPr>
          <w:sz w:val="28"/>
          <w:szCs w:val="28"/>
        </w:rPr>
        <w:t xml:space="preserve"> </w:t>
      </w:r>
      <w:r w:rsidRPr="00A07ACD">
        <w:rPr>
          <w:sz w:val="28"/>
          <w:szCs w:val="28"/>
        </w:rPr>
        <w:t>s</w:t>
      </w:r>
      <w:r w:rsidR="00961FE7" w:rsidRPr="00A07ACD">
        <w:rPr>
          <w:sz w:val="28"/>
          <w:szCs w:val="28"/>
        </w:rPr>
        <w:t xml:space="preserve"> </w:t>
      </w:r>
      <w:r w:rsidRPr="00A07ACD">
        <w:rPr>
          <w:sz w:val="28"/>
          <w:szCs w:val="28"/>
        </w:rPr>
        <w:t>in</w:t>
      </w:r>
      <w:r w:rsidR="00961FE7" w:rsidRPr="00A07ACD">
        <w:rPr>
          <w:sz w:val="28"/>
          <w:szCs w:val="28"/>
        </w:rPr>
        <w:t xml:space="preserve"> </w:t>
      </w:r>
      <w:r w:rsidRPr="00A07ACD">
        <w:rPr>
          <w:sz w:val="28"/>
          <w:szCs w:val="28"/>
        </w:rPr>
        <w:t>his</w:t>
      </w:r>
      <w:r w:rsidR="00961FE7" w:rsidRPr="00A07ACD">
        <w:rPr>
          <w:sz w:val="28"/>
          <w:szCs w:val="28"/>
        </w:rPr>
        <w:t xml:space="preserve"> </w:t>
      </w:r>
      <w:r w:rsidRPr="00A07ACD">
        <w:rPr>
          <w:sz w:val="28"/>
          <w:szCs w:val="28"/>
        </w:rPr>
        <w:t>unit.</w:t>
      </w:r>
      <w:r w:rsidR="00961FE7" w:rsidRPr="00A07ACD">
        <w:rPr>
          <w:sz w:val="28"/>
          <w:szCs w:val="28"/>
        </w:rPr>
        <w:t xml:space="preserve"> </w:t>
      </w:r>
      <w:r w:rsidRPr="00A07ACD">
        <w:rPr>
          <w:sz w:val="28"/>
          <w:szCs w:val="28"/>
        </w:rPr>
        <w:t>This</w:t>
      </w:r>
      <w:r w:rsidR="00961FE7" w:rsidRPr="00A07ACD">
        <w:rPr>
          <w:sz w:val="28"/>
          <w:szCs w:val="28"/>
        </w:rPr>
        <w:t xml:space="preserve"> </w:t>
      </w:r>
      <w:r w:rsidRPr="00A07ACD">
        <w:rPr>
          <w:sz w:val="28"/>
          <w:szCs w:val="28"/>
        </w:rPr>
        <w:t>access</w:t>
      </w:r>
      <w:r w:rsidR="00961FE7" w:rsidRPr="00A07ACD">
        <w:rPr>
          <w:sz w:val="28"/>
          <w:szCs w:val="28"/>
        </w:rPr>
        <w:t xml:space="preserve"> </w:t>
      </w:r>
      <w:r w:rsidRPr="00A07ACD">
        <w:rPr>
          <w:sz w:val="28"/>
          <w:szCs w:val="28"/>
        </w:rPr>
        <w:t>is</w:t>
      </w:r>
      <w:r w:rsidR="00961FE7" w:rsidRPr="00A07ACD">
        <w:rPr>
          <w:sz w:val="28"/>
          <w:szCs w:val="28"/>
        </w:rPr>
        <w:t xml:space="preserve"> </w:t>
      </w:r>
      <w:r w:rsidRPr="00A07ACD">
        <w:rPr>
          <w:sz w:val="28"/>
          <w:szCs w:val="28"/>
        </w:rPr>
        <w:t>revoked</w:t>
      </w:r>
      <w:r w:rsidR="00961FE7" w:rsidRPr="00A07ACD">
        <w:rPr>
          <w:sz w:val="28"/>
          <w:szCs w:val="28"/>
        </w:rPr>
        <w:t xml:space="preserve"> </w:t>
      </w:r>
      <w:r w:rsidRPr="00A07ACD">
        <w:rPr>
          <w:sz w:val="28"/>
          <w:szCs w:val="28"/>
        </w:rPr>
        <w:t>in</w:t>
      </w:r>
      <w:r w:rsidR="00961FE7" w:rsidRPr="00A07ACD">
        <w:rPr>
          <w:sz w:val="28"/>
          <w:szCs w:val="28"/>
        </w:rPr>
        <w:t xml:space="preserve"> </w:t>
      </w:r>
      <w:r w:rsidRPr="00A07ACD">
        <w:rPr>
          <w:sz w:val="28"/>
          <w:szCs w:val="28"/>
        </w:rPr>
        <w:t>the</w:t>
      </w:r>
      <w:r w:rsidR="00961FE7" w:rsidRPr="00A07ACD">
        <w:rPr>
          <w:sz w:val="28"/>
          <w:szCs w:val="28"/>
        </w:rPr>
        <w:t xml:space="preserve"> </w:t>
      </w:r>
      <w:r w:rsidRPr="00A07ACD">
        <w:rPr>
          <w:sz w:val="28"/>
          <w:szCs w:val="28"/>
        </w:rPr>
        <w:t>proposed</w:t>
      </w:r>
      <w:r w:rsidR="00961FE7" w:rsidRPr="00A07ACD">
        <w:rPr>
          <w:sz w:val="28"/>
          <w:szCs w:val="28"/>
        </w:rPr>
        <w:t xml:space="preserve"> </w:t>
      </w:r>
      <w:r w:rsidRPr="00A07ACD">
        <w:rPr>
          <w:sz w:val="28"/>
          <w:szCs w:val="28"/>
        </w:rPr>
        <w:t>system</w:t>
      </w:r>
      <w:r w:rsidR="00961FE7" w:rsidRPr="00A07ACD">
        <w:rPr>
          <w:sz w:val="28"/>
          <w:szCs w:val="28"/>
        </w:rPr>
        <w:t xml:space="preserve"> </w:t>
      </w:r>
      <w:r w:rsidRPr="00A07ACD">
        <w:rPr>
          <w:sz w:val="28"/>
          <w:szCs w:val="28"/>
        </w:rPr>
        <w:t>as</w:t>
      </w:r>
      <w:r w:rsidR="00961FE7" w:rsidRPr="00A07ACD">
        <w:rPr>
          <w:sz w:val="28"/>
          <w:szCs w:val="28"/>
        </w:rPr>
        <w:t xml:space="preserve"> </w:t>
      </w:r>
      <w:r w:rsidRPr="00A07ACD">
        <w:rPr>
          <w:sz w:val="28"/>
          <w:szCs w:val="28"/>
        </w:rPr>
        <w:t>only</w:t>
      </w:r>
      <w:r w:rsidR="00961FE7" w:rsidRPr="00A07ACD">
        <w:rPr>
          <w:sz w:val="28"/>
          <w:szCs w:val="28"/>
        </w:rPr>
        <w:t xml:space="preserve"> </w:t>
      </w:r>
      <w:r w:rsidRPr="00A07ACD">
        <w:rPr>
          <w:sz w:val="28"/>
          <w:szCs w:val="28"/>
        </w:rPr>
        <w:t>the</w:t>
      </w:r>
      <w:r w:rsidR="00961FE7" w:rsidRPr="00A07ACD">
        <w:rPr>
          <w:sz w:val="28"/>
          <w:szCs w:val="28"/>
        </w:rPr>
        <w:t xml:space="preserve"> </w:t>
      </w:r>
      <w:r w:rsidRPr="00A07ACD">
        <w:rPr>
          <w:sz w:val="28"/>
          <w:szCs w:val="28"/>
        </w:rPr>
        <w:t>lecturer</w:t>
      </w:r>
      <w:r w:rsidR="00961FE7" w:rsidRPr="00A07ACD">
        <w:rPr>
          <w:sz w:val="28"/>
          <w:szCs w:val="28"/>
        </w:rPr>
        <w:t xml:space="preserve"> </w:t>
      </w:r>
      <w:r w:rsidRPr="00A07ACD">
        <w:rPr>
          <w:sz w:val="28"/>
          <w:szCs w:val="28"/>
        </w:rPr>
        <w:t>is</w:t>
      </w:r>
      <w:r w:rsidR="00961FE7" w:rsidRPr="00A07ACD">
        <w:rPr>
          <w:sz w:val="28"/>
          <w:szCs w:val="28"/>
        </w:rPr>
        <w:t xml:space="preserve"> </w:t>
      </w:r>
      <w:r w:rsidRPr="00A07ACD">
        <w:rPr>
          <w:sz w:val="28"/>
          <w:szCs w:val="28"/>
        </w:rPr>
        <w:t>required</w:t>
      </w:r>
      <w:r w:rsidR="00961FE7" w:rsidRPr="00A07ACD">
        <w:rPr>
          <w:sz w:val="28"/>
          <w:szCs w:val="28"/>
        </w:rPr>
        <w:t xml:space="preserve"> </w:t>
      </w:r>
      <w:r w:rsidRPr="00A07ACD">
        <w:rPr>
          <w:sz w:val="28"/>
          <w:szCs w:val="28"/>
        </w:rPr>
        <w:t>to</w:t>
      </w:r>
      <w:r w:rsidR="00961FE7" w:rsidRPr="00A07ACD">
        <w:rPr>
          <w:sz w:val="28"/>
          <w:szCs w:val="28"/>
        </w:rPr>
        <w:t xml:space="preserve"> </w:t>
      </w:r>
      <w:r w:rsidRPr="00A07ACD">
        <w:rPr>
          <w:sz w:val="28"/>
          <w:szCs w:val="28"/>
        </w:rPr>
        <w:t>enter</w:t>
      </w:r>
      <w:r w:rsidR="00961FE7" w:rsidRPr="00A07ACD">
        <w:rPr>
          <w:sz w:val="28"/>
          <w:szCs w:val="28"/>
        </w:rPr>
        <w:t xml:space="preserve"> </w:t>
      </w:r>
      <w:r w:rsidRPr="00A07ACD">
        <w:rPr>
          <w:sz w:val="28"/>
          <w:szCs w:val="28"/>
        </w:rPr>
        <w:t>student’s</w:t>
      </w:r>
      <w:r w:rsidR="00961FE7" w:rsidRPr="00A07ACD">
        <w:rPr>
          <w:sz w:val="28"/>
          <w:szCs w:val="28"/>
        </w:rPr>
        <w:t xml:space="preserve"> </w:t>
      </w:r>
      <w:r w:rsidRPr="00A07ACD">
        <w:rPr>
          <w:sz w:val="28"/>
          <w:szCs w:val="28"/>
        </w:rPr>
        <w:t>grades.</w:t>
      </w:r>
      <w:r w:rsidR="00961FE7" w:rsidRPr="00A07ACD">
        <w:rPr>
          <w:sz w:val="28"/>
          <w:szCs w:val="28"/>
        </w:rPr>
        <w:t xml:space="preserve"> </w:t>
      </w:r>
      <w:r w:rsidRPr="00A07ACD">
        <w:rPr>
          <w:sz w:val="28"/>
          <w:szCs w:val="28"/>
        </w:rPr>
        <w:t>The</w:t>
      </w:r>
      <w:r w:rsidR="00961FE7" w:rsidRPr="00A07ACD">
        <w:rPr>
          <w:sz w:val="28"/>
          <w:szCs w:val="28"/>
        </w:rPr>
        <w:t xml:space="preserve"> </w:t>
      </w:r>
      <w:r w:rsidR="002818D6" w:rsidRPr="00A07ACD">
        <w:rPr>
          <w:sz w:val="28"/>
          <w:szCs w:val="28"/>
        </w:rPr>
        <w:t>overall</w:t>
      </w:r>
      <w:r w:rsidR="00961FE7" w:rsidRPr="00A07ACD">
        <w:rPr>
          <w:sz w:val="28"/>
          <w:szCs w:val="28"/>
        </w:rPr>
        <w:t xml:space="preserve"> </w:t>
      </w:r>
      <w:r w:rsidRPr="00A07ACD">
        <w:rPr>
          <w:sz w:val="28"/>
          <w:szCs w:val="28"/>
        </w:rPr>
        <w:t>impact</w:t>
      </w:r>
      <w:r w:rsidR="00961FE7" w:rsidRPr="00A07ACD">
        <w:rPr>
          <w:sz w:val="28"/>
          <w:szCs w:val="28"/>
        </w:rPr>
        <w:t xml:space="preserve"> </w:t>
      </w:r>
      <w:r w:rsidRPr="00A07ACD">
        <w:rPr>
          <w:sz w:val="28"/>
          <w:szCs w:val="28"/>
        </w:rPr>
        <w:t>of</w:t>
      </w:r>
      <w:r w:rsidR="00961FE7" w:rsidRPr="00A07ACD">
        <w:rPr>
          <w:sz w:val="28"/>
          <w:szCs w:val="28"/>
        </w:rPr>
        <w:t xml:space="preserve"> </w:t>
      </w:r>
      <w:r w:rsidRPr="00A07ACD">
        <w:rPr>
          <w:sz w:val="28"/>
          <w:szCs w:val="28"/>
        </w:rPr>
        <w:t>this</w:t>
      </w:r>
      <w:r w:rsidR="00961FE7" w:rsidRPr="00A07ACD">
        <w:rPr>
          <w:sz w:val="28"/>
          <w:szCs w:val="28"/>
        </w:rPr>
        <w:t xml:space="preserve"> </w:t>
      </w:r>
      <w:r w:rsidRPr="00A07ACD">
        <w:rPr>
          <w:sz w:val="28"/>
          <w:szCs w:val="28"/>
        </w:rPr>
        <w:t>in</w:t>
      </w:r>
      <w:r w:rsidR="00961FE7" w:rsidRPr="00A07ACD">
        <w:rPr>
          <w:sz w:val="28"/>
          <w:szCs w:val="28"/>
        </w:rPr>
        <w:t xml:space="preserve"> </w:t>
      </w:r>
      <w:r w:rsidRPr="00A07ACD">
        <w:rPr>
          <w:sz w:val="28"/>
          <w:szCs w:val="28"/>
        </w:rPr>
        <w:t>the</w:t>
      </w:r>
      <w:r w:rsidR="00961FE7" w:rsidRPr="00A07ACD">
        <w:rPr>
          <w:sz w:val="28"/>
          <w:szCs w:val="28"/>
        </w:rPr>
        <w:t xml:space="preserve"> </w:t>
      </w:r>
      <w:r w:rsidRPr="00A07ACD">
        <w:rPr>
          <w:sz w:val="28"/>
          <w:szCs w:val="28"/>
        </w:rPr>
        <w:t>new</w:t>
      </w:r>
      <w:r w:rsidR="00961FE7" w:rsidRPr="00A07ACD">
        <w:rPr>
          <w:sz w:val="28"/>
          <w:szCs w:val="28"/>
        </w:rPr>
        <w:t xml:space="preserve"> </w:t>
      </w:r>
      <w:r w:rsidRPr="00A07ACD">
        <w:rPr>
          <w:sz w:val="28"/>
          <w:szCs w:val="28"/>
        </w:rPr>
        <w:t>system</w:t>
      </w:r>
      <w:r w:rsidR="00961FE7" w:rsidRPr="00A07ACD">
        <w:rPr>
          <w:sz w:val="28"/>
          <w:szCs w:val="28"/>
        </w:rPr>
        <w:t xml:space="preserve"> </w:t>
      </w:r>
      <w:r w:rsidRPr="00A07ACD">
        <w:rPr>
          <w:sz w:val="28"/>
          <w:szCs w:val="28"/>
        </w:rPr>
        <w:t>proposed</w:t>
      </w:r>
      <w:r w:rsidR="00961FE7" w:rsidRPr="00A07ACD">
        <w:rPr>
          <w:sz w:val="28"/>
          <w:szCs w:val="28"/>
        </w:rPr>
        <w:t xml:space="preserve"> </w:t>
      </w:r>
      <w:r w:rsidRPr="00A07ACD">
        <w:rPr>
          <w:sz w:val="28"/>
          <w:szCs w:val="28"/>
        </w:rPr>
        <w:t>is</w:t>
      </w:r>
      <w:r w:rsidR="00961FE7" w:rsidRPr="00A07ACD">
        <w:rPr>
          <w:sz w:val="28"/>
          <w:szCs w:val="28"/>
        </w:rPr>
        <w:t xml:space="preserve"> </w:t>
      </w:r>
      <w:r w:rsidRPr="00A07ACD">
        <w:rPr>
          <w:sz w:val="28"/>
          <w:szCs w:val="28"/>
        </w:rPr>
        <w:t>that</w:t>
      </w:r>
      <w:r w:rsidR="00961FE7" w:rsidRPr="00A07ACD">
        <w:rPr>
          <w:sz w:val="28"/>
          <w:szCs w:val="28"/>
        </w:rPr>
        <w:t xml:space="preserve"> </w:t>
      </w:r>
      <w:r w:rsidRPr="00A07ACD">
        <w:rPr>
          <w:sz w:val="28"/>
          <w:szCs w:val="28"/>
        </w:rPr>
        <w:t>the</w:t>
      </w:r>
      <w:r w:rsidR="00961FE7" w:rsidRPr="00A07ACD">
        <w:rPr>
          <w:sz w:val="28"/>
          <w:szCs w:val="28"/>
        </w:rPr>
        <w:t xml:space="preserve"> integrity </w:t>
      </w:r>
      <w:r w:rsidRPr="00A07ACD">
        <w:rPr>
          <w:sz w:val="28"/>
          <w:szCs w:val="28"/>
        </w:rPr>
        <w:t>f</w:t>
      </w:r>
      <w:r w:rsidR="00961FE7" w:rsidRPr="00A07ACD">
        <w:rPr>
          <w:sz w:val="28"/>
          <w:szCs w:val="28"/>
        </w:rPr>
        <w:t xml:space="preserve"> </w:t>
      </w:r>
      <w:r w:rsidRPr="00A07ACD">
        <w:rPr>
          <w:sz w:val="28"/>
          <w:szCs w:val="28"/>
        </w:rPr>
        <w:t>data</w:t>
      </w:r>
      <w:r w:rsidR="00961FE7" w:rsidRPr="00A07ACD">
        <w:rPr>
          <w:sz w:val="28"/>
          <w:szCs w:val="28"/>
        </w:rPr>
        <w:t xml:space="preserve"> </w:t>
      </w:r>
      <w:r w:rsidRPr="00A07ACD">
        <w:rPr>
          <w:sz w:val="28"/>
          <w:szCs w:val="28"/>
        </w:rPr>
        <w:t>will</w:t>
      </w:r>
      <w:r w:rsidR="00961FE7" w:rsidRPr="00A07ACD">
        <w:rPr>
          <w:sz w:val="28"/>
          <w:szCs w:val="28"/>
        </w:rPr>
        <w:t xml:space="preserve"> </w:t>
      </w:r>
      <w:r w:rsidRPr="00A07ACD">
        <w:rPr>
          <w:sz w:val="28"/>
          <w:szCs w:val="28"/>
        </w:rPr>
        <w:t>be</w:t>
      </w:r>
      <w:r w:rsidR="00961FE7" w:rsidRPr="00A07ACD">
        <w:rPr>
          <w:sz w:val="28"/>
          <w:szCs w:val="28"/>
        </w:rPr>
        <w:t xml:space="preserve"> </w:t>
      </w:r>
      <w:r w:rsidRPr="00A07ACD">
        <w:rPr>
          <w:sz w:val="28"/>
          <w:szCs w:val="28"/>
        </w:rPr>
        <w:t>maintained.</w:t>
      </w:r>
      <w:r w:rsidR="009A5B48" w:rsidRPr="00A07ACD">
        <w:rPr>
          <w:sz w:val="28"/>
          <w:szCs w:val="28"/>
        </w:rPr>
        <w:t xml:space="preserve"> </w:t>
      </w:r>
      <w:r w:rsidRPr="00A07ACD">
        <w:rPr>
          <w:sz w:val="28"/>
          <w:szCs w:val="28"/>
        </w:rPr>
        <w:t>The</w:t>
      </w:r>
      <w:r w:rsidR="00CE4DCE" w:rsidRPr="00A07ACD">
        <w:rPr>
          <w:sz w:val="28"/>
          <w:szCs w:val="28"/>
        </w:rPr>
        <w:t xml:space="preserve"> </w:t>
      </w:r>
      <w:r w:rsidRPr="00A07ACD">
        <w:rPr>
          <w:sz w:val="28"/>
          <w:szCs w:val="28"/>
        </w:rPr>
        <w:t>existing</w:t>
      </w:r>
      <w:r w:rsidR="00CE4DCE" w:rsidRPr="00A07ACD">
        <w:rPr>
          <w:sz w:val="28"/>
          <w:szCs w:val="28"/>
        </w:rPr>
        <w:t xml:space="preserve"> </w:t>
      </w:r>
      <w:r w:rsidRPr="00A07ACD">
        <w:rPr>
          <w:sz w:val="28"/>
          <w:szCs w:val="28"/>
        </w:rPr>
        <w:t>student’s</w:t>
      </w:r>
      <w:r w:rsidR="00CE4DCE" w:rsidRPr="00A07ACD">
        <w:rPr>
          <w:sz w:val="28"/>
          <w:szCs w:val="28"/>
        </w:rPr>
        <w:t xml:space="preserve"> </w:t>
      </w:r>
      <w:r w:rsidRPr="00A07ACD">
        <w:rPr>
          <w:sz w:val="28"/>
          <w:szCs w:val="28"/>
        </w:rPr>
        <w:t>information</w:t>
      </w:r>
      <w:r w:rsidR="00CE4DCE" w:rsidRPr="00A07ACD">
        <w:rPr>
          <w:sz w:val="28"/>
          <w:szCs w:val="28"/>
        </w:rPr>
        <w:t xml:space="preserve"> </w:t>
      </w:r>
      <w:r w:rsidRPr="00A07ACD">
        <w:rPr>
          <w:sz w:val="28"/>
          <w:szCs w:val="28"/>
        </w:rPr>
        <w:t>system</w:t>
      </w:r>
      <w:r w:rsidR="00CE4DCE" w:rsidRPr="00A07ACD">
        <w:rPr>
          <w:sz w:val="28"/>
          <w:szCs w:val="28"/>
        </w:rPr>
        <w:t xml:space="preserve"> </w:t>
      </w:r>
      <w:r w:rsidRPr="00A07ACD">
        <w:rPr>
          <w:sz w:val="28"/>
          <w:szCs w:val="28"/>
        </w:rPr>
        <w:t>in</w:t>
      </w:r>
      <w:r w:rsidR="00CE4DCE" w:rsidRPr="00A07ACD">
        <w:rPr>
          <w:sz w:val="28"/>
          <w:szCs w:val="28"/>
        </w:rPr>
        <w:t xml:space="preserve"> </w:t>
      </w:r>
      <w:r w:rsidRPr="00A07ACD">
        <w:rPr>
          <w:sz w:val="28"/>
          <w:szCs w:val="28"/>
        </w:rPr>
        <w:t>Car</w:t>
      </w:r>
      <w:r w:rsidR="00CE4DCE" w:rsidRPr="00A07ACD">
        <w:rPr>
          <w:sz w:val="28"/>
          <w:szCs w:val="28"/>
        </w:rPr>
        <w:t xml:space="preserve"> </w:t>
      </w:r>
      <w:r w:rsidRPr="00A07ACD">
        <w:rPr>
          <w:sz w:val="28"/>
          <w:szCs w:val="28"/>
        </w:rPr>
        <w:t>it</w:t>
      </w:r>
      <w:r w:rsidR="00CE4DCE" w:rsidRPr="00A07ACD">
        <w:rPr>
          <w:sz w:val="28"/>
          <w:szCs w:val="28"/>
        </w:rPr>
        <w:t xml:space="preserve"> </w:t>
      </w:r>
      <w:r w:rsidRPr="00A07ACD">
        <w:rPr>
          <w:sz w:val="28"/>
          <w:szCs w:val="28"/>
        </w:rPr>
        <w:t>as</w:t>
      </w:r>
      <w:r w:rsidR="00CE4DCE" w:rsidRPr="00A07ACD">
        <w:rPr>
          <w:sz w:val="28"/>
          <w:szCs w:val="28"/>
        </w:rPr>
        <w:t xml:space="preserve"> </w:t>
      </w:r>
      <w:r w:rsidRPr="00A07ACD">
        <w:rPr>
          <w:sz w:val="28"/>
          <w:szCs w:val="28"/>
        </w:rPr>
        <w:t>University</w:t>
      </w:r>
      <w:r w:rsidR="00CE4DCE" w:rsidRPr="00A07ACD">
        <w:rPr>
          <w:sz w:val="28"/>
          <w:szCs w:val="28"/>
        </w:rPr>
        <w:t xml:space="preserve"> </w:t>
      </w:r>
      <w:r w:rsidRPr="00A07ACD">
        <w:rPr>
          <w:sz w:val="28"/>
          <w:szCs w:val="28"/>
        </w:rPr>
        <w:t>as</w:t>
      </w:r>
      <w:r w:rsidR="00CE4DCE" w:rsidRPr="00A07ACD">
        <w:rPr>
          <w:sz w:val="28"/>
          <w:szCs w:val="28"/>
        </w:rPr>
        <w:t xml:space="preserve"> </w:t>
      </w:r>
      <w:r w:rsidRPr="00A07ACD">
        <w:rPr>
          <w:sz w:val="28"/>
          <w:szCs w:val="28"/>
        </w:rPr>
        <w:t>reported</w:t>
      </w:r>
      <w:r w:rsidR="00CE4DCE" w:rsidRPr="00A07ACD">
        <w:rPr>
          <w:sz w:val="28"/>
          <w:szCs w:val="28"/>
        </w:rPr>
        <w:t xml:space="preserve"> </w:t>
      </w:r>
      <w:r w:rsidRPr="00A07ACD">
        <w:rPr>
          <w:sz w:val="28"/>
          <w:szCs w:val="28"/>
        </w:rPr>
        <w:t>in</w:t>
      </w:r>
      <w:r w:rsidR="00CE4DCE" w:rsidRPr="00A07ACD">
        <w:rPr>
          <w:sz w:val="28"/>
          <w:szCs w:val="28"/>
        </w:rPr>
        <w:t xml:space="preserve"> </w:t>
      </w:r>
      <w:r w:rsidR="009A5B48" w:rsidRPr="00A07ACD">
        <w:rPr>
          <w:sz w:val="28"/>
          <w:szCs w:val="28"/>
        </w:rPr>
        <w:t>Mar candy. Design</w:t>
      </w:r>
      <w:r w:rsidR="00A07ACD">
        <w:rPr>
          <w:sz w:val="28"/>
          <w:szCs w:val="28"/>
        </w:rPr>
        <w:t xml:space="preserve">   and i</w:t>
      </w:r>
      <w:r w:rsidR="009A5B48" w:rsidRPr="00A07ACD">
        <w:rPr>
          <w:sz w:val="28"/>
          <w:szCs w:val="28"/>
        </w:rPr>
        <w:t xml:space="preserve">mplementation of Course Registration and Result Processing System. Caritas </w:t>
      </w:r>
      <w:r w:rsidR="00A07ACD">
        <w:rPr>
          <w:sz w:val="28"/>
          <w:szCs w:val="28"/>
        </w:rPr>
        <w:t xml:space="preserve"> </w:t>
      </w:r>
      <w:r w:rsidR="009A5B48" w:rsidRPr="00A07ACD">
        <w:rPr>
          <w:sz w:val="28"/>
          <w:szCs w:val="28"/>
        </w:rPr>
        <w:t xml:space="preserve">University, Amorji Nike Enugu. (2012). Page13, 50-60 </w:t>
      </w:r>
      <w:r w:rsidRPr="00A07ACD">
        <w:rPr>
          <w:sz w:val="28"/>
          <w:szCs w:val="28"/>
        </w:rPr>
        <w:t>has</w:t>
      </w:r>
      <w:r w:rsidR="00CE4DCE" w:rsidRPr="00A07ACD">
        <w:rPr>
          <w:sz w:val="28"/>
          <w:szCs w:val="28"/>
        </w:rPr>
        <w:t xml:space="preserve"> </w:t>
      </w:r>
      <w:r w:rsidRPr="00A07ACD">
        <w:rPr>
          <w:sz w:val="28"/>
          <w:szCs w:val="28"/>
        </w:rPr>
        <w:t>the</w:t>
      </w:r>
      <w:r w:rsidR="00CE4DCE" w:rsidRPr="00A07ACD">
        <w:rPr>
          <w:sz w:val="28"/>
          <w:szCs w:val="28"/>
        </w:rPr>
        <w:t xml:space="preserve"> </w:t>
      </w:r>
      <w:r w:rsidRPr="00A07ACD">
        <w:rPr>
          <w:sz w:val="28"/>
          <w:szCs w:val="28"/>
        </w:rPr>
        <w:t>following</w:t>
      </w:r>
      <w:r w:rsidR="00CE4DCE" w:rsidRPr="00A07ACD">
        <w:rPr>
          <w:sz w:val="28"/>
          <w:szCs w:val="28"/>
        </w:rPr>
        <w:t xml:space="preserve"> </w:t>
      </w:r>
      <w:r w:rsidRPr="00A07ACD">
        <w:rPr>
          <w:sz w:val="28"/>
          <w:szCs w:val="28"/>
        </w:rPr>
        <w:t>functionalities:-</w:t>
      </w:r>
    </w:p>
    <w:p w:rsidR="00673E88" w:rsidRPr="00A07ACD" w:rsidRDefault="00673E88" w:rsidP="00B809A6">
      <w:pPr>
        <w:rPr>
          <w:sz w:val="28"/>
          <w:szCs w:val="28"/>
        </w:rPr>
      </w:pPr>
    </w:p>
    <w:p w:rsidR="00673E88" w:rsidRPr="00A07ACD" w:rsidRDefault="00174341" w:rsidP="00B809A6">
      <w:pPr>
        <w:pStyle w:val="ListParagraph"/>
        <w:numPr>
          <w:ilvl w:val="0"/>
          <w:numId w:val="34"/>
        </w:numPr>
        <w:rPr>
          <w:sz w:val="28"/>
          <w:szCs w:val="28"/>
        </w:rPr>
      </w:pPr>
      <w:r w:rsidRPr="00A07ACD">
        <w:rPr>
          <w:sz w:val="28"/>
          <w:szCs w:val="28"/>
        </w:rPr>
        <w:t>View</w:t>
      </w:r>
      <w:r w:rsidR="00CE4DCE" w:rsidRPr="00A07ACD">
        <w:rPr>
          <w:sz w:val="28"/>
          <w:szCs w:val="28"/>
        </w:rPr>
        <w:t xml:space="preserve"> </w:t>
      </w:r>
      <w:r w:rsidRPr="00A07ACD">
        <w:rPr>
          <w:sz w:val="28"/>
          <w:szCs w:val="28"/>
        </w:rPr>
        <w:t>Student:</w:t>
      </w:r>
      <w:r w:rsidR="00CE4DCE" w:rsidRPr="00A07ACD">
        <w:rPr>
          <w:sz w:val="28"/>
          <w:szCs w:val="28"/>
        </w:rPr>
        <w:t xml:space="preserve"> </w:t>
      </w:r>
      <w:r w:rsidRPr="00A07ACD">
        <w:rPr>
          <w:sz w:val="28"/>
          <w:szCs w:val="28"/>
        </w:rPr>
        <w:t>this</w:t>
      </w:r>
      <w:r w:rsidR="00CE4DCE" w:rsidRPr="00A07ACD">
        <w:rPr>
          <w:sz w:val="28"/>
          <w:szCs w:val="28"/>
        </w:rPr>
        <w:t xml:space="preserve"> </w:t>
      </w:r>
      <w:r w:rsidRPr="00A07ACD">
        <w:rPr>
          <w:sz w:val="28"/>
          <w:szCs w:val="28"/>
        </w:rPr>
        <w:t>function</w:t>
      </w:r>
      <w:r w:rsidR="00CE4DCE" w:rsidRPr="00A07ACD">
        <w:rPr>
          <w:sz w:val="28"/>
          <w:szCs w:val="28"/>
        </w:rPr>
        <w:t xml:space="preserve"> </w:t>
      </w:r>
      <w:r w:rsidRPr="00A07ACD">
        <w:rPr>
          <w:sz w:val="28"/>
          <w:szCs w:val="28"/>
        </w:rPr>
        <w:t>creates</w:t>
      </w:r>
      <w:r w:rsidR="00CE4DCE" w:rsidRPr="00A07ACD">
        <w:rPr>
          <w:sz w:val="28"/>
          <w:szCs w:val="28"/>
        </w:rPr>
        <w:t xml:space="preserve"> </w:t>
      </w:r>
      <w:r w:rsidRPr="00A07ACD">
        <w:rPr>
          <w:sz w:val="28"/>
          <w:szCs w:val="28"/>
        </w:rPr>
        <w:t>different</w:t>
      </w:r>
      <w:r w:rsidR="00CE4DCE" w:rsidRPr="00A07ACD">
        <w:rPr>
          <w:sz w:val="28"/>
          <w:szCs w:val="28"/>
        </w:rPr>
        <w:t xml:space="preserve"> </w:t>
      </w:r>
      <w:r w:rsidRPr="00A07ACD">
        <w:rPr>
          <w:sz w:val="28"/>
          <w:szCs w:val="28"/>
        </w:rPr>
        <w:t>view</w:t>
      </w:r>
      <w:r w:rsidR="00CE4DCE" w:rsidRPr="00A07ACD">
        <w:rPr>
          <w:sz w:val="28"/>
          <w:szCs w:val="28"/>
        </w:rPr>
        <w:t xml:space="preserve"> </w:t>
      </w:r>
      <w:r w:rsidRPr="00A07ACD">
        <w:rPr>
          <w:sz w:val="28"/>
          <w:szCs w:val="28"/>
        </w:rPr>
        <w:t>so</w:t>
      </w:r>
      <w:r w:rsidR="00CE4DCE" w:rsidRPr="00A07ACD">
        <w:rPr>
          <w:sz w:val="28"/>
          <w:szCs w:val="28"/>
        </w:rPr>
        <w:t xml:space="preserve"> </w:t>
      </w:r>
      <w:r w:rsidRPr="00A07ACD">
        <w:rPr>
          <w:sz w:val="28"/>
          <w:szCs w:val="28"/>
        </w:rPr>
        <w:t>fall</w:t>
      </w:r>
      <w:r w:rsidR="00CE4DCE" w:rsidRPr="00A07ACD">
        <w:rPr>
          <w:sz w:val="28"/>
          <w:szCs w:val="28"/>
        </w:rPr>
        <w:t xml:space="preserve"> </w:t>
      </w:r>
      <w:r w:rsidRPr="00A07ACD">
        <w:rPr>
          <w:sz w:val="28"/>
          <w:szCs w:val="28"/>
        </w:rPr>
        <w:t>the</w:t>
      </w:r>
      <w:r w:rsidR="00CE4DCE" w:rsidRPr="00A07ACD">
        <w:rPr>
          <w:sz w:val="28"/>
          <w:szCs w:val="28"/>
        </w:rPr>
        <w:t xml:space="preserve"> </w:t>
      </w:r>
      <w:r w:rsidRPr="00A07ACD">
        <w:rPr>
          <w:sz w:val="28"/>
          <w:szCs w:val="28"/>
        </w:rPr>
        <w:t>student</w:t>
      </w:r>
      <w:r w:rsidR="00CE4DCE" w:rsidRPr="00A07ACD">
        <w:rPr>
          <w:sz w:val="28"/>
          <w:szCs w:val="28"/>
        </w:rPr>
        <w:t xml:space="preserve"> </w:t>
      </w:r>
      <w:r w:rsidRPr="00A07ACD">
        <w:rPr>
          <w:sz w:val="28"/>
          <w:szCs w:val="28"/>
        </w:rPr>
        <w:t>data.</w:t>
      </w:r>
    </w:p>
    <w:p w:rsidR="00673E88" w:rsidRPr="00A07ACD" w:rsidRDefault="00174341" w:rsidP="00B809A6">
      <w:pPr>
        <w:ind w:left="720"/>
        <w:rPr>
          <w:sz w:val="28"/>
          <w:szCs w:val="28"/>
        </w:rPr>
      </w:pPr>
      <w:r w:rsidRPr="00A07ACD">
        <w:rPr>
          <w:sz w:val="28"/>
          <w:szCs w:val="28"/>
        </w:rPr>
        <w:t>When</w:t>
      </w:r>
      <w:r w:rsidR="002543B0" w:rsidRPr="00A07ACD">
        <w:rPr>
          <w:sz w:val="28"/>
          <w:szCs w:val="28"/>
        </w:rPr>
        <w:t xml:space="preserve"> </w:t>
      </w:r>
      <w:r w:rsidRPr="00A07ACD">
        <w:rPr>
          <w:sz w:val="28"/>
          <w:szCs w:val="28"/>
        </w:rPr>
        <w:t>you</w:t>
      </w:r>
      <w:r w:rsidR="002543B0" w:rsidRPr="00A07ACD">
        <w:rPr>
          <w:sz w:val="28"/>
          <w:szCs w:val="28"/>
        </w:rPr>
        <w:t xml:space="preserve"> </w:t>
      </w:r>
      <w:r w:rsidRPr="00A07ACD">
        <w:rPr>
          <w:sz w:val="28"/>
          <w:szCs w:val="28"/>
        </w:rPr>
        <w:t>click</w:t>
      </w:r>
      <w:r w:rsidR="002543B0" w:rsidRPr="00A07ACD">
        <w:rPr>
          <w:sz w:val="28"/>
          <w:szCs w:val="28"/>
        </w:rPr>
        <w:t xml:space="preserve"> </w:t>
      </w:r>
      <w:r w:rsidRPr="00A07ACD">
        <w:rPr>
          <w:sz w:val="28"/>
          <w:szCs w:val="28"/>
        </w:rPr>
        <w:t>on</w:t>
      </w:r>
      <w:r w:rsidR="002543B0" w:rsidRPr="00A07ACD">
        <w:rPr>
          <w:sz w:val="28"/>
          <w:szCs w:val="28"/>
        </w:rPr>
        <w:t xml:space="preserve"> </w:t>
      </w:r>
      <w:r w:rsidRPr="00A07ACD">
        <w:rPr>
          <w:sz w:val="28"/>
          <w:szCs w:val="28"/>
        </w:rPr>
        <w:t>the</w:t>
      </w:r>
      <w:r w:rsidR="002543B0" w:rsidRPr="00A07ACD">
        <w:rPr>
          <w:sz w:val="28"/>
          <w:szCs w:val="28"/>
        </w:rPr>
        <w:t xml:space="preserve"> </w:t>
      </w:r>
      <w:r w:rsidRPr="00A07ACD">
        <w:rPr>
          <w:sz w:val="28"/>
          <w:szCs w:val="28"/>
        </w:rPr>
        <w:t>view</w:t>
      </w:r>
      <w:r w:rsidR="002543B0" w:rsidRPr="00A07ACD">
        <w:rPr>
          <w:sz w:val="28"/>
          <w:szCs w:val="28"/>
        </w:rPr>
        <w:t xml:space="preserve"> </w:t>
      </w:r>
      <w:r w:rsidRPr="00A07ACD">
        <w:rPr>
          <w:sz w:val="28"/>
          <w:szCs w:val="28"/>
        </w:rPr>
        <w:t>student</w:t>
      </w:r>
      <w:r w:rsidR="002543B0" w:rsidRPr="00A07ACD">
        <w:rPr>
          <w:sz w:val="28"/>
          <w:szCs w:val="28"/>
        </w:rPr>
        <w:t xml:space="preserve"> </w:t>
      </w:r>
      <w:r w:rsidRPr="00A07ACD">
        <w:rPr>
          <w:sz w:val="28"/>
          <w:szCs w:val="28"/>
        </w:rPr>
        <w:t>link,</w:t>
      </w:r>
      <w:r w:rsidR="002543B0" w:rsidRPr="00A07ACD">
        <w:rPr>
          <w:sz w:val="28"/>
          <w:szCs w:val="28"/>
        </w:rPr>
        <w:t xml:space="preserve"> </w:t>
      </w:r>
      <w:r w:rsidRPr="00A07ACD">
        <w:rPr>
          <w:sz w:val="28"/>
          <w:szCs w:val="28"/>
        </w:rPr>
        <w:t>a</w:t>
      </w:r>
      <w:r w:rsidR="002543B0" w:rsidRPr="00A07ACD">
        <w:rPr>
          <w:sz w:val="28"/>
          <w:szCs w:val="28"/>
        </w:rPr>
        <w:t xml:space="preserve"> </w:t>
      </w:r>
      <w:r w:rsidRPr="00A07ACD">
        <w:rPr>
          <w:sz w:val="28"/>
          <w:szCs w:val="28"/>
        </w:rPr>
        <w:t>page</w:t>
      </w:r>
      <w:r w:rsidR="002543B0" w:rsidRPr="00A07ACD">
        <w:rPr>
          <w:sz w:val="28"/>
          <w:szCs w:val="28"/>
        </w:rPr>
        <w:t xml:space="preserve"> </w:t>
      </w:r>
      <w:r w:rsidRPr="00A07ACD">
        <w:rPr>
          <w:sz w:val="28"/>
          <w:szCs w:val="28"/>
        </w:rPr>
        <w:t>displays</w:t>
      </w:r>
      <w:r w:rsidR="002543B0" w:rsidRPr="00A07ACD">
        <w:rPr>
          <w:sz w:val="28"/>
          <w:szCs w:val="28"/>
        </w:rPr>
        <w:t xml:space="preserve"> </w:t>
      </w:r>
      <w:r w:rsidRPr="00A07ACD">
        <w:rPr>
          <w:sz w:val="28"/>
          <w:szCs w:val="28"/>
        </w:rPr>
        <w:t>where</w:t>
      </w:r>
      <w:r w:rsidR="002543B0" w:rsidRPr="00A07ACD">
        <w:rPr>
          <w:sz w:val="28"/>
          <w:szCs w:val="28"/>
        </w:rPr>
        <w:t xml:space="preserve"> </w:t>
      </w:r>
      <w:r w:rsidRPr="00A07ACD">
        <w:rPr>
          <w:sz w:val="28"/>
          <w:szCs w:val="28"/>
        </w:rPr>
        <w:t>you</w:t>
      </w:r>
      <w:r w:rsidR="002543B0" w:rsidRPr="00A07ACD">
        <w:rPr>
          <w:sz w:val="28"/>
          <w:szCs w:val="28"/>
        </w:rPr>
        <w:t xml:space="preserve"> </w:t>
      </w:r>
      <w:r w:rsidRPr="00A07ACD">
        <w:rPr>
          <w:sz w:val="28"/>
          <w:szCs w:val="28"/>
        </w:rPr>
        <w:t>will</w:t>
      </w:r>
      <w:r w:rsidR="002543B0" w:rsidRPr="00A07ACD">
        <w:rPr>
          <w:sz w:val="28"/>
          <w:szCs w:val="28"/>
        </w:rPr>
        <w:t xml:space="preserve"> </w:t>
      </w:r>
      <w:r w:rsidRPr="00A07ACD">
        <w:rPr>
          <w:sz w:val="28"/>
          <w:szCs w:val="28"/>
        </w:rPr>
        <w:t>be</w:t>
      </w:r>
      <w:r w:rsidR="002543B0" w:rsidRPr="00A07ACD">
        <w:rPr>
          <w:sz w:val="28"/>
          <w:szCs w:val="28"/>
        </w:rPr>
        <w:t xml:space="preserve"> </w:t>
      </w:r>
      <w:r w:rsidRPr="00A07ACD">
        <w:rPr>
          <w:sz w:val="28"/>
          <w:szCs w:val="28"/>
        </w:rPr>
        <w:t>asked</w:t>
      </w:r>
      <w:r w:rsidR="002543B0" w:rsidRPr="00A07ACD">
        <w:rPr>
          <w:sz w:val="28"/>
          <w:szCs w:val="28"/>
        </w:rPr>
        <w:t xml:space="preserve"> </w:t>
      </w:r>
      <w:r w:rsidRPr="00A07ACD">
        <w:rPr>
          <w:sz w:val="28"/>
          <w:szCs w:val="28"/>
        </w:rPr>
        <w:t>to</w:t>
      </w:r>
      <w:r w:rsidR="002543B0" w:rsidRPr="00A07ACD">
        <w:rPr>
          <w:sz w:val="28"/>
          <w:szCs w:val="28"/>
        </w:rPr>
        <w:t xml:space="preserve"> </w:t>
      </w:r>
      <w:r w:rsidRPr="00A07ACD">
        <w:rPr>
          <w:sz w:val="28"/>
          <w:szCs w:val="28"/>
        </w:rPr>
        <w:t>add</w:t>
      </w:r>
      <w:r w:rsidR="002543B0" w:rsidRPr="00A07ACD">
        <w:rPr>
          <w:sz w:val="28"/>
          <w:szCs w:val="28"/>
        </w:rPr>
        <w:t xml:space="preserve"> </w:t>
      </w:r>
      <w:r w:rsidRPr="00A07ACD">
        <w:rPr>
          <w:sz w:val="28"/>
          <w:szCs w:val="28"/>
        </w:rPr>
        <w:t>a</w:t>
      </w:r>
      <w:r w:rsidR="002543B0" w:rsidRPr="00A07ACD">
        <w:rPr>
          <w:sz w:val="28"/>
          <w:szCs w:val="28"/>
        </w:rPr>
        <w:t xml:space="preserve"> </w:t>
      </w:r>
      <w:r w:rsidRPr="00A07ACD">
        <w:rPr>
          <w:sz w:val="28"/>
          <w:szCs w:val="28"/>
        </w:rPr>
        <w:t>student,</w:t>
      </w:r>
      <w:r w:rsidR="002543B0" w:rsidRPr="00A07ACD">
        <w:rPr>
          <w:sz w:val="28"/>
          <w:szCs w:val="28"/>
        </w:rPr>
        <w:t xml:space="preserve"> </w:t>
      </w:r>
      <w:r w:rsidRPr="00A07ACD">
        <w:rPr>
          <w:sz w:val="28"/>
          <w:szCs w:val="28"/>
        </w:rPr>
        <w:t>search</w:t>
      </w:r>
      <w:r w:rsidR="002543B0" w:rsidRPr="00A07ACD">
        <w:rPr>
          <w:sz w:val="28"/>
          <w:szCs w:val="28"/>
        </w:rPr>
        <w:t xml:space="preserve"> </w:t>
      </w:r>
      <w:r w:rsidRPr="00A07ACD">
        <w:rPr>
          <w:sz w:val="28"/>
          <w:szCs w:val="28"/>
        </w:rPr>
        <w:t>for</w:t>
      </w:r>
      <w:r w:rsidR="002543B0" w:rsidRPr="00A07ACD">
        <w:rPr>
          <w:sz w:val="28"/>
          <w:szCs w:val="28"/>
        </w:rPr>
        <w:t xml:space="preserve"> </w:t>
      </w:r>
      <w:r w:rsidRPr="00A07ACD">
        <w:rPr>
          <w:sz w:val="28"/>
          <w:szCs w:val="28"/>
        </w:rPr>
        <w:t>a</w:t>
      </w:r>
      <w:r w:rsidR="002543B0" w:rsidRPr="00A07ACD">
        <w:rPr>
          <w:sz w:val="28"/>
          <w:szCs w:val="28"/>
        </w:rPr>
        <w:t xml:space="preserve"> </w:t>
      </w:r>
      <w:r w:rsidRPr="00A07ACD">
        <w:rPr>
          <w:sz w:val="28"/>
          <w:szCs w:val="28"/>
        </w:rPr>
        <w:t>student</w:t>
      </w:r>
      <w:r w:rsidR="002543B0" w:rsidRPr="00A07ACD">
        <w:rPr>
          <w:sz w:val="28"/>
          <w:szCs w:val="28"/>
        </w:rPr>
        <w:t xml:space="preserve"> </w:t>
      </w:r>
      <w:r w:rsidRPr="00A07ACD">
        <w:rPr>
          <w:sz w:val="28"/>
          <w:szCs w:val="28"/>
        </w:rPr>
        <w:t>or</w:t>
      </w:r>
      <w:r w:rsidR="002543B0" w:rsidRPr="00A07ACD">
        <w:rPr>
          <w:sz w:val="28"/>
          <w:szCs w:val="28"/>
        </w:rPr>
        <w:t xml:space="preserve"> </w:t>
      </w:r>
      <w:r w:rsidRPr="00A07ACD">
        <w:rPr>
          <w:sz w:val="28"/>
          <w:szCs w:val="28"/>
        </w:rPr>
        <w:t>upload</w:t>
      </w:r>
      <w:r w:rsidR="002543B0" w:rsidRPr="00A07ACD">
        <w:rPr>
          <w:sz w:val="28"/>
          <w:szCs w:val="28"/>
        </w:rPr>
        <w:t xml:space="preserve"> </w:t>
      </w:r>
      <w:r w:rsidRPr="00A07ACD">
        <w:rPr>
          <w:sz w:val="28"/>
          <w:szCs w:val="28"/>
        </w:rPr>
        <w:t>list</w:t>
      </w:r>
      <w:r w:rsidR="002543B0" w:rsidRPr="00A07ACD">
        <w:rPr>
          <w:sz w:val="28"/>
          <w:szCs w:val="28"/>
        </w:rPr>
        <w:t xml:space="preserve"> </w:t>
      </w:r>
      <w:r w:rsidRPr="00A07ACD">
        <w:rPr>
          <w:sz w:val="28"/>
          <w:szCs w:val="28"/>
        </w:rPr>
        <w:t>of</w:t>
      </w:r>
      <w:r w:rsidR="002543B0" w:rsidRPr="00A07ACD">
        <w:rPr>
          <w:sz w:val="28"/>
          <w:szCs w:val="28"/>
        </w:rPr>
        <w:t xml:space="preserve"> </w:t>
      </w:r>
      <w:r w:rsidRPr="00A07ACD">
        <w:rPr>
          <w:sz w:val="28"/>
          <w:szCs w:val="28"/>
        </w:rPr>
        <w:t>students.</w:t>
      </w:r>
    </w:p>
    <w:p w:rsidR="00673E88" w:rsidRPr="00A07ACD" w:rsidRDefault="00673E88" w:rsidP="00B809A6">
      <w:pPr>
        <w:rPr>
          <w:sz w:val="28"/>
          <w:szCs w:val="28"/>
        </w:rPr>
      </w:pPr>
    </w:p>
    <w:p w:rsidR="00673E88" w:rsidRPr="00A07ACD" w:rsidRDefault="0020243D" w:rsidP="00B809A6">
      <w:pPr>
        <w:pStyle w:val="ListParagraph"/>
        <w:numPr>
          <w:ilvl w:val="0"/>
          <w:numId w:val="36"/>
        </w:numPr>
        <w:rPr>
          <w:sz w:val="28"/>
          <w:szCs w:val="28"/>
        </w:rPr>
      </w:pPr>
      <w:r w:rsidRPr="00A07ACD">
        <w:rPr>
          <w:sz w:val="28"/>
          <w:szCs w:val="28"/>
        </w:rPr>
        <w:t xml:space="preserve">ACCESS STUDENT’S </w:t>
      </w:r>
      <w:r w:rsidR="00174341" w:rsidRPr="00A07ACD">
        <w:rPr>
          <w:sz w:val="28"/>
          <w:szCs w:val="28"/>
        </w:rPr>
        <w:t>RESULT:</w:t>
      </w:r>
      <w:r w:rsidR="002543B0" w:rsidRPr="00A07ACD">
        <w:rPr>
          <w:sz w:val="28"/>
          <w:szCs w:val="28"/>
        </w:rPr>
        <w:t xml:space="preserve"> </w:t>
      </w:r>
      <w:r w:rsidR="00174341" w:rsidRPr="00A07ACD">
        <w:rPr>
          <w:sz w:val="28"/>
          <w:szCs w:val="28"/>
        </w:rPr>
        <w:t>This</w:t>
      </w:r>
      <w:r w:rsidR="002543B0" w:rsidRPr="00A07ACD">
        <w:rPr>
          <w:sz w:val="28"/>
          <w:szCs w:val="28"/>
        </w:rPr>
        <w:t xml:space="preserve"> </w:t>
      </w:r>
      <w:r w:rsidR="00174341" w:rsidRPr="00A07ACD">
        <w:rPr>
          <w:sz w:val="28"/>
          <w:szCs w:val="28"/>
        </w:rPr>
        <w:t>link</w:t>
      </w:r>
      <w:r w:rsidR="002543B0" w:rsidRPr="00A07ACD">
        <w:rPr>
          <w:sz w:val="28"/>
          <w:szCs w:val="28"/>
        </w:rPr>
        <w:t xml:space="preserve"> </w:t>
      </w:r>
      <w:r w:rsidR="00174341" w:rsidRPr="00A07ACD">
        <w:rPr>
          <w:sz w:val="28"/>
          <w:szCs w:val="28"/>
        </w:rPr>
        <w:t>enables</w:t>
      </w:r>
      <w:r w:rsidR="002543B0" w:rsidRPr="00A07ACD">
        <w:rPr>
          <w:sz w:val="28"/>
          <w:szCs w:val="28"/>
        </w:rPr>
        <w:t xml:space="preserve"> </w:t>
      </w:r>
      <w:r w:rsidR="00174341" w:rsidRPr="00A07ACD">
        <w:rPr>
          <w:sz w:val="28"/>
          <w:szCs w:val="28"/>
        </w:rPr>
        <w:t>one</w:t>
      </w:r>
      <w:r w:rsidR="002543B0" w:rsidRPr="00A07ACD">
        <w:rPr>
          <w:sz w:val="28"/>
          <w:szCs w:val="28"/>
        </w:rPr>
        <w:t xml:space="preserve"> </w:t>
      </w:r>
      <w:r w:rsidR="00174341" w:rsidRPr="00A07ACD">
        <w:rPr>
          <w:sz w:val="28"/>
          <w:szCs w:val="28"/>
        </w:rPr>
        <w:t>to</w:t>
      </w:r>
      <w:r w:rsidR="002543B0" w:rsidRPr="00A07ACD">
        <w:rPr>
          <w:sz w:val="28"/>
          <w:szCs w:val="28"/>
        </w:rPr>
        <w:t xml:space="preserve"> </w:t>
      </w:r>
      <w:r w:rsidR="00174341" w:rsidRPr="00A07ACD">
        <w:rPr>
          <w:sz w:val="28"/>
          <w:szCs w:val="28"/>
        </w:rPr>
        <w:t>access</w:t>
      </w:r>
      <w:r w:rsidR="002543B0" w:rsidRPr="00A07ACD">
        <w:rPr>
          <w:sz w:val="28"/>
          <w:szCs w:val="28"/>
        </w:rPr>
        <w:t xml:space="preserve"> </w:t>
      </w:r>
      <w:r w:rsidR="00174341" w:rsidRPr="00A07ACD">
        <w:rPr>
          <w:sz w:val="28"/>
          <w:szCs w:val="28"/>
        </w:rPr>
        <w:t>and</w:t>
      </w:r>
      <w:r w:rsidR="002543B0" w:rsidRPr="00A07ACD">
        <w:rPr>
          <w:sz w:val="28"/>
          <w:szCs w:val="28"/>
        </w:rPr>
        <w:t xml:space="preserve"> </w:t>
      </w:r>
      <w:r w:rsidR="00174341" w:rsidRPr="00A07ACD">
        <w:rPr>
          <w:sz w:val="28"/>
          <w:szCs w:val="28"/>
        </w:rPr>
        <w:t>computes</w:t>
      </w:r>
      <w:r w:rsidR="002543B0" w:rsidRPr="00A07ACD">
        <w:rPr>
          <w:sz w:val="28"/>
          <w:szCs w:val="28"/>
        </w:rPr>
        <w:t xml:space="preserve"> </w:t>
      </w:r>
      <w:r w:rsidR="00174341" w:rsidRPr="00A07ACD">
        <w:rPr>
          <w:sz w:val="28"/>
          <w:szCs w:val="28"/>
        </w:rPr>
        <w:t>student’s</w:t>
      </w:r>
      <w:r w:rsidR="002543B0" w:rsidRPr="00A07ACD">
        <w:rPr>
          <w:sz w:val="28"/>
          <w:szCs w:val="28"/>
        </w:rPr>
        <w:t xml:space="preserve"> </w:t>
      </w:r>
      <w:r w:rsidR="00174341" w:rsidRPr="00A07ACD">
        <w:rPr>
          <w:sz w:val="28"/>
          <w:szCs w:val="28"/>
        </w:rPr>
        <w:t>result.</w:t>
      </w:r>
      <w:r w:rsidR="002543B0" w:rsidRPr="00A07ACD">
        <w:rPr>
          <w:sz w:val="28"/>
          <w:szCs w:val="28"/>
        </w:rPr>
        <w:t xml:space="preserve"> </w:t>
      </w:r>
      <w:r w:rsidR="00174341" w:rsidRPr="00A07ACD">
        <w:rPr>
          <w:sz w:val="28"/>
          <w:szCs w:val="28"/>
        </w:rPr>
        <w:t>The</w:t>
      </w:r>
      <w:r w:rsidR="002543B0" w:rsidRPr="00A07ACD">
        <w:rPr>
          <w:sz w:val="28"/>
          <w:szCs w:val="28"/>
        </w:rPr>
        <w:t xml:space="preserve"> </w:t>
      </w:r>
      <w:r w:rsidR="00174341" w:rsidRPr="00A07ACD">
        <w:rPr>
          <w:sz w:val="28"/>
          <w:szCs w:val="28"/>
        </w:rPr>
        <w:t>process</w:t>
      </w:r>
      <w:r w:rsidR="002543B0" w:rsidRPr="00A07ACD">
        <w:rPr>
          <w:sz w:val="28"/>
          <w:szCs w:val="28"/>
        </w:rPr>
        <w:t xml:space="preserve"> </w:t>
      </w:r>
      <w:r w:rsidR="00174341" w:rsidRPr="00A07ACD">
        <w:rPr>
          <w:sz w:val="28"/>
          <w:szCs w:val="28"/>
        </w:rPr>
        <w:t>of</w:t>
      </w:r>
      <w:r w:rsidR="002543B0" w:rsidRPr="00A07ACD">
        <w:rPr>
          <w:sz w:val="28"/>
          <w:szCs w:val="28"/>
        </w:rPr>
        <w:t xml:space="preserve"> </w:t>
      </w:r>
      <w:r w:rsidR="00174341" w:rsidRPr="00A07ACD">
        <w:rPr>
          <w:sz w:val="28"/>
          <w:szCs w:val="28"/>
        </w:rPr>
        <w:t>accessing</w:t>
      </w:r>
      <w:r w:rsidR="002543B0" w:rsidRPr="00A07ACD">
        <w:rPr>
          <w:sz w:val="28"/>
          <w:szCs w:val="28"/>
        </w:rPr>
        <w:t xml:space="preserve"> </w:t>
      </w:r>
      <w:r w:rsidR="00174341" w:rsidRPr="00A07ACD">
        <w:rPr>
          <w:sz w:val="28"/>
          <w:szCs w:val="28"/>
        </w:rPr>
        <w:t>student’s</w:t>
      </w:r>
      <w:r w:rsidR="002543B0" w:rsidRPr="00A07ACD">
        <w:rPr>
          <w:sz w:val="28"/>
          <w:szCs w:val="28"/>
        </w:rPr>
        <w:t xml:space="preserve"> </w:t>
      </w:r>
      <w:r w:rsidR="00174341" w:rsidRPr="00A07ACD">
        <w:rPr>
          <w:sz w:val="28"/>
          <w:szCs w:val="28"/>
        </w:rPr>
        <w:t>result</w:t>
      </w:r>
      <w:r w:rsidR="002543B0" w:rsidRPr="00A07ACD">
        <w:rPr>
          <w:sz w:val="28"/>
          <w:szCs w:val="28"/>
        </w:rPr>
        <w:t xml:space="preserve"> </w:t>
      </w:r>
      <w:r w:rsidR="00174341" w:rsidRPr="00A07ACD">
        <w:rPr>
          <w:sz w:val="28"/>
          <w:szCs w:val="28"/>
        </w:rPr>
        <w:t>entails</w:t>
      </w:r>
      <w:r w:rsidR="002543B0" w:rsidRPr="00A07ACD">
        <w:rPr>
          <w:sz w:val="28"/>
          <w:szCs w:val="28"/>
        </w:rPr>
        <w:t xml:space="preserve"> </w:t>
      </w:r>
      <w:r w:rsidR="00174341" w:rsidRPr="00A07ACD">
        <w:rPr>
          <w:sz w:val="28"/>
          <w:szCs w:val="28"/>
        </w:rPr>
        <w:t>that</w:t>
      </w:r>
      <w:r w:rsidR="002543B0" w:rsidRPr="00A07ACD">
        <w:rPr>
          <w:sz w:val="28"/>
          <w:szCs w:val="28"/>
        </w:rPr>
        <w:t xml:space="preserve"> </w:t>
      </w:r>
      <w:r w:rsidR="00174341" w:rsidRPr="00A07ACD">
        <w:rPr>
          <w:sz w:val="28"/>
          <w:szCs w:val="28"/>
        </w:rPr>
        <w:t>the</w:t>
      </w:r>
      <w:r w:rsidR="002543B0" w:rsidRPr="00A07ACD">
        <w:rPr>
          <w:sz w:val="28"/>
          <w:szCs w:val="28"/>
        </w:rPr>
        <w:t xml:space="preserve"> </w:t>
      </w:r>
      <w:r w:rsidR="00174341" w:rsidRPr="00A07ACD">
        <w:rPr>
          <w:sz w:val="28"/>
          <w:szCs w:val="28"/>
        </w:rPr>
        <w:t>course</w:t>
      </w:r>
      <w:r w:rsidR="002543B0" w:rsidRPr="00A07ACD">
        <w:rPr>
          <w:sz w:val="28"/>
          <w:szCs w:val="28"/>
        </w:rPr>
        <w:t xml:space="preserve"> </w:t>
      </w:r>
      <w:r w:rsidR="00174341" w:rsidRPr="00A07ACD">
        <w:rPr>
          <w:sz w:val="28"/>
          <w:szCs w:val="28"/>
        </w:rPr>
        <w:t>and</w:t>
      </w:r>
      <w:r w:rsidR="002543B0" w:rsidRPr="00A07ACD">
        <w:rPr>
          <w:sz w:val="28"/>
          <w:szCs w:val="28"/>
        </w:rPr>
        <w:t xml:space="preserve"> </w:t>
      </w:r>
      <w:r w:rsidR="00174341" w:rsidRPr="00A07ACD">
        <w:rPr>
          <w:sz w:val="28"/>
          <w:szCs w:val="28"/>
        </w:rPr>
        <w:t>t</w:t>
      </w:r>
      <w:r w:rsidR="002543B0" w:rsidRPr="00A07ACD">
        <w:rPr>
          <w:sz w:val="28"/>
          <w:szCs w:val="28"/>
        </w:rPr>
        <w:t>h</w:t>
      </w:r>
      <w:r w:rsidR="00174341" w:rsidRPr="00A07ACD">
        <w:rPr>
          <w:sz w:val="28"/>
          <w:szCs w:val="28"/>
        </w:rPr>
        <w:t>e</w:t>
      </w:r>
      <w:r w:rsidR="002543B0" w:rsidRPr="00A07ACD">
        <w:rPr>
          <w:sz w:val="28"/>
          <w:szCs w:val="28"/>
        </w:rPr>
        <w:t xml:space="preserve"> </w:t>
      </w:r>
      <w:r w:rsidR="00174341" w:rsidRPr="00A07ACD">
        <w:rPr>
          <w:sz w:val="28"/>
          <w:szCs w:val="28"/>
        </w:rPr>
        <w:t>semester</w:t>
      </w:r>
      <w:r w:rsidR="002543B0" w:rsidRPr="00A07ACD">
        <w:rPr>
          <w:sz w:val="28"/>
          <w:szCs w:val="28"/>
        </w:rPr>
        <w:t xml:space="preserve"> </w:t>
      </w:r>
      <w:r w:rsidR="00174341" w:rsidRPr="00A07ACD">
        <w:rPr>
          <w:sz w:val="28"/>
          <w:szCs w:val="28"/>
        </w:rPr>
        <w:t>in</w:t>
      </w:r>
      <w:r w:rsidR="002543B0" w:rsidRPr="00A07ACD">
        <w:rPr>
          <w:sz w:val="28"/>
          <w:szCs w:val="28"/>
        </w:rPr>
        <w:t xml:space="preserve"> </w:t>
      </w:r>
      <w:r w:rsidR="00174341" w:rsidRPr="00A07ACD">
        <w:rPr>
          <w:sz w:val="28"/>
          <w:szCs w:val="28"/>
        </w:rPr>
        <w:t>which</w:t>
      </w:r>
      <w:r w:rsidR="002543B0" w:rsidRPr="00A07ACD">
        <w:rPr>
          <w:sz w:val="28"/>
          <w:szCs w:val="28"/>
        </w:rPr>
        <w:t xml:space="preserve"> </w:t>
      </w:r>
      <w:r w:rsidR="00174341" w:rsidRPr="00A07ACD">
        <w:rPr>
          <w:sz w:val="28"/>
          <w:szCs w:val="28"/>
        </w:rPr>
        <w:t>the</w:t>
      </w:r>
      <w:r w:rsidR="002543B0" w:rsidRPr="00A07ACD">
        <w:rPr>
          <w:sz w:val="28"/>
          <w:szCs w:val="28"/>
        </w:rPr>
        <w:t xml:space="preserve"> </w:t>
      </w:r>
      <w:r w:rsidR="00174341" w:rsidRPr="00A07ACD">
        <w:rPr>
          <w:sz w:val="28"/>
          <w:szCs w:val="28"/>
        </w:rPr>
        <w:t>course</w:t>
      </w:r>
      <w:r w:rsidR="002543B0" w:rsidRPr="00A07ACD">
        <w:rPr>
          <w:sz w:val="28"/>
          <w:szCs w:val="28"/>
        </w:rPr>
        <w:t xml:space="preserve"> </w:t>
      </w:r>
      <w:r w:rsidR="00174341" w:rsidRPr="00A07ACD">
        <w:rPr>
          <w:sz w:val="28"/>
          <w:szCs w:val="28"/>
        </w:rPr>
        <w:t>was</w:t>
      </w:r>
      <w:r w:rsidR="002543B0" w:rsidRPr="00A07ACD">
        <w:rPr>
          <w:sz w:val="28"/>
          <w:szCs w:val="28"/>
        </w:rPr>
        <w:t xml:space="preserve"> </w:t>
      </w:r>
      <w:r w:rsidR="00174341" w:rsidRPr="00A07ACD">
        <w:rPr>
          <w:sz w:val="28"/>
          <w:szCs w:val="28"/>
        </w:rPr>
        <w:t>taken</w:t>
      </w:r>
      <w:r w:rsidR="002543B0" w:rsidRPr="00A07ACD">
        <w:rPr>
          <w:sz w:val="28"/>
          <w:szCs w:val="28"/>
        </w:rPr>
        <w:t xml:space="preserve"> </w:t>
      </w:r>
      <w:r w:rsidR="00174341" w:rsidRPr="00A07ACD">
        <w:rPr>
          <w:sz w:val="28"/>
          <w:szCs w:val="28"/>
        </w:rPr>
        <w:t>already</w:t>
      </w:r>
      <w:r w:rsidR="002543B0" w:rsidRPr="00A07ACD">
        <w:rPr>
          <w:sz w:val="28"/>
          <w:szCs w:val="28"/>
        </w:rPr>
        <w:t xml:space="preserve"> </w:t>
      </w:r>
      <w:r w:rsidR="00174341" w:rsidRPr="00A07ACD">
        <w:rPr>
          <w:sz w:val="28"/>
          <w:szCs w:val="28"/>
        </w:rPr>
        <w:t>exist</w:t>
      </w:r>
      <w:r w:rsidR="002543B0" w:rsidRPr="00A07ACD">
        <w:rPr>
          <w:sz w:val="28"/>
          <w:szCs w:val="28"/>
        </w:rPr>
        <w:t xml:space="preserve"> </w:t>
      </w:r>
      <w:r w:rsidR="00174341" w:rsidRPr="00A07ACD">
        <w:rPr>
          <w:sz w:val="28"/>
          <w:szCs w:val="28"/>
        </w:rPr>
        <w:t>in</w:t>
      </w:r>
      <w:r w:rsidR="002543B0" w:rsidRPr="00A07ACD">
        <w:rPr>
          <w:sz w:val="28"/>
          <w:szCs w:val="28"/>
        </w:rPr>
        <w:t xml:space="preserve"> </w:t>
      </w:r>
      <w:r w:rsidR="00174341" w:rsidRPr="00A07ACD">
        <w:rPr>
          <w:sz w:val="28"/>
          <w:szCs w:val="28"/>
        </w:rPr>
        <w:t>the</w:t>
      </w:r>
      <w:r w:rsidR="002543B0" w:rsidRPr="00A07ACD">
        <w:rPr>
          <w:sz w:val="28"/>
          <w:szCs w:val="28"/>
        </w:rPr>
        <w:t xml:space="preserve"> </w:t>
      </w:r>
      <w:r w:rsidR="00174341" w:rsidRPr="00A07ACD">
        <w:rPr>
          <w:sz w:val="28"/>
          <w:szCs w:val="28"/>
        </w:rPr>
        <w:t>database</w:t>
      </w:r>
      <w:r w:rsidR="002543B0" w:rsidRPr="00A07ACD">
        <w:rPr>
          <w:sz w:val="28"/>
          <w:szCs w:val="28"/>
        </w:rPr>
        <w:t xml:space="preserve"> </w:t>
      </w:r>
      <w:r w:rsidR="00174341" w:rsidRPr="00A07ACD">
        <w:rPr>
          <w:sz w:val="28"/>
          <w:szCs w:val="28"/>
        </w:rPr>
        <w:t>as</w:t>
      </w:r>
      <w:r w:rsidR="002543B0" w:rsidRPr="00A07ACD">
        <w:rPr>
          <w:sz w:val="28"/>
          <w:szCs w:val="28"/>
        </w:rPr>
        <w:t xml:space="preserve"> </w:t>
      </w:r>
      <w:r w:rsidR="00174341" w:rsidRPr="00A07ACD">
        <w:rPr>
          <w:sz w:val="28"/>
          <w:szCs w:val="28"/>
        </w:rPr>
        <w:t>entered</w:t>
      </w:r>
      <w:r w:rsidR="002543B0" w:rsidRPr="00A07ACD">
        <w:rPr>
          <w:sz w:val="28"/>
          <w:szCs w:val="28"/>
        </w:rPr>
        <w:t xml:space="preserve"> </w:t>
      </w:r>
      <w:r w:rsidR="00174341" w:rsidRPr="00A07ACD">
        <w:rPr>
          <w:sz w:val="28"/>
          <w:szCs w:val="28"/>
        </w:rPr>
        <w:t>by</w:t>
      </w:r>
      <w:r w:rsidR="002543B0" w:rsidRPr="00A07ACD">
        <w:rPr>
          <w:sz w:val="28"/>
          <w:szCs w:val="28"/>
        </w:rPr>
        <w:t xml:space="preserve"> </w:t>
      </w:r>
      <w:r w:rsidR="00174341" w:rsidRPr="00A07ACD">
        <w:rPr>
          <w:sz w:val="28"/>
          <w:szCs w:val="28"/>
        </w:rPr>
        <w:t>the</w:t>
      </w:r>
      <w:r w:rsidR="002543B0" w:rsidRPr="00A07ACD">
        <w:rPr>
          <w:sz w:val="28"/>
          <w:szCs w:val="28"/>
        </w:rPr>
        <w:t xml:space="preserve"> </w:t>
      </w:r>
      <w:r w:rsidR="00174341" w:rsidRPr="00A07ACD">
        <w:rPr>
          <w:sz w:val="28"/>
          <w:szCs w:val="28"/>
        </w:rPr>
        <w:t>student</w:t>
      </w:r>
      <w:r w:rsidR="002543B0" w:rsidRPr="00A07ACD">
        <w:rPr>
          <w:sz w:val="28"/>
          <w:szCs w:val="28"/>
        </w:rPr>
        <w:t xml:space="preserve"> </w:t>
      </w:r>
      <w:r w:rsidR="00174341" w:rsidRPr="00A07ACD">
        <w:rPr>
          <w:sz w:val="28"/>
          <w:szCs w:val="28"/>
        </w:rPr>
        <w:t>before</w:t>
      </w:r>
      <w:r w:rsidR="002543B0" w:rsidRPr="00A07ACD">
        <w:rPr>
          <w:sz w:val="28"/>
          <w:szCs w:val="28"/>
        </w:rPr>
        <w:t xml:space="preserve"> </w:t>
      </w:r>
      <w:r w:rsidR="00174341" w:rsidRPr="00A07ACD">
        <w:rPr>
          <w:sz w:val="28"/>
          <w:szCs w:val="28"/>
        </w:rPr>
        <w:t>result</w:t>
      </w:r>
      <w:r w:rsidR="002543B0" w:rsidRPr="00A07ACD">
        <w:rPr>
          <w:sz w:val="28"/>
          <w:szCs w:val="28"/>
        </w:rPr>
        <w:t xml:space="preserve"> </w:t>
      </w:r>
      <w:r w:rsidR="00174341" w:rsidRPr="00A07ACD">
        <w:rPr>
          <w:sz w:val="28"/>
          <w:szCs w:val="28"/>
        </w:rPr>
        <w:t>can</w:t>
      </w:r>
      <w:r w:rsidR="002543B0" w:rsidRPr="00A07ACD">
        <w:rPr>
          <w:sz w:val="28"/>
          <w:szCs w:val="28"/>
        </w:rPr>
        <w:t xml:space="preserve"> </w:t>
      </w:r>
      <w:r w:rsidR="00174341" w:rsidRPr="00A07ACD">
        <w:rPr>
          <w:sz w:val="28"/>
          <w:szCs w:val="28"/>
        </w:rPr>
        <w:t>be</w:t>
      </w:r>
      <w:r w:rsidR="002543B0" w:rsidRPr="00A07ACD">
        <w:rPr>
          <w:sz w:val="28"/>
          <w:szCs w:val="28"/>
        </w:rPr>
        <w:t xml:space="preserve"> </w:t>
      </w:r>
      <w:r w:rsidR="00174341" w:rsidRPr="00A07ACD">
        <w:rPr>
          <w:sz w:val="28"/>
          <w:szCs w:val="28"/>
        </w:rPr>
        <w:t>accessed.</w:t>
      </w:r>
      <w:r w:rsidR="002543B0" w:rsidRPr="00A07ACD">
        <w:rPr>
          <w:sz w:val="28"/>
          <w:szCs w:val="28"/>
        </w:rPr>
        <w:t xml:space="preserve"> </w:t>
      </w:r>
      <w:r w:rsidR="00174341" w:rsidRPr="00A07ACD">
        <w:rPr>
          <w:sz w:val="28"/>
          <w:szCs w:val="28"/>
        </w:rPr>
        <w:t>The</w:t>
      </w:r>
      <w:r w:rsidR="002543B0" w:rsidRPr="00A07ACD">
        <w:rPr>
          <w:sz w:val="28"/>
          <w:szCs w:val="28"/>
        </w:rPr>
        <w:t xml:space="preserve"> </w:t>
      </w:r>
      <w:r w:rsidR="00174341" w:rsidRPr="00A07ACD">
        <w:rPr>
          <w:sz w:val="28"/>
          <w:szCs w:val="28"/>
        </w:rPr>
        <w:t>following</w:t>
      </w:r>
      <w:r w:rsidR="002543B0" w:rsidRPr="00A07ACD">
        <w:rPr>
          <w:sz w:val="28"/>
          <w:szCs w:val="28"/>
        </w:rPr>
        <w:t xml:space="preserve"> </w:t>
      </w:r>
      <w:r w:rsidR="00174341" w:rsidRPr="00A07ACD">
        <w:rPr>
          <w:sz w:val="28"/>
          <w:szCs w:val="28"/>
        </w:rPr>
        <w:t>functions</w:t>
      </w:r>
      <w:r w:rsidR="002543B0" w:rsidRPr="00A07ACD">
        <w:rPr>
          <w:sz w:val="28"/>
          <w:szCs w:val="28"/>
        </w:rPr>
        <w:t xml:space="preserve"> </w:t>
      </w:r>
      <w:r w:rsidR="00174341" w:rsidRPr="00A07ACD">
        <w:rPr>
          <w:sz w:val="28"/>
          <w:szCs w:val="28"/>
        </w:rPr>
        <w:t>are</w:t>
      </w:r>
      <w:r w:rsidR="002543B0" w:rsidRPr="00A07ACD">
        <w:rPr>
          <w:sz w:val="28"/>
          <w:szCs w:val="28"/>
        </w:rPr>
        <w:t xml:space="preserve"> </w:t>
      </w:r>
      <w:r w:rsidR="00174341" w:rsidRPr="00A07ACD">
        <w:rPr>
          <w:sz w:val="28"/>
          <w:szCs w:val="28"/>
        </w:rPr>
        <w:t>obtainable:</w:t>
      </w:r>
      <w:r w:rsidR="002543B0" w:rsidRPr="00A07ACD">
        <w:rPr>
          <w:sz w:val="28"/>
          <w:szCs w:val="28"/>
        </w:rPr>
        <w:t xml:space="preserve"> </w:t>
      </w:r>
      <w:r w:rsidR="00174341" w:rsidRPr="00A07ACD">
        <w:rPr>
          <w:sz w:val="28"/>
          <w:szCs w:val="28"/>
        </w:rPr>
        <w:t>Access</w:t>
      </w:r>
      <w:r w:rsidR="002543B0" w:rsidRPr="00A07ACD">
        <w:rPr>
          <w:sz w:val="28"/>
          <w:szCs w:val="28"/>
        </w:rPr>
        <w:t xml:space="preserve"> </w:t>
      </w:r>
      <w:r w:rsidR="00174341" w:rsidRPr="00A07ACD">
        <w:rPr>
          <w:sz w:val="28"/>
          <w:szCs w:val="28"/>
        </w:rPr>
        <w:t>student’s</w:t>
      </w:r>
      <w:r w:rsidR="002543B0" w:rsidRPr="00A07ACD">
        <w:rPr>
          <w:sz w:val="28"/>
          <w:szCs w:val="28"/>
        </w:rPr>
        <w:t xml:space="preserve"> </w:t>
      </w:r>
      <w:r w:rsidR="00174341" w:rsidRPr="00A07ACD">
        <w:rPr>
          <w:sz w:val="28"/>
          <w:szCs w:val="28"/>
        </w:rPr>
        <w:t>result;</w:t>
      </w:r>
      <w:r w:rsidR="002543B0" w:rsidRPr="00A07ACD">
        <w:rPr>
          <w:sz w:val="28"/>
          <w:szCs w:val="28"/>
        </w:rPr>
        <w:t xml:space="preserve"> </w:t>
      </w:r>
      <w:r w:rsidR="00174341" w:rsidRPr="00A07ACD">
        <w:rPr>
          <w:sz w:val="28"/>
          <w:szCs w:val="28"/>
        </w:rPr>
        <w:t>Find</w:t>
      </w:r>
      <w:r w:rsidR="002543B0" w:rsidRPr="00A07ACD">
        <w:rPr>
          <w:sz w:val="28"/>
          <w:szCs w:val="28"/>
        </w:rPr>
        <w:t xml:space="preserve"> </w:t>
      </w:r>
      <w:r w:rsidR="00174341" w:rsidRPr="00A07ACD">
        <w:rPr>
          <w:sz w:val="28"/>
          <w:szCs w:val="28"/>
        </w:rPr>
        <w:t>result</w:t>
      </w:r>
      <w:r w:rsidR="002543B0" w:rsidRPr="00A07ACD">
        <w:rPr>
          <w:sz w:val="28"/>
          <w:szCs w:val="28"/>
        </w:rPr>
        <w:t xml:space="preserve"> </w:t>
      </w:r>
      <w:r w:rsidR="00174341" w:rsidRPr="00A07ACD">
        <w:rPr>
          <w:sz w:val="28"/>
          <w:szCs w:val="28"/>
        </w:rPr>
        <w:t>and</w:t>
      </w:r>
      <w:r w:rsidR="002543B0" w:rsidRPr="00A07ACD">
        <w:rPr>
          <w:sz w:val="28"/>
          <w:szCs w:val="28"/>
        </w:rPr>
        <w:t xml:space="preserve"> </w:t>
      </w:r>
      <w:r w:rsidR="00174341" w:rsidRPr="00A07ACD">
        <w:rPr>
          <w:sz w:val="28"/>
          <w:szCs w:val="28"/>
        </w:rPr>
        <w:t>calculate</w:t>
      </w:r>
      <w:r w:rsidR="002543B0" w:rsidRPr="00A07ACD">
        <w:rPr>
          <w:sz w:val="28"/>
          <w:szCs w:val="28"/>
        </w:rPr>
        <w:t xml:space="preserve"> </w:t>
      </w:r>
      <w:r w:rsidR="00174341" w:rsidRPr="00A07ACD">
        <w:rPr>
          <w:sz w:val="28"/>
          <w:szCs w:val="28"/>
        </w:rPr>
        <w:t>result.</w:t>
      </w:r>
    </w:p>
    <w:p w:rsidR="00673E88" w:rsidRPr="00A07ACD" w:rsidRDefault="00673E88" w:rsidP="00B809A6">
      <w:pPr>
        <w:rPr>
          <w:sz w:val="28"/>
          <w:szCs w:val="28"/>
        </w:rPr>
      </w:pPr>
    </w:p>
    <w:p w:rsidR="00673E88" w:rsidRPr="00A07ACD" w:rsidRDefault="00174341" w:rsidP="00A07ACD">
      <w:pPr>
        <w:pStyle w:val="ListParagraph"/>
        <w:numPr>
          <w:ilvl w:val="0"/>
          <w:numId w:val="36"/>
        </w:numPr>
        <w:ind w:left="1134" w:hanging="850"/>
        <w:rPr>
          <w:sz w:val="28"/>
          <w:szCs w:val="28"/>
        </w:rPr>
      </w:pPr>
      <w:r w:rsidRPr="00A07ACD">
        <w:rPr>
          <w:sz w:val="28"/>
          <w:szCs w:val="28"/>
        </w:rPr>
        <w:t>FACULTY/DEPARTMENT/COURSES:</w:t>
      </w:r>
      <w:r w:rsidR="002543B0" w:rsidRPr="00A07ACD">
        <w:rPr>
          <w:sz w:val="28"/>
          <w:szCs w:val="28"/>
        </w:rPr>
        <w:t xml:space="preserve"> </w:t>
      </w:r>
      <w:r w:rsidRPr="00A07ACD">
        <w:rPr>
          <w:sz w:val="28"/>
          <w:szCs w:val="28"/>
        </w:rPr>
        <w:t>This</w:t>
      </w:r>
      <w:r w:rsidR="00B2371D" w:rsidRPr="00A07ACD">
        <w:rPr>
          <w:sz w:val="28"/>
          <w:szCs w:val="28"/>
        </w:rPr>
        <w:t xml:space="preserve"> </w:t>
      </w:r>
      <w:r w:rsidRPr="00A07ACD">
        <w:rPr>
          <w:sz w:val="28"/>
          <w:szCs w:val="28"/>
        </w:rPr>
        <w:t>link</w:t>
      </w:r>
      <w:r w:rsidR="00B2371D" w:rsidRPr="00A07ACD">
        <w:rPr>
          <w:sz w:val="28"/>
          <w:szCs w:val="28"/>
        </w:rPr>
        <w:t xml:space="preserve"> enable </w:t>
      </w:r>
      <w:r w:rsidRPr="00A07ACD">
        <w:rPr>
          <w:sz w:val="28"/>
          <w:szCs w:val="28"/>
        </w:rPr>
        <w:t>access</w:t>
      </w:r>
      <w:r w:rsidR="00B2371D" w:rsidRPr="00A07ACD">
        <w:rPr>
          <w:sz w:val="28"/>
          <w:szCs w:val="28"/>
        </w:rPr>
        <w:t xml:space="preserve"> </w:t>
      </w:r>
      <w:r w:rsidRPr="00A07ACD">
        <w:rPr>
          <w:sz w:val="28"/>
          <w:szCs w:val="28"/>
        </w:rPr>
        <w:t>to</w:t>
      </w:r>
      <w:r w:rsidR="00B2371D" w:rsidRPr="00A07ACD">
        <w:rPr>
          <w:sz w:val="28"/>
          <w:szCs w:val="28"/>
        </w:rPr>
        <w:t xml:space="preserve"> </w:t>
      </w:r>
      <w:r w:rsidRPr="00A07ACD">
        <w:rPr>
          <w:sz w:val="28"/>
          <w:szCs w:val="28"/>
        </w:rPr>
        <w:t>faculties,</w:t>
      </w:r>
      <w:r w:rsidR="00B2371D" w:rsidRPr="00A07ACD">
        <w:rPr>
          <w:sz w:val="28"/>
          <w:szCs w:val="28"/>
        </w:rPr>
        <w:t xml:space="preserve"> </w:t>
      </w:r>
      <w:r w:rsidRPr="00A07ACD">
        <w:rPr>
          <w:sz w:val="28"/>
          <w:szCs w:val="28"/>
        </w:rPr>
        <w:t>department</w:t>
      </w:r>
      <w:r w:rsidR="00B2371D" w:rsidRPr="00A07ACD">
        <w:rPr>
          <w:sz w:val="28"/>
          <w:szCs w:val="28"/>
        </w:rPr>
        <w:t xml:space="preserve"> </w:t>
      </w:r>
      <w:r w:rsidRPr="00A07ACD">
        <w:rPr>
          <w:sz w:val="28"/>
          <w:szCs w:val="28"/>
        </w:rPr>
        <w:t>s</w:t>
      </w:r>
      <w:r w:rsidR="00B2371D" w:rsidRPr="00A07ACD">
        <w:rPr>
          <w:sz w:val="28"/>
          <w:szCs w:val="28"/>
        </w:rPr>
        <w:t xml:space="preserve"> </w:t>
      </w:r>
      <w:r w:rsidRPr="00A07ACD">
        <w:rPr>
          <w:sz w:val="28"/>
          <w:szCs w:val="28"/>
        </w:rPr>
        <w:t>under</w:t>
      </w:r>
      <w:r w:rsidR="00B2371D" w:rsidRPr="00A07ACD">
        <w:rPr>
          <w:sz w:val="28"/>
          <w:szCs w:val="28"/>
        </w:rPr>
        <w:t xml:space="preserve"> </w:t>
      </w:r>
      <w:r w:rsidRPr="00A07ACD">
        <w:rPr>
          <w:sz w:val="28"/>
          <w:szCs w:val="28"/>
        </w:rPr>
        <w:t>the</w:t>
      </w:r>
      <w:r w:rsidR="00B2371D" w:rsidRPr="00A07ACD">
        <w:rPr>
          <w:sz w:val="28"/>
          <w:szCs w:val="28"/>
        </w:rPr>
        <w:t xml:space="preserve"> </w:t>
      </w:r>
      <w:r w:rsidRPr="00A07ACD">
        <w:rPr>
          <w:sz w:val="28"/>
          <w:szCs w:val="28"/>
        </w:rPr>
        <w:t>faculties</w:t>
      </w:r>
      <w:r w:rsidR="00B2371D" w:rsidRPr="00A07ACD">
        <w:rPr>
          <w:sz w:val="28"/>
          <w:szCs w:val="28"/>
        </w:rPr>
        <w:t xml:space="preserve"> </w:t>
      </w:r>
      <w:r w:rsidRPr="00A07ACD">
        <w:rPr>
          <w:sz w:val="28"/>
          <w:szCs w:val="28"/>
        </w:rPr>
        <w:t>and</w:t>
      </w:r>
      <w:r w:rsidR="00B2371D" w:rsidRPr="00A07ACD">
        <w:rPr>
          <w:sz w:val="28"/>
          <w:szCs w:val="28"/>
        </w:rPr>
        <w:t xml:space="preserve"> </w:t>
      </w:r>
      <w:r w:rsidRPr="00A07ACD">
        <w:rPr>
          <w:sz w:val="28"/>
          <w:szCs w:val="28"/>
        </w:rPr>
        <w:t>course</w:t>
      </w:r>
      <w:r w:rsidR="00B2371D" w:rsidRPr="00A07ACD">
        <w:rPr>
          <w:sz w:val="28"/>
          <w:szCs w:val="28"/>
        </w:rPr>
        <w:t xml:space="preserve">s </w:t>
      </w:r>
      <w:r w:rsidRPr="00A07ACD">
        <w:rPr>
          <w:sz w:val="28"/>
          <w:szCs w:val="28"/>
        </w:rPr>
        <w:t>offered</w:t>
      </w:r>
      <w:r w:rsidR="00B2371D" w:rsidRPr="00A07ACD">
        <w:rPr>
          <w:sz w:val="28"/>
          <w:szCs w:val="28"/>
        </w:rPr>
        <w:t xml:space="preserve"> </w:t>
      </w:r>
      <w:r w:rsidRPr="00A07ACD">
        <w:rPr>
          <w:sz w:val="28"/>
          <w:szCs w:val="28"/>
        </w:rPr>
        <w:t>by</w:t>
      </w:r>
      <w:r w:rsidR="00B2371D" w:rsidRPr="00A07ACD">
        <w:rPr>
          <w:sz w:val="28"/>
          <w:szCs w:val="28"/>
        </w:rPr>
        <w:t xml:space="preserve"> </w:t>
      </w:r>
      <w:r w:rsidRPr="00A07ACD">
        <w:rPr>
          <w:sz w:val="28"/>
          <w:szCs w:val="28"/>
        </w:rPr>
        <w:t>the</w:t>
      </w:r>
      <w:r w:rsidR="00B2371D" w:rsidRPr="00A07ACD">
        <w:rPr>
          <w:sz w:val="28"/>
          <w:szCs w:val="28"/>
        </w:rPr>
        <w:t xml:space="preserve"> </w:t>
      </w:r>
      <w:r w:rsidRPr="00A07ACD">
        <w:rPr>
          <w:sz w:val="28"/>
          <w:szCs w:val="28"/>
        </w:rPr>
        <w:t>departments</w:t>
      </w:r>
      <w:r w:rsidR="00B2371D" w:rsidRPr="00A07ACD">
        <w:rPr>
          <w:sz w:val="28"/>
          <w:szCs w:val="28"/>
        </w:rPr>
        <w:t xml:space="preserve"> </w:t>
      </w:r>
      <w:r w:rsidRPr="00A07ACD">
        <w:rPr>
          <w:sz w:val="28"/>
          <w:szCs w:val="28"/>
        </w:rPr>
        <w:t>.Here</w:t>
      </w:r>
      <w:r w:rsidR="00B2371D" w:rsidRPr="00A07ACD">
        <w:rPr>
          <w:sz w:val="28"/>
          <w:szCs w:val="28"/>
        </w:rPr>
        <w:t xml:space="preserve"> </w:t>
      </w:r>
      <w:r w:rsidRPr="00A07ACD">
        <w:rPr>
          <w:sz w:val="28"/>
          <w:szCs w:val="28"/>
        </w:rPr>
        <w:t>you</w:t>
      </w:r>
      <w:r w:rsidR="00B2371D" w:rsidRPr="00A07ACD">
        <w:rPr>
          <w:sz w:val="28"/>
          <w:szCs w:val="28"/>
        </w:rPr>
        <w:t xml:space="preserve"> </w:t>
      </w:r>
      <w:r w:rsidRPr="00A07ACD">
        <w:rPr>
          <w:sz w:val="28"/>
          <w:szCs w:val="28"/>
        </w:rPr>
        <w:t>can</w:t>
      </w:r>
      <w:r w:rsidR="00B2371D" w:rsidRPr="00A07ACD">
        <w:rPr>
          <w:sz w:val="28"/>
          <w:szCs w:val="28"/>
        </w:rPr>
        <w:t xml:space="preserve"> </w:t>
      </w:r>
      <w:r w:rsidRPr="00A07ACD">
        <w:rPr>
          <w:sz w:val="28"/>
          <w:szCs w:val="28"/>
        </w:rPr>
        <w:t>check</w:t>
      </w:r>
      <w:r w:rsidR="00B2371D" w:rsidRPr="00A07ACD">
        <w:rPr>
          <w:sz w:val="28"/>
          <w:szCs w:val="28"/>
        </w:rPr>
        <w:t xml:space="preserve"> </w:t>
      </w:r>
      <w:r w:rsidRPr="00A07ACD">
        <w:rPr>
          <w:sz w:val="28"/>
          <w:szCs w:val="28"/>
        </w:rPr>
        <w:t>and</w:t>
      </w:r>
      <w:r w:rsidR="00B2371D" w:rsidRPr="00A07ACD">
        <w:rPr>
          <w:sz w:val="28"/>
          <w:szCs w:val="28"/>
        </w:rPr>
        <w:t xml:space="preserve"> </w:t>
      </w:r>
      <w:r w:rsidRPr="00A07ACD">
        <w:rPr>
          <w:sz w:val="28"/>
          <w:szCs w:val="28"/>
        </w:rPr>
        <w:t>explore</w:t>
      </w:r>
      <w:r w:rsidR="00B2371D" w:rsidRPr="00A07ACD">
        <w:rPr>
          <w:sz w:val="28"/>
          <w:szCs w:val="28"/>
        </w:rPr>
        <w:t xml:space="preserve"> </w:t>
      </w:r>
      <w:r w:rsidRPr="00A07ACD">
        <w:rPr>
          <w:sz w:val="28"/>
          <w:szCs w:val="28"/>
        </w:rPr>
        <w:t>the</w:t>
      </w:r>
      <w:r w:rsidR="00B2371D" w:rsidRPr="00A07ACD">
        <w:rPr>
          <w:sz w:val="28"/>
          <w:szCs w:val="28"/>
        </w:rPr>
        <w:t xml:space="preserve"> </w:t>
      </w:r>
      <w:r w:rsidRPr="00A07ACD">
        <w:rPr>
          <w:sz w:val="28"/>
          <w:szCs w:val="28"/>
        </w:rPr>
        <w:t>departments</w:t>
      </w:r>
      <w:r w:rsidR="00B2371D" w:rsidRPr="00A07ACD">
        <w:rPr>
          <w:sz w:val="28"/>
          <w:szCs w:val="28"/>
        </w:rPr>
        <w:t xml:space="preserve"> </w:t>
      </w:r>
      <w:r w:rsidRPr="00A07ACD">
        <w:rPr>
          <w:sz w:val="28"/>
          <w:szCs w:val="28"/>
        </w:rPr>
        <w:t>tha</w:t>
      </w:r>
      <w:r w:rsidR="00B2371D" w:rsidRPr="00A07ACD">
        <w:rPr>
          <w:sz w:val="28"/>
          <w:szCs w:val="28"/>
        </w:rPr>
        <w:t xml:space="preserve">t </w:t>
      </w:r>
      <w:r w:rsidRPr="00A07ACD">
        <w:rPr>
          <w:sz w:val="28"/>
          <w:szCs w:val="28"/>
        </w:rPr>
        <w:t>exist</w:t>
      </w:r>
      <w:r w:rsidR="00B2371D" w:rsidRPr="00A07ACD">
        <w:rPr>
          <w:sz w:val="28"/>
          <w:szCs w:val="28"/>
        </w:rPr>
        <w:t xml:space="preserve"> </w:t>
      </w:r>
      <w:r w:rsidRPr="00A07ACD">
        <w:rPr>
          <w:sz w:val="28"/>
          <w:szCs w:val="28"/>
        </w:rPr>
        <w:t>in</w:t>
      </w:r>
      <w:r w:rsidR="00B2371D" w:rsidRPr="00A07ACD">
        <w:rPr>
          <w:sz w:val="28"/>
          <w:szCs w:val="28"/>
        </w:rPr>
        <w:t xml:space="preserve"> </w:t>
      </w:r>
      <w:r w:rsidRPr="00A07ACD">
        <w:rPr>
          <w:sz w:val="28"/>
          <w:szCs w:val="28"/>
        </w:rPr>
        <w:t>a</w:t>
      </w:r>
      <w:r w:rsidR="00B2371D" w:rsidRPr="00A07ACD">
        <w:rPr>
          <w:sz w:val="28"/>
          <w:szCs w:val="28"/>
        </w:rPr>
        <w:t xml:space="preserve"> </w:t>
      </w:r>
      <w:r w:rsidRPr="00A07ACD">
        <w:rPr>
          <w:sz w:val="28"/>
          <w:szCs w:val="28"/>
        </w:rPr>
        <w:t>faculty</w:t>
      </w:r>
      <w:r w:rsidR="00B2371D" w:rsidRPr="00A07ACD">
        <w:rPr>
          <w:sz w:val="28"/>
          <w:szCs w:val="28"/>
        </w:rPr>
        <w:t xml:space="preserve"> </w:t>
      </w:r>
      <w:r w:rsidRPr="00A07ACD">
        <w:rPr>
          <w:sz w:val="28"/>
          <w:szCs w:val="28"/>
        </w:rPr>
        <w:t>and</w:t>
      </w:r>
      <w:r w:rsidR="00B2371D" w:rsidRPr="00A07ACD">
        <w:rPr>
          <w:sz w:val="28"/>
          <w:szCs w:val="28"/>
        </w:rPr>
        <w:t xml:space="preserve"> </w:t>
      </w:r>
      <w:r w:rsidRPr="00A07ACD">
        <w:rPr>
          <w:sz w:val="28"/>
          <w:szCs w:val="28"/>
        </w:rPr>
        <w:t>the</w:t>
      </w:r>
      <w:r w:rsidR="00B2371D" w:rsidRPr="00A07ACD">
        <w:rPr>
          <w:sz w:val="28"/>
          <w:szCs w:val="28"/>
        </w:rPr>
        <w:t xml:space="preserve"> </w:t>
      </w:r>
      <w:r w:rsidRPr="00A07ACD">
        <w:rPr>
          <w:sz w:val="28"/>
          <w:szCs w:val="28"/>
        </w:rPr>
        <w:t>courses</w:t>
      </w:r>
      <w:r w:rsidR="00B2371D" w:rsidRPr="00A07ACD">
        <w:rPr>
          <w:sz w:val="28"/>
          <w:szCs w:val="28"/>
        </w:rPr>
        <w:t xml:space="preserve"> </w:t>
      </w:r>
      <w:r w:rsidRPr="00A07ACD">
        <w:rPr>
          <w:sz w:val="28"/>
          <w:szCs w:val="28"/>
        </w:rPr>
        <w:t>offered</w:t>
      </w:r>
      <w:r w:rsidR="00B2371D" w:rsidRPr="00A07ACD">
        <w:rPr>
          <w:sz w:val="28"/>
          <w:szCs w:val="28"/>
        </w:rPr>
        <w:t xml:space="preserve"> </w:t>
      </w:r>
      <w:r w:rsidRPr="00A07ACD">
        <w:rPr>
          <w:sz w:val="28"/>
          <w:szCs w:val="28"/>
        </w:rPr>
        <w:t>by</w:t>
      </w:r>
      <w:r w:rsidR="00B2371D" w:rsidRPr="00A07ACD">
        <w:rPr>
          <w:sz w:val="28"/>
          <w:szCs w:val="28"/>
        </w:rPr>
        <w:t xml:space="preserve"> </w:t>
      </w:r>
      <w:r w:rsidRPr="00A07ACD">
        <w:rPr>
          <w:sz w:val="28"/>
          <w:szCs w:val="28"/>
        </w:rPr>
        <w:t>each</w:t>
      </w:r>
      <w:r w:rsidR="00B2371D" w:rsidRPr="00A07ACD">
        <w:rPr>
          <w:sz w:val="28"/>
          <w:szCs w:val="28"/>
        </w:rPr>
        <w:t xml:space="preserve"> </w:t>
      </w:r>
      <w:r w:rsidRPr="00A07ACD">
        <w:rPr>
          <w:sz w:val="28"/>
          <w:szCs w:val="28"/>
        </w:rPr>
        <w:t>department.</w:t>
      </w:r>
      <w:r w:rsidR="00D10250" w:rsidRPr="00A07ACD">
        <w:rPr>
          <w:sz w:val="28"/>
          <w:szCs w:val="28"/>
        </w:rPr>
        <w:t xml:space="preserve"> </w:t>
      </w:r>
      <w:r w:rsidRPr="00A07ACD">
        <w:rPr>
          <w:sz w:val="28"/>
          <w:szCs w:val="28"/>
        </w:rPr>
        <w:t>The</w:t>
      </w:r>
      <w:r w:rsidR="00B2371D" w:rsidRPr="00A07ACD">
        <w:rPr>
          <w:sz w:val="28"/>
          <w:szCs w:val="28"/>
        </w:rPr>
        <w:t xml:space="preserve"> </w:t>
      </w:r>
      <w:r w:rsidR="00A07ACD" w:rsidRPr="00A07ACD">
        <w:rPr>
          <w:sz w:val="28"/>
          <w:szCs w:val="28"/>
        </w:rPr>
        <w:t>feature “Add</w:t>
      </w:r>
      <w:r w:rsidR="003C2C3C" w:rsidRPr="00A07ACD">
        <w:rPr>
          <w:sz w:val="28"/>
          <w:szCs w:val="28"/>
        </w:rPr>
        <w:t xml:space="preserve"> </w:t>
      </w:r>
      <w:r w:rsidRPr="00A07ACD">
        <w:rPr>
          <w:sz w:val="28"/>
          <w:szCs w:val="28"/>
        </w:rPr>
        <w:t>Student”</w:t>
      </w:r>
      <w:r w:rsidR="00B2371D" w:rsidRPr="00A07ACD">
        <w:rPr>
          <w:sz w:val="28"/>
          <w:szCs w:val="28"/>
        </w:rPr>
        <w:t xml:space="preserve"> </w:t>
      </w:r>
      <w:r w:rsidRPr="00A07ACD">
        <w:rPr>
          <w:sz w:val="28"/>
          <w:szCs w:val="28"/>
        </w:rPr>
        <w:t>would</w:t>
      </w:r>
      <w:r w:rsidR="00B2371D" w:rsidRPr="00A07ACD">
        <w:rPr>
          <w:sz w:val="28"/>
          <w:szCs w:val="28"/>
        </w:rPr>
        <w:t xml:space="preserve"> </w:t>
      </w:r>
      <w:r w:rsidRPr="00A07ACD">
        <w:rPr>
          <w:sz w:val="28"/>
          <w:szCs w:val="28"/>
        </w:rPr>
        <w:t>likely</w:t>
      </w:r>
      <w:r w:rsidR="00B2371D" w:rsidRPr="00A07ACD">
        <w:rPr>
          <w:sz w:val="28"/>
          <w:szCs w:val="28"/>
        </w:rPr>
        <w:t xml:space="preserve"> </w:t>
      </w:r>
      <w:r w:rsidR="003C2C3C" w:rsidRPr="00A07ACD">
        <w:rPr>
          <w:sz w:val="28"/>
          <w:szCs w:val="28"/>
        </w:rPr>
        <w:t>cratered</w:t>
      </w:r>
      <w:r w:rsidR="00B2371D" w:rsidRPr="00A07ACD">
        <w:rPr>
          <w:sz w:val="28"/>
          <w:szCs w:val="28"/>
        </w:rPr>
        <w:t xml:space="preserve"> </w:t>
      </w:r>
      <w:r w:rsidR="003C2C3C" w:rsidRPr="00A07ACD">
        <w:rPr>
          <w:sz w:val="28"/>
          <w:szCs w:val="28"/>
        </w:rPr>
        <w:t>uncanny</w:t>
      </w:r>
      <w:r w:rsidR="00B2371D" w:rsidRPr="00A07ACD">
        <w:rPr>
          <w:sz w:val="28"/>
          <w:szCs w:val="28"/>
        </w:rPr>
        <w:t xml:space="preserve"> </w:t>
      </w:r>
      <w:r w:rsidRPr="00A07ACD">
        <w:rPr>
          <w:sz w:val="28"/>
          <w:szCs w:val="28"/>
        </w:rPr>
        <w:t>and</w:t>
      </w:r>
      <w:r w:rsidR="00B2371D" w:rsidRPr="00A07ACD">
        <w:rPr>
          <w:sz w:val="28"/>
          <w:szCs w:val="28"/>
        </w:rPr>
        <w:t xml:space="preserve"> </w:t>
      </w:r>
      <w:r w:rsidRPr="00A07ACD">
        <w:rPr>
          <w:sz w:val="28"/>
          <w:szCs w:val="28"/>
        </w:rPr>
        <w:t>decrease</w:t>
      </w:r>
      <w:r w:rsidR="00B2371D" w:rsidRPr="00A07ACD">
        <w:rPr>
          <w:sz w:val="28"/>
          <w:szCs w:val="28"/>
        </w:rPr>
        <w:t xml:space="preserve"> </w:t>
      </w:r>
      <w:r w:rsidRPr="00A07ACD">
        <w:rPr>
          <w:sz w:val="28"/>
          <w:szCs w:val="28"/>
        </w:rPr>
        <w:t>the</w:t>
      </w:r>
      <w:r w:rsidR="00B2371D" w:rsidRPr="00A07ACD">
        <w:rPr>
          <w:sz w:val="28"/>
          <w:szCs w:val="28"/>
        </w:rPr>
        <w:t xml:space="preserve"> </w:t>
      </w:r>
      <w:r w:rsidRPr="00A07ACD">
        <w:rPr>
          <w:sz w:val="28"/>
          <w:szCs w:val="28"/>
        </w:rPr>
        <w:t>reliability</w:t>
      </w:r>
      <w:r w:rsidR="00B2371D" w:rsidRPr="00A07ACD">
        <w:rPr>
          <w:sz w:val="28"/>
          <w:szCs w:val="28"/>
        </w:rPr>
        <w:t xml:space="preserve"> </w:t>
      </w:r>
      <w:r w:rsidRPr="00A07ACD">
        <w:rPr>
          <w:sz w:val="28"/>
          <w:szCs w:val="28"/>
        </w:rPr>
        <w:t>of</w:t>
      </w:r>
      <w:r w:rsidR="00B2371D" w:rsidRPr="00A07ACD">
        <w:rPr>
          <w:sz w:val="28"/>
          <w:szCs w:val="28"/>
        </w:rPr>
        <w:t xml:space="preserve"> </w:t>
      </w:r>
      <w:r w:rsidRPr="00A07ACD">
        <w:rPr>
          <w:sz w:val="28"/>
          <w:szCs w:val="28"/>
        </w:rPr>
        <w:t>the</w:t>
      </w:r>
      <w:r w:rsidR="00B2371D" w:rsidRPr="00A07ACD">
        <w:rPr>
          <w:sz w:val="28"/>
          <w:szCs w:val="28"/>
        </w:rPr>
        <w:t xml:space="preserve"> </w:t>
      </w:r>
      <w:r w:rsidR="0020243D" w:rsidRPr="00A07ACD">
        <w:rPr>
          <w:sz w:val="28"/>
          <w:szCs w:val="28"/>
        </w:rPr>
        <w:t>student data</w:t>
      </w:r>
      <w:r w:rsidR="003C2C3C" w:rsidRPr="00A07ACD">
        <w:rPr>
          <w:sz w:val="28"/>
          <w:szCs w:val="28"/>
        </w:rPr>
        <w:t xml:space="preserve">. </w:t>
      </w:r>
      <w:r w:rsidR="00961FE7" w:rsidRPr="00A07ACD">
        <w:rPr>
          <w:sz w:val="28"/>
          <w:szCs w:val="28"/>
        </w:rPr>
        <w:t>Anybody</w:t>
      </w:r>
      <w:r w:rsidR="00B2371D" w:rsidRPr="00A07ACD">
        <w:rPr>
          <w:sz w:val="28"/>
          <w:szCs w:val="28"/>
        </w:rPr>
        <w:t xml:space="preserve"> </w:t>
      </w:r>
      <w:r w:rsidRPr="00A07ACD">
        <w:rPr>
          <w:sz w:val="28"/>
          <w:szCs w:val="28"/>
        </w:rPr>
        <w:t>can</w:t>
      </w:r>
      <w:r w:rsidR="00B2371D" w:rsidRPr="00A07ACD">
        <w:rPr>
          <w:sz w:val="28"/>
          <w:szCs w:val="28"/>
        </w:rPr>
        <w:t xml:space="preserve"> </w:t>
      </w:r>
      <w:r w:rsidRPr="00A07ACD">
        <w:rPr>
          <w:sz w:val="28"/>
          <w:szCs w:val="28"/>
        </w:rPr>
        <w:t>come</w:t>
      </w:r>
      <w:r w:rsidR="00B2371D" w:rsidRPr="00A07ACD">
        <w:rPr>
          <w:sz w:val="28"/>
          <w:szCs w:val="28"/>
        </w:rPr>
        <w:t xml:space="preserve"> </w:t>
      </w:r>
      <w:r w:rsidRPr="00A07ACD">
        <w:rPr>
          <w:sz w:val="28"/>
          <w:szCs w:val="28"/>
        </w:rPr>
        <w:t>from</w:t>
      </w:r>
      <w:r w:rsidR="00B2371D" w:rsidRPr="00A07ACD">
        <w:rPr>
          <w:sz w:val="28"/>
          <w:szCs w:val="28"/>
        </w:rPr>
        <w:t xml:space="preserve"> </w:t>
      </w:r>
      <w:r w:rsidR="00961FE7" w:rsidRPr="00A07ACD">
        <w:rPr>
          <w:sz w:val="28"/>
          <w:szCs w:val="28"/>
        </w:rPr>
        <w:t>anywhere</w:t>
      </w:r>
      <w:r w:rsidR="00B2371D" w:rsidRPr="00A07ACD">
        <w:rPr>
          <w:sz w:val="28"/>
          <w:szCs w:val="28"/>
        </w:rPr>
        <w:t xml:space="preserve"> </w:t>
      </w:r>
      <w:r w:rsidRPr="00A07ACD">
        <w:rPr>
          <w:sz w:val="28"/>
          <w:szCs w:val="28"/>
        </w:rPr>
        <w:t>and</w:t>
      </w:r>
      <w:r w:rsidR="00B2371D" w:rsidRPr="00A07ACD">
        <w:rPr>
          <w:sz w:val="28"/>
          <w:szCs w:val="28"/>
        </w:rPr>
        <w:t xml:space="preserve"> </w:t>
      </w:r>
      <w:r w:rsidRPr="00A07ACD">
        <w:rPr>
          <w:sz w:val="28"/>
          <w:szCs w:val="28"/>
        </w:rPr>
        <w:t>ad</w:t>
      </w:r>
      <w:r w:rsidR="00B2371D" w:rsidRPr="00A07ACD">
        <w:rPr>
          <w:sz w:val="28"/>
          <w:szCs w:val="28"/>
        </w:rPr>
        <w:t xml:space="preserve"> </w:t>
      </w:r>
      <w:r w:rsidRPr="00A07ACD">
        <w:rPr>
          <w:sz w:val="28"/>
          <w:szCs w:val="28"/>
        </w:rPr>
        <w:t>d</w:t>
      </w:r>
      <w:r w:rsidR="00B2371D" w:rsidRPr="00A07ACD">
        <w:rPr>
          <w:sz w:val="28"/>
          <w:szCs w:val="28"/>
        </w:rPr>
        <w:t xml:space="preserve"> </w:t>
      </w:r>
      <w:r w:rsidRPr="00A07ACD">
        <w:rPr>
          <w:sz w:val="28"/>
          <w:szCs w:val="28"/>
        </w:rPr>
        <w:t>his/her</w:t>
      </w:r>
      <w:r w:rsidR="003C2C3C" w:rsidRPr="00A07ACD">
        <w:rPr>
          <w:sz w:val="28"/>
          <w:szCs w:val="28"/>
        </w:rPr>
        <w:t xml:space="preserve"> name</w:t>
      </w:r>
      <w:r w:rsidR="002543B0" w:rsidRPr="00A07ACD">
        <w:rPr>
          <w:sz w:val="28"/>
          <w:szCs w:val="28"/>
        </w:rPr>
        <w:t xml:space="preserve"> </w:t>
      </w:r>
      <w:r w:rsidRPr="00A07ACD">
        <w:rPr>
          <w:sz w:val="28"/>
          <w:szCs w:val="28"/>
        </w:rPr>
        <w:t>in</w:t>
      </w:r>
      <w:r w:rsidR="003C2C3C" w:rsidRPr="00A07ACD">
        <w:rPr>
          <w:sz w:val="28"/>
          <w:szCs w:val="28"/>
        </w:rPr>
        <w:t xml:space="preserve"> th</w:t>
      </w:r>
      <w:r w:rsidRPr="00A07ACD">
        <w:rPr>
          <w:sz w:val="28"/>
          <w:szCs w:val="28"/>
        </w:rPr>
        <w:t>e</w:t>
      </w:r>
      <w:r w:rsidR="003C2C3C" w:rsidRPr="00A07ACD">
        <w:rPr>
          <w:sz w:val="28"/>
          <w:szCs w:val="28"/>
        </w:rPr>
        <w:t xml:space="preserve"> students ‘list</w:t>
      </w:r>
      <w:r w:rsidRPr="00A07ACD">
        <w:rPr>
          <w:sz w:val="28"/>
          <w:szCs w:val="28"/>
        </w:rPr>
        <w:t>.</w:t>
      </w:r>
      <w:r w:rsidR="003C2C3C" w:rsidRPr="00A07ACD">
        <w:rPr>
          <w:sz w:val="28"/>
          <w:szCs w:val="28"/>
        </w:rPr>
        <w:t xml:space="preserve"> </w:t>
      </w:r>
      <w:r w:rsidRPr="00A07ACD">
        <w:rPr>
          <w:sz w:val="28"/>
          <w:szCs w:val="28"/>
        </w:rPr>
        <w:t>The</w:t>
      </w:r>
      <w:r w:rsidR="003C2C3C" w:rsidRPr="00A07ACD">
        <w:rPr>
          <w:sz w:val="28"/>
          <w:szCs w:val="28"/>
        </w:rPr>
        <w:t xml:space="preserve"> </w:t>
      </w:r>
      <w:r w:rsidRPr="00A07ACD">
        <w:rPr>
          <w:sz w:val="28"/>
          <w:szCs w:val="28"/>
        </w:rPr>
        <w:t>proposed</w:t>
      </w:r>
      <w:r w:rsidR="003C2C3C" w:rsidRPr="00A07ACD">
        <w:rPr>
          <w:sz w:val="28"/>
          <w:szCs w:val="28"/>
        </w:rPr>
        <w:t xml:space="preserve"> </w:t>
      </w:r>
      <w:r w:rsidRPr="00A07ACD">
        <w:rPr>
          <w:sz w:val="28"/>
          <w:szCs w:val="28"/>
        </w:rPr>
        <w:t>system</w:t>
      </w:r>
      <w:r w:rsidR="003C2C3C" w:rsidRPr="00A07ACD">
        <w:rPr>
          <w:sz w:val="28"/>
          <w:szCs w:val="28"/>
        </w:rPr>
        <w:t xml:space="preserve"> </w:t>
      </w:r>
      <w:r w:rsidRPr="00A07ACD">
        <w:rPr>
          <w:sz w:val="28"/>
          <w:szCs w:val="28"/>
        </w:rPr>
        <w:t>modifies</w:t>
      </w:r>
      <w:r w:rsidR="003C2C3C" w:rsidRPr="00A07ACD">
        <w:rPr>
          <w:sz w:val="28"/>
          <w:szCs w:val="28"/>
        </w:rPr>
        <w:t xml:space="preserve"> </w:t>
      </w:r>
      <w:r w:rsidRPr="00A07ACD">
        <w:rPr>
          <w:sz w:val="28"/>
          <w:szCs w:val="28"/>
        </w:rPr>
        <w:t>this</w:t>
      </w:r>
      <w:r w:rsidR="003C2C3C" w:rsidRPr="00A07ACD">
        <w:rPr>
          <w:sz w:val="28"/>
          <w:szCs w:val="28"/>
        </w:rPr>
        <w:t xml:space="preserve"> </w:t>
      </w:r>
      <w:r w:rsidRPr="00A07ACD">
        <w:rPr>
          <w:sz w:val="28"/>
          <w:szCs w:val="28"/>
        </w:rPr>
        <w:t>feature</w:t>
      </w:r>
      <w:r w:rsidR="003C2C3C" w:rsidRPr="00A07ACD">
        <w:rPr>
          <w:sz w:val="28"/>
          <w:szCs w:val="28"/>
        </w:rPr>
        <w:t xml:space="preserve"> </w:t>
      </w:r>
      <w:r w:rsidRPr="00A07ACD">
        <w:rPr>
          <w:sz w:val="28"/>
          <w:szCs w:val="28"/>
        </w:rPr>
        <w:t>by</w:t>
      </w:r>
      <w:r w:rsidR="003C2C3C" w:rsidRPr="00A07ACD">
        <w:rPr>
          <w:sz w:val="28"/>
          <w:szCs w:val="28"/>
        </w:rPr>
        <w:t xml:space="preserve"> </w:t>
      </w:r>
      <w:r w:rsidR="00961FE7" w:rsidRPr="00A07ACD">
        <w:rPr>
          <w:sz w:val="28"/>
          <w:szCs w:val="28"/>
        </w:rPr>
        <w:t>th</w:t>
      </w:r>
      <w:r w:rsidRPr="00A07ACD">
        <w:rPr>
          <w:sz w:val="28"/>
          <w:szCs w:val="28"/>
        </w:rPr>
        <w:t>e</w:t>
      </w:r>
      <w:r w:rsidR="003C2C3C" w:rsidRPr="00A07ACD">
        <w:rPr>
          <w:sz w:val="28"/>
          <w:szCs w:val="28"/>
        </w:rPr>
        <w:t xml:space="preserve"> </w:t>
      </w:r>
      <w:r w:rsidRPr="00A07ACD">
        <w:rPr>
          <w:sz w:val="28"/>
          <w:szCs w:val="28"/>
        </w:rPr>
        <w:t>upload</w:t>
      </w:r>
      <w:r w:rsidR="003C2C3C" w:rsidRPr="00A07ACD">
        <w:rPr>
          <w:sz w:val="28"/>
          <w:szCs w:val="28"/>
        </w:rPr>
        <w:t xml:space="preserve"> </w:t>
      </w:r>
      <w:r w:rsidRPr="00A07ACD">
        <w:rPr>
          <w:sz w:val="28"/>
          <w:szCs w:val="28"/>
        </w:rPr>
        <w:t>student</w:t>
      </w:r>
      <w:r w:rsidR="003C2C3C" w:rsidRPr="00A07ACD">
        <w:rPr>
          <w:sz w:val="28"/>
          <w:szCs w:val="28"/>
        </w:rPr>
        <w:t xml:space="preserve"> </w:t>
      </w:r>
      <w:r w:rsidRPr="00A07ACD">
        <w:rPr>
          <w:sz w:val="28"/>
          <w:szCs w:val="28"/>
        </w:rPr>
        <w:t>function.</w:t>
      </w:r>
      <w:r w:rsidR="003C2C3C" w:rsidRPr="00A07ACD">
        <w:rPr>
          <w:sz w:val="28"/>
          <w:szCs w:val="28"/>
        </w:rPr>
        <w:t xml:space="preserve"> </w:t>
      </w:r>
      <w:r w:rsidRPr="00A07ACD">
        <w:rPr>
          <w:sz w:val="28"/>
          <w:szCs w:val="28"/>
        </w:rPr>
        <w:t>Student’</w:t>
      </w:r>
      <w:r w:rsidR="003C2C3C" w:rsidRPr="00A07ACD">
        <w:rPr>
          <w:sz w:val="28"/>
          <w:szCs w:val="28"/>
        </w:rPr>
        <w:t xml:space="preserve"> </w:t>
      </w:r>
      <w:r w:rsidRPr="00A07ACD">
        <w:rPr>
          <w:sz w:val="28"/>
          <w:szCs w:val="28"/>
        </w:rPr>
        <w:t>list</w:t>
      </w:r>
      <w:r w:rsidR="003C2C3C" w:rsidRPr="00A07ACD">
        <w:rPr>
          <w:sz w:val="28"/>
          <w:szCs w:val="28"/>
        </w:rPr>
        <w:t xml:space="preserve"> </w:t>
      </w:r>
      <w:r w:rsidRPr="00A07ACD">
        <w:rPr>
          <w:sz w:val="28"/>
          <w:szCs w:val="28"/>
        </w:rPr>
        <w:t>comes</w:t>
      </w:r>
      <w:r w:rsidR="003C2C3C" w:rsidRPr="00A07ACD">
        <w:rPr>
          <w:sz w:val="28"/>
          <w:szCs w:val="28"/>
        </w:rPr>
        <w:t xml:space="preserve"> </w:t>
      </w:r>
      <w:r w:rsidRPr="00A07ACD">
        <w:rPr>
          <w:sz w:val="28"/>
          <w:szCs w:val="28"/>
        </w:rPr>
        <w:t>from</w:t>
      </w:r>
      <w:r w:rsidR="003C2C3C" w:rsidRPr="00A07ACD">
        <w:rPr>
          <w:sz w:val="28"/>
          <w:szCs w:val="28"/>
        </w:rPr>
        <w:t xml:space="preserve"> </w:t>
      </w:r>
      <w:r w:rsidRPr="00A07ACD">
        <w:rPr>
          <w:sz w:val="28"/>
          <w:szCs w:val="28"/>
        </w:rPr>
        <w:t>the</w:t>
      </w:r>
      <w:r w:rsidR="003C2C3C" w:rsidRPr="00A07ACD">
        <w:rPr>
          <w:sz w:val="28"/>
          <w:szCs w:val="28"/>
        </w:rPr>
        <w:t xml:space="preserve"> admission list </w:t>
      </w:r>
      <w:r w:rsidRPr="00A07ACD">
        <w:rPr>
          <w:sz w:val="28"/>
          <w:szCs w:val="28"/>
        </w:rPr>
        <w:t>,if</w:t>
      </w:r>
      <w:r w:rsidR="003C2C3C" w:rsidRPr="00A07ACD">
        <w:rPr>
          <w:sz w:val="28"/>
          <w:szCs w:val="28"/>
        </w:rPr>
        <w:t xml:space="preserve"> </w:t>
      </w:r>
      <w:r w:rsidRPr="00A07ACD">
        <w:rPr>
          <w:sz w:val="28"/>
          <w:szCs w:val="28"/>
        </w:rPr>
        <w:t>any</w:t>
      </w:r>
      <w:r w:rsidR="003C2C3C" w:rsidRPr="00A07ACD">
        <w:rPr>
          <w:sz w:val="28"/>
          <w:szCs w:val="28"/>
        </w:rPr>
        <w:t xml:space="preserve"> </w:t>
      </w:r>
      <w:r w:rsidRPr="00A07ACD">
        <w:rPr>
          <w:sz w:val="28"/>
          <w:szCs w:val="28"/>
        </w:rPr>
        <w:t>student</w:t>
      </w:r>
      <w:r w:rsidR="003C2C3C" w:rsidRPr="00A07ACD">
        <w:rPr>
          <w:sz w:val="28"/>
          <w:szCs w:val="28"/>
        </w:rPr>
        <w:t xml:space="preserve"> </w:t>
      </w:r>
      <w:r w:rsidRPr="00A07ACD">
        <w:rPr>
          <w:sz w:val="28"/>
          <w:szCs w:val="28"/>
        </w:rPr>
        <w:t>is</w:t>
      </w:r>
      <w:r w:rsidR="003C2C3C" w:rsidRPr="00A07ACD">
        <w:rPr>
          <w:sz w:val="28"/>
          <w:szCs w:val="28"/>
        </w:rPr>
        <w:t xml:space="preserve"> </w:t>
      </w:r>
      <w:r w:rsidRPr="00A07ACD">
        <w:rPr>
          <w:sz w:val="28"/>
          <w:szCs w:val="28"/>
        </w:rPr>
        <w:t>omitted</w:t>
      </w:r>
      <w:r w:rsidR="003C2C3C" w:rsidRPr="00A07ACD">
        <w:rPr>
          <w:sz w:val="28"/>
          <w:szCs w:val="28"/>
        </w:rPr>
        <w:t xml:space="preserve"> </w:t>
      </w:r>
      <w:r w:rsidRPr="00A07ACD">
        <w:rPr>
          <w:sz w:val="28"/>
          <w:szCs w:val="28"/>
        </w:rPr>
        <w:t>from</w:t>
      </w:r>
      <w:r w:rsidR="003C2C3C" w:rsidRPr="00A07ACD">
        <w:rPr>
          <w:sz w:val="28"/>
          <w:szCs w:val="28"/>
        </w:rPr>
        <w:t xml:space="preserve"> </w:t>
      </w:r>
      <w:r w:rsidRPr="00A07ACD">
        <w:rPr>
          <w:sz w:val="28"/>
          <w:szCs w:val="28"/>
        </w:rPr>
        <w:t>the</w:t>
      </w:r>
      <w:r w:rsidR="003C2C3C" w:rsidRPr="00A07ACD">
        <w:rPr>
          <w:sz w:val="28"/>
          <w:szCs w:val="28"/>
        </w:rPr>
        <w:t xml:space="preserve"> </w:t>
      </w:r>
      <w:r w:rsidRPr="00A07ACD">
        <w:rPr>
          <w:sz w:val="28"/>
          <w:szCs w:val="28"/>
        </w:rPr>
        <w:t>list</w:t>
      </w:r>
      <w:r w:rsidR="003C2C3C" w:rsidRPr="00A07ACD">
        <w:rPr>
          <w:sz w:val="28"/>
          <w:szCs w:val="28"/>
        </w:rPr>
        <w:t xml:space="preserve"> </w:t>
      </w:r>
      <w:r w:rsidRPr="00A07ACD">
        <w:rPr>
          <w:sz w:val="28"/>
          <w:szCs w:val="28"/>
        </w:rPr>
        <w:t>or</w:t>
      </w:r>
      <w:r w:rsidR="003C2C3C" w:rsidRPr="00A07ACD">
        <w:rPr>
          <w:sz w:val="28"/>
          <w:szCs w:val="28"/>
        </w:rPr>
        <w:t xml:space="preserve"> </w:t>
      </w:r>
      <w:r w:rsidRPr="00A07ACD">
        <w:rPr>
          <w:sz w:val="28"/>
          <w:szCs w:val="28"/>
        </w:rPr>
        <w:t>has</w:t>
      </w:r>
      <w:r w:rsidR="003C2C3C" w:rsidRPr="00A07ACD">
        <w:rPr>
          <w:sz w:val="28"/>
          <w:szCs w:val="28"/>
        </w:rPr>
        <w:t xml:space="preserve"> </w:t>
      </w:r>
      <w:r w:rsidRPr="00A07ACD">
        <w:rPr>
          <w:sz w:val="28"/>
          <w:szCs w:val="28"/>
        </w:rPr>
        <w:t>late</w:t>
      </w:r>
      <w:r w:rsidR="003C2C3C" w:rsidRPr="00A07ACD">
        <w:rPr>
          <w:sz w:val="28"/>
          <w:szCs w:val="28"/>
        </w:rPr>
        <w:t xml:space="preserve">  </w:t>
      </w:r>
      <w:r w:rsidRPr="00A07ACD">
        <w:rPr>
          <w:sz w:val="28"/>
          <w:szCs w:val="28"/>
        </w:rPr>
        <w:t>registration,</w:t>
      </w:r>
      <w:r w:rsidR="003C2C3C" w:rsidRPr="00A07ACD">
        <w:rPr>
          <w:sz w:val="28"/>
          <w:szCs w:val="28"/>
        </w:rPr>
        <w:t xml:space="preserve"> </w:t>
      </w:r>
      <w:r w:rsidRPr="00A07ACD">
        <w:rPr>
          <w:sz w:val="28"/>
          <w:szCs w:val="28"/>
        </w:rPr>
        <w:t>the</w:t>
      </w:r>
      <w:r w:rsidR="003C2C3C" w:rsidRPr="00A07ACD">
        <w:rPr>
          <w:sz w:val="28"/>
          <w:szCs w:val="28"/>
        </w:rPr>
        <w:t xml:space="preserve"> </w:t>
      </w:r>
      <w:r w:rsidRPr="00A07ACD">
        <w:rPr>
          <w:sz w:val="28"/>
          <w:szCs w:val="28"/>
        </w:rPr>
        <w:t>name</w:t>
      </w:r>
      <w:r w:rsidR="003C2C3C" w:rsidRPr="00A07ACD">
        <w:rPr>
          <w:sz w:val="28"/>
          <w:szCs w:val="28"/>
        </w:rPr>
        <w:t xml:space="preserve"> </w:t>
      </w:r>
      <w:r w:rsidRPr="00A07ACD">
        <w:rPr>
          <w:sz w:val="28"/>
          <w:szCs w:val="28"/>
        </w:rPr>
        <w:t>will</w:t>
      </w:r>
      <w:r w:rsidR="003C2C3C" w:rsidRPr="00A07ACD">
        <w:rPr>
          <w:sz w:val="28"/>
          <w:szCs w:val="28"/>
        </w:rPr>
        <w:t xml:space="preserve"> </w:t>
      </w:r>
      <w:r w:rsidRPr="00A07ACD">
        <w:rPr>
          <w:sz w:val="28"/>
          <w:szCs w:val="28"/>
        </w:rPr>
        <w:t>be</w:t>
      </w:r>
      <w:r w:rsidR="003C2C3C" w:rsidRPr="00A07ACD">
        <w:rPr>
          <w:sz w:val="28"/>
          <w:szCs w:val="28"/>
        </w:rPr>
        <w:t xml:space="preserve"> </w:t>
      </w:r>
      <w:r w:rsidRPr="00A07ACD">
        <w:rPr>
          <w:sz w:val="28"/>
          <w:szCs w:val="28"/>
        </w:rPr>
        <w:t>included</w:t>
      </w:r>
      <w:r w:rsidR="003C2C3C" w:rsidRPr="00A07ACD">
        <w:rPr>
          <w:sz w:val="28"/>
          <w:szCs w:val="28"/>
        </w:rPr>
        <w:t xml:space="preserve"> </w:t>
      </w:r>
      <w:r w:rsidRPr="00A07ACD">
        <w:rPr>
          <w:sz w:val="28"/>
          <w:szCs w:val="28"/>
        </w:rPr>
        <w:t>in</w:t>
      </w:r>
      <w:r w:rsidR="003C2C3C" w:rsidRPr="00A07ACD">
        <w:rPr>
          <w:sz w:val="28"/>
          <w:szCs w:val="28"/>
        </w:rPr>
        <w:t xml:space="preserve"> </w:t>
      </w:r>
      <w:r w:rsidRPr="00A07ACD">
        <w:rPr>
          <w:sz w:val="28"/>
          <w:szCs w:val="28"/>
        </w:rPr>
        <w:t>the</w:t>
      </w:r>
      <w:r w:rsidR="003C2C3C" w:rsidRPr="00A07ACD">
        <w:rPr>
          <w:sz w:val="28"/>
          <w:szCs w:val="28"/>
        </w:rPr>
        <w:t xml:space="preserve"> </w:t>
      </w:r>
      <w:r w:rsidRPr="00A07ACD">
        <w:rPr>
          <w:sz w:val="28"/>
          <w:szCs w:val="28"/>
        </w:rPr>
        <w:t>department</w:t>
      </w:r>
      <w:r w:rsidR="003C2C3C" w:rsidRPr="00A07ACD">
        <w:rPr>
          <w:sz w:val="28"/>
          <w:szCs w:val="28"/>
        </w:rPr>
        <w:t xml:space="preserve"> </w:t>
      </w:r>
      <w:r w:rsidRPr="00A07ACD">
        <w:rPr>
          <w:sz w:val="28"/>
          <w:szCs w:val="28"/>
        </w:rPr>
        <w:t>and</w:t>
      </w:r>
      <w:r w:rsidR="003C2C3C" w:rsidRPr="00A07ACD">
        <w:rPr>
          <w:sz w:val="28"/>
          <w:szCs w:val="28"/>
        </w:rPr>
        <w:t xml:space="preserve"> </w:t>
      </w:r>
      <w:r w:rsidRPr="00A07ACD">
        <w:rPr>
          <w:sz w:val="28"/>
          <w:szCs w:val="28"/>
        </w:rPr>
        <w:t>sent</w:t>
      </w:r>
      <w:r w:rsidR="003C2C3C" w:rsidRPr="00A07ACD">
        <w:rPr>
          <w:sz w:val="28"/>
          <w:szCs w:val="28"/>
        </w:rPr>
        <w:t xml:space="preserve"> </w:t>
      </w:r>
      <w:r w:rsidRPr="00A07ACD">
        <w:rPr>
          <w:sz w:val="28"/>
          <w:szCs w:val="28"/>
        </w:rPr>
        <w:t>to</w:t>
      </w:r>
      <w:r w:rsidR="003C2C3C" w:rsidRPr="00A07ACD">
        <w:rPr>
          <w:sz w:val="28"/>
          <w:szCs w:val="28"/>
        </w:rPr>
        <w:t xml:space="preserve"> </w:t>
      </w:r>
      <w:r w:rsidRPr="00A07ACD">
        <w:rPr>
          <w:sz w:val="28"/>
          <w:szCs w:val="28"/>
        </w:rPr>
        <w:t>the</w:t>
      </w:r>
      <w:r w:rsidR="003C2C3C" w:rsidRPr="00A07ACD">
        <w:rPr>
          <w:sz w:val="28"/>
          <w:szCs w:val="28"/>
        </w:rPr>
        <w:t xml:space="preserve"> </w:t>
      </w:r>
      <w:r w:rsidRPr="00A07ACD">
        <w:rPr>
          <w:sz w:val="28"/>
          <w:szCs w:val="28"/>
        </w:rPr>
        <w:t>administrator</w:t>
      </w:r>
      <w:r w:rsidR="003C2C3C" w:rsidRPr="00A07ACD">
        <w:rPr>
          <w:sz w:val="28"/>
          <w:szCs w:val="28"/>
        </w:rPr>
        <w:t xml:space="preserve"> </w:t>
      </w:r>
      <w:r w:rsidRPr="00A07ACD">
        <w:rPr>
          <w:sz w:val="28"/>
          <w:szCs w:val="28"/>
        </w:rPr>
        <w:t>in</w:t>
      </w:r>
      <w:r w:rsidR="003C2C3C" w:rsidRPr="00A07ACD">
        <w:rPr>
          <w:sz w:val="28"/>
          <w:szCs w:val="28"/>
        </w:rPr>
        <w:t xml:space="preserve"> </w:t>
      </w:r>
      <w:r w:rsidRPr="00A07ACD">
        <w:rPr>
          <w:sz w:val="28"/>
          <w:szCs w:val="28"/>
        </w:rPr>
        <w:t>an</w:t>
      </w:r>
      <w:r w:rsidR="003C2C3C" w:rsidRPr="00A07ACD">
        <w:rPr>
          <w:sz w:val="28"/>
          <w:szCs w:val="28"/>
        </w:rPr>
        <w:t xml:space="preserve"> </w:t>
      </w:r>
      <w:r w:rsidRPr="00A07ACD">
        <w:rPr>
          <w:sz w:val="28"/>
          <w:szCs w:val="28"/>
        </w:rPr>
        <w:t>exce</w:t>
      </w:r>
      <w:r w:rsidR="003C2C3C" w:rsidRPr="00A07ACD">
        <w:rPr>
          <w:sz w:val="28"/>
          <w:szCs w:val="28"/>
        </w:rPr>
        <w:t>l</w:t>
      </w:r>
      <w:r w:rsidR="005447BB" w:rsidRPr="00A07ACD">
        <w:rPr>
          <w:sz w:val="28"/>
          <w:szCs w:val="28"/>
        </w:rPr>
        <w:t xml:space="preserve"> </w:t>
      </w:r>
      <w:r w:rsidR="003C2C3C" w:rsidRPr="00A07ACD">
        <w:rPr>
          <w:sz w:val="28"/>
          <w:szCs w:val="28"/>
        </w:rPr>
        <w:t>file.</w:t>
      </w:r>
      <w:r w:rsidR="005447BB" w:rsidRPr="00A07ACD">
        <w:rPr>
          <w:sz w:val="28"/>
          <w:szCs w:val="28"/>
        </w:rPr>
        <w:t xml:space="preserve"> </w:t>
      </w:r>
      <w:r w:rsidR="00961FE7" w:rsidRPr="00A07ACD">
        <w:rPr>
          <w:sz w:val="28"/>
          <w:szCs w:val="28"/>
        </w:rPr>
        <w:t>Then administrator</w:t>
      </w:r>
      <w:r w:rsidR="003C2C3C" w:rsidRPr="00A07ACD">
        <w:rPr>
          <w:sz w:val="28"/>
          <w:szCs w:val="28"/>
        </w:rPr>
        <w:t xml:space="preserve"> </w:t>
      </w:r>
      <w:r w:rsidRPr="00A07ACD">
        <w:rPr>
          <w:sz w:val="28"/>
          <w:szCs w:val="28"/>
        </w:rPr>
        <w:t>then</w:t>
      </w:r>
      <w:r w:rsidR="003C2C3C" w:rsidRPr="00A07ACD">
        <w:rPr>
          <w:sz w:val="28"/>
          <w:szCs w:val="28"/>
        </w:rPr>
        <w:t xml:space="preserve"> </w:t>
      </w:r>
      <w:r w:rsidRPr="00A07ACD">
        <w:rPr>
          <w:sz w:val="28"/>
          <w:szCs w:val="28"/>
        </w:rPr>
        <w:t>uploads</w:t>
      </w:r>
      <w:r w:rsidR="003C2C3C" w:rsidRPr="00A07ACD">
        <w:rPr>
          <w:sz w:val="28"/>
          <w:szCs w:val="28"/>
        </w:rPr>
        <w:t xml:space="preserve"> </w:t>
      </w:r>
      <w:r w:rsidRPr="00A07ACD">
        <w:rPr>
          <w:sz w:val="28"/>
          <w:szCs w:val="28"/>
        </w:rPr>
        <w:t>the</w:t>
      </w:r>
      <w:r w:rsidR="003C2C3C" w:rsidRPr="00A07ACD">
        <w:rPr>
          <w:sz w:val="28"/>
          <w:szCs w:val="28"/>
        </w:rPr>
        <w:t xml:space="preserve"> </w:t>
      </w:r>
      <w:r w:rsidRPr="00A07ACD">
        <w:rPr>
          <w:sz w:val="28"/>
          <w:szCs w:val="28"/>
        </w:rPr>
        <w:t>list</w:t>
      </w:r>
      <w:r w:rsidR="003C2C3C" w:rsidRPr="00A07ACD">
        <w:rPr>
          <w:sz w:val="28"/>
          <w:szCs w:val="28"/>
        </w:rPr>
        <w:t xml:space="preserve"> </w:t>
      </w:r>
      <w:r w:rsidRPr="00A07ACD">
        <w:rPr>
          <w:sz w:val="28"/>
          <w:szCs w:val="28"/>
        </w:rPr>
        <w:t>in</w:t>
      </w:r>
      <w:r w:rsidR="003C2C3C" w:rsidRPr="00A07ACD">
        <w:rPr>
          <w:sz w:val="28"/>
          <w:szCs w:val="28"/>
        </w:rPr>
        <w:t xml:space="preserve"> </w:t>
      </w:r>
      <w:r w:rsidRPr="00A07ACD">
        <w:rPr>
          <w:sz w:val="28"/>
          <w:szCs w:val="28"/>
        </w:rPr>
        <w:t>to</w:t>
      </w:r>
      <w:r w:rsidR="003C2C3C" w:rsidRPr="00A07ACD">
        <w:rPr>
          <w:sz w:val="28"/>
          <w:szCs w:val="28"/>
        </w:rPr>
        <w:t xml:space="preserve"> </w:t>
      </w:r>
      <w:r w:rsidRPr="00A07ACD">
        <w:rPr>
          <w:sz w:val="28"/>
          <w:szCs w:val="28"/>
        </w:rPr>
        <w:t>the</w:t>
      </w:r>
      <w:r w:rsidR="003C2C3C" w:rsidRPr="00A07ACD">
        <w:rPr>
          <w:sz w:val="28"/>
          <w:szCs w:val="28"/>
        </w:rPr>
        <w:t xml:space="preserve"> </w:t>
      </w:r>
      <w:r w:rsidRPr="00A07ACD">
        <w:rPr>
          <w:sz w:val="28"/>
          <w:szCs w:val="28"/>
        </w:rPr>
        <w:t>MYSQL</w:t>
      </w:r>
      <w:r w:rsidR="003C2C3C" w:rsidRPr="00A07ACD">
        <w:rPr>
          <w:sz w:val="28"/>
          <w:szCs w:val="28"/>
        </w:rPr>
        <w:t xml:space="preserve"> </w:t>
      </w:r>
      <w:r w:rsidRPr="00A07ACD">
        <w:rPr>
          <w:sz w:val="28"/>
          <w:szCs w:val="28"/>
        </w:rPr>
        <w:t>database.</w:t>
      </w:r>
    </w:p>
    <w:p w:rsidR="00673E88" w:rsidRPr="00A07ACD" w:rsidRDefault="00673E88" w:rsidP="00B809A6">
      <w:pPr>
        <w:rPr>
          <w:sz w:val="28"/>
          <w:szCs w:val="28"/>
        </w:rPr>
      </w:pPr>
    </w:p>
    <w:p w:rsidR="00673E88" w:rsidRPr="00A07ACD" w:rsidRDefault="00174341" w:rsidP="00A545F8">
      <w:pPr>
        <w:rPr>
          <w:sz w:val="28"/>
          <w:szCs w:val="28"/>
        </w:rPr>
      </w:pPr>
      <w:r w:rsidRPr="00A07ACD">
        <w:rPr>
          <w:sz w:val="28"/>
          <w:szCs w:val="28"/>
        </w:rPr>
        <w:t>Secondly,</w:t>
      </w:r>
      <w:r w:rsidR="00CF2901" w:rsidRPr="00A07ACD">
        <w:rPr>
          <w:sz w:val="28"/>
          <w:szCs w:val="28"/>
        </w:rPr>
        <w:t xml:space="preserve"> </w:t>
      </w:r>
      <w:r w:rsidRPr="00A07ACD">
        <w:rPr>
          <w:sz w:val="28"/>
          <w:szCs w:val="28"/>
        </w:rPr>
        <w:t>the</w:t>
      </w:r>
      <w:r w:rsidR="00CF2901" w:rsidRPr="00A07ACD">
        <w:rPr>
          <w:sz w:val="28"/>
          <w:szCs w:val="28"/>
        </w:rPr>
        <w:t xml:space="preserve"> </w:t>
      </w:r>
      <w:r w:rsidRPr="00A07ACD">
        <w:rPr>
          <w:sz w:val="28"/>
          <w:szCs w:val="28"/>
        </w:rPr>
        <w:t>function</w:t>
      </w:r>
      <w:r w:rsidR="00D10250" w:rsidRPr="00A07ACD">
        <w:rPr>
          <w:sz w:val="28"/>
          <w:szCs w:val="28"/>
        </w:rPr>
        <w:t xml:space="preserve"> </w:t>
      </w:r>
      <w:r w:rsidR="00961FE7" w:rsidRPr="00A07ACD">
        <w:rPr>
          <w:sz w:val="28"/>
          <w:szCs w:val="28"/>
        </w:rPr>
        <w:t>“access</w:t>
      </w:r>
      <w:r w:rsidR="00CF2901" w:rsidRPr="00A07ACD">
        <w:rPr>
          <w:sz w:val="28"/>
          <w:szCs w:val="28"/>
        </w:rPr>
        <w:t xml:space="preserve"> </w:t>
      </w:r>
      <w:r w:rsidRPr="00A07ACD">
        <w:rPr>
          <w:sz w:val="28"/>
          <w:szCs w:val="28"/>
        </w:rPr>
        <w:t>result”</w:t>
      </w:r>
      <w:r w:rsidR="00CF2901" w:rsidRPr="00A07ACD">
        <w:rPr>
          <w:sz w:val="28"/>
          <w:szCs w:val="28"/>
        </w:rPr>
        <w:t xml:space="preserve"> </w:t>
      </w:r>
      <w:r w:rsidRPr="00A07ACD">
        <w:rPr>
          <w:sz w:val="28"/>
          <w:szCs w:val="28"/>
        </w:rPr>
        <w:t>finds</w:t>
      </w:r>
      <w:r w:rsidR="00CF2901" w:rsidRPr="00A07ACD">
        <w:rPr>
          <w:sz w:val="28"/>
          <w:szCs w:val="28"/>
        </w:rPr>
        <w:t xml:space="preserve"> </w:t>
      </w:r>
      <w:r w:rsidRPr="00A07ACD">
        <w:rPr>
          <w:sz w:val="28"/>
          <w:szCs w:val="28"/>
        </w:rPr>
        <w:t>a</w:t>
      </w:r>
      <w:r w:rsidR="00CF2901" w:rsidRPr="00A07ACD">
        <w:rPr>
          <w:sz w:val="28"/>
          <w:szCs w:val="28"/>
        </w:rPr>
        <w:t xml:space="preserve"> </w:t>
      </w:r>
      <w:r w:rsidRPr="00A07ACD">
        <w:rPr>
          <w:sz w:val="28"/>
          <w:szCs w:val="28"/>
        </w:rPr>
        <w:t>single</w:t>
      </w:r>
      <w:r w:rsidR="00CF2901" w:rsidRPr="00A07ACD">
        <w:rPr>
          <w:sz w:val="28"/>
          <w:szCs w:val="28"/>
        </w:rPr>
        <w:t xml:space="preserve"> </w:t>
      </w:r>
      <w:r w:rsidRPr="00A07ACD">
        <w:rPr>
          <w:sz w:val="28"/>
          <w:szCs w:val="28"/>
        </w:rPr>
        <w:t>result</w:t>
      </w:r>
      <w:r w:rsidR="00CF2901" w:rsidRPr="00A07ACD">
        <w:rPr>
          <w:sz w:val="28"/>
          <w:szCs w:val="28"/>
        </w:rPr>
        <w:t xml:space="preserve"> </w:t>
      </w:r>
      <w:r w:rsidRPr="00A07ACD">
        <w:rPr>
          <w:sz w:val="28"/>
          <w:szCs w:val="28"/>
        </w:rPr>
        <w:t>for</w:t>
      </w:r>
      <w:r w:rsidR="00CF2901" w:rsidRPr="00A07ACD">
        <w:rPr>
          <w:sz w:val="28"/>
          <w:szCs w:val="28"/>
        </w:rPr>
        <w:t xml:space="preserve"> </w:t>
      </w:r>
      <w:r w:rsidRPr="00A07ACD">
        <w:rPr>
          <w:sz w:val="28"/>
          <w:szCs w:val="28"/>
        </w:rPr>
        <w:t>each</w:t>
      </w:r>
      <w:r w:rsidR="00CF2901" w:rsidRPr="00A07ACD">
        <w:rPr>
          <w:sz w:val="28"/>
          <w:szCs w:val="28"/>
        </w:rPr>
        <w:t xml:space="preserve"> </w:t>
      </w:r>
      <w:r w:rsidRPr="00A07ACD">
        <w:rPr>
          <w:sz w:val="28"/>
          <w:szCs w:val="28"/>
        </w:rPr>
        <w:t>student</w:t>
      </w:r>
      <w:r w:rsidR="00CF2901" w:rsidRPr="00A07ACD">
        <w:rPr>
          <w:sz w:val="28"/>
          <w:szCs w:val="28"/>
        </w:rPr>
        <w:t xml:space="preserve"> </w:t>
      </w:r>
      <w:r w:rsidRPr="00A07ACD">
        <w:rPr>
          <w:sz w:val="28"/>
          <w:szCs w:val="28"/>
        </w:rPr>
        <w:t>at</w:t>
      </w:r>
      <w:r w:rsidR="00CF2901" w:rsidRPr="00A07ACD">
        <w:rPr>
          <w:sz w:val="28"/>
          <w:szCs w:val="28"/>
        </w:rPr>
        <w:t xml:space="preserve"> a particular </w:t>
      </w:r>
      <w:r w:rsidRPr="00A07ACD">
        <w:rPr>
          <w:sz w:val="28"/>
          <w:szCs w:val="28"/>
        </w:rPr>
        <w:t>time.</w:t>
      </w:r>
      <w:r w:rsidR="00CF2901" w:rsidRPr="00A07ACD">
        <w:rPr>
          <w:sz w:val="28"/>
          <w:szCs w:val="28"/>
        </w:rPr>
        <w:t xml:space="preserve"> It runs </w:t>
      </w:r>
      <w:r w:rsidRPr="00A07ACD">
        <w:rPr>
          <w:sz w:val="28"/>
          <w:szCs w:val="28"/>
        </w:rPr>
        <w:t>through</w:t>
      </w:r>
      <w:r w:rsidR="00CF2901" w:rsidRPr="00A07ACD">
        <w:rPr>
          <w:sz w:val="28"/>
          <w:szCs w:val="28"/>
        </w:rPr>
        <w:t xml:space="preserve"> </w:t>
      </w:r>
      <w:r w:rsidRPr="00A07ACD">
        <w:rPr>
          <w:sz w:val="28"/>
          <w:szCs w:val="28"/>
        </w:rPr>
        <w:t>the</w:t>
      </w:r>
      <w:r w:rsidR="00CF2901" w:rsidRPr="00A07ACD">
        <w:rPr>
          <w:sz w:val="28"/>
          <w:szCs w:val="28"/>
        </w:rPr>
        <w:t xml:space="preserve"> </w:t>
      </w:r>
      <w:r w:rsidRPr="00A07ACD">
        <w:rPr>
          <w:sz w:val="28"/>
          <w:szCs w:val="28"/>
        </w:rPr>
        <w:t>semester</w:t>
      </w:r>
      <w:r w:rsidR="00CF2901" w:rsidRPr="00A07ACD">
        <w:rPr>
          <w:sz w:val="28"/>
          <w:szCs w:val="28"/>
        </w:rPr>
        <w:t xml:space="preserve"> </w:t>
      </w:r>
      <w:r w:rsidRPr="00A07ACD">
        <w:rPr>
          <w:sz w:val="28"/>
          <w:szCs w:val="28"/>
        </w:rPr>
        <w:t>courses</w:t>
      </w:r>
      <w:r w:rsidR="00CF2901" w:rsidRPr="00A07ACD">
        <w:rPr>
          <w:sz w:val="28"/>
          <w:szCs w:val="28"/>
        </w:rPr>
        <w:t xml:space="preserve"> </w:t>
      </w:r>
      <w:r w:rsidRPr="00A07ACD">
        <w:rPr>
          <w:sz w:val="28"/>
          <w:szCs w:val="28"/>
        </w:rPr>
        <w:t>and</w:t>
      </w:r>
      <w:r w:rsidR="00CF2901" w:rsidRPr="00A07ACD">
        <w:rPr>
          <w:sz w:val="28"/>
          <w:szCs w:val="28"/>
        </w:rPr>
        <w:t xml:space="preserve"> </w:t>
      </w:r>
      <w:r w:rsidR="00961FE7" w:rsidRPr="00A07ACD">
        <w:rPr>
          <w:sz w:val="28"/>
          <w:szCs w:val="28"/>
        </w:rPr>
        <w:t>bring the</w:t>
      </w:r>
      <w:r w:rsidR="00CF2901" w:rsidRPr="00A07ACD">
        <w:rPr>
          <w:sz w:val="28"/>
          <w:szCs w:val="28"/>
        </w:rPr>
        <w:t xml:space="preserve"> </w:t>
      </w:r>
      <w:r w:rsidRPr="00A07ACD">
        <w:rPr>
          <w:sz w:val="28"/>
          <w:szCs w:val="28"/>
        </w:rPr>
        <w:t>result</w:t>
      </w:r>
      <w:r w:rsidR="00CF2901" w:rsidRPr="00A07ACD">
        <w:rPr>
          <w:sz w:val="28"/>
          <w:szCs w:val="28"/>
        </w:rPr>
        <w:t xml:space="preserve"> </w:t>
      </w:r>
      <w:r w:rsidRPr="00A07ACD">
        <w:rPr>
          <w:sz w:val="28"/>
          <w:szCs w:val="28"/>
        </w:rPr>
        <w:t>of</w:t>
      </w:r>
      <w:r w:rsidR="00CF2901" w:rsidRPr="00A07ACD">
        <w:rPr>
          <w:sz w:val="28"/>
          <w:szCs w:val="28"/>
        </w:rPr>
        <w:t xml:space="preserve"> a particular </w:t>
      </w:r>
      <w:r w:rsidRPr="00A07ACD">
        <w:rPr>
          <w:sz w:val="28"/>
          <w:szCs w:val="28"/>
        </w:rPr>
        <w:t>course</w:t>
      </w:r>
      <w:r w:rsidR="00CF2901" w:rsidRPr="00A07ACD">
        <w:rPr>
          <w:sz w:val="28"/>
          <w:szCs w:val="28"/>
        </w:rPr>
        <w:t xml:space="preserve"> </w:t>
      </w:r>
      <w:r w:rsidRPr="00A07ACD">
        <w:rPr>
          <w:sz w:val="28"/>
          <w:szCs w:val="28"/>
        </w:rPr>
        <w:t>while</w:t>
      </w:r>
      <w:r w:rsidR="00CF2901" w:rsidRPr="00A07ACD">
        <w:rPr>
          <w:sz w:val="28"/>
          <w:szCs w:val="28"/>
        </w:rPr>
        <w:t xml:space="preserve"> </w:t>
      </w:r>
      <w:r w:rsidRPr="00A07ACD">
        <w:rPr>
          <w:sz w:val="28"/>
          <w:szCs w:val="28"/>
        </w:rPr>
        <w:t>the</w:t>
      </w:r>
      <w:r w:rsidR="00CF2901" w:rsidRPr="00A07ACD">
        <w:rPr>
          <w:sz w:val="28"/>
          <w:szCs w:val="28"/>
        </w:rPr>
        <w:t xml:space="preserve"> </w:t>
      </w:r>
      <w:r w:rsidRPr="00A07ACD">
        <w:rPr>
          <w:sz w:val="28"/>
          <w:szCs w:val="28"/>
        </w:rPr>
        <w:t>new</w:t>
      </w:r>
      <w:r w:rsidR="00961FE7" w:rsidRPr="00A07ACD">
        <w:rPr>
          <w:sz w:val="28"/>
          <w:szCs w:val="28"/>
        </w:rPr>
        <w:t xml:space="preserve"> </w:t>
      </w:r>
      <w:r w:rsidRPr="00A07ACD">
        <w:rPr>
          <w:sz w:val="28"/>
          <w:szCs w:val="28"/>
        </w:rPr>
        <w:t>system</w:t>
      </w:r>
      <w:r w:rsidR="00961FE7" w:rsidRPr="00A07ACD">
        <w:rPr>
          <w:sz w:val="28"/>
          <w:szCs w:val="28"/>
        </w:rPr>
        <w:t xml:space="preserve"> </w:t>
      </w:r>
      <w:r w:rsidRPr="00A07ACD">
        <w:rPr>
          <w:sz w:val="28"/>
          <w:szCs w:val="28"/>
        </w:rPr>
        <w:t>checks</w:t>
      </w:r>
      <w:r w:rsidR="00961FE7" w:rsidRPr="00A07ACD">
        <w:rPr>
          <w:sz w:val="28"/>
          <w:szCs w:val="28"/>
        </w:rPr>
        <w:t xml:space="preserve"> </w:t>
      </w:r>
      <w:r w:rsidRPr="00A07ACD">
        <w:rPr>
          <w:sz w:val="28"/>
          <w:szCs w:val="28"/>
        </w:rPr>
        <w:t>the</w:t>
      </w:r>
      <w:r w:rsidR="00961FE7" w:rsidRPr="00A07ACD">
        <w:rPr>
          <w:sz w:val="28"/>
          <w:szCs w:val="28"/>
        </w:rPr>
        <w:t xml:space="preserve"> </w:t>
      </w:r>
      <w:r w:rsidRPr="00A07ACD">
        <w:rPr>
          <w:sz w:val="28"/>
          <w:szCs w:val="28"/>
        </w:rPr>
        <w:t>student’s</w:t>
      </w:r>
      <w:r w:rsidR="00961FE7" w:rsidRPr="00A07ACD">
        <w:rPr>
          <w:sz w:val="28"/>
          <w:szCs w:val="28"/>
        </w:rPr>
        <w:t xml:space="preserve"> </w:t>
      </w:r>
      <w:r w:rsidRPr="00A07ACD">
        <w:rPr>
          <w:sz w:val="28"/>
          <w:szCs w:val="28"/>
        </w:rPr>
        <w:t>level,</w:t>
      </w:r>
      <w:r w:rsidR="00961FE7" w:rsidRPr="00A07ACD">
        <w:rPr>
          <w:sz w:val="28"/>
          <w:szCs w:val="28"/>
        </w:rPr>
        <w:t xml:space="preserve"> </w:t>
      </w:r>
      <w:r w:rsidRPr="00A07ACD">
        <w:rPr>
          <w:sz w:val="28"/>
          <w:szCs w:val="28"/>
        </w:rPr>
        <w:t>semester</w:t>
      </w:r>
      <w:r w:rsidR="00961FE7" w:rsidRPr="00A07ACD">
        <w:rPr>
          <w:sz w:val="28"/>
          <w:szCs w:val="28"/>
        </w:rPr>
        <w:t xml:space="preserve"> </w:t>
      </w:r>
      <w:r w:rsidRPr="00A07ACD">
        <w:rPr>
          <w:sz w:val="28"/>
          <w:szCs w:val="28"/>
        </w:rPr>
        <w:t>and</w:t>
      </w:r>
      <w:r w:rsidR="00961FE7" w:rsidRPr="00A07ACD">
        <w:rPr>
          <w:sz w:val="28"/>
          <w:szCs w:val="28"/>
        </w:rPr>
        <w:t xml:space="preserve"> session. </w:t>
      </w:r>
      <w:r w:rsidRPr="00A07ACD">
        <w:rPr>
          <w:sz w:val="28"/>
          <w:szCs w:val="28"/>
        </w:rPr>
        <w:t>It</w:t>
      </w:r>
      <w:r w:rsidR="00961FE7" w:rsidRPr="00A07ACD">
        <w:rPr>
          <w:sz w:val="28"/>
          <w:szCs w:val="28"/>
        </w:rPr>
        <w:t xml:space="preserve"> </w:t>
      </w:r>
      <w:r w:rsidRPr="00A07ACD">
        <w:rPr>
          <w:sz w:val="28"/>
          <w:szCs w:val="28"/>
        </w:rPr>
        <w:t>then</w:t>
      </w:r>
      <w:r w:rsidR="00961FE7" w:rsidRPr="00A07ACD">
        <w:rPr>
          <w:sz w:val="28"/>
          <w:szCs w:val="28"/>
        </w:rPr>
        <w:t xml:space="preserve"> </w:t>
      </w:r>
      <w:r w:rsidRPr="00A07ACD">
        <w:rPr>
          <w:sz w:val="28"/>
          <w:szCs w:val="28"/>
        </w:rPr>
        <w:t>enlists</w:t>
      </w:r>
      <w:r w:rsidR="00961FE7" w:rsidRPr="00A07ACD">
        <w:rPr>
          <w:sz w:val="28"/>
          <w:szCs w:val="28"/>
        </w:rPr>
        <w:t xml:space="preserve"> </w:t>
      </w:r>
      <w:r w:rsidRPr="00A07ACD">
        <w:rPr>
          <w:sz w:val="28"/>
          <w:szCs w:val="28"/>
        </w:rPr>
        <w:t>all</w:t>
      </w:r>
      <w:r w:rsidR="00961FE7" w:rsidRPr="00A07ACD">
        <w:rPr>
          <w:sz w:val="28"/>
          <w:szCs w:val="28"/>
        </w:rPr>
        <w:t xml:space="preserve"> </w:t>
      </w:r>
      <w:r w:rsidRPr="00A07ACD">
        <w:rPr>
          <w:sz w:val="28"/>
          <w:szCs w:val="28"/>
        </w:rPr>
        <w:t>the</w:t>
      </w:r>
      <w:r w:rsidR="00961FE7" w:rsidRPr="00A07ACD">
        <w:rPr>
          <w:sz w:val="28"/>
          <w:szCs w:val="28"/>
        </w:rPr>
        <w:t xml:space="preserve"> </w:t>
      </w:r>
      <w:r w:rsidRPr="00A07ACD">
        <w:rPr>
          <w:sz w:val="28"/>
          <w:szCs w:val="28"/>
        </w:rPr>
        <w:t>results</w:t>
      </w:r>
      <w:r w:rsidR="00961FE7" w:rsidRPr="00A07ACD">
        <w:rPr>
          <w:sz w:val="28"/>
          <w:szCs w:val="28"/>
        </w:rPr>
        <w:t xml:space="preserve"> </w:t>
      </w:r>
      <w:r w:rsidRPr="00A07ACD">
        <w:rPr>
          <w:sz w:val="28"/>
          <w:szCs w:val="28"/>
        </w:rPr>
        <w:t>for</w:t>
      </w:r>
      <w:r w:rsidR="00961FE7" w:rsidRPr="00A07ACD">
        <w:rPr>
          <w:sz w:val="28"/>
          <w:szCs w:val="28"/>
        </w:rPr>
        <w:t xml:space="preserve"> </w:t>
      </w:r>
      <w:r w:rsidRPr="00A07ACD">
        <w:rPr>
          <w:sz w:val="28"/>
          <w:szCs w:val="28"/>
        </w:rPr>
        <w:t>the</w:t>
      </w:r>
      <w:r w:rsidR="00961FE7" w:rsidRPr="00A07ACD">
        <w:rPr>
          <w:sz w:val="28"/>
          <w:szCs w:val="28"/>
        </w:rPr>
        <w:t xml:space="preserve"> </w:t>
      </w:r>
      <w:r w:rsidRPr="00A07ACD">
        <w:rPr>
          <w:sz w:val="28"/>
          <w:szCs w:val="28"/>
        </w:rPr>
        <w:t>curse</w:t>
      </w:r>
      <w:r w:rsidR="00961FE7" w:rsidRPr="00A07ACD">
        <w:rPr>
          <w:sz w:val="28"/>
          <w:szCs w:val="28"/>
        </w:rPr>
        <w:t xml:space="preserve"> </w:t>
      </w:r>
      <w:r w:rsidRPr="00A07ACD">
        <w:rPr>
          <w:sz w:val="28"/>
          <w:szCs w:val="28"/>
        </w:rPr>
        <w:t>s</w:t>
      </w:r>
      <w:r w:rsidR="00961FE7" w:rsidRPr="00A07ACD">
        <w:rPr>
          <w:sz w:val="28"/>
          <w:szCs w:val="28"/>
        </w:rPr>
        <w:t xml:space="preserve"> </w:t>
      </w:r>
      <w:r w:rsidRPr="00A07ACD">
        <w:rPr>
          <w:sz w:val="28"/>
          <w:szCs w:val="28"/>
        </w:rPr>
        <w:t>offered</w:t>
      </w:r>
      <w:r w:rsidR="00961FE7" w:rsidRPr="00A07ACD">
        <w:rPr>
          <w:sz w:val="28"/>
          <w:szCs w:val="28"/>
        </w:rPr>
        <w:t xml:space="preserve"> </w:t>
      </w:r>
      <w:r w:rsidRPr="00A07ACD">
        <w:rPr>
          <w:sz w:val="28"/>
          <w:szCs w:val="28"/>
        </w:rPr>
        <w:t>in</w:t>
      </w:r>
      <w:r w:rsidR="00961FE7" w:rsidRPr="00A07ACD">
        <w:rPr>
          <w:sz w:val="28"/>
          <w:szCs w:val="28"/>
        </w:rPr>
        <w:t xml:space="preserve"> </w:t>
      </w:r>
      <w:r w:rsidRPr="00A07ACD">
        <w:rPr>
          <w:sz w:val="28"/>
          <w:szCs w:val="28"/>
        </w:rPr>
        <w:t>that</w:t>
      </w:r>
      <w:r w:rsidR="00961FE7" w:rsidRPr="00A07ACD">
        <w:rPr>
          <w:sz w:val="28"/>
          <w:szCs w:val="28"/>
        </w:rPr>
        <w:t xml:space="preserve"> </w:t>
      </w:r>
      <w:r w:rsidRPr="00A07ACD">
        <w:rPr>
          <w:sz w:val="28"/>
          <w:szCs w:val="28"/>
        </w:rPr>
        <w:t>semester</w:t>
      </w:r>
      <w:r w:rsidR="00961FE7" w:rsidRPr="00A07ACD">
        <w:rPr>
          <w:sz w:val="28"/>
          <w:szCs w:val="28"/>
        </w:rPr>
        <w:t xml:space="preserve"> </w:t>
      </w:r>
      <w:r w:rsidRPr="00A07ACD">
        <w:rPr>
          <w:sz w:val="28"/>
          <w:szCs w:val="28"/>
        </w:rPr>
        <w:t>and</w:t>
      </w:r>
      <w:r w:rsidR="00961FE7" w:rsidRPr="00A07ACD">
        <w:rPr>
          <w:sz w:val="28"/>
          <w:szCs w:val="28"/>
        </w:rPr>
        <w:t xml:space="preserve"> calculates t</w:t>
      </w:r>
      <w:r w:rsidRPr="00A07ACD">
        <w:rPr>
          <w:sz w:val="28"/>
          <w:szCs w:val="28"/>
        </w:rPr>
        <w:t>he</w:t>
      </w:r>
      <w:r w:rsidR="00961FE7" w:rsidRPr="00A07ACD">
        <w:rPr>
          <w:sz w:val="28"/>
          <w:szCs w:val="28"/>
        </w:rPr>
        <w:t xml:space="preserve"> </w:t>
      </w:r>
      <w:r w:rsidRPr="00A07ACD">
        <w:rPr>
          <w:sz w:val="28"/>
          <w:szCs w:val="28"/>
        </w:rPr>
        <w:t>GPA</w:t>
      </w:r>
      <w:r w:rsidR="00961FE7" w:rsidRPr="00A07ACD">
        <w:rPr>
          <w:sz w:val="28"/>
          <w:szCs w:val="28"/>
        </w:rPr>
        <w:t xml:space="preserve"> </w:t>
      </w:r>
      <w:r w:rsidRPr="00A07ACD">
        <w:rPr>
          <w:sz w:val="28"/>
          <w:szCs w:val="28"/>
        </w:rPr>
        <w:t>f</w:t>
      </w:r>
      <w:r w:rsidR="00961FE7" w:rsidRPr="00A07ACD">
        <w:rPr>
          <w:sz w:val="28"/>
          <w:szCs w:val="28"/>
        </w:rPr>
        <w:t>o</w:t>
      </w:r>
      <w:r w:rsidRPr="00A07ACD">
        <w:rPr>
          <w:sz w:val="28"/>
          <w:szCs w:val="28"/>
        </w:rPr>
        <w:t>r</w:t>
      </w:r>
      <w:r w:rsidR="00961FE7" w:rsidRPr="00A07ACD">
        <w:rPr>
          <w:sz w:val="28"/>
          <w:szCs w:val="28"/>
        </w:rPr>
        <w:t xml:space="preserve"> </w:t>
      </w:r>
      <w:r w:rsidRPr="00A07ACD">
        <w:rPr>
          <w:sz w:val="28"/>
          <w:szCs w:val="28"/>
        </w:rPr>
        <w:t>that</w:t>
      </w:r>
      <w:r w:rsidR="00961FE7" w:rsidRPr="00A07ACD">
        <w:rPr>
          <w:sz w:val="28"/>
          <w:szCs w:val="28"/>
        </w:rPr>
        <w:t xml:space="preserve"> </w:t>
      </w:r>
      <w:r w:rsidRPr="00A07ACD">
        <w:rPr>
          <w:sz w:val="28"/>
          <w:szCs w:val="28"/>
        </w:rPr>
        <w:t>semester.</w:t>
      </w:r>
      <w:r w:rsidR="00A545F8" w:rsidRPr="00A07ACD">
        <w:rPr>
          <w:sz w:val="28"/>
          <w:szCs w:val="28"/>
        </w:rPr>
        <w:t xml:space="preserve"> </w:t>
      </w:r>
      <w:r w:rsidR="00CF2901" w:rsidRPr="00A07ACD">
        <w:rPr>
          <w:sz w:val="28"/>
          <w:szCs w:val="28"/>
        </w:rPr>
        <w:t>A Portal</w:t>
      </w:r>
      <w:r w:rsidR="00B2371D" w:rsidRPr="00A07ACD">
        <w:rPr>
          <w:sz w:val="28"/>
          <w:szCs w:val="28"/>
        </w:rPr>
        <w:t xml:space="preserve"> system </w:t>
      </w:r>
      <w:r w:rsidR="00CF2901" w:rsidRPr="00A07ACD">
        <w:rPr>
          <w:sz w:val="28"/>
          <w:szCs w:val="28"/>
        </w:rPr>
        <w:t>enveloped</w:t>
      </w:r>
      <w:r w:rsidR="00B2371D" w:rsidRPr="00A07ACD">
        <w:rPr>
          <w:sz w:val="28"/>
          <w:szCs w:val="28"/>
        </w:rPr>
        <w:t xml:space="preserve"> </w:t>
      </w:r>
      <w:r w:rsidRPr="00A07ACD">
        <w:rPr>
          <w:sz w:val="28"/>
          <w:szCs w:val="28"/>
        </w:rPr>
        <w:t>for</w:t>
      </w:r>
      <w:r w:rsidR="00B2371D" w:rsidRPr="00A07ACD">
        <w:rPr>
          <w:sz w:val="28"/>
          <w:szCs w:val="28"/>
        </w:rPr>
        <w:t xml:space="preserve"> </w:t>
      </w:r>
      <w:r w:rsidRPr="00A07ACD">
        <w:rPr>
          <w:sz w:val="28"/>
          <w:szCs w:val="28"/>
        </w:rPr>
        <w:t>Covenant</w:t>
      </w:r>
      <w:r w:rsidR="005447BB" w:rsidRPr="00A07ACD">
        <w:rPr>
          <w:sz w:val="28"/>
          <w:szCs w:val="28"/>
        </w:rPr>
        <w:t xml:space="preserve"> </w:t>
      </w:r>
      <w:r w:rsidR="00D10250" w:rsidRPr="00A07ACD">
        <w:rPr>
          <w:sz w:val="28"/>
          <w:szCs w:val="28"/>
        </w:rPr>
        <w:t>University</w:t>
      </w:r>
      <w:r w:rsidR="00CF2901" w:rsidRPr="00A07ACD">
        <w:rPr>
          <w:sz w:val="28"/>
          <w:szCs w:val="28"/>
        </w:rPr>
        <w:t xml:space="preserve"> </w:t>
      </w:r>
      <w:r w:rsidR="00092D5C" w:rsidRPr="00A07ACD">
        <w:rPr>
          <w:sz w:val="28"/>
          <w:szCs w:val="28"/>
        </w:rPr>
        <w:t>Kept</w:t>
      </w:r>
      <w:r w:rsidR="008B7E3B" w:rsidRPr="00A07ACD">
        <w:rPr>
          <w:sz w:val="28"/>
          <w:szCs w:val="28"/>
        </w:rPr>
        <w:t xml:space="preserve"> Dan. ‘Registration and result processing system in Covenant University’ (2002) page9-12</w:t>
      </w:r>
      <w:r w:rsidRPr="00A07ACD">
        <w:rPr>
          <w:sz w:val="28"/>
          <w:szCs w:val="28"/>
        </w:rPr>
        <w:t>,</w:t>
      </w:r>
      <w:r w:rsidR="00CE4DCE" w:rsidRPr="00A07ACD">
        <w:rPr>
          <w:sz w:val="28"/>
          <w:szCs w:val="28"/>
        </w:rPr>
        <w:t xml:space="preserve"> </w:t>
      </w:r>
      <w:r w:rsidRPr="00A07ACD">
        <w:rPr>
          <w:sz w:val="28"/>
          <w:szCs w:val="28"/>
        </w:rPr>
        <w:t>deployed</w:t>
      </w:r>
      <w:r w:rsidR="00CE4DCE" w:rsidRPr="00A07ACD">
        <w:rPr>
          <w:sz w:val="28"/>
          <w:szCs w:val="28"/>
        </w:rPr>
        <w:t xml:space="preserve"> </w:t>
      </w:r>
      <w:r w:rsidRPr="00A07ACD">
        <w:rPr>
          <w:sz w:val="28"/>
          <w:szCs w:val="28"/>
        </w:rPr>
        <w:t>an</w:t>
      </w:r>
      <w:r w:rsidR="00CE4DCE" w:rsidRPr="00A07ACD">
        <w:rPr>
          <w:sz w:val="28"/>
          <w:szCs w:val="28"/>
        </w:rPr>
        <w:t xml:space="preserve"> </w:t>
      </w:r>
      <w:r w:rsidRPr="00A07ACD">
        <w:rPr>
          <w:sz w:val="28"/>
          <w:szCs w:val="28"/>
        </w:rPr>
        <w:t>ICT</w:t>
      </w:r>
      <w:r w:rsidR="00CE4DCE" w:rsidRPr="00A07ACD">
        <w:rPr>
          <w:sz w:val="28"/>
          <w:szCs w:val="28"/>
        </w:rPr>
        <w:t xml:space="preserve"> </w:t>
      </w:r>
      <w:r w:rsidRPr="00A07ACD">
        <w:rPr>
          <w:sz w:val="28"/>
          <w:szCs w:val="28"/>
        </w:rPr>
        <w:t>solutions</w:t>
      </w:r>
      <w:r w:rsidR="00CE4DCE" w:rsidRPr="00A07ACD">
        <w:rPr>
          <w:sz w:val="28"/>
          <w:szCs w:val="28"/>
        </w:rPr>
        <w:t xml:space="preserve"> </w:t>
      </w:r>
      <w:r w:rsidRPr="00A07ACD">
        <w:rPr>
          <w:sz w:val="28"/>
          <w:szCs w:val="28"/>
        </w:rPr>
        <w:t>that</w:t>
      </w:r>
      <w:r w:rsidR="00CE4DCE" w:rsidRPr="00A07ACD">
        <w:rPr>
          <w:sz w:val="28"/>
          <w:szCs w:val="28"/>
        </w:rPr>
        <w:t xml:space="preserve"> </w:t>
      </w:r>
      <w:r w:rsidRPr="00A07ACD">
        <w:rPr>
          <w:sz w:val="28"/>
          <w:szCs w:val="28"/>
        </w:rPr>
        <w:t>attends</w:t>
      </w:r>
      <w:r w:rsidR="00CE4DCE" w:rsidRPr="00A07ACD">
        <w:rPr>
          <w:sz w:val="28"/>
          <w:szCs w:val="28"/>
        </w:rPr>
        <w:t xml:space="preserve"> </w:t>
      </w:r>
      <w:r w:rsidRPr="00A07ACD">
        <w:rPr>
          <w:sz w:val="28"/>
          <w:szCs w:val="28"/>
        </w:rPr>
        <w:t>to</w:t>
      </w:r>
      <w:r w:rsidR="00CE4DCE" w:rsidRPr="00A07ACD">
        <w:rPr>
          <w:sz w:val="28"/>
          <w:szCs w:val="28"/>
        </w:rPr>
        <w:t xml:space="preserve"> </w:t>
      </w:r>
      <w:r w:rsidRPr="00A07ACD">
        <w:rPr>
          <w:sz w:val="28"/>
          <w:szCs w:val="28"/>
        </w:rPr>
        <w:t>the</w:t>
      </w:r>
      <w:r w:rsidR="00CE4DCE" w:rsidRPr="00A07ACD">
        <w:rPr>
          <w:sz w:val="28"/>
          <w:szCs w:val="28"/>
        </w:rPr>
        <w:t xml:space="preserve"> </w:t>
      </w:r>
      <w:r w:rsidRPr="00A07ACD">
        <w:rPr>
          <w:sz w:val="28"/>
          <w:szCs w:val="28"/>
        </w:rPr>
        <w:t>integral</w:t>
      </w:r>
      <w:r w:rsidR="00CE4DCE" w:rsidRPr="00A07ACD">
        <w:rPr>
          <w:sz w:val="28"/>
          <w:szCs w:val="28"/>
        </w:rPr>
        <w:t xml:space="preserve"> </w:t>
      </w:r>
      <w:r w:rsidRPr="00A07ACD">
        <w:rPr>
          <w:sz w:val="28"/>
          <w:szCs w:val="28"/>
        </w:rPr>
        <w:t>university’s</w:t>
      </w:r>
      <w:r w:rsidR="00CE4DCE" w:rsidRPr="00A07ACD">
        <w:rPr>
          <w:sz w:val="28"/>
          <w:szCs w:val="28"/>
        </w:rPr>
        <w:t xml:space="preserve"> </w:t>
      </w:r>
      <w:r w:rsidRPr="00A07ACD">
        <w:rPr>
          <w:sz w:val="28"/>
          <w:szCs w:val="28"/>
        </w:rPr>
        <w:t>academics</w:t>
      </w:r>
      <w:r w:rsidR="00CE4DCE" w:rsidRPr="00A07ACD">
        <w:rPr>
          <w:sz w:val="28"/>
          <w:szCs w:val="28"/>
        </w:rPr>
        <w:t xml:space="preserve"> a</w:t>
      </w:r>
      <w:r w:rsidRPr="00A07ACD">
        <w:rPr>
          <w:sz w:val="28"/>
          <w:szCs w:val="28"/>
        </w:rPr>
        <w:t>dministrative</w:t>
      </w:r>
      <w:r w:rsidR="00CE4DCE" w:rsidRPr="00A07ACD">
        <w:rPr>
          <w:sz w:val="28"/>
          <w:szCs w:val="28"/>
        </w:rPr>
        <w:t xml:space="preserve"> </w:t>
      </w:r>
      <w:r w:rsidRPr="00A07ACD">
        <w:rPr>
          <w:sz w:val="28"/>
          <w:szCs w:val="28"/>
        </w:rPr>
        <w:t>problems.</w:t>
      </w:r>
      <w:r w:rsidR="00E316EB" w:rsidRPr="00A07ACD">
        <w:rPr>
          <w:sz w:val="28"/>
          <w:szCs w:val="28"/>
        </w:rPr>
        <w:t xml:space="preserve"> </w:t>
      </w:r>
    </w:p>
    <w:p w:rsidR="00673E88" w:rsidRPr="00A07ACD" w:rsidRDefault="00174341" w:rsidP="00B809A6">
      <w:pPr>
        <w:pStyle w:val="ListParagraph"/>
        <w:numPr>
          <w:ilvl w:val="0"/>
          <w:numId w:val="33"/>
        </w:numPr>
        <w:tabs>
          <w:tab w:val="left" w:pos="280"/>
        </w:tabs>
        <w:rPr>
          <w:sz w:val="28"/>
          <w:szCs w:val="28"/>
        </w:rPr>
      </w:pPr>
      <w:r w:rsidRPr="00A07ACD">
        <w:rPr>
          <w:sz w:val="28"/>
          <w:szCs w:val="28"/>
        </w:rPr>
        <w:lastRenderedPageBreak/>
        <w:t>Automating</w:t>
      </w:r>
      <w:r w:rsidR="00B2371D" w:rsidRPr="00A07ACD">
        <w:rPr>
          <w:sz w:val="28"/>
          <w:szCs w:val="28"/>
        </w:rPr>
        <w:t xml:space="preserve"> </w:t>
      </w:r>
      <w:r w:rsidRPr="00A07ACD">
        <w:rPr>
          <w:sz w:val="28"/>
          <w:szCs w:val="28"/>
        </w:rPr>
        <w:t>the</w:t>
      </w:r>
      <w:r w:rsidR="00B2371D" w:rsidRPr="00A07ACD">
        <w:rPr>
          <w:sz w:val="28"/>
          <w:szCs w:val="28"/>
        </w:rPr>
        <w:t xml:space="preserve"> </w:t>
      </w:r>
      <w:r w:rsidRPr="00A07ACD">
        <w:rPr>
          <w:sz w:val="28"/>
          <w:szCs w:val="28"/>
        </w:rPr>
        <w:t>core</w:t>
      </w:r>
      <w:r w:rsidR="00B2371D" w:rsidRPr="00A07ACD">
        <w:rPr>
          <w:sz w:val="28"/>
          <w:szCs w:val="28"/>
        </w:rPr>
        <w:t xml:space="preserve"> </w:t>
      </w:r>
      <w:r w:rsidRPr="00A07ACD">
        <w:rPr>
          <w:sz w:val="28"/>
          <w:szCs w:val="28"/>
        </w:rPr>
        <w:t>university</w:t>
      </w:r>
      <w:r w:rsidR="00B2371D" w:rsidRPr="00A07ACD">
        <w:rPr>
          <w:sz w:val="28"/>
          <w:szCs w:val="28"/>
        </w:rPr>
        <w:t xml:space="preserve"> </w:t>
      </w:r>
      <w:r w:rsidRPr="00A07ACD">
        <w:rPr>
          <w:sz w:val="28"/>
          <w:szCs w:val="28"/>
        </w:rPr>
        <w:t>services</w:t>
      </w:r>
    </w:p>
    <w:p w:rsidR="00673E88" w:rsidRPr="00A07ACD" w:rsidRDefault="00673E88" w:rsidP="00B809A6">
      <w:pPr>
        <w:rPr>
          <w:sz w:val="28"/>
          <w:szCs w:val="28"/>
        </w:rPr>
      </w:pPr>
    </w:p>
    <w:p w:rsidR="00673E88" w:rsidRPr="00A07ACD" w:rsidRDefault="00174341" w:rsidP="00B809A6">
      <w:pPr>
        <w:pStyle w:val="ListParagraph"/>
        <w:numPr>
          <w:ilvl w:val="0"/>
          <w:numId w:val="33"/>
        </w:numPr>
        <w:tabs>
          <w:tab w:val="left" w:pos="280"/>
        </w:tabs>
        <w:rPr>
          <w:sz w:val="28"/>
          <w:szCs w:val="28"/>
        </w:rPr>
      </w:pPr>
      <w:r w:rsidRPr="00A07ACD">
        <w:rPr>
          <w:sz w:val="28"/>
          <w:szCs w:val="28"/>
        </w:rPr>
        <w:t>Automating</w:t>
      </w:r>
      <w:r w:rsidR="00B2371D" w:rsidRPr="00A07ACD">
        <w:rPr>
          <w:sz w:val="28"/>
          <w:szCs w:val="28"/>
        </w:rPr>
        <w:t xml:space="preserve"> </w:t>
      </w:r>
      <w:r w:rsidRPr="00A07ACD">
        <w:rPr>
          <w:sz w:val="28"/>
          <w:szCs w:val="28"/>
        </w:rPr>
        <w:t>data</w:t>
      </w:r>
      <w:r w:rsidR="00B2371D" w:rsidRPr="00A07ACD">
        <w:rPr>
          <w:sz w:val="28"/>
          <w:szCs w:val="28"/>
        </w:rPr>
        <w:t xml:space="preserve"> </w:t>
      </w:r>
      <w:r w:rsidRPr="00A07ACD">
        <w:rPr>
          <w:sz w:val="28"/>
          <w:szCs w:val="28"/>
        </w:rPr>
        <w:t>management</w:t>
      </w:r>
      <w:r w:rsidR="00B2371D" w:rsidRPr="00A07ACD">
        <w:rPr>
          <w:sz w:val="28"/>
          <w:szCs w:val="28"/>
        </w:rPr>
        <w:t xml:space="preserve"> </w:t>
      </w:r>
      <w:r w:rsidRPr="00A07ACD">
        <w:rPr>
          <w:sz w:val="28"/>
          <w:szCs w:val="28"/>
        </w:rPr>
        <w:t>services</w:t>
      </w:r>
    </w:p>
    <w:p w:rsidR="00CE4DCE" w:rsidRPr="00A07ACD" w:rsidRDefault="00CE4DCE" w:rsidP="00B809A6">
      <w:pPr>
        <w:tabs>
          <w:tab w:val="left" w:pos="280"/>
        </w:tabs>
        <w:rPr>
          <w:sz w:val="28"/>
          <w:szCs w:val="28"/>
        </w:rPr>
      </w:pPr>
    </w:p>
    <w:p w:rsidR="00E316EB" w:rsidRPr="00A07ACD" w:rsidRDefault="00E316EB" w:rsidP="00B809A6">
      <w:pPr>
        <w:rPr>
          <w:sz w:val="28"/>
          <w:szCs w:val="28"/>
        </w:rPr>
      </w:pPr>
      <w:r w:rsidRPr="00A07ACD">
        <w:rPr>
          <w:sz w:val="28"/>
          <w:szCs w:val="28"/>
        </w:rPr>
        <w:t>They</w:t>
      </w:r>
      <w:r w:rsidR="00CE4DCE" w:rsidRPr="00A07ACD">
        <w:rPr>
          <w:sz w:val="28"/>
          <w:szCs w:val="28"/>
        </w:rPr>
        <w:t xml:space="preserve"> </w:t>
      </w:r>
      <w:r w:rsidRPr="00A07ACD">
        <w:rPr>
          <w:sz w:val="28"/>
          <w:szCs w:val="28"/>
        </w:rPr>
        <w:t>developed</w:t>
      </w:r>
      <w:r w:rsidR="00CE4DCE" w:rsidRPr="00A07ACD">
        <w:rPr>
          <w:sz w:val="28"/>
          <w:szCs w:val="28"/>
        </w:rPr>
        <w:t xml:space="preserve"> </w:t>
      </w:r>
      <w:r w:rsidRPr="00A07ACD">
        <w:rPr>
          <w:sz w:val="28"/>
          <w:szCs w:val="28"/>
        </w:rPr>
        <w:t>and</w:t>
      </w:r>
      <w:r w:rsidR="00CE4DCE" w:rsidRPr="00A07ACD">
        <w:rPr>
          <w:sz w:val="28"/>
          <w:szCs w:val="28"/>
        </w:rPr>
        <w:t xml:space="preserve"> </w:t>
      </w:r>
      <w:r w:rsidRPr="00A07ACD">
        <w:rPr>
          <w:sz w:val="28"/>
          <w:szCs w:val="28"/>
        </w:rPr>
        <w:t>managed</w:t>
      </w:r>
      <w:r w:rsidR="00CE4DCE" w:rsidRPr="00A07ACD">
        <w:rPr>
          <w:sz w:val="28"/>
          <w:szCs w:val="28"/>
        </w:rPr>
        <w:t xml:space="preserve"> </w:t>
      </w:r>
      <w:r w:rsidRPr="00A07ACD">
        <w:rPr>
          <w:sz w:val="28"/>
          <w:szCs w:val="28"/>
        </w:rPr>
        <w:t>packages</w:t>
      </w:r>
      <w:r w:rsidR="00CE4DCE" w:rsidRPr="00A07ACD">
        <w:rPr>
          <w:sz w:val="28"/>
          <w:szCs w:val="28"/>
        </w:rPr>
        <w:t xml:space="preserve"> </w:t>
      </w:r>
      <w:r w:rsidRPr="00A07ACD">
        <w:rPr>
          <w:sz w:val="28"/>
          <w:szCs w:val="28"/>
        </w:rPr>
        <w:t>that</w:t>
      </w:r>
      <w:r w:rsidR="00CE4DCE" w:rsidRPr="00A07ACD">
        <w:rPr>
          <w:sz w:val="28"/>
          <w:szCs w:val="28"/>
        </w:rPr>
        <w:t xml:space="preserve"> </w:t>
      </w:r>
      <w:r w:rsidRPr="00A07ACD">
        <w:rPr>
          <w:sz w:val="28"/>
          <w:szCs w:val="28"/>
        </w:rPr>
        <w:t>is</w:t>
      </w:r>
      <w:r w:rsidR="00CE4DCE" w:rsidRPr="00A07ACD">
        <w:rPr>
          <w:sz w:val="28"/>
          <w:szCs w:val="28"/>
        </w:rPr>
        <w:t xml:space="preserve"> </w:t>
      </w:r>
      <w:r w:rsidRPr="00A07ACD">
        <w:rPr>
          <w:sz w:val="28"/>
          <w:szCs w:val="28"/>
        </w:rPr>
        <w:t>responsive</w:t>
      </w:r>
      <w:r w:rsidR="00CE4DCE" w:rsidRPr="00A07ACD">
        <w:rPr>
          <w:sz w:val="28"/>
          <w:szCs w:val="28"/>
        </w:rPr>
        <w:t xml:space="preserve"> </w:t>
      </w:r>
      <w:r w:rsidRPr="00A07ACD">
        <w:rPr>
          <w:sz w:val="28"/>
          <w:szCs w:val="28"/>
        </w:rPr>
        <w:t>to</w:t>
      </w:r>
      <w:r w:rsidR="00CE4DCE" w:rsidRPr="00A07ACD">
        <w:rPr>
          <w:sz w:val="28"/>
          <w:szCs w:val="28"/>
        </w:rPr>
        <w:t xml:space="preserve"> </w:t>
      </w:r>
      <w:r w:rsidRPr="00A07ACD">
        <w:rPr>
          <w:sz w:val="28"/>
          <w:szCs w:val="28"/>
        </w:rPr>
        <w:t>the</w:t>
      </w:r>
      <w:r w:rsidR="00CE4DCE" w:rsidRPr="00A07ACD">
        <w:rPr>
          <w:sz w:val="28"/>
          <w:szCs w:val="28"/>
        </w:rPr>
        <w:t xml:space="preserve"> </w:t>
      </w:r>
      <w:r w:rsidRPr="00A07ACD">
        <w:rPr>
          <w:sz w:val="28"/>
          <w:szCs w:val="28"/>
        </w:rPr>
        <w:t>changing</w:t>
      </w:r>
      <w:r w:rsidR="00CE4DCE" w:rsidRPr="00A07ACD">
        <w:rPr>
          <w:sz w:val="28"/>
          <w:szCs w:val="28"/>
        </w:rPr>
        <w:t xml:space="preserve"> </w:t>
      </w:r>
      <w:r w:rsidRPr="00A07ACD">
        <w:rPr>
          <w:sz w:val="28"/>
          <w:szCs w:val="28"/>
        </w:rPr>
        <w:t>needs</w:t>
      </w:r>
      <w:r w:rsidR="00CE4DCE" w:rsidRPr="00A07ACD">
        <w:rPr>
          <w:sz w:val="28"/>
          <w:szCs w:val="28"/>
        </w:rPr>
        <w:t xml:space="preserve"> </w:t>
      </w:r>
      <w:r w:rsidRPr="00A07ACD">
        <w:rPr>
          <w:sz w:val="28"/>
          <w:szCs w:val="28"/>
        </w:rPr>
        <w:t>of</w:t>
      </w:r>
      <w:r w:rsidR="00CE4DCE" w:rsidRPr="00A07ACD">
        <w:rPr>
          <w:sz w:val="28"/>
          <w:szCs w:val="28"/>
        </w:rPr>
        <w:t xml:space="preserve"> </w:t>
      </w:r>
      <w:r w:rsidRPr="00A07ACD">
        <w:rPr>
          <w:sz w:val="28"/>
          <w:szCs w:val="28"/>
        </w:rPr>
        <w:t>the</w:t>
      </w:r>
      <w:r w:rsidR="00CE4DCE" w:rsidRPr="00A07ACD">
        <w:rPr>
          <w:sz w:val="28"/>
          <w:szCs w:val="28"/>
        </w:rPr>
        <w:t xml:space="preserve"> </w:t>
      </w:r>
      <w:r w:rsidRPr="00A07ACD">
        <w:rPr>
          <w:sz w:val="28"/>
          <w:szCs w:val="28"/>
        </w:rPr>
        <w:t>users</w:t>
      </w:r>
      <w:r w:rsidR="00CE4DCE" w:rsidRPr="00A07ACD">
        <w:rPr>
          <w:sz w:val="28"/>
          <w:szCs w:val="28"/>
        </w:rPr>
        <w:t xml:space="preserve"> </w:t>
      </w:r>
      <w:r w:rsidRPr="00A07ACD">
        <w:rPr>
          <w:sz w:val="28"/>
          <w:szCs w:val="28"/>
        </w:rPr>
        <w:t>by</w:t>
      </w:r>
    </w:p>
    <w:p w:rsidR="00E316EB" w:rsidRPr="00A07ACD" w:rsidRDefault="00E316EB" w:rsidP="00B809A6">
      <w:pPr>
        <w:rPr>
          <w:sz w:val="28"/>
          <w:szCs w:val="28"/>
        </w:rPr>
      </w:pPr>
    </w:p>
    <w:p w:rsidR="00673E88" w:rsidRPr="00A07ACD" w:rsidRDefault="00673E88" w:rsidP="00B809A6">
      <w:pPr>
        <w:rPr>
          <w:sz w:val="28"/>
          <w:szCs w:val="28"/>
        </w:rPr>
      </w:pPr>
    </w:p>
    <w:p w:rsidR="00673E88" w:rsidRPr="00A07ACD" w:rsidRDefault="00174341" w:rsidP="00B809A6">
      <w:pPr>
        <w:pStyle w:val="ListParagraph"/>
        <w:numPr>
          <w:ilvl w:val="0"/>
          <w:numId w:val="30"/>
        </w:numPr>
        <w:tabs>
          <w:tab w:val="left" w:pos="280"/>
        </w:tabs>
        <w:rPr>
          <w:sz w:val="28"/>
          <w:szCs w:val="28"/>
        </w:rPr>
      </w:pPr>
      <w:r w:rsidRPr="00A07ACD">
        <w:rPr>
          <w:sz w:val="28"/>
          <w:szCs w:val="28"/>
        </w:rPr>
        <w:t>Automating</w:t>
      </w:r>
      <w:r w:rsidR="00B2371D" w:rsidRPr="00A07ACD">
        <w:rPr>
          <w:sz w:val="28"/>
          <w:szCs w:val="28"/>
        </w:rPr>
        <w:t xml:space="preserve"> </w:t>
      </w:r>
      <w:r w:rsidRPr="00A07ACD">
        <w:rPr>
          <w:sz w:val="28"/>
          <w:szCs w:val="28"/>
        </w:rPr>
        <w:t>Technical</w:t>
      </w:r>
      <w:r w:rsidR="00B2371D" w:rsidRPr="00A07ACD">
        <w:rPr>
          <w:sz w:val="28"/>
          <w:szCs w:val="28"/>
        </w:rPr>
        <w:t xml:space="preserve"> </w:t>
      </w:r>
      <w:r w:rsidRPr="00A07ACD">
        <w:rPr>
          <w:sz w:val="28"/>
          <w:szCs w:val="28"/>
        </w:rPr>
        <w:t>Support</w:t>
      </w:r>
      <w:r w:rsidR="00B2371D" w:rsidRPr="00A07ACD">
        <w:rPr>
          <w:sz w:val="28"/>
          <w:szCs w:val="28"/>
        </w:rPr>
        <w:t xml:space="preserve"> </w:t>
      </w:r>
      <w:r w:rsidRPr="00A07ACD">
        <w:rPr>
          <w:sz w:val="28"/>
          <w:szCs w:val="28"/>
        </w:rPr>
        <w:t>Services</w:t>
      </w:r>
    </w:p>
    <w:p w:rsidR="00673E88" w:rsidRPr="00A07ACD" w:rsidRDefault="00673E88" w:rsidP="00B809A6">
      <w:pPr>
        <w:rPr>
          <w:sz w:val="28"/>
          <w:szCs w:val="28"/>
        </w:rPr>
      </w:pPr>
    </w:p>
    <w:p w:rsidR="00673E88" w:rsidRPr="00A07ACD" w:rsidRDefault="00174341" w:rsidP="00B809A6">
      <w:pPr>
        <w:pStyle w:val="ListParagraph"/>
        <w:numPr>
          <w:ilvl w:val="0"/>
          <w:numId w:val="30"/>
        </w:numPr>
        <w:tabs>
          <w:tab w:val="left" w:pos="280"/>
        </w:tabs>
        <w:rPr>
          <w:sz w:val="28"/>
          <w:szCs w:val="28"/>
        </w:rPr>
      </w:pPr>
      <w:r w:rsidRPr="00A07ACD">
        <w:rPr>
          <w:sz w:val="28"/>
          <w:szCs w:val="28"/>
        </w:rPr>
        <w:t>Website</w:t>
      </w:r>
      <w:r w:rsidR="00B2371D" w:rsidRPr="00A07ACD">
        <w:rPr>
          <w:sz w:val="28"/>
          <w:szCs w:val="28"/>
        </w:rPr>
        <w:t xml:space="preserve"> </w:t>
      </w:r>
      <w:r w:rsidRPr="00A07ACD">
        <w:rPr>
          <w:sz w:val="28"/>
          <w:szCs w:val="28"/>
        </w:rPr>
        <w:t>design</w:t>
      </w:r>
      <w:r w:rsidR="00B2371D" w:rsidRPr="00A07ACD">
        <w:rPr>
          <w:sz w:val="28"/>
          <w:szCs w:val="28"/>
        </w:rPr>
        <w:t xml:space="preserve"> </w:t>
      </w:r>
      <w:r w:rsidRPr="00A07ACD">
        <w:rPr>
          <w:sz w:val="28"/>
          <w:szCs w:val="28"/>
        </w:rPr>
        <w:t>and</w:t>
      </w:r>
      <w:r w:rsidR="00B2371D" w:rsidRPr="00A07ACD">
        <w:rPr>
          <w:sz w:val="28"/>
          <w:szCs w:val="28"/>
        </w:rPr>
        <w:t xml:space="preserve"> </w:t>
      </w:r>
      <w:r w:rsidRPr="00A07ACD">
        <w:rPr>
          <w:sz w:val="28"/>
          <w:szCs w:val="28"/>
        </w:rPr>
        <w:t>development</w:t>
      </w:r>
    </w:p>
    <w:p w:rsidR="00673E88" w:rsidRPr="00A07ACD" w:rsidRDefault="00673E88" w:rsidP="00B809A6">
      <w:pPr>
        <w:rPr>
          <w:sz w:val="28"/>
          <w:szCs w:val="28"/>
        </w:rPr>
      </w:pPr>
    </w:p>
    <w:p w:rsidR="00673E88" w:rsidRPr="00A07ACD" w:rsidRDefault="00174341" w:rsidP="00B809A6">
      <w:pPr>
        <w:pStyle w:val="ListParagraph"/>
        <w:numPr>
          <w:ilvl w:val="0"/>
          <w:numId w:val="30"/>
        </w:numPr>
        <w:tabs>
          <w:tab w:val="left" w:pos="280"/>
        </w:tabs>
        <w:rPr>
          <w:sz w:val="28"/>
          <w:szCs w:val="28"/>
        </w:rPr>
      </w:pPr>
      <w:r w:rsidRPr="00A07ACD">
        <w:rPr>
          <w:sz w:val="28"/>
          <w:szCs w:val="28"/>
        </w:rPr>
        <w:t>Design</w:t>
      </w:r>
      <w:r w:rsidR="00B2371D" w:rsidRPr="00A07ACD">
        <w:rPr>
          <w:sz w:val="28"/>
          <w:szCs w:val="28"/>
        </w:rPr>
        <w:t xml:space="preserve"> </w:t>
      </w:r>
      <w:r w:rsidRPr="00A07ACD">
        <w:rPr>
          <w:sz w:val="28"/>
          <w:szCs w:val="28"/>
        </w:rPr>
        <w:t>and</w:t>
      </w:r>
      <w:r w:rsidR="00B2371D" w:rsidRPr="00A07ACD">
        <w:rPr>
          <w:sz w:val="28"/>
          <w:szCs w:val="28"/>
        </w:rPr>
        <w:t xml:space="preserve"> </w:t>
      </w:r>
      <w:r w:rsidRPr="00A07ACD">
        <w:rPr>
          <w:sz w:val="28"/>
          <w:szCs w:val="28"/>
        </w:rPr>
        <w:t>Managemen</w:t>
      </w:r>
      <w:r w:rsidR="00B2371D" w:rsidRPr="00A07ACD">
        <w:rPr>
          <w:sz w:val="28"/>
          <w:szCs w:val="28"/>
        </w:rPr>
        <w:t xml:space="preserve">t </w:t>
      </w:r>
      <w:r w:rsidRPr="00A07ACD">
        <w:rPr>
          <w:sz w:val="28"/>
          <w:szCs w:val="28"/>
        </w:rPr>
        <w:t>of</w:t>
      </w:r>
      <w:r w:rsidR="00B2371D" w:rsidRPr="00A07ACD">
        <w:rPr>
          <w:sz w:val="28"/>
          <w:szCs w:val="28"/>
        </w:rPr>
        <w:t xml:space="preserve"> </w:t>
      </w:r>
      <w:r w:rsidRPr="00A07ACD">
        <w:rPr>
          <w:sz w:val="28"/>
          <w:szCs w:val="28"/>
        </w:rPr>
        <w:t>the</w:t>
      </w:r>
      <w:r w:rsidR="00B2371D" w:rsidRPr="00A07ACD">
        <w:rPr>
          <w:sz w:val="28"/>
          <w:szCs w:val="28"/>
        </w:rPr>
        <w:t xml:space="preserve"> </w:t>
      </w:r>
      <w:r w:rsidRPr="00A07ACD">
        <w:rPr>
          <w:sz w:val="28"/>
          <w:szCs w:val="28"/>
        </w:rPr>
        <w:t>University</w:t>
      </w:r>
      <w:r w:rsidR="00B2371D" w:rsidRPr="00A07ACD">
        <w:rPr>
          <w:sz w:val="28"/>
          <w:szCs w:val="28"/>
        </w:rPr>
        <w:t xml:space="preserve"> </w:t>
      </w:r>
      <w:r w:rsidRPr="00A07ACD">
        <w:rPr>
          <w:sz w:val="28"/>
          <w:szCs w:val="28"/>
        </w:rPr>
        <w:t>Portal</w:t>
      </w:r>
    </w:p>
    <w:p w:rsidR="00673E88" w:rsidRPr="00A07ACD" w:rsidRDefault="00673E88" w:rsidP="00B809A6">
      <w:pPr>
        <w:rPr>
          <w:sz w:val="28"/>
          <w:szCs w:val="28"/>
        </w:rPr>
      </w:pPr>
    </w:p>
    <w:p w:rsidR="00673E88" w:rsidRPr="00A07ACD" w:rsidRDefault="00174341" w:rsidP="00B809A6">
      <w:pPr>
        <w:pStyle w:val="ListParagraph"/>
        <w:numPr>
          <w:ilvl w:val="0"/>
          <w:numId w:val="30"/>
        </w:numPr>
        <w:tabs>
          <w:tab w:val="left" w:pos="280"/>
        </w:tabs>
        <w:rPr>
          <w:sz w:val="28"/>
          <w:szCs w:val="28"/>
        </w:rPr>
      </w:pPr>
      <w:r w:rsidRPr="00A07ACD">
        <w:rPr>
          <w:sz w:val="28"/>
          <w:szCs w:val="28"/>
        </w:rPr>
        <w:t>Coordination</w:t>
      </w:r>
      <w:r w:rsidR="0020243D" w:rsidRPr="00A07ACD">
        <w:rPr>
          <w:sz w:val="28"/>
          <w:szCs w:val="28"/>
        </w:rPr>
        <w:t xml:space="preserve"> </w:t>
      </w:r>
      <w:r w:rsidRPr="00A07ACD">
        <w:rPr>
          <w:sz w:val="28"/>
          <w:szCs w:val="28"/>
        </w:rPr>
        <w:t>of</w:t>
      </w:r>
      <w:r w:rsidR="0020243D" w:rsidRPr="00A07ACD">
        <w:rPr>
          <w:sz w:val="28"/>
          <w:szCs w:val="28"/>
        </w:rPr>
        <w:t xml:space="preserve"> </w:t>
      </w:r>
      <w:r w:rsidRPr="00A07ACD">
        <w:rPr>
          <w:sz w:val="28"/>
          <w:szCs w:val="28"/>
        </w:rPr>
        <w:t>data</w:t>
      </w:r>
      <w:r w:rsidR="0020243D" w:rsidRPr="00A07ACD">
        <w:rPr>
          <w:sz w:val="28"/>
          <w:szCs w:val="28"/>
        </w:rPr>
        <w:t xml:space="preserve"> </w:t>
      </w:r>
      <w:r w:rsidRPr="00A07ACD">
        <w:rPr>
          <w:sz w:val="28"/>
          <w:szCs w:val="28"/>
        </w:rPr>
        <w:t>entry</w:t>
      </w:r>
      <w:r w:rsidR="0020243D" w:rsidRPr="00A07ACD">
        <w:rPr>
          <w:sz w:val="28"/>
          <w:szCs w:val="28"/>
        </w:rPr>
        <w:t xml:space="preserve"> </w:t>
      </w:r>
      <w:r w:rsidRPr="00A07ACD">
        <w:rPr>
          <w:sz w:val="28"/>
          <w:szCs w:val="28"/>
        </w:rPr>
        <w:t>into</w:t>
      </w:r>
      <w:r w:rsidR="0020243D" w:rsidRPr="00A07ACD">
        <w:rPr>
          <w:sz w:val="28"/>
          <w:szCs w:val="28"/>
        </w:rPr>
        <w:t xml:space="preserve"> </w:t>
      </w:r>
      <w:r w:rsidRPr="00A07ACD">
        <w:rPr>
          <w:sz w:val="28"/>
          <w:szCs w:val="28"/>
        </w:rPr>
        <w:t>the</w:t>
      </w:r>
      <w:r w:rsidR="0020243D" w:rsidRPr="00A07ACD">
        <w:rPr>
          <w:sz w:val="28"/>
          <w:szCs w:val="28"/>
        </w:rPr>
        <w:t xml:space="preserve"> </w:t>
      </w:r>
      <w:r w:rsidRPr="00A07ACD">
        <w:rPr>
          <w:sz w:val="28"/>
          <w:szCs w:val="28"/>
        </w:rPr>
        <w:t>various</w:t>
      </w:r>
      <w:r w:rsidR="0020243D" w:rsidRPr="00A07ACD">
        <w:rPr>
          <w:sz w:val="28"/>
          <w:szCs w:val="28"/>
        </w:rPr>
        <w:t xml:space="preserve"> </w:t>
      </w:r>
      <w:r w:rsidRPr="00A07ACD">
        <w:rPr>
          <w:sz w:val="28"/>
          <w:szCs w:val="28"/>
        </w:rPr>
        <w:t>database</w:t>
      </w:r>
      <w:r w:rsidR="0020243D" w:rsidRPr="00A07ACD">
        <w:rPr>
          <w:sz w:val="28"/>
          <w:szCs w:val="28"/>
        </w:rPr>
        <w:t xml:space="preserve"> </w:t>
      </w:r>
      <w:r w:rsidRPr="00A07ACD">
        <w:rPr>
          <w:sz w:val="28"/>
          <w:szCs w:val="28"/>
        </w:rPr>
        <w:t>systems</w:t>
      </w:r>
      <w:r w:rsidR="0020243D" w:rsidRPr="00A07ACD">
        <w:rPr>
          <w:sz w:val="28"/>
          <w:szCs w:val="28"/>
        </w:rPr>
        <w:t xml:space="preserve"> </w:t>
      </w:r>
      <w:r w:rsidRPr="00A07ACD">
        <w:rPr>
          <w:sz w:val="28"/>
          <w:szCs w:val="28"/>
        </w:rPr>
        <w:t>including</w:t>
      </w:r>
      <w:r w:rsidR="0020243D" w:rsidRPr="00A07ACD">
        <w:rPr>
          <w:sz w:val="28"/>
          <w:szCs w:val="28"/>
        </w:rPr>
        <w:t xml:space="preserve"> </w:t>
      </w:r>
      <w:r w:rsidRPr="00A07ACD">
        <w:rPr>
          <w:sz w:val="28"/>
          <w:szCs w:val="28"/>
        </w:rPr>
        <w:t>students’</w:t>
      </w:r>
      <w:r w:rsidR="0020243D" w:rsidRPr="00A07ACD">
        <w:rPr>
          <w:sz w:val="28"/>
          <w:szCs w:val="28"/>
        </w:rPr>
        <w:t xml:space="preserve"> </w:t>
      </w:r>
      <w:r w:rsidRPr="00A07ACD">
        <w:rPr>
          <w:sz w:val="28"/>
          <w:szCs w:val="28"/>
        </w:rPr>
        <w:t>record/portal</w:t>
      </w:r>
    </w:p>
    <w:p w:rsidR="00673E88" w:rsidRPr="00A07ACD" w:rsidRDefault="00673E88" w:rsidP="00B809A6">
      <w:pPr>
        <w:rPr>
          <w:sz w:val="28"/>
          <w:szCs w:val="28"/>
        </w:rPr>
      </w:pPr>
    </w:p>
    <w:p w:rsidR="00673E88" w:rsidRPr="00A07ACD" w:rsidRDefault="00174341" w:rsidP="00B809A6">
      <w:pPr>
        <w:tabs>
          <w:tab w:val="left" w:pos="300"/>
        </w:tabs>
        <w:rPr>
          <w:sz w:val="28"/>
          <w:szCs w:val="28"/>
        </w:rPr>
      </w:pPr>
      <w:r w:rsidRPr="00A07ACD">
        <w:rPr>
          <w:sz w:val="28"/>
          <w:szCs w:val="28"/>
        </w:rPr>
        <w:t>Collecting</w:t>
      </w:r>
      <w:r w:rsidR="002543B0" w:rsidRPr="00A07ACD">
        <w:rPr>
          <w:sz w:val="28"/>
          <w:szCs w:val="28"/>
        </w:rPr>
        <w:t xml:space="preserve"> </w:t>
      </w:r>
      <w:r w:rsidRPr="00A07ACD">
        <w:rPr>
          <w:sz w:val="28"/>
          <w:szCs w:val="28"/>
        </w:rPr>
        <w:t>and</w:t>
      </w:r>
      <w:r w:rsidR="002543B0" w:rsidRPr="00A07ACD">
        <w:rPr>
          <w:sz w:val="28"/>
          <w:szCs w:val="28"/>
        </w:rPr>
        <w:t xml:space="preserve"> </w:t>
      </w:r>
      <w:r w:rsidRPr="00A07ACD">
        <w:rPr>
          <w:sz w:val="28"/>
          <w:szCs w:val="28"/>
        </w:rPr>
        <w:t>collating</w:t>
      </w:r>
      <w:r w:rsidR="002543B0" w:rsidRPr="00A07ACD">
        <w:rPr>
          <w:sz w:val="28"/>
          <w:szCs w:val="28"/>
        </w:rPr>
        <w:t xml:space="preserve"> </w:t>
      </w:r>
      <w:r w:rsidRPr="00A07ACD">
        <w:rPr>
          <w:sz w:val="28"/>
          <w:szCs w:val="28"/>
        </w:rPr>
        <w:t>data</w:t>
      </w:r>
      <w:r w:rsidR="002543B0" w:rsidRPr="00A07ACD">
        <w:rPr>
          <w:sz w:val="28"/>
          <w:szCs w:val="28"/>
        </w:rPr>
        <w:t xml:space="preserve"> </w:t>
      </w:r>
      <w:r w:rsidRPr="00A07ACD">
        <w:rPr>
          <w:sz w:val="28"/>
          <w:szCs w:val="28"/>
        </w:rPr>
        <w:t>and</w:t>
      </w:r>
      <w:r w:rsidR="002543B0" w:rsidRPr="00A07ACD">
        <w:rPr>
          <w:sz w:val="28"/>
          <w:szCs w:val="28"/>
        </w:rPr>
        <w:t xml:space="preserve"> </w:t>
      </w:r>
      <w:r w:rsidRPr="00A07ACD">
        <w:rPr>
          <w:sz w:val="28"/>
          <w:szCs w:val="28"/>
        </w:rPr>
        <w:t>producing</w:t>
      </w:r>
      <w:r w:rsidR="002543B0" w:rsidRPr="00A07ACD">
        <w:rPr>
          <w:sz w:val="28"/>
          <w:szCs w:val="28"/>
        </w:rPr>
        <w:t xml:space="preserve"> </w:t>
      </w:r>
      <w:r w:rsidRPr="00A07ACD">
        <w:rPr>
          <w:sz w:val="28"/>
          <w:szCs w:val="28"/>
        </w:rPr>
        <w:t>reports</w:t>
      </w:r>
      <w:r w:rsidR="002543B0" w:rsidRPr="00A07ACD">
        <w:rPr>
          <w:sz w:val="28"/>
          <w:szCs w:val="28"/>
        </w:rPr>
        <w:t xml:space="preserve"> </w:t>
      </w:r>
      <w:r w:rsidRPr="00A07ACD">
        <w:rPr>
          <w:sz w:val="28"/>
          <w:szCs w:val="28"/>
        </w:rPr>
        <w:t>needed</w:t>
      </w:r>
      <w:r w:rsidR="002543B0" w:rsidRPr="00A07ACD">
        <w:rPr>
          <w:sz w:val="28"/>
          <w:szCs w:val="28"/>
        </w:rPr>
        <w:t xml:space="preserve"> </w:t>
      </w:r>
      <w:r w:rsidRPr="00A07ACD">
        <w:rPr>
          <w:sz w:val="28"/>
          <w:szCs w:val="28"/>
        </w:rPr>
        <w:t>by</w:t>
      </w:r>
      <w:r w:rsidR="002543B0" w:rsidRPr="00A07ACD">
        <w:rPr>
          <w:sz w:val="28"/>
          <w:szCs w:val="28"/>
        </w:rPr>
        <w:t xml:space="preserve"> </w:t>
      </w:r>
      <w:r w:rsidRPr="00A07ACD">
        <w:rPr>
          <w:sz w:val="28"/>
          <w:szCs w:val="28"/>
        </w:rPr>
        <w:t>external</w:t>
      </w:r>
      <w:r w:rsidR="002543B0" w:rsidRPr="00A07ACD">
        <w:rPr>
          <w:sz w:val="28"/>
          <w:szCs w:val="28"/>
        </w:rPr>
        <w:t xml:space="preserve"> </w:t>
      </w:r>
      <w:r w:rsidRPr="00A07ACD">
        <w:rPr>
          <w:sz w:val="28"/>
          <w:szCs w:val="28"/>
        </w:rPr>
        <w:t>bodies</w:t>
      </w:r>
      <w:r w:rsidR="002543B0" w:rsidRPr="00A07ACD">
        <w:rPr>
          <w:sz w:val="28"/>
          <w:szCs w:val="28"/>
        </w:rPr>
        <w:t xml:space="preserve"> </w:t>
      </w:r>
      <w:r w:rsidRPr="00A07ACD">
        <w:rPr>
          <w:sz w:val="28"/>
          <w:szCs w:val="28"/>
        </w:rPr>
        <w:t>and</w:t>
      </w:r>
      <w:r w:rsidR="002543B0" w:rsidRPr="00A07ACD">
        <w:rPr>
          <w:sz w:val="28"/>
          <w:szCs w:val="28"/>
        </w:rPr>
        <w:t xml:space="preserve"> </w:t>
      </w:r>
      <w:r w:rsidRPr="00A07ACD">
        <w:rPr>
          <w:sz w:val="28"/>
          <w:szCs w:val="28"/>
        </w:rPr>
        <w:t>agencies</w:t>
      </w:r>
      <w:r w:rsidR="00FD24AA" w:rsidRPr="00A07ACD">
        <w:rPr>
          <w:sz w:val="28"/>
          <w:szCs w:val="28"/>
        </w:rPr>
        <w:t xml:space="preserve"> </w:t>
      </w:r>
      <w:r w:rsidRPr="00A07ACD">
        <w:rPr>
          <w:sz w:val="28"/>
          <w:szCs w:val="28"/>
        </w:rPr>
        <w:t>like:</w:t>
      </w:r>
      <w:r w:rsidR="002543B0" w:rsidRPr="00A07ACD">
        <w:rPr>
          <w:sz w:val="28"/>
          <w:szCs w:val="28"/>
        </w:rPr>
        <w:t xml:space="preserve"> </w:t>
      </w:r>
      <w:r w:rsidRPr="00A07ACD">
        <w:rPr>
          <w:sz w:val="28"/>
          <w:szCs w:val="28"/>
        </w:rPr>
        <w:t>WAEC,</w:t>
      </w:r>
      <w:r w:rsidR="00A85C06" w:rsidRPr="00A07ACD">
        <w:rPr>
          <w:sz w:val="28"/>
          <w:szCs w:val="28"/>
        </w:rPr>
        <w:t xml:space="preserve"> </w:t>
      </w:r>
      <w:r w:rsidRPr="00A07ACD">
        <w:rPr>
          <w:sz w:val="28"/>
          <w:szCs w:val="28"/>
        </w:rPr>
        <w:t>NECO,</w:t>
      </w:r>
      <w:r w:rsidR="00D10250" w:rsidRPr="00A07ACD">
        <w:rPr>
          <w:sz w:val="28"/>
          <w:szCs w:val="28"/>
        </w:rPr>
        <w:t xml:space="preserve"> </w:t>
      </w:r>
      <w:r w:rsidRPr="00A07ACD">
        <w:rPr>
          <w:sz w:val="28"/>
          <w:szCs w:val="28"/>
        </w:rPr>
        <w:t>NYSC,</w:t>
      </w:r>
      <w:r w:rsidR="00D10250" w:rsidRPr="00A07ACD">
        <w:rPr>
          <w:sz w:val="28"/>
          <w:szCs w:val="28"/>
        </w:rPr>
        <w:t xml:space="preserve"> </w:t>
      </w:r>
      <w:r w:rsidRPr="00A07ACD">
        <w:rPr>
          <w:sz w:val="28"/>
          <w:szCs w:val="28"/>
        </w:rPr>
        <w:t>NUC,</w:t>
      </w:r>
      <w:r w:rsidR="00D10250" w:rsidRPr="00A07ACD">
        <w:rPr>
          <w:sz w:val="28"/>
          <w:szCs w:val="28"/>
        </w:rPr>
        <w:t xml:space="preserve"> </w:t>
      </w:r>
      <w:r w:rsidRPr="00A07ACD">
        <w:rPr>
          <w:sz w:val="28"/>
          <w:szCs w:val="28"/>
        </w:rPr>
        <w:t>JAMB</w:t>
      </w:r>
      <w:r w:rsidR="002543B0" w:rsidRPr="00A07ACD">
        <w:rPr>
          <w:sz w:val="28"/>
          <w:szCs w:val="28"/>
        </w:rPr>
        <w:t xml:space="preserve"> </w:t>
      </w:r>
      <w:r w:rsidRPr="00A07ACD">
        <w:rPr>
          <w:sz w:val="28"/>
          <w:szCs w:val="28"/>
        </w:rPr>
        <w:t>and</w:t>
      </w:r>
      <w:r w:rsidR="002543B0" w:rsidRPr="00A07ACD">
        <w:rPr>
          <w:sz w:val="28"/>
          <w:szCs w:val="28"/>
        </w:rPr>
        <w:t xml:space="preserve"> </w:t>
      </w:r>
      <w:r w:rsidRPr="00A07ACD">
        <w:rPr>
          <w:sz w:val="28"/>
          <w:szCs w:val="28"/>
        </w:rPr>
        <w:t>other</w:t>
      </w:r>
      <w:r w:rsidR="002543B0" w:rsidRPr="00A07ACD">
        <w:rPr>
          <w:sz w:val="28"/>
          <w:szCs w:val="28"/>
        </w:rPr>
        <w:t xml:space="preserve"> </w:t>
      </w:r>
      <w:r w:rsidRPr="00A07ACD">
        <w:rPr>
          <w:sz w:val="28"/>
          <w:szCs w:val="28"/>
        </w:rPr>
        <w:t>professional</w:t>
      </w:r>
      <w:r w:rsidR="002543B0" w:rsidRPr="00A07ACD">
        <w:rPr>
          <w:sz w:val="28"/>
          <w:szCs w:val="28"/>
        </w:rPr>
        <w:t xml:space="preserve"> </w:t>
      </w:r>
      <w:r w:rsidRPr="00A07ACD">
        <w:rPr>
          <w:sz w:val="28"/>
          <w:szCs w:val="28"/>
        </w:rPr>
        <w:t>bodies.</w:t>
      </w:r>
      <w:r w:rsidR="002543B0" w:rsidRPr="00A07ACD">
        <w:rPr>
          <w:sz w:val="28"/>
          <w:szCs w:val="28"/>
        </w:rPr>
        <w:t xml:space="preserve"> </w:t>
      </w:r>
      <w:r w:rsidRPr="00A07ACD">
        <w:rPr>
          <w:sz w:val="28"/>
          <w:szCs w:val="28"/>
        </w:rPr>
        <w:t>The</w:t>
      </w:r>
      <w:r w:rsidR="002543B0" w:rsidRPr="00A07ACD">
        <w:rPr>
          <w:sz w:val="28"/>
          <w:szCs w:val="28"/>
        </w:rPr>
        <w:t xml:space="preserve"> </w:t>
      </w:r>
      <w:r w:rsidRPr="00A07ACD">
        <w:rPr>
          <w:sz w:val="28"/>
          <w:szCs w:val="28"/>
        </w:rPr>
        <w:t>solutions</w:t>
      </w:r>
      <w:r w:rsidR="002543B0" w:rsidRPr="00A07ACD">
        <w:rPr>
          <w:sz w:val="28"/>
          <w:szCs w:val="28"/>
        </w:rPr>
        <w:t xml:space="preserve"> </w:t>
      </w:r>
      <w:r w:rsidRPr="00A07ACD">
        <w:rPr>
          <w:sz w:val="28"/>
          <w:szCs w:val="28"/>
        </w:rPr>
        <w:t>provided</w:t>
      </w:r>
      <w:r w:rsidR="002543B0" w:rsidRPr="00A07ACD">
        <w:rPr>
          <w:sz w:val="28"/>
          <w:szCs w:val="28"/>
        </w:rPr>
        <w:t xml:space="preserve"> </w:t>
      </w:r>
      <w:r w:rsidRPr="00A07ACD">
        <w:rPr>
          <w:sz w:val="28"/>
          <w:szCs w:val="28"/>
        </w:rPr>
        <w:t>by</w:t>
      </w:r>
      <w:r w:rsidR="002543B0" w:rsidRPr="00A07ACD">
        <w:rPr>
          <w:sz w:val="28"/>
          <w:szCs w:val="28"/>
        </w:rPr>
        <w:t xml:space="preserve"> </w:t>
      </w:r>
      <w:r w:rsidRPr="00A07ACD">
        <w:rPr>
          <w:sz w:val="28"/>
          <w:szCs w:val="28"/>
        </w:rPr>
        <w:t>the</w:t>
      </w:r>
      <w:r w:rsidR="002543B0" w:rsidRPr="00A07ACD">
        <w:rPr>
          <w:sz w:val="28"/>
          <w:szCs w:val="28"/>
        </w:rPr>
        <w:t xml:space="preserve"> </w:t>
      </w:r>
      <w:r w:rsidRPr="00A07ACD">
        <w:rPr>
          <w:sz w:val="28"/>
          <w:szCs w:val="28"/>
        </w:rPr>
        <w:t>Covenant</w:t>
      </w:r>
      <w:r w:rsidR="002543B0" w:rsidRPr="00A07ACD">
        <w:rPr>
          <w:sz w:val="28"/>
          <w:szCs w:val="28"/>
        </w:rPr>
        <w:t xml:space="preserve"> university</w:t>
      </w:r>
      <w:r w:rsidR="00FD24AA" w:rsidRPr="00A07ACD">
        <w:rPr>
          <w:sz w:val="28"/>
          <w:szCs w:val="28"/>
        </w:rPr>
        <w:t xml:space="preserve"> </w:t>
      </w:r>
      <w:r w:rsidRPr="00A07ACD">
        <w:rPr>
          <w:sz w:val="28"/>
          <w:szCs w:val="28"/>
        </w:rPr>
        <w:t>sedBlade</w:t>
      </w:r>
      <w:r w:rsidR="002543B0" w:rsidRPr="00A07ACD">
        <w:rPr>
          <w:sz w:val="28"/>
          <w:szCs w:val="28"/>
        </w:rPr>
        <w:t xml:space="preserve"> </w:t>
      </w:r>
      <w:r w:rsidR="00FD24AA" w:rsidRPr="00A07ACD">
        <w:rPr>
          <w:sz w:val="28"/>
          <w:szCs w:val="28"/>
        </w:rPr>
        <w:t xml:space="preserve">database </w:t>
      </w:r>
      <w:r w:rsidRPr="00A07ACD">
        <w:rPr>
          <w:sz w:val="28"/>
          <w:szCs w:val="28"/>
        </w:rPr>
        <w:t>server</w:t>
      </w:r>
      <w:r w:rsidR="002543B0" w:rsidRPr="00A07ACD">
        <w:rPr>
          <w:sz w:val="28"/>
          <w:szCs w:val="28"/>
        </w:rPr>
        <w:t xml:space="preserve"> </w:t>
      </w:r>
      <w:r w:rsidRPr="00A07ACD">
        <w:rPr>
          <w:sz w:val="28"/>
          <w:szCs w:val="28"/>
        </w:rPr>
        <w:t>to</w:t>
      </w:r>
      <w:r w:rsidR="002543B0" w:rsidRPr="00A07ACD">
        <w:rPr>
          <w:sz w:val="28"/>
          <w:szCs w:val="28"/>
        </w:rPr>
        <w:t xml:space="preserve"> </w:t>
      </w:r>
      <w:r w:rsidRPr="00A07ACD">
        <w:rPr>
          <w:sz w:val="28"/>
          <w:szCs w:val="28"/>
        </w:rPr>
        <w:t>provide</w:t>
      </w:r>
      <w:r w:rsidR="002543B0" w:rsidRPr="00A07ACD">
        <w:rPr>
          <w:sz w:val="28"/>
          <w:szCs w:val="28"/>
        </w:rPr>
        <w:t xml:space="preserve"> </w:t>
      </w:r>
      <w:r w:rsidRPr="00A07ACD">
        <w:rPr>
          <w:sz w:val="28"/>
          <w:szCs w:val="28"/>
        </w:rPr>
        <w:t>data</w:t>
      </w:r>
      <w:r w:rsidR="002543B0" w:rsidRPr="00A07ACD">
        <w:rPr>
          <w:sz w:val="28"/>
          <w:szCs w:val="28"/>
        </w:rPr>
        <w:t xml:space="preserve"> </w:t>
      </w:r>
      <w:r w:rsidRPr="00A07ACD">
        <w:rPr>
          <w:sz w:val="28"/>
          <w:szCs w:val="28"/>
        </w:rPr>
        <w:t>solutions</w:t>
      </w:r>
      <w:r w:rsidR="002543B0" w:rsidRPr="00A07ACD">
        <w:rPr>
          <w:sz w:val="28"/>
          <w:szCs w:val="28"/>
        </w:rPr>
        <w:t xml:space="preserve"> </w:t>
      </w:r>
      <w:r w:rsidRPr="00A07ACD">
        <w:rPr>
          <w:sz w:val="28"/>
          <w:szCs w:val="28"/>
        </w:rPr>
        <w:t>to</w:t>
      </w:r>
      <w:r w:rsidR="002543B0" w:rsidRPr="00A07ACD">
        <w:rPr>
          <w:sz w:val="28"/>
          <w:szCs w:val="28"/>
        </w:rPr>
        <w:t xml:space="preserve"> </w:t>
      </w:r>
      <w:r w:rsidRPr="00A07ACD">
        <w:rPr>
          <w:sz w:val="28"/>
          <w:szCs w:val="28"/>
        </w:rPr>
        <w:t>the</w:t>
      </w:r>
      <w:r w:rsidR="002543B0" w:rsidRPr="00A07ACD">
        <w:rPr>
          <w:sz w:val="28"/>
          <w:szCs w:val="28"/>
        </w:rPr>
        <w:t xml:space="preserve"> </w:t>
      </w:r>
      <w:r w:rsidRPr="00A07ACD">
        <w:rPr>
          <w:sz w:val="28"/>
          <w:szCs w:val="28"/>
        </w:rPr>
        <w:t>school.</w:t>
      </w:r>
      <w:r w:rsidR="002543B0" w:rsidRPr="00A07ACD">
        <w:rPr>
          <w:sz w:val="28"/>
          <w:szCs w:val="28"/>
        </w:rPr>
        <w:t xml:space="preserve"> </w:t>
      </w:r>
      <w:r w:rsidRPr="00A07ACD">
        <w:rPr>
          <w:sz w:val="28"/>
          <w:szCs w:val="28"/>
        </w:rPr>
        <w:t>The</w:t>
      </w:r>
      <w:r w:rsidR="002543B0" w:rsidRPr="00A07ACD">
        <w:rPr>
          <w:sz w:val="28"/>
          <w:szCs w:val="28"/>
        </w:rPr>
        <w:t xml:space="preserve"> </w:t>
      </w:r>
      <w:r w:rsidRPr="00A07ACD">
        <w:rPr>
          <w:sz w:val="28"/>
          <w:szCs w:val="28"/>
        </w:rPr>
        <w:t>data</w:t>
      </w:r>
      <w:r w:rsidR="002543B0" w:rsidRPr="00A07ACD">
        <w:rPr>
          <w:sz w:val="28"/>
          <w:szCs w:val="28"/>
        </w:rPr>
        <w:t xml:space="preserve"> </w:t>
      </w:r>
      <w:r w:rsidRPr="00A07ACD">
        <w:rPr>
          <w:sz w:val="28"/>
          <w:szCs w:val="28"/>
        </w:rPr>
        <w:t>information</w:t>
      </w:r>
      <w:r w:rsidR="002543B0" w:rsidRPr="00A07ACD">
        <w:rPr>
          <w:sz w:val="28"/>
          <w:szCs w:val="28"/>
        </w:rPr>
        <w:t xml:space="preserve"> </w:t>
      </w:r>
      <w:r w:rsidRPr="00A07ACD">
        <w:rPr>
          <w:sz w:val="28"/>
          <w:szCs w:val="28"/>
        </w:rPr>
        <w:t>provided</w:t>
      </w:r>
      <w:r w:rsidR="002543B0" w:rsidRPr="00A07ACD">
        <w:rPr>
          <w:sz w:val="28"/>
          <w:szCs w:val="28"/>
        </w:rPr>
        <w:t xml:space="preserve"> </w:t>
      </w:r>
      <w:r w:rsidRPr="00A07ACD">
        <w:rPr>
          <w:sz w:val="28"/>
          <w:szCs w:val="28"/>
        </w:rPr>
        <w:t>is</w:t>
      </w:r>
      <w:r w:rsidR="002543B0" w:rsidRPr="00A07ACD">
        <w:rPr>
          <w:sz w:val="28"/>
          <w:szCs w:val="28"/>
        </w:rPr>
        <w:t xml:space="preserve"> </w:t>
      </w:r>
      <w:r w:rsidRPr="00A07ACD">
        <w:rPr>
          <w:sz w:val="28"/>
          <w:szCs w:val="28"/>
        </w:rPr>
        <w:t>as</w:t>
      </w:r>
      <w:r w:rsidR="002543B0" w:rsidRPr="00A07ACD">
        <w:rPr>
          <w:sz w:val="28"/>
          <w:szCs w:val="28"/>
        </w:rPr>
        <w:t xml:space="preserve"> </w:t>
      </w:r>
      <w:r w:rsidRPr="00A07ACD">
        <w:rPr>
          <w:sz w:val="28"/>
          <w:szCs w:val="28"/>
        </w:rPr>
        <w:t>follows</w:t>
      </w:r>
    </w:p>
    <w:p w:rsidR="00673E88" w:rsidRPr="00A07ACD" w:rsidRDefault="00673E88" w:rsidP="00B809A6">
      <w:pPr>
        <w:rPr>
          <w:sz w:val="28"/>
          <w:szCs w:val="28"/>
        </w:rPr>
      </w:pPr>
    </w:p>
    <w:p w:rsidR="00673E88" w:rsidRPr="00A07ACD" w:rsidRDefault="00174341" w:rsidP="00B809A6">
      <w:pPr>
        <w:pStyle w:val="ListParagraph"/>
        <w:numPr>
          <w:ilvl w:val="0"/>
          <w:numId w:val="35"/>
        </w:numPr>
        <w:rPr>
          <w:sz w:val="28"/>
          <w:szCs w:val="28"/>
        </w:rPr>
      </w:pPr>
      <w:r w:rsidRPr="00A07ACD">
        <w:rPr>
          <w:sz w:val="28"/>
          <w:szCs w:val="28"/>
        </w:rPr>
        <w:t>University</w:t>
      </w:r>
      <w:r w:rsidR="002543B0" w:rsidRPr="00A07ACD">
        <w:rPr>
          <w:sz w:val="28"/>
          <w:szCs w:val="28"/>
        </w:rPr>
        <w:t xml:space="preserve"> </w:t>
      </w:r>
      <w:r w:rsidRPr="00A07ACD">
        <w:rPr>
          <w:sz w:val="28"/>
          <w:szCs w:val="28"/>
        </w:rPr>
        <w:t>Basic</w:t>
      </w:r>
      <w:r w:rsidR="002543B0" w:rsidRPr="00A07ACD">
        <w:rPr>
          <w:sz w:val="28"/>
          <w:szCs w:val="28"/>
        </w:rPr>
        <w:t xml:space="preserve"> </w:t>
      </w:r>
      <w:r w:rsidRPr="00A07ACD">
        <w:rPr>
          <w:sz w:val="28"/>
          <w:szCs w:val="28"/>
        </w:rPr>
        <w:t>Data:-</w:t>
      </w:r>
      <w:r w:rsidR="002543B0" w:rsidRPr="00A07ACD">
        <w:rPr>
          <w:sz w:val="28"/>
          <w:szCs w:val="28"/>
        </w:rPr>
        <w:t xml:space="preserve"> </w:t>
      </w:r>
      <w:r w:rsidRPr="00A07ACD">
        <w:rPr>
          <w:sz w:val="28"/>
          <w:szCs w:val="28"/>
        </w:rPr>
        <w:t>Colleges;</w:t>
      </w:r>
      <w:r w:rsidR="002543B0" w:rsidRPr="00A07ACD">
        <w:rPr>
          <w:sz w:val="28"/>
          <w:szCs w:val="28"/>
        </w:rPr>
        <w:t xml:space="preserve"> </w:t>
      </w:r>
      <w:r w:rsidRPr="00A07ACD">
        <w:rPr>
          <w:sz w:val="28"/>
          <w:szCs w:val="28"/>
        </w:rPr>
        <w:t>Branches;</w:t>
      </w:r>
      <w:r w:rsidR="002543B0" w:rsidRPr="00A07ACD">
        <w:rPr>
          <w:sz w:val="28"/>
          <w:szCs w:val="28"/>
        </w:rPr>
        <w:t xml:space="preserve"> </w:t>
      </w:r>
      <w:r w:rsidRPr="00A07ACD">
        <w:rPr>
          <w:sz w:val="28"/>
          <w:szCs w:val="28"/>
        </w:rPr>
        <w:t>Departments;</w:t>
      </w:r>
      <w:r w:rsidR="002543B0" w:rsidRPr="00A07ACD">
        <w:rPr>
          <w:sz w:val="28"/>
          <w:szCs w:val="28"/>
        </w:rPr>
        <w:t xml:space="preserve"> </w:t>
      </w:r>
      <w:r w:rsidR="00FD24AA" w:rsidRPr="00A07ACD">
        <w:rPr>
          <w:sz w:val="28"/>
          <w:szCs w:val="28"/>
        </w:rPr>
        <w:t xml:space="preserve">Programmers’ </w:t>
      </w:r>
      <w:r w:rsidRPr="00A07ACD">
        <w:rPr>
          <w:sz w:val="28"/>
          <w:szCs w:val="28"/>
        </w:rPr>
        <w:t>and</w:t>
      </w:r>
      <w:r w:rsidR="0003291C" w:rsidRPr="00A07ACD">
        <w:rPr>
          <w:sz w:val="28"/>
          <w:szCs w:val="28"/>
        </w:rPr>
        <w:t xml:space="preserve"> </w:t>
      </w:r>
      <w:r w:rsidRPr="00A07ACD">
        <w:rPr>
          <w:sz w:val="28"/>
          <w:szCs w:val="28"/>
        </w:rPr>
        <w:t>Buildings.</w:t>
      </w:r>
    </w:p>
    <w:p w:rsidR="00673E88" w:rsidRPr="00A07ACD" w:rsidRDefault="00673E88" w:rsidP="00B809A6">
      <w:pPr>
        <w:rPr>
          <w:sz w:val="28"/>
          <w:szCs w:val="28"/>
        </w:rPr>
      </w:pPr>
    </w:p>
    <w:p w:rsidR="00673E88" w:rsidRPr="00A07ACD" w:rsidRDefault="00174341" w:rsidP="00B809A6">
      <w:pPr>
        <w:pStyle w:val="ListParagraph"/>
        <w:numPr>
          <w:ilvl w:val="0"/>
          <w:numId w:val="35"/>
        </w:numPr>
        <w:rPr>
          <w:sz w:val="28"/>
          <w:szCs w:val="28"/>
        </w:rPr>
      </w:pPr>
      <w:r w:rsidRPr="00A07ACD">
        <w:rPr>
          <w:sz w:val="28"/>
          <w:szCs w:val="28"/>
        </w:rPr>
        <w:t>Student’s</w:t>
      </w:r>
      <w:r w:rsidR="002543B0" w:rsidRPr="00A07ACD">
        <w:rPr>
          <w:sz w:val="28"/>
          <w:szCs w:val="28"/>
        </w:rPr>
        <w:t xml:space="preserve"> </w:t>
      </w:r>
      <w:r w:rsidRPr="00A07ACD">
        <w:rPr>
          <w:sz w:val="28"/>
          <w:szCs w:val="28"/>
        </w:rPr>
        <w:t>Data:-Student’s</w:t>
      </w:r>
      <w:r w:rsidR="002543B0" w:rsidRPr="00A07ACD">
        <w:rPr>
          <w:sz w:val="28"/>
          <w:szCs w:val="28"/>
        </w:rPr>
        <w:t xml:space="preserve"> </w:t>
      </w:r>
      <w:r w:rsidRPr="00A07ACD">
        <w:rPr>
          <w:sz w:val="28"/>
          <w:szCs w:val="28"/>
        </w:rPr>
        <w:t>Records</w:t>
      </w:r>
      <w:r w:rsidR="002543B0" w:rsidRPr="00A07ACD">
        <w:rPr>
          <w:sz w:val="28"/>
          <w:szCs w:val="28"/>
        </w:rPr>
        <w:t xml:space="preserve"> </w:t>
      </w:r>
      <w:r w:rsidRPr="00A07ACD">
        <w:rPr>
          <w:sz w:val="28"/>
          <w:szCs w:val="28"/>
        </w:rPr>
        <w:t>keeps</w:t>
      </w:r>
      <w:r w:rsidR="002543B0" w:rsidRPr="00A07ACD">
        <w:rPr>
          <w:sz w:val="28"/>
          <w:szCs w:val="28"/>
        </w:rPr>
        <w:t xml:space="preserve"> </w:t>
      </w:r>
      <w:r w:rsidRPr="00A07ACD">
        <w:rPr>
          <w:sz w:val="28"/>
          <w:szCs w:val="28"/>
        </w:rPr>
        <w:t>all</w:t>
      </w:r>
      <w:r w:rsidR="002543B0" w:rsidRPr="00A07ACD">
        <w:rPr>
          <w:sz w:val="28"/>
          <w:szCs w:val="28"/>
        </w:rPr>
        <w:t xml:space="preserve"> </w:t>
      </w:r>
      <w:r w:rsidRPr="00A07ACD">
        <w:rPr>
          <w:sz w:val="28"/>
          <w:szCs w:val="28"/>
        </w:rPr>
        <w:t>the</w:t>
      </w:r>
      <w:r w:rsidR="002543B0" w:rsidRPr="00A07ACD">
        <w:rPr>
          <w:sz w:val="28"/>
          <w:szCs w:val="28"/>
        </w:rPr>
        <w:t xml:space="preserve"> </w:t>
      </w:r>
      <w:r w:rsidRPr="00A07ACD">
        <w:rPr>
          <w:sz w:val="28"/>
          <w:szCs w:val="28"/>
        </w:rPr>
        <w:t>information</w:t>
      </w:r>
      <w:r w:rsidR="002543B0" w:rsidRPr="00A07ACD">
        <w:rPr>
          <w:sz w:val="28"/>
          <w:szCs w:val="28"/>
        </w:rPr>
        <w:t xml:space="preserve"> </w:t>
      </w:r>
      <w:r w:rsidRPr="00A07ACD">
        <w:rPr>
          <w:sz w:val="28"/>
          <w:szCs w:val="28"/>
        </w:rPr>
        <w:t>that</w:t>
      </w:r>
      <w:r w:rsidR="002543B0" w:rsidRPr="00A07ACD">
        <w:rPr>
          <w:sz w:val="28"/>
          <w:szCs w:val="28"/>
        </w:rPr>
        <w:t xml:space="preserve"> </w:t>
      </w:r>
      <w:r w:rsidRPr="00A07ACD">
        <w:rPr>
          <w:sz w:val="28"/>
          <w:szCs w:val="28"/>
        </w:rPr>
        <w:t>directly</w:t>
      </w:r>
      <w:r w:rsidR="002543B0" w:rsidRPr="00A07ACD">
        <w:rPr>
          <w:sz w:val="28"/>
          <w:szCs w:val="28"/>
        </w:rPr>
        <w:t xml:space="preserve"> </w:t>
      </w:r>
      <w:r w:rsidRPr="00A07ACD">
        <w:rPr>
          <w:sz w:val="28"/>
          <w:szCs w:val="28"/>
        </w:rPr>
        <w:t>relates</w:t>
      </w:r>
      <w:r w:rsidR="002543B0" w:rsidRPr="00A07ACD">
        <w:rPr>
          <w:sz w:val="28"/>
          <w:szCs w:val="28"/>
        </w:rPr>
        <w:t xml:space="preserve"> </w:t>
      </w:r>
      <w:r w:rsidRPr="00A07ACD">
        <w:rPr>
          <w:sz w:val="28"/>
          <w:szCs w:val="28"/>
        </w:rPr>
        <w:t>to</w:t>
      </w:r>
      <w:r w:rsidR="002543B0" w:rsidRPr="00A07ACD">
        <w:rPr>
          <w:sz w:val="28"/>
          <w:szCs w:val="28"/>
        </w:rPr>
        <w:t xml:space="preserve"> </w:t>
      </w:r>
      <w:r w:rsidRPr="00A07ACD">
        <w:rPr>
          <w:sz w:val="28"/>
          <w:szCs w:val="28"/>
        </w:rPr>
        <w:t>the</w:t>
      </w:r>
      <w:r w:rsidR="002543B0" w:rsidRPr="00A07ACD">
        <w:rPr>
          <w:sz w:val="28"/>
          <w:szCs w:val="28"/>
        </w:rPr>
        <w:t xml:space="preserve"> </w:t>
      </w:r>
      <w:r w:rsidRPr="00A07ACD">
        <w:rPr>
          <w:sz w:val="28"/>
          <w:szCs w:val="28"/>
        </w:rPr>
        <w:t>students.</w:t>
      </w:r>
      <w:r w:rsidR="002543B0" w:rsidRPr="00A07ACD">
        <w:rPr>
          <w:sz w:val="28"/>
          <w:szCs w:val="28"/>
        </w:rPr>
        <w:t xml:space="preserve"> </w:t>
      </w:r>
      <w:r w:rsidRPr="00A07ACD">
        <w:rPr>
          <w:sz w:val="28"/>
          <w:szCs w:val="28"/>
        </w:rPr>
        <w:t>Such</w:t>
      </w:r>
      <w:r w:rsidR="002543B0" w:rsidRPr="00A07ACD">
        <w:rPr>
          <w:sz w:val="28"/>
          <w:szCs w:val="28"/>
        </w:rPr>
        <w:t xml:space="preserve"> </w:t>
      </w:r>
      <w:r w:rsidRPr="00A07ACD">
        <w:rPr>
          <w:sz w:val="28"/>
          <w:szCs w:val="28"/>
        </w:rPr>
        <w:t>information</w:t>
      </w:r>
      <w:r w:rsidR="00FD24AA" w:rsidRPr="00A07ACD">
        <w:rPr>
          <w:sz w:val="28"/>
          <w:szCs w:val="28"/>
        </w:rPr>
        <w:t xml:space="preserve"> </w:t>
      </w:r>
      <w:r w:rsidRPr="00A07ACD">
        <w:rPr>
          <w:sz w:val="28"/>
          <w:szCs w:val="28"/>
        </w:rPr>
        <w:t>includes:</w:t>
      </w:r>
      <w:r w:rsidR="002543B0" w:rsidRPr="00A07ACD">
        <w:rPr>
          <w:sz w:val="28"/>
          <w:szCs w:val="28"/>
        </w:rPr>
        <w:t xml:space="preserve"> </w:t>
      </w:r>
      <w:r w:rsidR="00FD24AA" w:rsidRPr="00A07ACD">
        <w:rPr>
          <w:sz w:val="28"/>
          <w:szCs w:val="28"/>
        </w:rPr>
        <w:t>s</w:t>
      </w:r>
      <w:r w:rsidRPr="00A07ACD">
        <w:rPr>
          <w:sz w:val="28"/>
          <w:szCs w:val="28"/>
        </w:rPr>
        <w:t>tudent’s</w:t>
      </w:r>
      <w:r w:rsidR="002543B0" w:rsidRPr="00A07ACD">
        <w:rPr>
          <w:sz w:val="28"/>
          <w:szCs w:val="28"/>
        </w:rPr>
        <w:t xml:space="preserve"> </w:t>
      </w:r>
      <w:r w:rsidRPr="00A07ACD">
        <w:rPr>
          <w:sz w:val="28"/>
          <w:szCs w:val="28"/>
        </w:rPr>
        <w:t>application,</w:t>
      </w:r>
      <w:r w:rsidR="002543B0" w:rsidRPr="00A07ACD">
        <w:rPr>
          <w:sz w:val="28"/>
          <w:szCs w:val="28"/>
        </w:rPr>
        <w:t xml:space="preserve"> </w:t>
      </w:r>
      <w:r w:rsidRPr="00A07ACD">
        <w:rPr>
          <w:sz w:val="28"/>
          <w:szCs w:val="28"/>
        </w:rPr>
        <w:t>entry</w:t>
      </w:r>
      <w:r w:rsidR="002543B0" w:rsidRPr="00A07ACD">
        <w:rPr>
          <w:sz w:val="28"/>
          <w:szCs w:val="28"/>
        </w:rPr>
        <w:t xml:space="preserve"> </w:t>
      </w:r>
      <w:r w:rsidRPr="00A07ACD">
        <w:rPr>
          <w:sz w:val="28"/>
          <w:szCs w:val="28"/>
        </w:rPr>
        <w:t>and</w:t>
      </w:r>
      <w:r w:rsidR="002543B0" w:rsidRPr="00A07ACD">
        <w:rPr>
          <w:sz w:val="28"/>
          <w:szCs w:val="28"/>
        </w:rPr>
        <w:t xml:space="preserve"> </w:t>
      </w:r>
      <w:r w:rsidRPr="00A07ACD">
        <w:rPr>
          <w:sz w:val="28"/>
          <w:szCs w:val="28"/>
        </w:rPr>
        <w:t>personal</w:t>
      </w:r>
      <w:r w:rsidR="00FD24AA" w:rsidRPr="00A07ACD">
        <w:rPr>
          <w:sz w:val="28"/>
          <w:szCs w:val="28"/>
        </w:rPr>
        <w:t xml:space="preserve"> </w:t>
      </w:r>
      <w:r w:rsidRPr="00A07ACD">
        <w:rPr>
          <w:sz w:val="28"/>
          <w:szCs w:val="28"/>
        </w:rPr>
        <w:t>information.</w:t>
      </w:r>
    </w:p>
    <w:p w:rsidR="00673E88" w:rsidRPr="00A07ACD" w:rsidRDefault="00673E88" w:rsidP="00B809A6">
      <w:pPr>
        <w:rPr>
          <w:sz w:val="28"/>
          <w:szCs w:val="28"/>
        </w:rPr>
      </w:pPr>
    </w:p>
    <w:p w:rsidR="00673E88" w:rsidRPr="00A07ACD" w:rsidRDefault="00174341" w:rsidP="00B809A6">
      <w:pPr>
        <w:pStyle w:val="ListParagraph"/>
        <w:numPr>
          <w:ilvl w:val="0"/>
          <w:numId w:val="35"/>
        </w:numPr>
        <w:rPr>
          <w:sz w:val="28"/>
          <w:szCs w:val="28"/>
        </w:rPr>
      </w:pPr>
      <w:r w:rsidRPr="00A07ACD">
        <w:rPr>
          <w:sz w:val="28"/>
          <w:szCs w:val="28"/>
        </w:rPr>
        <w:t>Courses:-Course</w:t>
      </w:r>
      <w:r w:rsidR="00FD24AA" w:rsidRPr="00A07ACD">
        <w:rPr>
          <w:sz w:val="28"/>
          <w:szCs w:val="28"/>
        </w:rPr>
        <w:t xml:space="preserve"> </w:t>
      </w:r>
      <w:r w:rsidRPr="00A07ACD">
        <w:rPr>
          <w:sz w:val="28"/>
          <w:szCs w:val="28"/>
        </w:rPr>
        <w:t>Listing</w:t>
      </w:r>
      <w:r w:rsidR="00D10250" w:rsidRPr="00A07ACD">
        <w:rPr>
          <w:sz w:val="28"/>
          <w:szCs w:val="28"/>
        </w:rPr>
        <w:t xml:space="preserve"> </w:t>
      </w:r>
      <w:r w:rsidRPr="00A07ACD">
        <w:rPr>
          <w:sz w:val="28"/>
          <w:szCs w:val="28"/>
        </w:rPr>
        <w:t>(Code</w:t>
      </w:r>
      <w:r w:rsidR="00FD24AA" w:rsidRPr="00A07ACD">
        <w:rPr>
          <w:sz w:val="28"/>
          <w:szCs w:val="28"/>
        </w:rPr>
        <w:t xml:space="preserve"> </w:t>
      </w:r>
      <w:r w:rsidRPr="00A07ACD">
        <w:rPr>
          <w:sz w:val="28"/>
          <w:szCs w:val="28"/>
        </w:rPr>
        <w:t>Description,</w:t>
      </w:r>
      <w:r w:rsidR="00FD24AA" w:rsidRPr="00A07ACD">
        <w:rPr>
          <w:sz w:val="28"/>
          <w:szCs w:val="28"/>
        </w:rPr>
        <w:t xml:space="preserve"> </w:t>
      </w:r>
      <w:r w:rsidRPr="00A07ACD">
        <w:rPr>
          <w:sz w:val="28"/>
          <w:szCs w:val="28"/>
        </w:rPr>
        <w:t>Unit</w:t>
      </w:r>
      <w:r w:rsidR="00FD24AA" w:rsidRPr="00A07ACD">
        <w:rPr>
          <w:sz w:val="28"/>
          <w:szCs w:val="28"/>
        </w:rPr>
        <w:t xml:space="preserve"> </w:t>
      </w:r>
      <w:r w:rsidRPr="00A07ACD">
        <w:rPr>
          <w:sz w:val="28"/>
          <w:szCs w:val="28"/>
        </w:rPr>
        <w:t>and</w:t>
      </w:r>
      <w:r w:rsidR="00FD24AA" w:rsidRPr="00A07ACD">
        <w:rPr>
          <w:sz w:val="28"/>
          <w:szCs w:val="28"/>
        </w:rPr>
        <w:t xml:space="preserve"> </w:t>
      </w:r>
      <w:r w:rsidRPr="00A07ACD">
        <w:rPr>
          <w:sz w:val="28"/>
          <w:szCs w:val="28"/>
        </w:rPr>
        <w:t>Classification).</w:t>
      </w:r>
    </w:p>
    <w:p w:rsidR="00673E88" w:rsidRPr="00A07ACD" w:rsidRDefault="00673E88" w:rsidP="00B809A6">
      <w:pPr>
        <w:rPr>
          <w:sz w:val="28"/>
          <w:szCs w:val="28"/>
        </w:rPr>
      </w:pPr>
    </w:p>
    <w:p w:rsidR="00673E88" w:rsidRPr="00A07ACD" w:rsidRDefault="00174341" w:rsidP="00B809A6">
      <w:pPr>
        <w:pStyle w:val="ListParagraph"/>
        <w:numPr>
          <w:ilvl w:val="0"/>
          <w:numId w:val="35"/>
        </w:numPr>
        <w:rPr>
          <w:sz w:val="28"/>
          <w:szCs w:val="28"/>
        </w:rPr>
      </w:pPr>
      <w:r w:rsidRPr="00A07ACD">
        <w:rPr>
          <w:sz w:val="28"/>
          <w:szCs w:val="28"/>
        </w:rPr>
        <w:t>Staff:-Staff</w:t>
      </w:r>
      <w:r w:rsidR="00FD24AA" w:rsidRPr="00A07ACD">
        <w:rPr>
          <w:sz w:val="28"/>
          <w:szCs w:val="28"/>
        </w:rPr>
        <w:t xml:space="preserve"> </w:t>
      </w:r>
      <w:r w:rsidRPr="00A07ACD">
        <w:rPr>
          <w:sz w:val="28"/>
          <w:szCs w:val="28"/>
        </w:rPr>
        <w:t>records</w:t>
      </w:r>
      <w:r w:rsidR="00FD24AA" w:rsidRPr="00A07ACD">
        <w:rPr>
          <w:sz w:val="28"/>
          <w:szCs w:val="28"/>
        </w:rPr>
        <w:t xml:space="preserve"> </w:t>
      </w:r>
      <w:r w:rsidRPr="00A07ACD">
        <w:rPr>
          <w:sz w:val="28"/>
          <w:szCs w:val="28"/>
        </w:rPr>
        <w:t>showing</w:t>
      </w:r>
      <w:r w:rsidR="00FD24AA" w:rsidRPr="00A07ACD">
        <w:rPr>
          <w:sz w:val="28"/>
          <w:szCs w:val="28"/>
        </w:rPr>
        <w:t xml:space="preserve"> </w:t>
      </w:r>
      <w:r w:rsidRPr="00A07ACD">
        <w:rPr>
          <w:sz w:val="28"/>
          <w:szCs w:val="28"/>
        </w:rPr>
        <w:t>personnel,</w:t>
      </w:r>
      <w:r w:rsidR="00FD24AA" w:rsidRPr="00A07ACD">
        <w:rPr>
          <w:sz w:val="28"/>
          <w:szCs w:val="28"/>
        </w:rPr>
        <w:t xml:space="preserve"> </w:t>
      </w:r>
      <w:r w:rsidRPr="00A07ACD">
        <w:rPr>
          <w:sz w:val="28"/>
          <w:szCs w:val="28"/>
        </w:rPr>
        <w:t>departments,</w:t>
      </w:r>
      <w:r w:rsidR="00FD24AA" w:rsidRPr="00A07ACD">
        <w:rPr>
          <w:sz w:val="28"/>
          <w:szCs w:val="28"/>
        </w:rPr>
        <w:t xml:space="preserve"> </w:t>
      </w:r>
      <w:r w:rsidRPr="00A07ACD">
        <w:rPr>
          <w:sz w:val="28"/>
          <w:szCs w:val="28"/>
        </w:rPr>
        <w:t>seminar</w:t>
      </w:r>
      <w:r w:rsidR="00FD24AA" w:rsidRPr="00A07ACD">
        <w:rPr>
          <w:sz w:val="28"/>
          <w:szCs w:val="28"/>
        </w:rPr>
        <w:t xml:space="preserve"> </w:t>
      </w:r>
      <w:r w:rsidRPr="00A07ACD">
        <w:rPr>
          <w:sz w:val="28"/>
          <w:szCs w:val="28"/>
        </w:rPr>
        <w:t>s</w:t>
      </w:r>
      <w:r w:rsidR="00FD24AA" w:rsidRPr="00A07ACD">
        <w:rPr>
          <w:sz w:val="28"/>
          <w:szCs w:val="28"/>
        </w:rPr>
        <w:t xml:space="preserve"> </w:t>
      </w:r>
      <w:r w:rsidRPr="00A07ACD">
        <w:rPr>
          <w:sz w:val="28"/>
          <w:szCs w:val="28"/>
        </w:rPr>
        <w:t>and</w:t>
      </w:r>
      <w:r w:rsidR="00FD24AA" w:rsidRPr="00A07ACD">
        <w:rPr>
          <w:sz w:val="28"/>
          <w:szCs w:val="28"/>
        </w:rPr>
        <w:t xml:space="preserve"> </w:t>
      </w:r>
      <w:r w:rsidRPr="00A07ACD">
        <w:rPr>
          <w:sz w:val="28"/>
          <w:szCs w:val="28"/>
        </w:rPr>
        <w:t>conferences</w:t>
      </w:r>
      <w:r w:rsidR="00FD24AA" w:rsidRPr="00A07ACD">
        <w:rPr>
          <w:sz w:val="28"/>
          <w:szCs w:val="28"/>
        </w:rPr>
        <w:t xml:space="preserve"> </w:t>
      </w:r>
      <w:r w:rsidRPr="00A07ACD">
        <w:rPr>
          <w:sz w:val="28"/>
          <w:szCs w:val="28"/>
        </w:rPr>
        <w:t>attended.</w:t>
      </w:r>
    </w:p>
    <w:p w:rsidR="00673E88" w:rsidRPr="00A07ACD" w:rsidRDefault="00673E88" w:rsidP="00B809A6">
      <w:pPr>
        <w:rPr>
          <w:sz w:val="28"/>
          <w:szCs w:val="28"/>
        </w:rPr>
      </w:pPr>
    </w:p>
    <w:p w:rsidR="00673E88" w:rsidRPr="00A07ACD" w:rsidRDefault="00174341" w:rsidP="00A85C06">
      <w:pPr>
        <w:tabs>
          <w:tab w:val="left" w:pos="720"/>
        </w:tabs>
        <w:ind w:left="720" w:hanging="720"/>
        <w:rPr>
          <w:sz w:val="28"/>
          <w:szCs w:val="28"/>
        </w:rPr>
      </w:pPr>
      <w:r w:rsidRPr="00A07ACD">
        <w:rPr>
          <w:sz w:val="28"/>
          <w:szCs w:val="28"/>
        </w:rPr>
        <w:t>Application</w:t>
      </w:r>
      <w:r w:rsidR="00D10250" w:rsidRPr="00A07ACD">
        <w:rPr>
          <w:sz w:val="28"/>
          <w:szCs w:val="28"/>
        </w:rPr>
        <w:t xml:space="preserve"> </w:t>
      </w:r>
      <w:r w:rsidRPr="00A07ACD">
        <w:rPr>
          <w:sz w:val="28"/>
          <w:szCs w:val="28"/>
        </w:rPr>
        <w:t>Modules:-The</w:t>
      </w:r>
      <w:r w:rsidR="006A239A" w:rsidRPr="00A07ACD">
        <w:rPr>
          <w:sz w:val="28"/>
          <w:szCs w:val="28"/>
        </w:rPr>
        <w:t xml:space="preserve"> </w:t>
      </w:r>
      <w:r w:rsidRPr="00A07ACD">
        <w:rPr>
          <w:sz w:val="28"/>
          <w:szCs w:val="28"/>
        </w:rPr>
        <w:t>modules</w:t>
      </w:r>
      <w:r w:rsidR="006A239A" w:rsidRPr="00A07ACD">
        <w:rPr>
          <w:sz w:val="28"/>
          <w:szCs w:val="28"/>
        </w:rPr>
        <w:t xml:space="preserve"> </w:t>
      </w:r>
      <w:r w:rsidRPr="00A07ACD">
        <w:rPr>
          <w:sz w:val="28"/>
          <w:szCs w:val="28"/>
        </w:rPr>
        <w:t>of</w:t>
      </w:r>
      <w:r w:rsidR="006A239A" w:rsidRPr="00A07ACD">
        <w:rPr>
          <w:sz w:val="28"/>
          <w:szCs w:val="28"/>
        </w:rPr>
        <w:t xml:space="preserve"> </w:t>
      </w:r>
      <w:r w:rsidRPr="00A07ACD">
        <w:rPr>
          <w:sz w:val="28"/>
          <w:szCs w:val="28"/>
        </w:rPr>
        <w:t>the</w:t>
      </w:r>
      <w:r w:rsidR="006A239A" w:rsidRPr="00A07ACD">
        <w:rPr>
          <w:sz w:val="28"/>
          <w:szCs w:val="28"/>
        </w:rPr>
        <w:t xml:space="preserve"> </w:t>
      </w:r>
      <w:r w:rsidRPr="00A07ACD">
        <w:rPr>
          <w:sz w:val="28"/>
          <w:szCs w:val="28"/>
        </w:rPr>
        <w:t>application</w:t>
      </w:r>
      <w:r w:rsidR="006A239A" w:rsidRPr="00A07ACD">
        <w:rPr>
          <w:sz w:val="28"/>
          <w:szCs w:val="28"/>
        </w:rPr>
        <w:t xml:space="preserve"> </w:t>
      </w:r>
      <w:r w:rsidRPr="00A07ACD">
        <w:rPr>
          <w:sz w:val="28"/>
          <w:szCs w:val="28"/>
        </w:rPr>
        <w:t>provide</w:t>
      </w:r>
      <w:r w:rsidR="006A239A" w:rsidRPr="00A07ACD">
        <w:rPr>
          <w:sz w:val="28"/>
          <w:szCs w:val="28"/>
        </w:rPr>
        <w:t xml:space="preserve"> </w:t>
      </w:r>
      <w:r w:rsidRPr="00A07ACD">
        <w:rPr>
          <w:sz w:val="28"/>
          <w:szCs w:val="28"/>
        </w:rPr>
        <w:t>interfaces</w:t>
      </w:r>
      <w:r w:rsidR="006A239A" w:rsidRPr="00A07ACD">
        <w:rPr>
          <w:sz w:val="28"/>
          <w:szCs w:val="28"/>
        </w:rPr>
        <w:t xml:space="preserve"> </w:t>
      </w:r>
      <w:r w:rsidRPr="00A07ACD">
        <w:rPr>
          <w:sz w:val="28"/>
          <w:szCs w:val="28"/>
        </w:rPr>
        <w:t>for</w:t>
      </w:r>
      <w:r w:rsidR="006A239A" w:rsidRPr="00A07ACD">
        <w:rPr>
          <w:sz w:val="28"/>
          <w:szCs w:val="28"/>
        </w:rPr>
        <w:t xml:space="preserve"> </w:t>
      </w:r>
      <w:r w:rsidRPr="00A07ACD">
        <w:rPr>
          <w:sz w:val="28"/>
          <w:szCs w:val="28"/>
        </w:rPr>
        <w:t>the</w:t>
      </w:r>
      <w:r w:rsidR="006A239A" w:rsidRPr="00A07ACD">
        <w:rPr>
          <w:sz w:val="28"/>
          <w:szCs w:val="28"/>
        </w:rPr>
        <w:t xml:space="preserve"> </w:t>
      </w:r>
      <w:r w:rsidRPr="00A07ACD">
        <w:rPr>
          <w:sz w:val="28"/>
          <w:szCs w:val="28"/>
        </w:rPr>
        <w:t>entry</w:t>
      </w:r>
      <w:r w:rsidR="006A239A" w:rsidRPr="00A07ACD">
        <w:rPr>
          <w:sz w:val="28"/>
          <w:szCs w:val="28"/>
        </w:rPr>
        <w:t xml:space="preserve"> </w:t>
      </w:r>
      <w:r w:rsidRPr="00A07ACD">
        <w:rPr>
          <w:sz w:val="28"/>
          <w:szCs w:val="28"/>
        </w:rPr>
        <w:t>and</w:t>
      </w:r>
      <w:r w:rsidR="006A239A" w:rsidRPr="00A07ACD">
        <w:rPr>
          <w:sz w:val="28"/>
          <w:szCs w:val="28"/>
        </w:rPr>
        <w:t xml:space="preserve"> </w:t>
      </w:r>
      <w:r w:rsidRPr="00A07ACD">
        <w:rPr>
          <w:sz w:val="28"/>
          <w:szCs w:val="28"/>
        </w:rPr>
        <w:t>update</w:t>
      </w:r>
      <w:r w:rsidR="006A239A" w:rsidRPr="00A07ACD">
        <w:rPr>
          <w:sz w:val="28"/>
          <w:szCs w:val="28"/>
        </w:rPr>
        <w:t xml:space="preserve"> </w:t>
      </w:r>
      <w:r w:rsidRPr="00A07ACD">
        <w:rPr>
          <w:sz w:val="28"/>
          <w:szCs w:val="28"/>
        </w:rPr>
        <w:t>of</w:t>
      </w:r>
      <w:r w:rsidR="006A239A" w:rsidRPr="00A07ACD">
        <w:rPr>
          <w:sz w:val="28"/>
          <w:szCs w:val="28"/>
        </w:rPr>
        <w:t xml:space="preserve"> </w:t>
      </w:r>
      <w:r w:rsidRPr="00A07ACD">
        <w:rPr>
          <w:sz w:val="28"/>
          <w:szCs w:val="28"/>
        </w:rPr>
        <w:t>student’s</w:t>
      </w:r>
      <w:r w:rsidR="006A239A" w:rsidRPr="00A07ACD">
        <w:rPr>
          <w:sz w:val="28"/>
          <w:szCs w:val="28"/>
        </w:rPr>
        <w:t xml:space="preserve"> </w:t>
      </w:r>
      <w:r w:rsidRPr="00A07ACD">
        <w:rPr>
          <w:sz w:val="28"/>
          <w:szCs w:val="28"/>
        </w:rPr>
        <w:t>personal</w:t>
      </w:r>
      <w:r w:rsidR="006A239A" w:rsidRPr="00A07ACD">
        <w:rPr>
          <w:sz w:val="28"/>
          <w:szCs w:val="28"/>
        </w:rPr>
        <w:t xml:space="preserve"> </w:t>
      </w:r>
      <w:r w:rsidRPr="00A07ACD">
        <w:rPr>
          <w:sz w:val="28"/>
          <w:szCs w:val="28"/>
        </w:rPr>
        <w:t>information,</w:t>
      </w:r>
      <w:r w:rsidR="006A239A" w:rsidRPr="00A07ACD">
        <w:rPr>
          <w:sz w:val="28"/>
          <w:szCs w:val="28"/>
        </w:rPr>
        <w:t xml:space="preserve"> </w:t>
      </w:r>
      <w:r w:rsidRPr="00A07ACD">
        <w:rPr>
          <w:sz w:val="28"/>
          <w:szCs w:val="28"/>
        </w:rPr>
        <w:t>course</w:t>
      </w:r>
      <w:r w:rsidR="006A239A" w:rsidRPr="00A07ACD">
        <w:rPr>
          <w:sz w:val="28"/>
          <w:szCs w:val="28"/>
        </w:rPr>
        <w:t xml:space="preserve"> </w:t>
      </w:r>
      <w:r w:rsidRPr="00A07ACD">
        <w:rPr>
          <w:sz w:val="28"/>
          <w:szCs w:val="28"/>
        </w:rPr>
        <w:t>registration</w:t>
      </w:r>
      <w:r w:rsidR="006A239A" w:rsidRPr="00A07ACD">
        <w:rPr>
          <w:sz w:val="28"/>
          <w:szCs w:val="28"/>
        </w:rPr>
        <w:t xml:space="preserve"> </w:t>
      </w:r>
      <w:r w:rsidRPr="00A07ACD">
        <w:rPr>
          <w:sz w:val="28"/>
          <w:szCs w:val="28"/>
        </w:rPr>
        <w:t>information,</w:t>
      </w:r>
      <w:r w:rsidR="006A239A" w:rsidRPr="00A07ACD">
        <w:rPr>
          <w:sz w:val="28"/>
          <w:szCs w:val="28"/>
        </w:rPr>
        <w:t xml:space="preserve"> </w:t>
      </w:r>
      <w:r w:rsidRPr="00A07ACD">
        <w:rPr>
          <w:sz w:val="28"/>
          <w:szCs w:val="28"/>
        </w:rPr>
        <w:t>course</w:t>
      </w:r>
      <w:r w:rsidR="006A239A" w:rsidRPr="00A07ACD">
        <w:rPr>
          <w:sz w:val="28"/>
          <w:szCs w:val="28"/>
        </w:rPr>
        <w:t xml:space="preserve"> </w:t>
      </w:r>
      <w:r w:rsidRPr="00A07ACD">
        <w:rPr>
          <w:sz w:val="28"/>
          <w:szCs w:val="28"/>
        </w:rPr>
        <w:t>allocation</w:t>
      </w:r>
      <w:r w:rsidR="006A239A" w:rsidRPr="00A07ACD">
        <w:rPr>
          <w:sz w:val="28"/>
          <w:szCs w:val="28"/>
        </w:rPr>
        <w:t xml:space="preserve"> </w:t>
      </w:r>
      <w:r w:rsidRPr="00A07ACD">
        <w:rPr>
          <w:sz w:val="28"/>
          <w:szCs w:val="28"/>
        </w:rPr>
        <w:t>information</w:t>
      </w:r>
      <w:r w:rsidR="006A239A" w:rsidRPr="00A07ACD">
        <w:rPr>
          <w:sz w:val="28"/>
          <w:szCs w:val="28"/>
        </w:rPr>
        <w:t xml:space="preserve"> </w:t>
      </w:r>
      <w:r w:rsidRPr="00A07ACD">
        <w:rPr>
          <w:sz w:val="28"/>
          <w:szCs w:val="28"/>
        </w:rPr>
        <w:t>and</w:t>
      </w:r>
      <w:r w:rsidR="006A239A" w:rsidRPr="00A07ACD">
        <w:rPr>
          <w:sz w:val="28"/>
          <w:szCs w:val="28"/>
        </w:rPr>
        <w:t xml:space="preserve"> </w:t>
      </w:r>
      <w:r w:rsidRPr="00A07ACD">
        <w:rPr>
          <w:sz w:val="28"/>
          <w:szCs w:val="28"/>
        </w:rPr>
        <w:t>student’s</w:t>
      </w:r>
      <w:r w:rsidR="006A239A" w:rsidRPr="00A07ACD">
        <w:rPr>
          <w:sz w:val="28"/>
          <w:szCs w:val="28"/>
        </w:rPr>
        <w:t xml:space="preserve"> </w:t>
      </w:r>
      <w:r w:rsidRPr="00A07ACD">
        <w:rPr>
          <w:sz w:val="28"/>
          <w:szCs w:val="28"/>
        </w:rPr>
        <w:t>result</w:t>
      </w:r>
      <w:r w:rsidR="006A239A" w:rsidRPr="00A07ACD">
        <w:rPr>
          <w:sz w:val="28"/>
          <w:szCs w:val="28"/>
        </w:rPr>
        <w:t xml:space="preserve"> </w:t>
      </w:r>
      <w:r w:rsidRPr="00A07ACD">
        <w:rPr>
          <w:sz w:val="28"/>
          <w:szCs w:val="28"/>
        </w:rPr>
        <w:t>information.</w:t>
      </w:r>
      <w:r w:rsidR="00D10250" w:rsidRPr="00A07ACD">
        <w:rPr>
          <w:sz w:val="28"/>
          <w:szCs w:val="28"/>
        </w:rPr>
        <w:t xml:space="preserve"> </w:t>
      </w:r>
      <w:r w:rsidRPr="00A07ACD">
        <w:rPr>
          <w:sz w:val="28"/>
          <w:szCs w:val="28"/>
        </w:rPr>
        <w:t>The</w:t>
      </w:r>
      <w:r w:rsidR="006A239A" w:rsidRPr="00A07ACD">
        <w:rPr>
          <w:sz w:val="28"/>
          <w:szCs w:val="28"/>
        </w:rPr>
        <w:t xml:space="preserve"> </w:t>
      </w:r>
      <w:r w:rsidR="0020243D" w:rsidRPr="00A07ACD">
        <w:rPr>
          <w:sz w:val="28"/>
          <w:szCs w:val="28"/>
        </w:rPr>
        <w:t>reports provided</w:t>
      </w:r>
      <w:r w:rsidR="006A239A" w:rsidRPr="00A07ACD">
        <w:rPr>
          <w:sz w:val="28"/>
          <w:szCs w:val="28"/>
        </w:rPr>
        <w:t xml:space="preserve"> </w:t>
      </w:r>
      <w:r w:rsidRPr="00A07ACD">
        <w:rPr>
          <w:sz w:val="28"/>
          <w:szCs w:val="28"/>
        </w:rPr>
        <w:t>by</w:t>
      </w:r>
      <w:r w:rsidR="006A239A" w:rsidRPr="00A07ACD">
        <w:rPr>
          <w:sz w:val="28"/>
          <w:szCs w:val="28"/>
        </w:rPr>
        <w:t xml:space="preserve"> </w:t>
      </w:r>
      <w:r w:rsidRPr="00A07ACD">
        <w:rPr>
          <w:sz w:val="28"/>
          <w:szCs w:val="28"/>
        </w:rPr>
        <w:t>the</w:t>
      </w:r>
      <w:r w:rsidR="006A239A" w:rsidRPr="00A07ACD">
        <w:rPr>
          <w:sz w:val="28"/>
          <w:szCs w:val="28"/>
        </w:rPr>
        <w:t xml:space="preserve"> </w:t>
      </w:r>
      <w:r w:rsidRPr="00A07ACD">
        <w:rPr>
          <w:sz w:val="28"/>
          <w:szCs w:val="28"/>
        </w:rPr>
        <w:t>covenant</w:t>
      </w:r>
      <w:r w:rsidR="006A239A" w:rsidRPr="00A07ACD">
        <w:rPr>
          <w:sz w:val="28"/>
          <w:szCs w:val="28"/>
        </w:rPr>
        <w:t xml:space="preserve"> </w:t>
      </w:r>
      <w:r w:rsidRPr="00A07ACD">
        <w:rPr>
          <w:sz w:val="28"/>
          <w:szCs w:val="28"/>
        </w:rPr>
        <w:t>university</w:t>
      </w:r>
      <w:r w:rsidR="006A239A" w:rsidRPr="00A07ACD">
        <w:rPr>
          <w:sz w:val="28"/>
          <w:szCs w:val="28"/>
        </w:rPr>
        <w:t xml:space="preserve"> </w:t>
      </w:r>
      <w:r w:rsidRPr="00A07ACD">
        <w:rPr>
          <w:sz w:val="28"/>
          <w:szCs w:val="28"/>
        </w:rPr>
        <w:t>portal</w:t>
      </w:r>
      <w:r w:rsidR="006A239A" w:rsidRPr="00A07ACD">
        <w:rPr>
          <w:sz w:val="28"/>
          <w:szCs w:val="28"/>
        </w:rPr>
        <w:t xml:space="preserve"> </w:t>
      </w:r>
      <w:r w:rsidRPr="00A07ACD">
        <w:rPr>
          <w:sz w:val="28"/>
          <w:szCs w:val="28"/>
        </w:rPr>
        <w:t>shows</w:t>
      </w:r>
      <w:r w:rsidR="006A239A" w:rsidRPr="00A07ACD">
        <w:rPr>
          <w:sz w:val="28"/>
          <w:szCs w:val="28"/>
        </w:rPr>
        <w:t xml:space="preserve"> </w:t>
      </w:r>
      <w:r w:rsidRPr="00A07ACD">
        <w:rPr>
          <w:sz w:val="28"/>
          <w:szCs w:val="28"/>
        </w:rPr>
        <w:t>that</w:t>
      </w:r>
      <w:r w:rsidR="006A239A" w:rsidRPr="00A07ACD">
        <w:rPr>
          <w:sz w:val="28"/>
          <w:szCs w:val="28"/>
        </w:rPr>
        <w:t xml:space="preserve"> </w:t>
      </w:r>
      <w:r w:rsidRPr="00A07ACD">
        <w:rPr>
          <w:sz w:val="28"/>
          <w:szCs w:val="28"/>
        </w:rPr>
        <w:t>it</w:t>
      </w:r>
      <w:r w:rsidR="006A239A" w:rsidRPr="00A07ACD">
        <w:rPr>
          <w:sz w:val="28"/>
          <w:szCs w:val="28"/>
        </w:rPr>
        <w:t xml:space="preserve"> </w:t>
      </w:r>
      <w:r w:rsidRPr="00A07ACD">
        <w:rPr>
          <w:sz w:val="28"/>
          <w:szCs w:val="28"/>
        </w:rPr>
        <w:t>satisfied80%</w:t>
      </w:r>
      <w:r w:rsidR="006A239A" w:rsidRPr="00A07ACD">
        <w:rPr>
          <w:sz w:val="28"/>
          <w:szCs w:val="28"/>
        </w:rPr>
        <w:t xml:space="preserve"> </w:t>
      </w:r>
      <w:r w:rsidRPr="00A07ACD">
        <w:rPr>
          <w:sz w:val="28"/>
          <w:szCs w:val="28"/>
        </w:rPr>
        <w:t>of</w:t>
      </w:r>
      <w:r w:rsidR="006A239A" w:rsidRPr="00A07ACD">
        <w:rPr>
          <w:sz w:val="28"/>
          <w:szCs w:val="28"/>
        </w:rPr>
        <w:t xml:space="preserve"> </w:t>
      </w:r>
      <w:r w:rsidRPr="00A07ACD">
        <w:rPr>
          <w:sz w:val="28"/>
          <w:szCs w:val="28"/>
        </w:rPr>
        <w:t>the</w:t>
      </w:r>
      <w:r w:rsidR="006A239A" w:rsidRPr="00A07ACD">
        <w:rPr>
          <w:sz w:val="28"/>
          <w:szCs w:val="28"/>
        </w:rPr>
        <w:t xml:space="preserve"> </w:t>
      </w:r>
      <w:r w:rsidRPr="00A07ACD">
        <w:rPr>
          <w:sz w:val="28"/>
          <w:szCs w:val="28"/>
        </w:rPr>
        <w:t>expected</w:t>
      </w:r>
      <w:r w:rsidR="006A239A" w:rsidRPr="00A07ACD">
        <w:rPr>
          <w:sz w:val="28"/>
          <w:szCs w:val="28"/>
        </w:rPr>
        <w:t xml:space="preserve"> </w:t>
      </w:r>
      <w:r w:rsidRPr="00A07ACD">
        <w:rPr>
          <w:sz w:val="28"/>
          <w:szCs w:val="28"/>
        </w:rPr>
        <w:t>output</w:t>
      </w:r>
      <w:r w:rsidR="006A239A" w:rsidRPr="00A07ACD">
        <w:rPr>
          <w:sz w:val="28"/>
          <w:szCs w:val="28"/>
        </w:rPr>
        <w:t xml:space="preserve"> </w:t>
      </w:r>
      <w:r w:rsidRPr="00A07ACD">
        <w:rPr>
          <w:sz w:val="28"/>
          <w:szCs w:val="28"/>
        </w:rPr>
        <w:t>of</w:t>
      </w:r>
      <w:r w:rsidR="006A239A" w:rsidRPr="00A07ACD">
        <w:rPr>
          <w:sz w:val="28"/>
          <w:szCs w:val="28"/>
        </w:rPr>
        <w:t xml:space="preserve"> </w:t>
      </w:r>
      <w:r w:rsidRPr="00A07ACD">
        <w:rPr>
          <w:sz w:val="28"/>
          <w:szCs w:val="28"/>
        </w:rPr>
        <w:t>data</w:t>
      </w:r>
      <w:r w:rsidR="006A239A" w:rsidRPr="00A07ACD">
        <w:rPr>
          <w:sz w:val="28"/>
          <w:szCs w:val="28"/>
        </w:rPr>
        <w:t xml:space="preserve"> </w:t>
      </w:r>
      <w:r w:rsidRPr="00A07ACD">
        <w:rPr>
          <w:sz w:val="28"/>
          <w:szCs w:val="28"/>
        </w:rPr>
        <w:t>processing.</w:t>
      </w:r>
      <w:r w:rsidR="006A239A" w:rsidRPr="00A07ACD">
        <w:rPr>
          <w:sz w:val="28"/>
          <w:szCs w:val="28"/>
        </w:rPr>
        <w:t xml:space="preserve"> </w:t>
      </w:r>
      <w:r w:rsidRPr="00A07ACD">
        <w:rPr>
          <w:sz w:val="28"/>
          <w:szCs w:val="28"/>
        </w:rPr>
        <w:t>A</w:t>
      </w:r>
      <w:r w:rsidR="006A239A" w:rsidRPr="00A07ACD">
        <w:rPr>
          <w:sz w:val="28"/>
          <w:szCs w:val="28"/>
        </w:rPr>
        <w:t xml:space="preserve"> </w:t>
      </w:r>
      <w:r w:rsidRPr="00A07ACD">
        <w:rPr>
          <w:sz w:val="28"/>
          <w:szCs w:val="28"/>
        </w:rPr>
        <w:t>study</w:t>
      </w:r>
      <w:r w:rsidR="006A239A" w:rsidRPr="00A07ACD">
        <w:rPr>
          <w:sz w:val="28"/>
          <w:szCs w:val="28"/>
        </w:rPr>
        <w:t xml:space="preserve"> </w:t>
      </w:r>
      <w:r w:rsidRPr="00A07ACD">
        <w:rPr>
          <w:sz w:val="28"/>
          <w:szCs w:val="28"/>
        </w:rPr>
        <w:t>carried</w:t>
      </w:r>
      <w:r w:rsidR="006A239A" w:rsidRPr="00A07ACD">
        <w:rPr>
          <w:sz w:val="28"/>
          <w:szCs w:val="28"/>
        </w:rPr>
        <w:t xml:space="preserve"> </w:t>
      </w:r>
      <w:r w:rsidRPr="00A07ACD">
        <w:rPr>
          <w:sz w:val="28"/>
          <w:szCs w:val="28"/>
        </w:rPr>
        <w:t>out</w:t>
      </w:r>
      <w:r w:rsidR="006A239A" w:rsidRPr="00A07ACD">
        <w:rPr>
          <w:sz w:val="28"/>
          <w:szCs w:val="28"/>
        </w:rPr>
        <w:t xml:space="preserve"> </w:t>
      </w:r>
      <w:r w:rsidRPr="00A07ACD">
        <w:rPr>
          <w:sz w:val="28"/>
          <w:szCs w:val="28"/>
        </w:rPr>
        <w:t>in</w:t>
      </w:r>
      <w:r w:rsidR="00A545F8" w:rsidRPr="00A07ACD">
        <w:rPr>
          <w:sz w:val="28"/>
          <w:szCs w:val="28"/>
        </w:rPr>
        <w:t xml:space="preserve"> OderaTom Akal and Oloko Margaret</w:t>
      </w:r>
      <w:r w:rsidR="00A85C06" w:rsidRPr="00A07ACD">
        <w:rPr>
          <w:sz w:val="28"/>
          <w:szCs w:val="28"/>
        </w:rPr>
        <w:t xml:space="preserve"> </w:t>
      </w:r>
      <w:r w:rsidR="00A545F8" w:rsidRPr="00A07ACD">
        <w:rPr>
          <w:sz w:val="28"/>
          <w:szCs w:val="28"/>
        </w:rPr>
        <w:t>A .‘Effect of Online Registration on Exam Performance in Kenya Certificate of Secondary Education Enrolment’,</w:t>
      </w:r>
      <w:r w:rsidR="00A85C06" w:rsidRPr="00A07ACD">
        <w:rPr>
          <w:sz w:val="28"/>
          <w:szCs w:val="28"/>
        </w:rPr>
        <w:t xml:space="preserve"> </w:t>
      </w:r>
      <w:r w:rsidR="00A545F8" w:rsidRPr="00A07ACD">
        <w:rPr>
          <w:sz w:val="28"/>
          <w:szCs w:val="28"/>
        </w:rPr>
        <w:t>Vol.3No.7</w:t>
      </w:r>
      <w:r w:rsidR="00A85C06" w:rsidRPr="00A07ACD">
        <w:rPr>
          <w:sz w:val="28"/>
          <w:szCs w:val="28"/>
        </w:rPr>
        <w:t xml:space="preserve"> </w:t>
      </w:r>
      <w:r w:rsidR="00A545F8" w:rsidRPr="00A07ACD">
        <w:rPr>
          <w:sz w:val="28"/>
          <w:szCs w:val="28"/>
        </w:rPr>
        <w:t>(2013),page</w:t>
      </w:r>
      <w:r w:rsidR="00A85C06" w:rsidRPr="00A07ACD">
        <w:rPr>
          <w:sz w:val="28"/>
          <w:szCs w:val="28"/>
        </w:rPr>
        <w:t xml:space="preserve"> </w:t>
      </w:r>
      <w:r w:rsidR="00A545F8" w:rsidRPr="00A07ACD">
        <w:rPr>
          <w:sz w:val="28"/>
          <w:szCs w:val="28"/>
        </w:rPr>
        <w:t>118</w:t>
      </w:r>
      <w:r w:rsidRPr="00A07ACD">
        <w:rPr>
          <w:sz w:val="28"/>
          <w:szCs w:val="28"/>
        </w:rPr>
        <w:t>,</w:t>
      </w:r>
      <w:r w:rsidR="006A239A" w:rsidRPr="00A07ACD">
        <w:rPr>
          <w:sz w:val="28"/>
          <w:szCs w:val="28"/>
        </w:rPr>
        <w:t xml:space="preserve"> </w:t>
      </w:r>
      <w:r w:rsidRPr="00A07ACD">
        <w:rPr>
          <w:sz w:val="28"/>
          <w:szCs w:val="28"/>
        </w:rPr>
        <w:t>determined</w:t>
      </w:r>
      <w:r w:rsidR="006A239A" w:rsidRPr="00A07ACD">
        <w:rPr>
          <w:sz w:val="28"/>
          <w:szCs w:val="28"/>
        </w:rPr>
        <w:t xml:space="preserve"> </w:t>
      </w:r>
      <w:r w:rsidRPr="00A07ACD">
        <w:rPr>
          <w:sz w:val="28"/>
          <w:szCs w:val="28"/>
        </w:rPr>
        <w:t>the</w:t>
      </w:r>
      <w:r w:rsidR="006A239A" w:rsidRPr="00A07ACD">
        <w:rPr>
          <w:sz w:val="28"/>
          <w:szCs w:val="28"/>
        </w:rPr>
        <w:t xml:space="preserve"> </w:t>
      </w:r>
      <w:r w:rsidRPr="00A07ACD">
        <w:rPr>
          <w:sz w:val="28"/>
          <w:szCs w:val="28"/>
        </w:rPr>
        <w:t>extent</w:t>
      </w:r>
      <w:r w:rsidR="006A239A" w:rsidRPr="00A07ACD">
        <w:rPr>
          <w:sz w:val="28"/>
          <w:szCs w:val="28"/>
        </w:rPr>
        <w:t xml:space="preserve"> </w:t>
      </w:r>
      <w:r w:rsidRPr="00A07ACD">
        <w:rPr>
          <w:sz w:val="28"/>
          <w:szCs w:val="28"/>
        </w:rPr>
        <w:t>to</w:t>
      </w:r>
      <w:r w:rsidR="00D10250" w:rsidRPr="00A07ACD">
        <w:rPr>
          <w:sz w:val="28"/>
          <w:szCs w:val="28"/>
        </w:rPr>
        <w:t xml:space="preserve"> </w:t>
      </w:r>
      <w:r w:rsidRPr="00A07ACD">
        <w:rPr>
          <w:sz w:val="28"/>
          <w:szCs w:val="28"/>
        </w:rPr>
        <w:t>which</w:t>
      </w:r>
      <w:r w:rsidR="006A239A" w:rsidRPr="00A07ACD">
        <w:rPr>
          <w:sz w:val="28"/>
          <w:szCs w:val="28"/>
        </w:rPr>
        <w:t xml:space="preserve"> </w:t>
      </w:r>
      <w:r w:rsidRPr="00A07ACD">
        <w:rPr>
          <w:sz w:val="28"/>
          <w:szCs w:val="28"/>
        </w:rPr>
        <w:t>online</w:t>
      </w:r>
      <w:r w:rsidR="006A239A" w:rsidRPr="00A07ACD">
        <w:rPr>
          <w:sz w:val="28"/>
          <w:szCs w:val="28"/>
        </w:rPr>
        <w:t xml:space="preserve"> </w:t>
      </w:r>
      <w:r w:rsidRPr="00A07ACD">
        <w:rPr>
          <w:sz w:val="28"/>
          <w:szCs w:val="28"/>
        </w:rPr>
        <w:t>registration</w:t>
      </w:r>
      <w:r w:rsidR="006A239A" w:rsidRPr="00A07ACD">
        <w:rPr>
          <w:sz w:val="28"/>
          <w:szCs w:val="28"/>
        </w:rPr>
        <w:t xml:space="preserve"> </w:t>
      </w:r>
      <w:r w:rsidRPr="00A07ACD">
        <w:rPr>
          <w:sz w:val="28"/>
          <w:szCs w:val="28"/>
        </w:rPr>
        <w:t>has</w:t>
      </w:r>
      <w:r w:rsidR="006A239A" w:rsidRPr="00A07ACD">
        <w:rPr>
          <w:sz w:val="28"/>
          <w:szCs w:val="28"/>
        </w:rPr>
        <w:t xml:space="preserve"> </w:t>
      </w:r>
      <w:r w:rsidRPr="00A07ACD">
        <w:rPr>
          <w:sz w:val="28"/>
          <w:szCs w:val="28"/>
        </w:rPr>
        <w:t>eliminated</w:t>
      </w:r>
      <w:r w:rsidR="006A239A" w:rsidRPr="00A07ACD">
        <w:rPr>
          <w:sz w:val="28"/>
          <w:szCs w:val="28"/>
        </w:rPr>
        <w:t xml:space="preserve"> </w:t>
      </w:r>
      <w:r w:rsidRPr="00A07ACD">
        <w:rPr>
          <w:sz w:val="28"/>
          <w:szCs w:val="28"/>
        </w:rPr>
        <w:t>course</w:t>
      </w:r>
      <w:r w:rsidR="006A239A" w:rsidRPr="00A07ACD">
        <w:rPr>
          <w:sz w:val="28"/>
          <w:szCs w:val="28"/>
        </w:rPr>
        <w:t xml:space="preserve"> </w:t>
      </w:r>
      <w:r w:rsidRPr="00A07ACD">
        <w:rPr>
          <w:sz w:val="28"/>
          <w:szCs w:val="28"/>
        </w:rPr>
        <w:lastRenderedPageBreak/>
        <w:t>registration</w:t>
      </w:r>
      <w:r w:rsidR="006A239A" w:rsidRPr="00A07ACD">
        <w:rPr>
          <w:sz w:val="28"/>
          <w:szCs w:val="28"/>
        </w:rPr>
        <w:t xml:space="preserve"> </w:t>
      </w:r>
      <w:r w:rsidRPr="00A07ACD">
        <w:rPr>
          <w:sz w:val="28"/>
          <w:szCs w:val="28"/>
        </w:rPr>
        <w:t>and</w:t>
      </w:r>
      <w:r w:rsidR="006A239A" w:rsidRPr="00A07ACD">
        <w:rPr>
          <w:sz w:val="28"/>
          <w:szCs w:val="28"/>
        </w:rPr>
        <w:t xml:space="preserve"> </w:t>
      </w:r>
      <w:r w:rsidRPr="00A07ACD">
        <w:rPr>
          <w:sz w:val="28"/>
          <w:szCs w:val="28"/>
        </w:rPr>
        <w:t>result</w:t>
      </w:r>
      <w:r w:rsidR="006A239A" w:rsidRPr="00A07ACD">
        <w:rPr>
          <w:sz w:val="28"/>
          <w:szCs w:val="28"/>
        </w:rPr>
        <w:t xml:space="preserve"> </w:t>
      </w:r>
      <w:r w:rsidRPr="00A07ACD">
        <w:rPr>
          <w:sz w:val="28"/>
          <w:szCs w:val="28"/>
        </w:rPr>
        <w:t>processing</w:t>
      </w:r>
      <w:r w:rsidR="006A239A" w:rsidRPr="00A07ACD">
        <w:rPr>
          <w:sz w:val="28"/>
          <w:szCs w:val="28"/>
        </w:rPr>
        <w:t xml:space="preserve"> </w:t>
      </w:r>
      <w:r w:rsidRPr="00A07ACD">
        <w:rPr>
          <w:sz w:val="28"/>
          <w:szCs w:val="28"/>
        </w:rPr>
        <w:t>problems.</w:t>
      </w:r>
      <w:r w:rsidR="006A239A" w:rsidRPr="00A07ACD">
        <w:rPr>
          <w:sz w:val="28"/>
          <w:szCs w:val="28"/>
        </w:rPr>
        <w:t xml:space="preserve"> </w:t>
      </w:r>
      <w:r w:rsidRPr="00A07ACD">
        <w:rPr>
          <w:sz w:val="28"/>
          <w:szCs w:val="28"/>
        </w:rPr>
        <w:t>It</w:t>
      </w:r>
      <w:r w:rsidR="006A239A" w:rsidRPr="00A07ACD">
        <w:rPr>
          <w:sz w:val="28"/>
          <w:szCs w:val="28"/>
        </w:rPr>
        <w:t xml:space="preserve"> </w:t>
      </w:r>
      <w:r w:rsidRPr="00A07ACD">
        <w:rPr>
          <w:sz w:val="28"/>
          <w:szCs w:val="28"/>
        </w:rPr>
        <w:t>was</w:t>
      </w:r>
      <w:r w:rsidR="006A239A" w:rsidRPr="00A07ACD">
        <w:rPr>
          <w:sz w:val="28"/>
          <w:szCs w:val="28"/>
        </w:rPr>
        <w:t xml:space="preserve"> </w:t>
      </w:r>
      <w:r w:rsidRPr="00A07ACD">
        <w:rPr>
          <w:sz w:val="28"/>
          <w:szCs w:val="28"/>
        </w:rPr>
        <w:t>established</w:t>
      </w:r>
      <w:r w:rsidR="006A239A" w:rsidRPr="00A07ACD">
        <w:rPr>
          <w:sz w:val="28"/>
          <w:szCs w:val="28"/>
        </w:rPr>
        <w:t xml:space="preserve"> </w:t>
      </w:r>
      <w:r w:rsidRPr="00A07ACD">
        <w:rPr>
          <w:sz w:val="28"/>
          <w:szCs w:val="28"/>
        </w:rPr>
        <w:t>that</w:t>
      </w:r>
      <w:r w:rsidR="006A239A" w:rsidRPr="00A07ACD">
        <w:rPr>
          <w:sz w:val="28"/>
          <w:szCs w:val="28"/>
        </w:rPr>
        <w:t xml:space="preserve"> </w:t>
      </w:r>
      <w:r w:rsidRPr="00A07ACD">
        <w:rPr>
          <w:sz w:val="28"/>
          <w:szCs w:val="28"/>
        </w:rPr>
        <w:t>online</w:t>
      </w:r>
      <w:r w:rsidR="006A239A" w:rsidRPr="00A07ACD">
        <w:rPr>
          <w:sz w:val="28"/>
          <w:szCs w:val="28"/>
        </w:rPr>
        <w:t xml:space="preserve"> </w:t>
      </w:r>
      <w:r w:rsidRPr="00A07ACD">
        <w:rPr>
          <w:sz w:val="28"/>
          <w:szCs w:val="28"/>
        </w:rPr>
        <w:t>registration</w:t>
      </w:r>
      <w:r w:rsidR="006A239A" w:rsidRPr="00A07ACD">
        <w:rPr>
          <w:sz w:val="28"/>
          <w:szCs w:val="28"/>
        </w:rPr>
        <w:t xml:space="preserve"> </w:t>
      </w:r>
      <w:r w:rsidRPr="00A07ACD">
        <w:rPr>
          <w:sz w:val="28"/>
          <w:szCs w:val="28"/>
        </w:rPr>
        <w:t>has</w:t>
      </w:r>
      <w:r w:rsidR="006A239A" w:rsidRPr="00A07ACD">
        <w:rPr>
          <w:sz w:val="28"/>
          <w:szCs w:val="28"/>
        </w:rPr>
        <w:t xml:space="preserve"> </w:t>
      </w:r>
      <w:r w:rsidRPr="00A07ACD">
        <w:rPr>
          <w:sz w:val="28"/>
          <w:szCs w:val="28"/>
        </w:rPr>
        <w:t>not</w:t>
      </w:r>
      <w:r w:rsidR="006A239A" w:rsidRPr="00A07ACD">
        <w:rPr>
          <w:sz w:val="28"/>
          <w:szCs w:val="28"/>
        </w:rPr>
        <w:t xml:space="preserve"> </w:t>
      </w:r>
      <w:r w:rsidRPr="00A07ACD">
        <w:rPr>
          <w:sz w:val="28"/>
          <w:szCs w:val="28"/>
        </w:rPr>
        <w:t>only</w:t>
      </w:r>
      <w:r w:rsidR="006A239A" w:rsidRPr="00A07ACD">
        <w:rPr>
          <w:sz w:val="28"/>
          <w:szCs w:val="28"/>
        </w:rPr>
        <w:t xml:space="preserve"> </w:t>
      </w:r>
      <w:r w:rsidRPr="00A07ACD">
        <w:rPr>
          <w:sz w:val="28"/>
          <w:szCs w:val="28"/>
        </w:rPr>
        <w:t>erased</w:t>
      </w:r>
      <w:r w:rsidR="006A239A" w:rsidRPr="00A07ACD">
        <w:rPr>
          <w:sz w:val="28"/>
          <w:szCs w:val="28"/>
        </w:rPr>
        <w:t xml:space="preserve"> </w:t>
      </w:r>
      <w:r w:rsidRPr="00A07ACD">
        <w:rPr>
          <w:sz w:val="28"/>
          <w:szCs w:val="28"/>
        </w:rPr>
        <w:t>some</w:t>
      </w:r>
      <w:r w:rsidR="006A239A" w:rsidRPr="00A07ACD">
        <w:rPr>
          <w:sz w:val="28"/>
          <w:szCs w:val="28"/>
        </w:rPr>
        <w:t xml:space="preserve"> </w:t>
      </w:r>
      <w:r w:rsidRPr="00A07ACD">
        <w:rPr>
          <w:sz w:val="28"/>
          <w:szCs w:val="28"/>
        </w:rPr>
        <w:t>problems</w:t>
      </w:r>
      <w:r w:rsidR="006A239A" w:rsidRPr="00A07ACD">
        <w:rPr>
          <w:sz w:val="28"/>
          <w:szCs w:val="28"/>
        </w:rPr>
        <w:t xml:space="preserve"> </w:t>
      </w:r>
      <w:r w:rsidRPr="00A07ACD">
        <w:rPr>
          <w:sz w:val="28"/>
          <w:szCs w:val="28"/>
        </w:rPr>
        <w:t>inherent</w:t>
      </w:r>
      <w:r w:rsidR="006A239A" w:rsidRPr="00A07ACD">
        <w:rPr>
          <w:sz w:val="28"/>
          <w:szCs w:val="28"/>
        </w:rPr>
        <w:t xml:space="preserve"> </w:t>
      </w:r>
      <w:r w:rsidRPr="00A07ACD">
        <w:rPr>
          <w:sz w:val="28"/>
          <w:szCs w:val="28"/>
        </w:rPr>
        <w:t>in</w:t>
      </w:r>
      <w:r w:rsidR="006A239A" w:rsidRPr="00A07ACD">
        <w:rPr>
          <w:sz w:val="28"/>
          <w:szCs w:val="28"/>
        </w:rPr>
        <w:t xml:space="preserve"> </w:t>
      </w:r>
      <w:r w:rsidRPr="00A07ACD">
        <w:rPr>
          <w:sz w:val="28"/>
          <w:szCs w:val="28"/>
        </w:rPr>
        <w:t>the</w:t>
      </w:r>
      <w:r w:rsidR="006A239A" w:rsidRPr="00A07ACD">
        <w:rPr>
          <w:sz w:val="28"/>
          <w:szCs w:val="28"/>
        </w:rPr>
        <w:t xml:space="preserve"> </w:t>
      </w:r>
      <w:r w:rsidRPr="00A07ACD">
        <w:rPr>
          <w:sz w:val="28"/>
          <w:szCs w:val="28"/>
        </w:rPr>
        <w:t>manual</w:t>
      </w:r>
      <w:r w:rsidR="006A239A" w:rsidRPr="00A07ACD">
        <w:rPr>
          <w:sz w:val="28"/>
          <w:szCs w:val="28"/>
        </w:rPr>
        <w:t xml:space="preserve"> </w:t>
      </w:r>
      <w:r w:rsidRPr="00A07ACD">
        <w:rPr>
          <w:sz w:val="28"/>
          <w:szCs w:val="28"/>
        </w:rPr>
        <w:t>system</w:t>
      </w:r>
      <w:r w:rsidR="006A239A" w:rsidRPr="00A07ACD">
        <w:rPr>
          <w:sz w:val="28"/>
          <w:szCs w:val="28"/>
        </w:rPr>
        <w:t xml:space="preserve"> </w:t>
      </w:r>
      <w:r w:rsidRPr="00A07ACD">
        <w:rPr>
          <w:sz w:val="28"/>
          <w:szCs w:val="28"/>
        </w:rPr>
        <w:t>but</w:t>
      </w:r>
      <w:r w:rsidR="006A239A" w:rsidRPr="00A07ACD">
        <w:rPr>
          <w:sz w:val="28"/>
          <w:szCs w:val="28"/>
        </w:rPr>
        <w:t xml:space="preserve"> </w:t>
      </w:r>
      <w:r w:rsidRPr="00A07ACD">
        <w:rPr>
          <w:sz w:val="28"/>
          <w:szCs w:val="28"/>
        </w:rPr>
        <w:t>has</w:t>
      </w:r>
      <w:r w:rsidR="006A239A" w:rsidRPr="00A07ACD">
        <w:rPr>
          <w:sz w:val="28"/>
          <w:szCs w:val="28"/>
        </w:rPr>
        <w:t xml:space="preserve"> </w:t>
      </w:r>
      <w:r w:rsidRPr="00A07ACD">
        <w:rPr>
          <w:sz w:val="28"/>
          <w:szCs w:val="28"/>
        </w:rPr>
        <w:t>enabled</w:t>
      </w:r>
      <w:r w:rsidR="006A239A" w:rsidRPr="00A07ACD">
        <w:rPr>
          <w:sz w:val="28"/>
          <w:szCs w:val="28"/>
        </w:rPr>
        <w:t xml:space="preserve"> </w:t>
      </w:r>
      <w:r w:rsidRPr="00A07ACD">
        <w:rPr>
          <w:sz w:val="28"/>
          <w:szCs w:val="28"/>
        </w:rPr>
        <w:t>efficient</w:t>
      </w:r>
      <w:r w:rsidR="006A239A" w:rsidRPr="00A07ACD">
        <w:rPr>
          <w:sz w:val="28"/>
          <w:szCs w:val="28"/>
        </w:rPr>
        <w:t xml:space="preserve"> </w:t>
      </w:r>
      <w:r w:rsidRPr="00A07ACD">
        <w:rPr>
          <w:sz w:val="28"/>
          <w:szCs w:val="28"/>
        </w:rPr>
        <w:t>process.</w:t>
      </w:r>
      <w:r w:rsidR="00B13233" w:rsidRPr="00A07ACD">
        <w:rPr>
          <w:sz w:val="28"/>
          <w:szCs w:val="28"/>
        </w:rPr>
        <w:t xml:space="preserve"> </w:t>
      </w:r>
      <w:r w:rsidRPr="00A07ACD">
        <w:rPr>
          <w:sz w:val="28"/>
          <w:szCs w:val="28"/>
        </w:rPr>
        <w:t>A</w:t>
      </w:r>
      <w:r w:rsidR="006A239A" w:rsidRPr="00A07ACD">
        <w:rPr>
          <w:sz w:val="28"/>
          <w:szCs w:val="28"/>
        </w:rPr>
        <w:t xml:space="preserve"> </w:t>
      </w:r>
      <w:r w:rsidRPr="00A07ACD">
        <w:rPr>
          <w:sz w:val="28"/>
          <w:szCs w:val="28"/>
        </w:rPr>
        <w:t>study</w:t>
      </w:r>
      <w:r w:rsidR="006A239A" w:rsidRPr="00A07ACD">
        <w:rPr>
          <w:sz w:val="28"/>
          <w:szCs w:val="28"/>
        </w:rPr>
        <w:t xml:space="preserve"> </w:t>
      </w:r>
      <w:r w:rsidRPr="00A07ACD">
        <w:rPr>
          <w:sz w:val="28"/>
          <w:szCs w:val="28"/>
        </w:rPr>
        <w:t>revealed</w:t>
      </w:r>
      <w:r w:rsidR="006A239A" w:rsidRPr="00A07ACD">
        <w:rPr>
          <w:sz w:val="28"/>
          <w:szCs w:val="28"/>
        </w:rPr>
        <w:t xml:space="preserve"> </w:t>
      </w:r>
      <w:r w:rsidRPr="00A07ACD">
        <w:rPr>
          <w:sz w:val="28"/>
          <w:szCs w:val="28"/>
        </w:rPr>
        <w:t>that</w:t>
      </w:r>
      <w:r w:rsidR="006A239A" w:rsidRPr="00A07ACD">
        <w:rPr>
          <w:sz w:val="28"/>
          <w:szCs w:val="28"/>
        </w:rPr>
        <w:t xml:space="preserve"> </w:t>
      </w:r>
      <w:r w:rsidRPr="00A07ACD">
        <w:rPr>
          <w:sz w:val="28"/>
          <w:szCs w:val="28"/>
        </w:rPr>
        <w:t>it</w:t>
      </w:r>
      <w:r w:rsidR="006A239A" w:rsidRPr="00A07ACD">
        <w:rPr>
          <w:sz w:val="28"/>
          <w:szCs w:val="28"/>
        </w:rPr>
        <w:t xml:space="preserve"> </w:t>
      </w:r>
      <w:r w:rsidRPr="00A07ACD">
        <w:rPr>
          <w:sz w:val="28"/>
          <w:szCs w:val="28"/>
        </w:rPr>
        <w:t>has</w:t>
      </w:r>
      <w:r w:rsidR="006A239A" w:rsidRPr="00A07ACD">
        <w:rPr>
          <w:sz w:val="28"/>
          <w:szCs w:val="28"/>
        </w:rPr>
        <w:t xml:space="preserve"> </w:t>
      </w:r>
      <w:r w:rsidRPr="00A07ACD">
        <w:rPr>
          <w:sz w:val="28"/>
          <w:szCs w:val="28"/>
        </w:rPr>
        <w:t>greatly</w:t>
      </w:r>
      <w:r w:rsidR="006A239A" w:rsidRPr="00A07ACD">
        <w:rPr>
          <w:sz w:val="28"/>
          <w:szCs w:val="28"/>
        </w:rPr>
        <w:t xml:space="preserve"> </w:t>
      </w:r>
      <w:r w:rsidRPr="00A07ACD">
        <w:rPr>
          <w:sz w:val="28"/>
          <w:szCs w:val="28"/>
        </w:rPr>
        <w:t>reduced</w:t>
      </w:r>
      <w:r w:rsidR="006A239A" w:rsidRPr="00A07ACD">
        <w:rPr>
          <w:sz w:val="28"/>
          <w:szCs w:val="28"/>
        </w:rPr>
        <w:t xml:space="preserve"> </w:t>
      </w:r>
      <w:r w:rsidRPr="00A07ACD">
        <w:rPr>
          <w:sz w:val="28"/>
          <w:szCs w:val="28"/>
        </w:rPr>
        <w:t>multiple</w:t>
      </w:r>
      <w:r w:rsidR="00B13233" w:rsidRPr="00A07ACD">
        <w:rPr>
          <w:sz w:val="28"/>
          <w:szCs w:val="28"/>
        </w:rPr>
        <w:t xml:space="preserve"> </w:t>
      </w:r>
      <w:r w:rsidRPr="00A07ACD">
        <w:rPr>
          <w:sz w:val="28"/>
          <w:szCs w:val="28"/>
        </w:rPr>
        <w:t>registrations,</w:t>
      </w:r>
      <w:r w:rsidR="00B13233" w:rsidRPr="00A07ACD">
        <w:rPr>
          <w:sz w:val="28"/>
          <w:szCs w:val="28"/>
        </w:rPr>
        <w:t xml:space="preserve"> </w:t>
      </w:r>
      <w:r w:rsidRPr="00A07ACD">
        <w:rPr>
          <w:sz w:val="28"/>
          <w:szCs w:val="28"/>
        </w:rPr>
        <w:t>impersonation</w:t>
      </w:r>
      <w:r w:rsidR="00B13233" w:rsidRPr="00A07ACD">
        <w:rPr>
          <w:sz w:val="28"/>
          <w:szCs w:val="28"/>
        </w:rPr>
        <w:t xml:space="preserve"> </w:t>
      </w:r>
      <w:r w:rsidRPr="00A07ACD">
        <w:rPr>
          <w:sz w:val="28"/>
          <w:szCs w:val="28"/>
        </w:rPr>
        <w:t>and</w:t>
      </w:r>
      <w:r w:rsidR="00B13233" w:rsidRPr="00A07ACD">
        <w:rPr>
          <w:sz w:val="28"/>
          <w:szCs w:val="28"/>
        </w:rPr>
        <w:t xml:space="preserve"> </w:t>
      </w:r>
      <w:r w:rsidRPr="00A07ACD">
        <w:rPr>
          <w:sz w:val="28"/>
          <w:szCs w:val="28"/>
        </w:rPr>
        <w:t>registration</w:t>
      </w:r>
      <w:r w:rsidR="00B13233" w:rsidRPr="00A07ACD">
        <w:rPr>
          <w:sz w:val="28"/>
          <w:szCs w:val="28"/>
        </w:rPr>
        <w:t xml:space="preserve"> </w:t>
      </w:r>
      <w:r w:rsidRPr="00A07ACD">
        <w:rPr>
          <w:sz w:val="28"/>
          <w:szCs w:val="28"/>
        </w:rPr>
        <w:t>flaws.</w:t>
      </w:r>
      <w:r w:rsidR="00B13233" w:rsidRPr="00A07ACD">
        <w:rPr>
          <w:sz w:val="28"/>
          <w:szCs w:val="28"/>
        </w:rPr>
        <w:t xml:space="preserve"> </w:t>
      </w:r>
      <w:r w:rsidRPr="00A07ACD">
        <w:rPr>
          <w:sz w:val="28"/>
          <w:szCs w:val="28"/>
        </w:rPr>
        <w:t>These</w:t>
      </w:r>
      <w:r w:rsidR="00B13233" w:rsidRPr="00A07ACD">
        <w:rPr>
          <w:sz w:val="28"/>
          <w:szCs w:val="28"/>
        </w:rPr>
        <w:t xml:space="preserve"> </w:t>
      </w:r>
      <w:r w:rsidRPr="00A07ACD">
        <w:rPr>
          <w:sz w:val="28"/>
          <w:szCs w:val="28"/>
        </w:rPr>
        <w:t>claims</w:t>
      </w:r>
      <w:r w:rsidR="00B13233" w:rsidRPr="00A07ACD">
        <w:rPr>
          <w:sz w:val="28"/>
          <w:szCs w:val="28"/>
        </w:rPr>
        <w:t xml:space="preserve"> </w:t>
      </w:r>
      <w:r w:rsidRPr="00A07ACD">
        <w:rPr>
          <w:sz w:val="28"/>
          <w:szCs w:val="28"/>
        </w:rPr>
        <w:t>were</w:t>
      </w:r>
      <w:r w:rsidR="00B13233" w:rsidRPr="00A07ACD">
        <w:rPr>
          <w:sz w:val="28"/>
          <w:szCs w:val="28"/>
        </w:rPr>
        <w:t xml:space="preserve"> </w:t>
      </w:r>
      <w:r w:rsidRPr="00A07ACD">
        <w:rPr>
          <w:sz w:val="28"/>
          <w:szCs w:val="28"/>
        </w:rPr>
        <w:t>weighed</w:t>
      </w:r>
      <w:r w:rsidR="00B13233" w:rsidRPr="00A07ACD">
        <w:rPr>
          <w:sz w:val="28"/>
          <w:szCs w:val="28"/>
        </w:rPr>
        <w:t xml:space="preserve"> </w:t>
      </w:r>
      <w:r w:rsidRPr="00A07ACD">
        <w:rPr>
          <w:sz w:val="28"/>
          <w:szCs w:val="28"/>
        </w:rPr>
        <w:t>on</w:t>
      </w:r>
      <w:r w:rsidR="00B13233" w:rsidRPr="00A07ACD">
        <w:rPr>
          <w:sz w:val="28"/>
          <w:szCs w:val="28"/>
        </w:rPr>
        <w:t xml:space="preserve"> </w:t>
      </w:r>
      <w:r w:rsidRPr="00A07ACD">
        <w:rPr>
          <w:sz w:val="28"/>
          <w:szCs w:val="28"/>
        </w:rPr>
        <w:t>a</w:t>
      </w:r>
      <w:r w:rsidR="00B13233" w:rsidRPr="00A07ACD">
        <w:rPr>
          <w:sz w:val="28"/>
          <w:szCs w:val="28"/>
        </w:rPr>
        <w:t xml:space="preserve"> </w:t>
      </w:r>
      <w:r w:rsidRPr="00A07ACD">
        <w:rPr>
          <w:sz w:val="28"/>
          <w:szCs w:val="28"/>
        </w:rPr>
        <w:t>Likert</w:t>
      </w:r>
      <w:r w:rsidR="00B13233" w:rsidRPr="00A07ACD">
        <w:rPr>
          <w:sz w:val="28"/>
          <w:szCs w:val="28"/>
        </w:rPr>
        <w:t xml:space="preserve"> </w:t>
      </w:r>
      <w:r w:rsidRPr="00A07ACD">
        <w:rPr>
          <w:sz w:val="28"/>
          <w:szCs w:val="28"/>
        </w:rPr>
        <w:t>scale</w:t>
      </w:r>
      <w:r w:rsidR="00B13233" w:rsidRPr="00A07ACD">
        <w:rPr>
          <w:sz w:val="28"/>
          <w:szCs w:val="28"/>
        </w:rPr>
        <w:t xml:space="preserve"> </w:t>
      </w:r>
      <w:r w:rsidRPr="00A07ACD">
        <w:rPr>
          <w:sz w:val="28"/>
          <w:szCs w:val="28"/>
        </w:rPr>
        <w:t>and</w:t>
      </w:r>
      <w:r w:rsidR="00B13233" w:rsidRPr="00A07ACD">
        <w:rPr>
          <w:sz w:val="28"/>
          <w:szCs w:val="28"/>
        </w:rPr>
        <w:t xml:space="preserve"> </w:t>
      </w:r>
      <w:r w:rsidR="00090C6D" w:rsidRPr="00A07ACD">
        <w:rPr>
          <w:sz w:val="28"/>
          <w:szCs w:val="28"/>
        </w:rPr>
        <w:t>the</w:t>
      </w:r>
      <w:r w:rsidR="00B13233" w:rsidRPr="00A07ACD">
        <w:rPr>
          <w:sz w:val="28"/>
          <w:szCs w:val="28"/>
        </w:rPr>
        <w:t xml:space="preserve"> r</w:t>
      </w:r>
      <w:r w:rsidRPr="00A07ACD">
        <w:rPr>
          <w:sz w:val="28"/>
          <w:szCs w:val="28"/>
        </w:rPr>
        <w:t>esult</w:t>
      </w:r>
      <w:r w:rsidR="00B13233" w:rsidRPr="00A07ACD">
        <w:rPr>
          <w:sz w:val="28"/>
          <w:szCs w:val="28"/>
        </w:rPr>
        <w:t xml:space="preserve"> </w:t>
      </w:r>
      <w:r w:rsidRPr="00A07ACD">
        <w:rPr>
          <w:sz w:val="28"/>
          <w:szCs w:val="28"/>
        </w:rPr>
        <w:t>shows</w:t>
      </w:r>
      <w:r w:rsidR="00B13233" w:rsidRPr="00A07ACD">
        <w:rPr>
          <w:sz w:val="28"/>
          <w:szCs w:val="28"/>
        </w:rPr>
        <w:t xml:space="preserve"> </w:t>
      </w:r>
      <w:r w:rsidRPr="00A07ACD">
        <w:rPr>
          <w:sz w:val="28"/>
          <w:szCs w:val="28"/>
        </w:rPr>
        <w:t>that</w:t>
      </w:r>
      <w:r w:rsidR="00B13233" w:rsidRPr="00A07ACD">
        <w:rPr>
          <w:sz w:val="28"/>
          <w:szCs w:val="28"/>
        </w:rPr>
        <w:t xml:space="preserve"> </w:t>
      </w:r>
      <w:r w:rsidRPr="00A07ACD">
        <w:rPr>
          <w:sz w:val="28"/>
          <w:szCs w:val="28"/>
        </w:rPr>
        <w:t>the</w:t>
      </w:r>
      <w:r w:rsidR="00B13233" w:rsidRPr="00A07ACD">
        <w:rPr>
          <w:sz w:val="28"/>
          <w:szCs w:val="28"/>
        </w:rPr>
        <w:t xml:space="preserve"> </w:t>
      </w:r>
      <w:r w:rsidRPr="00A07ACD">
        <w:rPr>
          <w:sz w:val="28"/>
          <w:szCs w:val="28"/>
        </w:rPr>
        <w:t>respondents</w:t>
      </w:r>
      <w:r w:rsidR="00B13233" w:rsidRPr="00A07ACD">
        <w:rPr>
          <w:sz w:val="28"/>
          <w:szCs w:val="28"/>
        </w:rPr>
        <w:t xml:space="preserve"> </w:t>
      </w:r>
      <w:r w:rsidRPr="00A07ACD">
        <w:rPr>
          <w:sz w:val="28"/>
          <w:szCs w:val="28"/>
        </w:rPr>
        <w:t>“agreed”</w:t>
      </w:r>
      <w:r w:rsidR="00B13233" w:rsidRPr="00A07ACD">
        <w:rPr>
          <w:sz w:val="28"/>
          <w:szCs w:val="28"/>
        </w:rPr>
        <w:t xml:space="preserve"> </w:t>
      </w:r>
      <w:r w:rsidRPr="00A07ACD">
        <w:rPr>
          <w:sz w:val="28"/>
          <w:szCs w:val="28"/>
        </w:rPr>
        <w:t>witha90%confidence.</w:t>
      </w:r>
      <w:r w:rsidR="00B13233" w:rsidRPr="00A07ACD">
        <w:rPr>
          <w:sz w:val="28"/>
          <w:szCs w:val="28"/>
        </w:rPr>
        <w:t xml:space="preserve"> </w:t>
      </w:r>
      <w:r w:rsidRPr="00A07ACD">
        <w:rPr>
          <w:sz w:val="28"/>
          <w:szCs w:val="28"/>
        </w:rPr>
        <w:t>The</w:t>
      </w:r>
      <w:r w:rsidR="00B13233" w:rsidRPr="00A07ACD">
        <w:rPr>
          <w:sz w:val="28"/>
          <w:szCs w:val="28"/>
        </w:rPr>
        <w:t xml:space="preserve"> </w:t>
      </w:r>
      <w:r w:rsidRPr="00A07ACD">
        <w:rPr>
          <w:sz w:val="28"/>
          <w:szCs w:val="28"/>
        </w:rPr>
        <w:t>results</w:t>
      </w:r>
      <w:r w:rsidR="00B13233" w:rsidRPr="00A07ACD">
        <w:rPr>
          <w:sz w:val="28"/>
          <w:szCs w:val="28"/>
        </w:rPr>
        <w:t xml:space="preserve"> </w:t>
      </w:r>
      <w:r w:rsidRPr="00A07ACD">
        <w:rPr>
          <w:sz w:val="28"/>
          <w:szCs w:val="28"/>
        </w:rPr>
        <w:t>show</w:t>
      </w:r>
      <w:r w:rsidR="00B13233" w:rsidRPr="00A07ACD">
        <w:rPr>
          <w:sz w:val="28"/>
          <w:szCs w:val="28"/>
        </w:rPr>
        <w:t xml:space="preserve"> </w:t>
      </w:r>
      <w:r w:rsidRPr="00A07ACD">
        <w:rPr>
          <w:sz w:val="28"/>
          <w:szCs w:val="28"/>
        </w:rPr>
        <w:t>that</w:t>
      </w:r>
      <w:r w:rsidR="00B13233" w:rsidRPr="00A07ACD">
        <w:rPr>
          <w:sz w:val="28"/>
          <w:szCs w:val="28"/>
        </w:rPr>
        <w:t xml:space="preserve"> </w:t>
      </w:r>
      <w:r w:rsidRPr="00A07ACD">
        <w:rPr>
          <w:sz w:val="28"/>
          <w:szCs w:val="28"/>
        </w:rPr>
        <w:t>online</w:t>
      </w:r>
      <w:r w:rsidR="00B13233" w:rsidRPr="00A07ACD">
        <w:rPr>
          <w:sz w:val="28"/>
          <w:szCs w:val="28"/>
        </w:rPr>
        <w:t xml:space="preserve"> </w:t>
      </w:r>
      <w:r w:rsidRPr="00A07ACD">
        <w:rPr>
          <w:sz w:val="28"/>
          <w:szCs w:val="28"/>
        </w:rPr>
        <w:t>registration</w:t>
      </w:r>
      <w:r w:rsidR="00B13233" w:rsidRPr="00A07ACD">
        <w:rPr>
          <w:sz w:val="28"/>
          <w:szCs w:val="28"/>
        </w:rPr>
        <w:t xml:space="preserve"> </w:t>
      </w:r>
      <w:r w:rsidRPr="00A07ACD">
        <w:rPr>
          <w:sz w:val="28"/>
          <w:szCs w:val="28"/>
        </w:rPr>
        <w:t>is</w:t>
      </w:r>
      <w:r w:rsidR="00B13233" w:rsidRPr="00A07ACD">
        <w:rPr>
          <w:sz w:val="28"/>
          <w:szCs w:val="28"/>
        </w:rPr>
        <w:t xml:space="preserve"> </w:t>
      </w:r>
      <w:r w:rsidRPr="00A07ACD">
        <w:rPr>
          <w:sz w:val="28"/>
          <w:szCs w:val="28"/>
        </w:rPr>
        <w:t>quicker</w:t>
      </w:r>
      <w:r w:rsidR="00B13233" w:rsidRPr="00A07ACD">
        <w:rPr>
          <w:sz w:val="28"/>
          <w:szCs w:val="28"/>
        </w:rPr>
        <w:t xml:space="preserve"> </w:t>
      </w:r>
      <w:r w:rsidRPr="00A07ACD">
        <w:rPr>
          <w:sz w:val="28"/>
          <w:szCs w:val="28"/>
        </w:rPr>
        <w:t>than</w:t>
      </w:r>
      <w:r w:rsidR="00B13233" w:rsidRPr="00A07ACD">
        <w:rPr>
          <w:sz w:val="28"/>
          <w:szCs w:val="28"/>
        </w:rPr>
        <w:t xml:space="preserve"> </w:t>
      </w:r>
      <w:r w:rsidRPr="00A07ACD">
        <w:rPr>
          <w:sz w:val="28"/>
          <w:szCs w:val="28"/>
        </w:rPr>
        <w:t>manual</w:t>
      </w:r>
      <w:r w:rsidR="00B13233" w:rsidRPr="00A07ACD">
        <w:rPr>
          <w:sz w:val="28"/>
          <w:szCs w:val="28"/>
        </w:rPr>
        <w:t xml:space="preserve"> </w:t>
      </w:r>
      <w:r w:rsidRPr="00A07ACD">
        <w:rPr>
          <w:sz w:val="28"/>
          <w:szCs w:val="28"/>
        </w:rPr>
        <w:t>system,</w:t>
      </w:r>
      <w:r w:rsidR="00B13233" w:rsidRPr="00A07ACD">
        <w:rPr>
          <w:sz w:val="28"/>
          <w:szCs w:val="28"/>
        </w:rPr>
        <w:t xml:space="preserve"> </w:t>
      </w:r>
      <w:r w:rsidRPr="00A07ACD">
        <w:rPr>
          <w:sz w:val="28"/>
          <w:szCs w:val="28"/>
        </w:rPr>
        <w:t>it</w:t>
      </w:r>
      <w:r w:rsidR="00B13233" w:rsidRPr="00A07ACD">
        <w:rPr>
          <w:sz w:val="28"/>
          <w:szCs w:val="28"/>
        </w:rPr>
        <w:t xml:space="preserve"> </w:t>
      </w:r>
      <w:r w:rsidRPr="00A07ACD">
        <w:rPr>
          <w:sz w:val="28"/>
          <w:szCs w:val="28"/>
        </w:rPr>
        <w:t>enables</w:t>
      </w:r>
      <w:r w:rsidR="00B13233" w:rsidRPr="00A07ACD">
        <w:rPr>
          <w:sz w:val="28"/>
          <w:szCs w:val="28"/>
        </w:rPr>
        <w:t xml:space="preserve"> </w:t>
      </w:r>
      <w:r w:rsidRPr="00A07ACD">
        <w:rPr>
          <w:sz w:val="28"/>
          <w:szCs w:val="28"/>
        </w:rPr>
        <w:t>a</w:t>
      </w:r>
      <w:r w:rsidR="00B13233" w:rsidRPr="00A07ACD">
        <w:rPr>
          <w:sz w:val="28"/>
          <w:szCs w:val="28"/>
        </w:rPr>
        <w:t xml:space="preserve"> </w:t>
      </w:r>
      <w:r w:rsidRPr="00A07ACD">
        <w:rPr>
          <w:sz w:val="28"/>
          <w:szCs w:val="28"/>
        </w:rPr>
        <w:t>student</w:t>
      </w:r>
      <w:r w:rsidR="00B13233" w:rsidRPr="00A07ACD">
        <w:rPr>
          <w:sz w:val="28"/>
          <w:szCs w:val="28"/>
        </w:rPr>
        <w:t xml:space="preserve"> </w:t>
      </w:r>
      <w:r w:rsidRPr="00A07ACD">
        <w:rPr>
          <w:sz w:val="28"/>
          <w:szCs w:val="28"/>
        </w:rPr>
        <w:t>know</w:t>
      </w:r>
      <w:r w:rsidR="00B13233" w:rsidRPr="00A07ACD">
        <w:rPr>
          <w:sz w:val="28"/>
          <w:szCs w:val="28"/>
        </w:rPr>
        <w:t xml:space="preserve"> </w:t>
      </w:r>
      <w:r w:rsidRPr="00A07ACD">
        <w:rPr>
          <w:sz w:val="28"/>
          <w:szCs w:val="28"/>
        </w:rPr>
        <w:t>ifs/he</w:t>
      </w:r>
      <w:r w:rsidR="00B13233" w:rsidRPr="00A07ACD">
        <w:rPr>
          <w:sz w:val="28"/>
          <w:szCs w:val="28"/>
        </w:rPr>
        <w:t xml:space="preserve"> </w:t>
      </w:r>
      <w:r w:rsidRPr="00A07ACD">
        <w:rPr>
          <w:sz w:val="28"/>
          <w:szCs w:val="28"/>
        </w:rPr>
        <w:t>has</w:t>
      </w:r>
      <w:r w:rsidR="00B13233" w:rsidRPr="00A07ACD">
        <w:rPr>
          <w:sz w:val="28"/>
          <w:szCs w:val="28"/>
        </w:rPr>
        <w:t xml:space="preserve"> </w:t>
      </w:r>
      <w:r w:rsidRPr="00A07ACD">
        <w:rPr>
          <w:sz w:val="28"/>
          <w:szCs w:val="28"/>
        </w:rPr>
        <w:t>been</w:t>
      </w:r>
      <w:r w:rsidR="00B13233" w:rsidRPr="00A07ACD">
        <w:rPr>
          <w:sz w:val="28"/>
          <w:szCs w:val="28"/>
        </w:rPr>
        <w:t xml:space="preserve"> </w:t>
      </w:r>
      <w:r w:rsidRPr="00A07ACD">
        <w:rPr>
          <w:sz w:val="28"/>
          <w:szCs w:val="28"/>
        </w:rPr>
        <w:t>registered</w:t>
      </w:r>
      <w:r w:rsidR="00B13233" w:rsidRPr="00A07ACD">
        <w:rPr>
          <w:sz w:val="28"/>
          <w:szCs w:val="28"/>
        </w:rPr>
        <w:t xml:space="preserve"> </w:t>
      </w:r>
      <w:r w:rsidRPr="00A07ACD">
        <w:rPr>
          <w:sz w:val="28"/>
          <w:szCs w:val="28"/>
        </w:rPr>
        <w:t>for</w:t>
      </w:r>
      <w:r w:rsidR="00B13233" w:rsidRPr="00A07ACD">
        <w:rPr>
          <w:sz w:val="28"/>
          <w:szCs w:val="28"/>
        </w:rPr>
        <w:t xml:space="preserve"> </w:t>
      </w:r>
      <w:r w:rsidRPr="00A07ACD">
        <w:rPr>
          <w:sz w:val="28"/>
          <w:szCs w:val="28"/>
        </w:rPr>
        <w:t>the</w:t>
      </w:r>
      <w:r w:rsidR="00B13233" w:rsidRPr="00A07ACD">
        <w:rPr>
          <w:sz w:val="28"/>
          <w:szCs w:val="28"/>
        </w:rPr>
        <w:t xml:space="preserve"> </w:t>
      </w:r>
      <w:r w:rsidRPr="00A07ACD">
        <w:rPr>
          <w:sz w:val="28"/>
          <w:szCs w:val="28"/>
        </w:rPr>
        <w:t>examination,</w:t>
      </w:r>
      <w:r w:rsidR="00B13233" w:rsidRPr="00A07ACD">
        <w:rPr>
          <w:sz w:val="28"/>
          <w:szCs w:val="28"/>
        </w:rPr>
        <w:t xml:space="preserve"> </w:t>
      </w:r>
      <w:r w:rsidRPr="00A07ACD">
        <w:rPr>
          <w:sz w:val="28"/>
          <w:szCs w:val="28"/>
        </w:rPr>
        <w:t>it</w:t>
      </w:r>
      <w:r w:rsidR="00B13233" w:rsidRPr="00A07ACD">
        <w:rPr>
          <w:sz w:val="28"/>
          <w:szCs w:val="28"/>
        </w:rPr>
        <w:t xml:space="preserve"> </w:t>
      </w:r>
      <w:r w:rsidRPr="00A07ACD">
        <w:rPr>
          <w:sz w:val="28"/>
          <w:szCs w:val="28"/>
        </w:rPr>
        <w:t>reduces</w:t>
      </w:r>
      <w:r w:rsidR="00B13233" w:rsidRPr="00A07ACD">
        <w:rPr>
          <w:sz w:val="28"/>
          <w:szCs w:val="28"/>
        </w:rPr>
        <w:t xml:space="preserve"> </w:t>
      </w:r>
      <w:r w:rsidRPr="00A07ACD">
        <w:rPr>
          <w:sz w:val="28"/>
          <w:szCs w:val="28"/>
        </w:rPr>
        <w:t>paper</w:t>
      </w:r>
      <w:r w:rsidR="00B13233" w:rsidRPr="00A07ACD">
        <w:rPr>
          <w:sz w:val="28"/>
          <w:szCs w:val="28"/>
        </w:rPr>
        <w:t xml:space="preserve"> </w:t>
      </w:r>
      <w:r w:rsidRPr="00A07ACD">
        <w:rPr>
          <w:sz w:val="28"/>
          <w:szCs w:val="28"/>
        </w:rPr>
        <w:t>work</w:t>
      </w:r>
      <w:r w:rsidR="00B13233" w:rsidRPr="00A07ACD">
        <w:rPr>
          <w:sz w:val="28"/>
          <w:szCs w:val="28"/>
        </w:rPr>
        <w:t xml:space="preserve"> </w:t>
      </w:r>
      <w:r w:rsidRPr="00A07ACD">
        <w:rPr>
          <w:sz w:val="28"/>
          <w:szCs w:val="28"/>
        </w:rPr>
        <w:t>and</w:t>
      </w:r>
      <w:r w:rsidR="00B13233" w:rsidRPr="00A07ACD">
        <w:rPr>
          <w:sz w:val="28"/>
          <w:szCs w:val="28"/>
        </w:rPr>
        <w:t xml:space="preserve"> </w:t>
      </w:r>
      <w:r w:rsidRPr="00A07ACD">
        <w:rPr>
          <w:sz w:val="28"/>
          <w:szCs w:val="28"/>
        </w:rPr>
        <w:t>it</w:t>
      </w:r>
      <w:r w:rsidR="00B13233" w:rsidRPr="00A07ACD">
        <w:rPr>
          <w:sz w:val="28"/>
          <w:szCs w:val="28"/>
        </w:rPr>
        <w:t xml:space="preserve"> </w:t>
      </w:r>
      <w:r w:rsidRPr="00A07ACD">
        <w:rPr>
          <w:sz w:val="28"/>
          <w:szCs w:val="28"/>
        </w:rPr>
        <w:t>is</w:t>
      </w:r>
      <w:r w:rsidR="00B13233" w:rsidRPr="00A07ACD">
        <w:rPr>
          <w:sz w:val="28"/>
          <w:szCs w:val="28"/>
        </w:rPr>
        <w:t xml:space="preserve"> </w:t>
      </w:r>
      <w:r w:rsidRPr="00A07ACD">
        <w:rPr>
          <w:sz w:val="28"/>
          <w:szCs w:val="28"/>
        </w:rPr>
        <w:t>more</w:t>
      </w:r>
      <w:r w:rsidR="00B13233" w:rsidRPr="00A07ACD">
        <w:rPr>
          <w:sz w:val="28"/>
          <w:szCs w:val="28"/>
        </w:rPr>
        <w:t xml:space="preserve"> </w:t>
      </w:r>
      <w:r w:rsidRPr="00A07ACD">
        <w:rPr>
          <w:sz w:val="28"/>
          <w:szCs w:val="28"/>
        </w:rPr>
        <w:t>reliable</w:t>
      </w:r>
      <w:r w:rsidR="00B13233" w:rsidRPr="00A07ACD">
        <w:rPr>
          <w:sz w:val="28"/>
          <w:szCs w:val="28"/>
        </w:rPr>
        <w:t xml:space="preserve"> </w:t>
      </w:r>
      <w:r w:rsidRPr="00A07ACD">
        <w:rPr>
          <w:sz w:val="28"/>
          <w:szCs w:val="28"/>
        </w:rPr>
        <w:t>than</w:t>
      </w:r>
      <w:r w:rsidR="00B13233" w:rsidRPr="00A07ACD">
        <w:rPr>
          <w:sz w:val="28"/>
          <w:szCs w:val="28"/>
        </w:rPr>
        <w:t xml:space="preserve"> </w:t>
      </w:r>
      <w:r w:rsidRPr="00A07ACD">
        <w:rPr>
          <w:sz w:val="28"/>
          <w:szCs w:val="28"/>
        </w:rPr>
        <w:t>manual,</w:t>
      </w:r>
      <w:r w:rsidR="00D10250" w:rsidRPr="00A07ACD">
        <w:rPr>
          <w:sz w:val="28"/>
          <w:szCs w:val="28"/>
        </w:rPr>
        <w:t xml:space="preserve"> </w:t>
      </w:r>
      <w:r w:rsidRPr="00A07ACD">
        <w:rPr>
          <w:sz w:val="28"/>
          <w:szCs w:val="28"/>
        </w:rPr>
        <w:t>However,</w:t>
      </w:r>
      <w:r w:rsidR="00D10250" w:rsidRPr="00A07ACD">
        <w:rPr>
          <w:sz w:val="28"/>
          <w:szCs w:val="28"/>
        </w:rPr>
        <w:t xml:space="preserve"> </w:t>
      </w:r>
      <w:r w:rsidRPr="00A07ACD">
        <w:rPr>
          <w:sz w:val="28"/>
          <w:szCs w:val="28"/>
        </w:rPr>
        <w:t>the</w:t>
      </w:r>
      <w:r w:rsidR="00B13233" w:rsidRPr="00A07ACD">
        <w:rPr>
          <w:sz w:val="28"/>
          <w:szCs w:val="28"/>
        </w:rPr>
        <w:t xml:space="preserve"> </w:t>
      </w:r>
      <w:r w:rsidRPr="00A07ACD">
        <w:rPr>
          <w:sz w:val="28"/>
          <w:szCs w:val="28"/>
        </w:rPr>
        <w:t>results</w:t>
      </w:r>
      <w:r w:rsidR="00B13233" w:rsidRPr="00A07ACD">
        <w:rPr>
          <w:sz w:val="28"/>
          <w:szCs w:val="28"/>
        </w:rPr>
        <w:t xml:space="preserve"> </w:t>
      </w:r>
      <w:r w:rsidRPr="00A07ACD">
        <w:rPr>
          <w:sz w:val="28"/>
          <w:szCs w:val="28"/>
        </w:rPr>
        <w:t>found</w:t>
      </w:r>
      <w:r w:rsidR="00B13233" w:rsidRPr="00A07ACD">
        <w:rPr>
          <w:sz w:val="28"/>
          <w:szCs w:val="28"/>
        </w:rPr>
        <w:t xml:space="preserve"> </w:t>
      </w:r>
      <w:r w:rsidRPr="00A07ACD">
        <w:rPr>
          <w:sz w:val="28"/>
          <w:szCs w:val="28"/>
        </w:rPr>
        <w:t>out</w:t>
      </w:r>
      <w:r w:rsidR="00B13233" w:rsidRPr="00A07ACD">
        <w:rPr>
          <w:sz w:val="28"/>
          <w:szCs w:val="28"/>
        </w:rPr>
        <w:t xml:space="preserve"> </w:t>
      </w:r>
      <w:r w:rsidRPr="00A07ACD">
        <w:rPr>
          <w:sz w:val="28"/>
          <w:szCs w:val="28"/>
        </w:rPr>
        <w:t>that</w:t>
      </w:r>
      <w:r w:rsidR="00B13233" w:rsidRPr="00A07ACD">
        <w:rPr>
          <w:sz w:val="28"/>
          <w:szCs w:val="28"/>
        </w:rPr>
        <w:t xml:space="preserve"> </w:t>
      </w:r>
      <w:r w:rsidRPr="00A07ACD">
        <w:rPr>
          <w:sz w:val="28"/>
          <w:szCs w:val="28"/>
        </w:rPr>
        <w:t>the</w:t>
      </w:r>
      <w:r w:rsidR="00B13233" w:rsidRPr="00A07ACD">
        <w:rPr>
          <w:sz w:val="28"/>
          <w:szCs w:val="28"/>
        </w:rPr>
        <w:t xml:space="preserve"> </w:t>
      </w:r>
      <w:r w:rsidR="00D10250" w:rsidRPr="00A07ACD">
        <w:rPr>
          <w:sz w:val="28"/>
          <w:szCs w:val="28"/>
        </w:rPr>
        <w:t>online</w:t>
      </w:r>
      <w:r w:rsidR="00B13233" w:rsidRPr="00A07ACD">
        <w:rPr>
          <w:sz w:val="28"/>
          <w:szCs w:val="28"/>
        </w:rPr>
        <w:t xml:space="preserve"> </w:t>
      </w:r>
      <w:r w:rsidRPr="00A07ACD">
        <w:rPr>
          <w:sz w:val="28"/>
          <w:szCs w:val="28"/>
        </w:rPr>
        <w:t>portal</w:t>
      </w:r>
      <w:r w:rsidR="00B13233" w:rsidRPr="00A07ACD">
        <w:rPr>
          <w:sz w:val="28"/>
          <w:szCs w:val="28"/>
        </w:rPr>
        <w:t xml:space="preserve"> </w:t>
      </w:r>
      <w:r w:rsidRPr="00A07ACD">
        <w:rPr>
          <w:sz w:val="28"/>
          <w:szCs w:val="28"/>
        </w:rPr>
        <w:t>has</w:t>
      </w:r>
      <w:r w:rsidR="00B13233" w:rsidRPr="00A07ACD">
        <w:rPr>
          <w:sz w:val="28"/>
          <w:szCs w:val="28"/>
        </w:rPr>
        <w:t xml:space="preserve"> </w:t>
      </w:r>
      <w:r w:rsidRPr="00A07ACD">
        <w:rPr>
          <w:sz w:val="28"/>
          <w:szCs w:val="28"/>
        </w:rPr>
        <w:t>some</w:t>
      </w:r>
      <w:r w:rsidR="00B13233" w:rsidRPr="00A07ACD">
        <w:rPr>
          <w:sz w:val="28"/>
          <w:szCs w:val="28"/>
        </w:rPr>
        <w:t xml:space="preserve"> </w:t>
      </w:r>
      <w:r w:rsidRPr="00A07ACD">
        <w:rPr>
          <w:sz w:val="28"/>
          <w:szCs w:val="28"/>
        </w:rPr>
        <w:t>draw-backs.</w:t>
      </w:r>
      <w:r w:rsidR="00B13233" w:rsidRPr="00A07ACD">
        <w:rPr>
          <w:sz w:val="28"/>
          <w:szCs w:val="28"/>
        </w:rPr>
        <w:t xml:space="preserve"> </w:t>
      </w:r>
      <w:r w:rsidRPr="00A07ACD">
        <w:rPr>
          <w:sz w:val="28"/>
          <w:szCs w:val="28"/>
        </w:rPr>
        <w:t>Users</w:t>
      </w:r>
      <w:r w:rsidR="00B13233" w:rsidRPr="00A07ACD">
        <w:rPr>
          <w:sz w:val="28"/>
          <w:szCs w:val="28"/>
        </w:rPr>
        <w:t xml:space="preserve"> </w:t>
      </w:r>
      <w:r w:rsidRPr="00A07ACD">
        <w:rPr>
          <w:sz w:val="28"/>
          <w:szCs w:val="28"/>
        </w:rPr>
        <w:t>usually</w:t>
      </w:r>
      <w:r w:rsidR="00B13233" w:rsidRPr="00A07ACD">
        <w:rPr>
          <w:sz w:val="28"/>
          <w:szCs w:val="28"/>
        </w:rPr>
        <w:t xml:space="preserve"> </w:t>
      </w:r>
      <w:r w:rsidRPr="00A07ACD">
        <w:rPr>
          <w:sz w:val="28"/>
          <w:szCs w:val="28"/>
        </w:rPr>
        <w:t>experience</w:t>
      </w:r>
      <w:r w:rsidR="00B13233" w:rsidRPr="00A07ACD">
        <w:rPr>
          <w:sz w:val="28"/>
          <w:szCs w:val="28"/>
        </w:rPr>
        <w:t xml:space="preserve"> </w:t>
      </w:r>
      <w:r w:rsidRPr="00A07ACD">
        <w:rPr>
          <w:sz w:val="28"/>
          <w:szCs w:val="28"/>
        </w:rPr>
        <w:t>Pin</w:t>
      </w:r>
      <w:r w:rsidR="0020243D" w:rsidRPr="00A07ACD">
        <w:rPr>
          <w:sz w:val="28"/>
          <w:szCs w:val="28"/>
        </w:rPr>
        <w:t xml:space="preserve"> </w:t>
      </w:r>
      <w:r w:rsidRPr="00A07ACD">
        <w:rPr>
          <w:sz w:val="28"/>
          <w:szCs w:val="28"/>
        </w:rPr>
        <w:t>rejection,</w:t>
      </w:r>
      <w:r w:rsidR="00B13233" w:rsidRPr="00A07ACD">
        <w:rPr>
          <w:sz w:val="28"/>
          <w:szCs w:val="28"/>
        </w:rPr>
        <w:t xml:space="preserve"> </w:t>
      </w:r>
      <w:r w:rsidRPr="00A07ACD">
        <w:rPr>
          <w:sz w:val="28"/>
          <w:szCs w:val="28"/>
        </w:rPr>
        <w:t>login</w:t>
      </w:r>
      <w:r w:rsidR="00B13233" w:rsidRPr="00A07ACD">
        <w:rPr>
          <w:sz w:val="28"/>
          <w:szCs w:val="28"/>
        </w:rPr>
        <w:t xml:space="preserve"> </w:t>
      </w:r>
      <w:r w:rsidRPr="00A07ACD">
        <w:rPr>
          <w:sz w:val="28"/>
          <w:szCs w:val="28"/>
        </w:rPr>
        <w:t>difficulty,</w:t>
      </w:r>
      <w:r w:rsidR="00B13233" w:rsidRPr="00A07ACD">
        <w:rPr>
          <w:sz w:val="28"/>
          <w:szCs w:val="28"/>
        </w:rPr>
        <w:t xml:space="preserve"> </w:t>
      </w:r>
      <w:r w:rsidRPr="00A07ACD">
        <w:rPr>
          <w:sz w:val="28"/>
          <w:szCs w:val="28"/>
        </w:rPr>
        <w:t>inability</w:t>
      </w:r>
      <w:r w:rsidR="00B13233" w:rsidRPr="00A07ACD">
        <w:rPr>
          <w:sz w:val="28"/>
          <w:szCs w:val="28"/>
        </w:rPr>
        <w:t xml:space="preserve"> </w:t>
      </w:r>
      <w:r w:rsidRPr="00A07ACD">
        <w:rPr>
          <w:sz w:val="28"/>
          <w:szCs w:val="28"/>
        </w:rPr>
        <w:t>of</w:t>
      </w:r>
      <w:r w:rsidR="00B13233" w:rsidRPr="00A07ACD">
        <w:rPr>
          <w:sz w:val="28"/>
          <w:szCs w:val="28"/>
        </w:rPr>
        <w:t xml:space="preserve"> </w:t>
      </w:r>
      <w:r w:rsidRPr="00A07ACD">
        <w:rPr>
          <w:sz w:val="28"/>
          <w:szCs w:val="28"/>
        </w:rPr>
        <w:t>the</w:t>
      </w:r>
      <w:r w:rsidR="00B13233" w:rsidRPr="00A07ACD">
        <w:rPr>
          <w:sz w:val="28"/>
          <w:szCs w:val="28"/>
        </w:rPr>
        <w:t xml:space="preserve"> </w:t>
      </w:r>
      <w:r w:rsidRPr="00A07ACD">
        <w:rPr>
          <w:sz w:val="28"/>
          <w:szCs w:val="28"/>
        </w:rPr>
        <w:t>portal</w:t>
      </w:r>
      <w:r w:rsidR="00B13233" w:rsidRPr="00A07ACD">
        <w:rPr>
          <w:sz w:val="28"/>
          <w:szCs w:val="28"/>
        </w:rPr>
        <w:t xml:space="preserve"> </w:t>
      </w:r>
      <w:r w:rsidRPr="00A07ACD">
        <w:rPr>
          <w:sz w:val="28"/>
          <w:szCs w:val="28"/>
        </w:rPr>
        <w:t>to</w:t>
      </w:r>
      <w:r w:rsidR="00B13233" w:rsidRPr="00A07ACD">
        <w:rPr>
          <w:sz w:val="28"/>
          <w:szCs w:val="28"/>
        </w:rPr>
        <w:t xml:space="preserve"> </w:t>
      </w:r>
      <w:r w:rsidRPr="00A07ACD">
        <w:rPr>
          <w:sz w:val="28"/>
          <w:szCs w:val="28"/>
        </w:rPr>
        <w:t>identify</w:t>
      </w:r>
      <w:r w:rsidR="00B13233" w:rsidRPr="00A07ACD">
        <w:rPr>
          <w:sz w:val="28"/>
          <w:szCs w:val="28"/>
        </w:rPr>
        <w:t xml:space="preserve"> </w:t>
      </w:r>
      <w:r w:rsidRPr="00A07ACD">
        <w:rPr>
          <w:sz w:val="28"/>
          <w:szCs w:val="28"/>
        </w:rPr>
        <w:t>candidates,</w:t>
      </w:r>
      <w:r w:rsidR="00B13233" w:rsidRPr="00A07ACD">
        <w:rPr>
          <w:sz w:val="28"/>
          <w:szCs w:val="28"/>
        </w:rPr>
        <w:t xml:space="preserve"> </w:t>
      </w:r>
      <w:r w:rsidRPr="00A07ACD">
        <w:rPr>
          <w:sz w:val="28"/>
          <w:szCs w:val="28"/>
        </w:rPr>
        <w:t>inability</w:t>
      </w:r>
      <w:r w:rsidR="00B13233" w:rsidRPr="00A07ACD">
        <w:rPr>
          <w:sz w:val="28"/>
          <w:szCs w:val="28"/>
        </w:rPr>
        <w:t xml:space="preserve"> </w:t>
      </w:r>
      <w:r w:rsidRPr="00A07ACD">
        <w:rPr>
          <w:sz w:val="28"/>
          <w:szCs w:val="28"/>
        </w:rPr>
        <w:t>to</w:t>
      </w:r>
      <w:r w:rsidR="00B13233" w:rsidRPr="00A07ACD">
        <w:rPr>
          <w:sz w:val="28"/>
          <w:szCs w:val="28"/>
        </w:rPr>
        <w:t xml:space="preserve"> </w:t>
      </w:r>
      <w:r w:rsidRPr="00A07ACD">
        <w:rPr>
          <w:sz w:val="28"/>
          <w:szCs w:val="28"/>
        </w:rPr>
        <w:t>attach</w:t>
      </w:r>
      <w:r w:rsidR="00B13233" w:rsidRPr="00A07ACD">
        <w:rPr>
          <w:sz w:val="28"/>
          <w:szCs w:val="28"/>
        </w:rPr>
        <w:t xml:space="preserve"> </w:t>
      </w:r>
      <w:r w:rsidRPr="00A07ACD">
        <w:rPr>
          <w:sz w:val="28"/>
          <w:szCs w:val="28"/>
        </w:rPr>
        <w:t>picture,</w:t>
      </w:r>
      <w:r w:rsidR="00B13233" w:rsidRPr="00A07ACD">
        <w:rPr>
          <w:sz w:val="28"/>
          <w:szCs w:val="28"/>
        </w:rPr>
        <w:t xml:space="preserve"> </w:t>
      </w:r>
      <w:r w:rsidRPr="00A07ACD">
        <w:rPr>
          <w:sz w:val="28"/>
          <w:szCs w:val="28"/>
        </w:rPr>
        <w:t>failure</w:t>
      </w:r>
      <w:r w:rsidR="00B13233" w:rsidRPr="00A07ACD">
        <w:rPr>
          <w:sz w:val="28"/>
          <w:szCs w:val="28"/>
        </w:rPr>
        <w:t xml:space="preserve"> </w:t>
      </w:r>
      <w:r w:rsidRPr="00A07ACD">
        <w:rPr>
          <w:sz w:val="28"/>
          <w:szCs w:val="28"/>
        </w:rPr>
        <w:t>to</w:t>
      </w:r>
      <w:r w:rsidR="00B13233" w:rsidRPr="00A07ACD">
        <w:rPr>
          <w:sz w:val="28"/>
          <w:szCs w:val="28"/>
        </w:rPr>
        <w:t xml:space="preserve"> </w:t>
      </w:r>
      <w:r w:rsidRPr="00A07ACD">
        <w:rPr>
          <w:sz w:val="28"/>
          <w:szCs w:val="28"/>
        </w:rPr>
        <w:t>save</w:t>
      </w:r>
      <w:r w:rsidR="00D10250" w:rsidRPr="00A07ACD">
        <w:rPr>
          <w:sz w:val="28"/>
          <w:szCs w:val="28"/>
        </w:rPr>
        <w:t xml:space="preserve"> </w:t>
      </w:r>
      <w:r w:rsidRPr="00A07ACD">
        <w:rPr>
          <w:sz w:val="28"/>
          <w:szCs w:val="28"/>
        </w:rPr>
        <w:t>page,</w:t>
      </w:r>
      <w:r w:rsidR="00B13233" w:rsidRPr="00A07ACD">
        <w:rPr>
          <w:sz w:val="28"/>
          <w:szCs w:val="28"/>
        </w:rPr>
        <w:t xml:space="preserve"> </w:t>
      </w:r>
      <w:r w:rsidRPr="00A07ACD">
        <w:rPr>
          <w:sz w:val="28"/>
          <w:szCs w:val="28"/>
        </w:rPr>
        <w:t>registration</w:t>
      </w:r>
      <w:r w:rsidR="00B13233" w:rsidRPr="00A07ACD">
        <w:rPr>
          <w:sz w:val="28"/>
          <w:szCs w:val="28"/>
        </w:rPr>
        <w:t xml:space="preserve"> </w:t>
      </w:r>
      <w:r w:rsidRPr="00A07ACD">
        <w:rPr>
          <w:sz w:val="28"/>
          <w:szCs w:val="28"/>
        </w:rPr>
        <w:t>modification</w:t>
      </w:r>
      <w:r w:rsidR="00B13233" w:rsidRPr="00A07ACD">
        <w:rPr>
          <w:sz w:val="28"/>
          <w:szCs w:val="28"/>
        </w:rPr>
        <w:t xml:space="preserve"> </w:t>
      </w:r>
      <w:r w:rsidRPr="00A07ACD">
        <w:rPr>
          <w:sz w:val="28"/>
          <w:szCs w:val="28"/>
        </w:rPr>
        <w:t>difficulty,</w:t>
      </w:r>
      <w:r w:rsidR="00B13233" w:rsidRPr="00A07ACD">
        <w:rPr>
          <w:sz w:val="28"/>
          <w:szCs w:val="28"/>
        </w:rPr>
        <w:t xml:space="preserve"> </w:t>
      </w:r>
      <w:r w:rsidR="00D10250" w:rsidRPr="00A07ACD">
        <w:rPr>
          <w:sz w:val="28"/>
          <w:szCs w:val="28"/>
        </w:rPr>
        <w:t>irregularities</w:t>
      </w:r>
      <w:r w:rsidR="00B13233" w:rsidRPr="00A07ACD">
        <w:rPr>
          <w:sz w:val="28"/>
          <w:szCs w:val="28"/>
        </w:rPr>
        <w:t xml:space="preserve"> </w:t>
      </w:r>
      <w:r w:rsidRPr="00A07ACD">
        <w:rPr>
          <w:sz w:val="28"/>
          <w:szCs w:val="28"/>
        </w:rPr>
        <w:t>n</w:t>
      </w:r>
      <w:r w:rsidR="00B13233" w:rsidRPr="00A07ACD">
        <w:rPr>
          <w:sz w:val="28"/>
          <w:szCs w:val="28"/>
        </w:rPr>
        <w:t xml:space="preserve"> </w:t>
      </w:r>
      <w:r w:rsidRPr="00A07ACD">
        <w:rPr>
          <w:sz w:val="28"/>
          <w:szCs w:val="28"/>
        </w:rPr>
        <w:t>the</w:t>
      </w:r>
      <w:r w:rsidR="00B13233" w:rsidRPr="00A07ACD">
        <w:rPr>
          <w:sz w:val="28"/>
          <w:szCs w:val="28"/>
        </w:rPr>
        <w:t xml:space="preserve"> </w:t>
      </w:r>
      <w:r w:rsidRPr="00A07ACD">
        <w:rPr>
          <w:sz w:val="28"/>
          <w:szCs w:val="28"/>
        </w:rPr>
        <w:t>course</w:t>
      </w:r>
      <w:r w:rsidR="00B13233" w:rsidRPr="00A07ACD">
        <w:rPr>
          <w:sz w:val="28"/>
          <w:szCs w:val="28"/>
        </w:rPr>
        <w:t xml:space="preserve"> </w:t>
      </w:r>
      <w:r w:rsidRPr="00A07ACD">
        <w:rPr>
          <w:sz w:val="28"/>
          <w:szCs w:val="28"/>
        </w:rPr>
        <w:t>contents.</w:t>
      </w:r>
      <w:r w:rsidR="00D10250" w:rsidRPr="00A07ACD">
        <w:rPr>
          <w:sz w:val="28"/>
          <w:szCs w:val="28"/>
        </w:rPr>
        <w:t xml:space="preserve"> </w:t>
      </w:r>
      <w:r w:rsidRPr="00A07ACD">
        <w:rPr>
          <w:sz w:val="28"/>
          <w:szCs w:val="28"/>
        </w:rPr>
        <w:t>These</w:t>
      </w:r>
      <w:r w:rsidR="00B13233" w:rsidRPr="00A07ACD">
        <w:rPr>
          <w:sz w:val="28"/>
          <w:szCs w:val="28"/>
        </w:rPr>
        <w:t xml:space="preserve"> </w:t>
      </w:r>
      <w:r w:rsidRPr="00A07ACD">
        <w:rPr>
          <w:sz w:val="28"/>
          <w:szCs w:val="28"/>
        </w:rPr>
        <w:t>problems</w:t>
      </w:r>
      <w:r w:rsidR="00B13233" w:rsidRPr="00A07ACD">
        <w:rPr>
          <w:sz w:val="28"/>
          <w:szCs w:val="28"/>
        </w:rPr>
        <w:t xml:space="preserve"> </w:t>
      </w:r>
      <w:r w:rsidRPr="00A07ACD">
        <w:rPr>
          <w:sz w:val="28"/>
          <w:szCs w:val="28"/>
        </w:rPr>
        <w:t>are</w:t>
      </w:r>
      <w:r w:rsidR="00B13233" w:rsidRPr="00A07ACD">
        <w:rPr>
          <w:sz w:val="28"/>
          <w:szCs w:val="28"/>
        </w:rPr>
        <w:t xml:space="preserve"> </w:t>
      </w:r>
      <w:r w:rsidRPr="00A07ACD">
        <w:rPr>
          <w:sz w:val="28"/>
          <w:szCs w:val="28"/>
        </w:rPr>
        <w:t>addressed</w:t>
      </w:r>
      <w:r w:rsidR="00B13233" w:rsidRPr="00A07ACD">
        <w:rPr>
          <w:sz w:val="28"/>
          <w:szCs w:val="28"/>
        </w:rPr>
        <w:t xml:space="preserve"> </w:t>
      </w:r>
      <w:r w:rsidRPr="00A07ACD">
        <w:rPr>
          <w:sz w:val="28"/>
          <w:szCs w:val="28"/>
        </w:rPr>
        <w:t>in</w:t>
      </w:r>
      <w:r w:rsidR="00B13233" w:rsidRPr="00A07ACD">
        <w:rPr>
          <w:sz w:val="28"/>
          <w:szCs w:val="28"/>
        </w:rPr>
        <w:t xml:space="preserve"> </w:t>
      </w:r>
      <w:r w:rsidRPr="00A07ACD">
        <w:rPr>
          <w:sz w:val="28"/>
          <w:szCs w:val="28"/>
        </w:rPr>
        <w:t>this</w:t>
      </w:r>
      <w:r w:rsidR="00B13233" w:rsidRPr="00A07ACD">
        <w:rPr>
          <w:sz w:val="28"/>
          <w:szCs w:val="28"/>
        </w:rPr>
        <w:t xml:space="preserve"> </w:t>
      </w:r>
      <w:r w:rsidRPr="00A07ACD">
        <w:rPr>
          <w:sz w:val="28"/>
          <w:szCs w:val="28"/>
        </w:rPr>
        <w:t>research</w:t>
      </w:r>
      <w:r w:rsidR="00B13233" w:rsidRPr="00A07ACD">
        <w:rPr>
          <w:sz w:val="28"/>
          <w:szCs w:val="28"/>
        </w:rPr>
        <w:t xml:space="preserve"> </w:t>
      </w:r>
      <w:r w:rsidRPr="00A07ACD">
        <w:rPr>
          <w:sz w:val="28"/>
          <w:szCs w:val="28"/>
        </w:rPr>
        <w:t>work.</w:t>
      </w:r>
    </w:p>
    <w:p w:rsidR="00673E88" w:rsidRPr="00A07ACD" w:rsidRDefault="00673E88" w:rsidP="00B809A6">
      <w:pPr>
        <w:rPr>
          <w:sz w:val="28"/>
          <w:szCs w:val="28"/>
        </w:rPr>
      </w:pPr>
    </w:p>
    <w:p w:rsidR="00E856AD" w:rsidRPr="00A07ACD" w:rsidRDefault="003F6BE0" w:rsidP="00E856AD">
      <w:pPr>
        <w:tabs>
          <w:tab w:val="left" w:pos="820"/>
        </w:tabs>
        <w:ind w:left="820" w:hanging="820"/>
        <w:rPr>
          <w:sz w:val="28"/>
          <w:szCs w:val="28"/>
        </w:rPr>
      </w:pPr>
      <w:r w:rsidRPr="00A07ACD">
        <w:rPr>
          <w:sz w:val="28"/>
          <w:szCs w:val="28"/>
        </w:rPr>
        <w:t>Course</w:t>
      </w:r>
      <w:r w:rsidR="00D10250" w:rsidRPr="00A07ACD">
        <w:rPr>
          <w:sz w:val="28"/>
          <w:szCs w:val="28"/>
        </w:rPr>
        <w:t xml:space="preserve"> </w:t>
      </w:r>
      <w:r w:rsidRPr="00A07ACD">
        <w:rPr>
          <w:sz w:val="28"/>
          <w:szCs w:val="28"/>
        </w:rPr>
        <w:t>Registration</w:t>
      </w:r>
      <w:r w:rsidR="00D10250" w:rsidRPr="00A07ACD">
        <w:rPr>
          <w:sz w:val="28"/>
          <w:szCs w:val="28"/>
        </w:rPr>
        <w:t xml:space="preserve"> </w:t>
      </w:r>
      <w:r w:rsidRPr="00A07ACD">
        <w:rPr>
          <w:sz w:val="28"/>
          <w:szCs w:val="28"/>
        </w:rPr>
        <w:t>and</w:t>
      </w:r>
      <w:r w:rsidR="00D10250" w:rsidRPr="00A07ACD">
        <w:rPr>
          <w:sz w:val="28"/>
          <w:szCs w:val="28"/>
        </w:rPr>
        <w:t xml:space="preserve"> </w:t>
      </w:r>
      <w:r w:rsidRPr="00A07ACD">
        <w:rPr>
          <w:sz w:val="28"/>
          <w:szCs w:val="28"/>
        </w:rPr>
        <w:t>Result</w:t>
      </w:r>
      <w:r w:rsidR="00D10250" w:rsidRPr="00A07ACD">
        <w:rPr>
          <w:sz w:val="28"/>
          <w:szCs w:val="28"/>
        </w:rPr>
        <w:t xml:space="preserve"> </w:t>
      </w:r>
      <w:r w:rsidRPr="00A07ACD">
        <w:rPr>
          <w:sz w:val="28"/>
          <w:szCs w:val="28"/>
        </w:rPr>
        <w:t>System</w:t>
      </w:r>
      <w:r w:rsidR="00D10250" w:rsidRPr="00A07ACD">
        <w:rPr>
          <w:sz w:val="28"/>
          <w:szCs w:val="28"/>
        </w:rPr>
        <w:t xml:space="preserve"> </w:t>
      </w:r>
      <w:r w:rsidRPr="00A07ACD">
        <w:rPr>
          <w:sz w:val="28"/>
          <w:szCs w:val="28"/>
        </w:rPr>
        <w:t>carried</w:t>
      </w:r>
      <w:r w:rsidR="00D10250" w:rsidRPr="00A07ACD">
        <w:rPr>
          <w:sz w:val="28"/>
          <w:szCs w:val="28"/>
        </w:rPr>
        <w:t xml:space="preserve"> </w:t>
      </w:r>
      <w:r w:rsidRPr="00A07ACD">
        <w:rPr>
          <w:sz w:val="28"/>
          <w:szCs w:val="28"/>
        </w:rPr>
        <w:t>out</w:t>
      </w:r>
      <w:r w:rsidR="00D10250" w:rsidRPr="00A07ACD">
        <w:rPr>
          <w:sz w:val="28"/>
          <w:szCs w:val="28"/>
        </w:rPr>
        <w:t xml:space="preserve"> </w:t>
      </w:r>
      <w:r w:rsidRPr="00A07ACD">
        <w:rPr>
          <w:sz w:val="28"/>
          <w:szCs w:val="28"/>
        </w:rPr>
        <w:t>in</w:t>
      </w:r>
      <w:r w:rsidR="00D10250" w:rsidRPr="00A07ACD">
        <w:rPr>
          <w:sz w:val="28"/>
          <w:szCs w:val="28"/>
        </w:rPr>
        <w:t xml:space="preserve"> </w:t>
      </w:r>
      <w:r w:rsidRPr="00A07ACD">
        <w:rPr>
          <w:sz w:val="28"/>
          <w:szCs w:val="28"/>
        </w:rPr>
        <w:t>Cardiff</w:t>
      </w:r>
      <w:r w:rsidR="00D10250" w:rsidRPr="00A07ACD">
        <w:rPr>
          <w:sz w:val="28"/>
          <w:szCs w:val="28"/>
        </w:rPr>
        <w:t xml:space="preserve"> </w:t>
      </w:r>
      <w:r w:rsidRPr="00A07ACD">
        <w:rPr>
          <w:sz w:val="28"/>
          <w:szCs w:val="28"/>
        </w:rPr>
        <w:t>State</w:t>
      </w:r>
      <w:r w:rsidR="00D10250" w:rsidRPr="00A07ACD">
        <w:rPr>
          <w:sz w:val="28"/>
          <w:szCs w:val="28"/>
        </w:rPr>
        <w:t xml:space="preserve"> </w:t>
      </w:r>
      <w:r w:rsidR="00E856AD" w:rsidRPr="00A07ACD">
        <w:rPr>
          <w:sz w:val="28"/>
          <w:szCs w:val="28"/>
        </w:rPr>
        <w:t>University. ‘Examination Result Processing Manual’. External ExaminerHandbook,</w:t>
      </w:r>
      <w:r w:rsidR="00E856AD" w:rsidRPr="00A07ACD">
        <w:rPr>
          <w:sz w:val="28"/>
          <w:szCs w:val="28"/>
          <w:u w:val="single"/>
        </w:rPr>
        <w:t>http://www.cardiff.ac.uk/regis/ifs/exex/index.html.(2012).Page</w:t>
      </w:r>
      <w:r w:rsidR="00E856AD" w:rsidRPr="00A07ACD">
        <w:rPr>
          <w:sz w:val="28"/>
          <w:szCs w:val="28"/>
        </w:rPr>
        <w:t>16-25</w:t>
      </w:r>
    </w:p>
    <w:p w:rsidR="00673E88" w:rsidRPr="00A07ACD" w:rsidRDefault="00174341" w:rsidP="00B809A6">
      <w:pPr>
        <w:rPr>
          <w:sz w:val="28"/>
          <w:szCs w:val="28"/>
        </w:rPr>
      </w:pPr>
      <w:r w:rsidRPr="00A07ACD">
        <w:rPr>
          <w:sz w:val="28"/>
          <w:szCs w:val="28"/>
        </w:rPr>
        <w:t>.</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The</w:t>
      </w:r>
      <w:r w:rsidR="00D10250" w:rsidRPr="00A07ACD">
        <w:rPr>
          <w:sz w:val="28"/>
          <w:szCs w:val="28"/>
        </w:rPr>
        <w:t xml:space="preserve"> </w:t>
      </w:r>
      <w:r w:rsidRPr="00A07ACD">
        <w:rPr>
          <w:sz w:val="28"/>
          <w:szCs w:val="28"/>
        </w:rPr>
        <w:t>system</w:t>
      </w:r>
      <w:r w:rsidR="00D10250" w:rsidRPr="00A07ACD">
        <w:rPr>
          <w:sz w:val="28"/>
          <w:szCs w:val="28"/>
        </w:rPr>
        <w:t xml:space="preserve"> </w:t>
      </w:r>
      <w:r w:rsidRPr="00A07ACD">
        <w:rPr>
          <w:sz w:val="28"/>
          <w:szCs w:val="28"/>
        </w:rPr>
        <w:t>operates</w:t>
      </w:r>
      <w:r w:rsidR="00D10250" w:rsidRPr="00A07ACD">
        <w:rPr>
          <w:sz w:val="28"/>
          <w:szCs w:val="28"/>
        </w:rPr>
        <w:t xml:space="preserve"> </w:t>
      </w:r>
      <w:r w:rsidRPr="00A07ACD">
        <w:rPr>
          <w:sz w:val="28"/>
          <w:szCs w:val="28"/>
        </w:rPr>
        <w:t>as</w:t>
      </w:r>
      <w:r w:rsidR="00D10250" w:rsidRPr="00A07ACD">
        <w:rPr>
          <w:sz w:val="28"/>
          <w:szCs w:val="28"/>
        </w:rPr>
        <w:t xml:space="preserve"> </w:t>
      </w:r>
      <w:r w:rsidRPr="00A07ACD">
        <w:rPr>
          <w:sz w:val="28"/>
          <w:szCs w:val="28"/>
        </w:rPr>
        <w:t>follows.</w:t>
      </w: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174341" w:rsidP="0020243D">
      <w:pPr>
        <w:pStyle w:val="ListParagraph"/>
        <w:numPr>
          <w:ilvl w:val="0"/>
          <w:numId w:val="42"/>
        </w:numPr>
        <w:tabs>
          <w:tab w:val="left" w:pos="720"/>
        </w:tabs>
        <w:rPr>
          <w:sz w:val="28"/>
          <w:szCs w:val="28"/>
        </w:rPr>
      </w:pPr>
      <w:r w:rsidRPr="00A07ACD">
        <w:rPr>
          <w:sz w:val="28"/>
          <w:szCs w:val="28"/>
        </w:rPr>
        <w:t>Students</w:t>
      </w:r>
    </w:p>
    <w:p w:rsidR="00673E88" w:rsidRPr="00A07ACD" w:rsidRDefault="00673E88" w:rsidP="00B809A6">
      <w:pPr>
        <w:rPr>
          <w:sz w:val="28"/>
          <w:szCs w:val="28"/>
        </w:rPr>
      </w:pPr>
    </w:p>
    <w:p w:rsidR="00673E88" w:rsidRPr="00A07ACD" w:rsidRDefault="00174341" w:rsidP="00B809A6">
      <w:pPr>
        <w:ind w:left="720"/>
        <w:rPr>
          <w:sz w:val="28"/>
          <w:szCs w:val="28"/>
        </w:rPr>
      </w:pPr>
      <w:r w:rsidRPr="00A07ACD">
        <w:rPr>
          <w:sz w:val="28"/>
          <w:szCs w:val="28"/>
        </w:rPr>
        <w:t>Students</w:t>
      </w:r>
      <w:r w:rsidR="00D10250" w:rsidRPr="00A07ACD">
        <w:rPr>
          <w:sz w:val="28"/>
          <w:szCs w:val="28"/>
        </w:rPr>
        <w:t xml:space="preserve"> </w:t>
      </w:r>
      <w:r w:rsidRPr="00A07ACD">
        <w:rPr>
          <w:sz w:val="28"/>
          <w:szCs w:val="28"/>
        </w:rPr>
        <w:t>are</w:t>
      </w:r>
      <w:r w:rsidR="00D10250" w:rsidRPr="00A07ACD">
        <w:rPr>
          <w:sz w:val="28"/>
          <w:szCs w:val="28"/>
        </w:rPr>
        <w:t xml:space="preserve"> </w:t>
      </w:r>
      <w:r w:rsidRPr="00A07ACD">
        <w:rPr>
          <w:sz w:val="28"/>
          <w:szCs w:val="28"/>
        </w:rPr>
        <w:t>the</w:t>
      </w:r>
      <w:r w:rsidR="00D10250" w:rsidRPr="00A07ACD">
        <w:rPr>
          <w:sz w:val="28"/>
          <w:szCs w:val="28"/>
        </w:rPr>
        <w:t xml:space="preserve"> </w:t>
      </w:r>
      <w:r w:rsidRPr="00A07ACD">
        <w:rPr>
          <w:sz w:val="28"/>
          <w:szCs w:val="28"/>
        </w:rPr>
        <w:t>main</w:t>
      </w:r>
      <w:r w:rsidR="00D10250" w:rsidRPr="00A07ACD">
        <w:rPr>
          <w:sz w:val="28"/>
          <w:szCs w:val="28"/>
        </w:rPr>
        <w:t xml:space="preserve"> </w:t>
      </w:r>
      <w:r w:rsidRPr="00A07ACD">
        <w:rPr>
          <w:sz w:val="28"/>
          <w:szCs w:val="28"/>
        </w:rPr>
        <w:t>target</w:t>
      </w:r>
      <w:r w:rsidR="00D10250" w:rsidRPr="00A07ACD">
        <w:rPr>
          <w:sz w:val="28"/>
          <w:szCs w:val="28"/>
        </w:rPr>
        <w:t xml:space="preserve"> </w:t>
      </w:r>
      <w:r w:rsidRPr="00A07ACD">
        <w:rPr>
          <w:sz w:val="28"/>
          <w:szCs w:val="28"/>
        </w:rPr>
        <w:t>of</w:t>
      </w:r>
      <w:r w:rsidR="00D10250" w:rsidRPr="00A07ACD">
        <w:rPr>
          <w:sz w:val="28"/>
          <w:szCs w:val="28"/>
        </w:rPr>
        <w:t xml:space="preserve"> </w:t>
      </w:r>
      <w:r w:rsidRPr="00A07ACD">
        <w:rPr>
          <w:sz w:val="28"/>
          <w:szCs w:val="28"/>
        </w:rPr>
        <w:t>the</w:t>
      </w:r>
      <w:r w:rsidR="00D10250" w:rsidRPr="00A07ACD">
        <w:rPr>
          <w:sz w:val="28"/>
          <w:szCs w:val="28"/>
        </w:rPr>
        <w:t xml:space="preserve"> </w:t>
      </w:r>
      <w:r w:rsidRPr="00A07ACD">
        <w:rPr>
          <w:sz w:val="28"/>
          <w:szCs w:val="28"/>
        </w:rPr>
        <w:t>result</w:t>
      </w:r>
      <w:r w:rsidR="00D10250" w:rsidRPr="00A07ACD">
        <w:rPr>
          <w:sz w:val="28"/>
          <w:szCs w:val="28"/>
        </w:rPr>
        <w:t xml:space="preserve"> </w:t>
      </w:r>
      <w:r w:rsidRPr="00A07ACD">
        <w:rPr>
          <w:sz w:val="28"/>
          <w:szCs w:val="28"/>
        </w:rPr>
        <w:t>process.</w:t>
      </w:r>
      <w:r w:rsidR="00D10250" w:rsidRPr="00A07ACD">
        <w:rPr>
          <w:sz w:val="28"/>
          <w:szCs w:val="28"/>
        </w:rPr>
        <w:t xml:space="preserve"> </w:t>
      </w:r>
      <w:r w:rsidRPr="00A07ACD">
        <w:rPr>
          <w:sz w:val="28"/>
          <w:szCs w:val="28"/>
        </w:rPr>
        <w:t>They</w:t>
      </w:r>
      <w:r w:rsidR="00D10250" w:rsidRPr="00A07ACD">
        <w:rPr>
          <w:sz w:val="28"/>
          <w:szCs w:val="28"/>
        </w:rPr>
        <w:t xml:space="preserve"> </w:t>
      </w:r>
      <w:r w:rsidRPr="00A07ACD">
        <w:rPr>
          <w:sz w:val="28"/>
          <w:szCs w:val="28"/>
        </w:rPr>
        <w:t>can</w:t>
      </w:r>
      <w:r w:rsidR="00D10250" w:rsidRPr="00A07ACD">
        <w:rPr>
          <w:sz w:val="28"/>
          <w:szCs w:val="28"/>
        </w:rPr>
        <w:t xml:space="preserve"> </w:t>
      </w:r>
      <w:r w:rsidRPr="00A07ACD">
        <w:rPr>
          <w:sz w:val="28"/>
          <w:szCs w:val="28"/>
        </w:rPr>
        <w:t>log</w:t>
      </w:r>
      <w:r w:rsidR="00D10250" w:rsidRPr="00A07ACD">
        <w:rPr>
          <w:sz w:val="28"/>
          <w:szCs w:val="28"/>
        </w:rPr>
        <w:t xml:space="preserve"> </w:t>
      </w:r>
      <w:r w:rsidRPr="00A07ACD">
        <w:rPr>
          <w:sz w:val="28"/>
          <w:szCs w:val="28"/>
        </w:rPr>
        <w:t>onto</w:t>
      </w:r>
      <w:r w:rsidR="00D10250" w:rsidRPr="00A07ACD">
        <w:rPr>
          <w:sz w:val="28"/>
          <w:szCs w:val="28"/>
        </w:rPr>
        <w:t xml:space="preserve"> </w:t>
      </w:r>
      <w:r w:rsidRPr="00A07ACD">
        <w:rPr>
          <w:sz w:val="28"/>
          <w:szCs w:val="28"/>
        </w:rPr>
        <w:t>the</w:t>
      </w:r>
      <w:r w:rsidR="00D10250" w:rsidRPr="00A07ACD">
        <w:rPr>
          <w:sz w:val="28"/>
          <w:szCs w:val="28"/>
        </w:rPr>
        <w:t xml:space="preserve"> </w:t>
      </w:r>
      <w:r w:rsidRPr="00A07ACD">
        <w:rPr>
          <w:sz w:val="28"/>
          <w:szCs w:val="28"/>
        </w:rPr>
        <w:t>site</w:t>
      </w:r>
      <w:r w:rsidR="00E25EA2" w:rsidRPr="00A07ACD">
        <w:rPr>
          <w:sz w:val="28"/>
          <w:szCs w:val="28"/>
        </w:rPr>
        <w:t xml:space="preserve"> </w:t>
      </w:r>
      <w:r w:rsidRPr="00A07ACD">
        <w:rPr>
          <w:sz w:val="28"/>
          <w:szCs w:val="28"/>
        </w:rPr>
        <w:t>to</w:t>
      </w:r>
      <w:r w:rsidR="00E25EA2" w:rsidRPr="00A07ACD">
        <w:rPr>
          <w:sz w:val="28"/>
          <w:szCs w:val="28"/>
        </w:rPr>
        <w:t xml:space="preserve"> </w:t>
      </w:r>
      <w:r w:rsidRPr="00A07ACD">
        <w:rPr>
          <w:sz w:val="28"/>
          <w:szCs w:val="28"/>
        </w:rPr>
        <w:t>register</w:t>
      </w:r>
      <w:r w:rsidR="00E25EA2" w:rsidRPr="00A07ACD">
        <w:rPr>
          <w:sz w:val="28"/>
          <w:szCs w:val="28"/>
        </w:rPr>
        <w:t xml:space="preserve"> </w:t>
      </w:r>
      <w:r w:rsidRPr="00A07ACD">
        <w:rPr>
          <w:sz w:val="28"/>
          <w:szCs w:val="28"/>
        </w:rPr>
        <w:t>their</w:t>
      </w:r>
      <w:r w:rsidR="00E25EA2" w:rsidRPr="00A07ACD">
        <w:rPr>
          <w:sz w:val="28"/>
          <w:szCs w:val="28"/>
        </w:rPr>
        <w:t xml:space="preserve"> </w:t>
      </w:r>
      <w:r w:rsidRPr="00A07ACD">
        <w:rPr>
          <w:sz w:val="28"/>
          <w:szCs w:val="28"/>
        </w:rPr>
        <w:t>courses</w:t>
      </w:r>
      <w:r w:rsidR="00E25EA2" w:rsidRPr="00A07ACD">
        <w:rPr>
          <w:sz w:val="28"/>
          <w:szCs w:val="28"/>
        </w:rPr>
        <w:t xml:space="preserve"> </w:t>
      </w:r>
      <w:r w:rsidRPr="00A07ACD">
        <w:rPr>
          <w:sz w:val="28"/>
          <w:szCs w:val="28"/>
        </w:rPr>
        <w:t>or</w:t>
      </w:r>
      <w:r w:rsidR="00E25EA2" w:rsidRPr="00A07ACD">
        <w:rPr>
          <w:sz w:val="28"/>
          <w:szCs w:val="28"/>
        </w:rPr>
        <w:t xml:space="preserve"> </w:t>
      </w:r>
      <w:r w:rsidRPr="00A07ACD">
        <w:rPr>
          <w:sz w:val="28"/>
          <w:szCs w:val="28"/>
        </w:rPr>
        <w:t>check</w:t>
      </w:r>
      <w:r w:rsidR="00E25EA2" w:rsidRPr="00A07ACD">
        <w:rPr>
          <w:sz w:val="28"/>
          <w:szCs w:val="28"/>
        </w:rPr>
        <w:t xml:space="preserve"> </w:t>
      </w:r>
      <w:r w:rsidRPr="00A07ACD">
        <w:rPr>
          <w:sz w:val="28"/>
          <w:szCs w:val="28"/>
        </w:rPr>
        <w:t>for</w:t>
      </w:r>
      <w:r w:rsidR="00E25EA2" w:rsidRPr="00A07ACD">
        <w:rPr>
          <w:sz w:val="28"/>
          <w:szCs w:val="28"/>
        </w:rPr>
        <w:t xml:space="preserve"> </w:t>
      </w:r>
      <w:r w:rsidRPr="00A07ACD">
        <w:rPr>
          <w:sz w:val="28"/>
          <w:szCs w:val="28"/>
        </w:rPr>
        <w:t>registration</w:t>
      </w:r>
      <w:r w:rsidR="00E25EA2" w:rsidRPr="00A07ACD">
        <w:rPr>
          <w:sz w:val="28"/>
          <w:szCs w:val="28"/>
        </w:rPr>
        <w:t xml:space="preserve"> </w:t>
      </w:r>
      <w:r w:rsidRPr="00A07ACD">
        <w:rPr>
          <w:sz w:val="28"/>
          <w:szCs w:val="28"/>
        </w:rPr>
        <w:t>errors.</w:t>
      </w:r>
      <w:r w:rsidR="00E25EA2" w:rsidRPr="00A07ACD">
        <w:rPr>
          <w:sz w:val="28"/>
          <w:szCs w:val="28"/>
        </w:rPr>
        <w:t xml:space="preserve"> </w:t>
      </w:r>
      <w:r w:rsidRPr="00A07ACD">
        <w:rPr>
          <w:sz w:val="28"/>
          <w:szCs w:val="28"/>
        </w:rPr>
        <w:t>They</w:t>
      </w:r>
      <w:r w:rsidR="00E25EA2" w:rsidRPr="00A07ACD">
        <w:rPr>
          <w:sz w:val="28"/>
          <w:szCs w:val="28"/>
        </w:rPr>
        <w:t xml:space="preserve"> </w:t>
      </w:r>
      <w:r w:rsidRPr="00A07ACD">
        <w:rPr>
          <w:sz w:val="28"/>
          <w:szCs w:val="28"/>
        </w:rPr>
        <w:t>can</w:t>
      </w:r>
      <w:r w:rsidR="00E25EA2" w:rsidRPr="00A07ACD">
        <w:rPr>
          <w:sz w:val="28"/>
          <w:szCs w:val="28"/>
        </w:rPr>
        <w:t xml:space="preserve"> r</w:t>
      </w:r>
      <w:r w:rsidRPr="00A07ACD">
        <w:rPr>
          <w:sz w:val="28"/>
          <w:szCs w:val="28"/>
        </w:rPr>
        <w:t>egister</w:t>
      </w:r>
      <w:r w:rsidR="00E25EA2" w:rsidRPr="00A07ACD">
        <w:rPr>
          <w:sz w:val="28"/>
          <w:szCs w:val="28"/>
        </w:rPr>
        <w:t xml:space="preserve"> </w:t>
      </w:r>
      <w:r w:rsidRPr="00A07ACD">
        <w:rPr>
          <w:sz w:val="28"/>
          <w:szCs w:val="28"/>
        </w:rPr>
        <w:t>their</w:t>
      </w:r>
      <w:r w:rsidR="00E25EA2" w:rsidRPr="00A07ACD">
        <w:rPr>
          <w:sz w:val="28"/>
          <w:szCs w:val="28"/>
        </w:rPr>
        <w:t xml:space="preserve"> </w:t>
      </w:r>
      <w:r w:rsidRPr="00A07ACD">
        <w:rPr>
          <w:sz w:val="28"/>
          <w:szCs w:val="28"/>
        </w:rPr>
        <w:t>courses</w:t>
      </w:r>
      <w:r w:rsidR="00E25EA2" w:rsidRPr="00A07ACD">
        <w:rPr>
          <w:sz w:val="28"/>
          <w:szCs w:val="28"/>
        </w:rPr>
        <w:t xml:space="preserve"> </w:t>
      </w:r>
      <w:r w:rsidRPr="00A07ACD">
        <w:rPr>
          <w:sz w:val="28"/>
          <w:szCs w:val="28"/>
        </w:rPr>
        <w:t>online</w:t>
      </w:r>
      <w:r w:rsidR="00B036BA" w:rsidRPr="00A07ACD">
        <w:rPr>
          <w:sz w:val="28"/>
          <w:szCs w:val="28"/>
        </w:rPr>
        <w:t xml:space="preserve"> </w:t>
      </w:r>
    </w:p>
    <w:p w:rsidR="00673E88" w:rsidRPr="00A07ACD" w:rsidRDefault="00673E88" w:rsidP="00B809A6">
      <w:pPr>
        <w:rPr>
          <w:sz w:val="28"/>
          <w:szCs w:val="28"/>
        </w:rPr>
      </w:pPr>
    </w:p>
    <w:p w:rsidR="00673E88" w:rsidRPr="00A07ACD" w:rsidRDefault="00174341" w:rsidP="00B809A6">
      <w:pPr>
        <w:pStyle w:val="ListParagraph"/>
        <w:numPr>
          <w:ilvl w:val="0"/>
          <w:numId w:val="38"/>
        </w:numPr>
        <w:ind w:right="3540"/>
        <w:rPr>
          <w:sz w:val="28"/>
          <w:szCs w:val="28"/>
        </w:rPr>
      </w:pPr>
      <w:r w:rsidRPr="00A07ACD">
        <w:rPr>
          <w:sz w:val="28"/>
          <w:szCs w:val="28"/>
        </w:rPr>
        <w:t>Rectify</w:t>
      </w:r>
      <w:r w:rsidR="00E25EA2" w:rsidRPr="00A07ACD">
        <w:rPr>
          <w:sz w:val="28"/>
          <w:szCs w:val="28"/>
        </w:rPr>
        <w:t xml:space="preserve"> </w:t>
      </w:r>
      <w:r w:rsidRPr="00A07ACD">
        <w:rPr>
          <w:sz w:val="28"/>
          <w:szCs w:val="28"/>
        </w:rPr>
        <w:t>any</w:t>
      </w:r>
      <w:r w:rsidR="00E25EA2" w:rsidRPr="00A07ACD">
        <w:rPr>
          <w:sz w:val="28"/>
          <w:szCs w:val="28"/>
        </w:rPr>
        <w:t xml:space="preserve"> </w:t>
      </w:r>
      <w:r w:rsidRPr="00A07ACD">
        <w:rPr>
          <w:sz w:val="28"/>
          <w:szCs w:val="28"/>
        </w:rPr>
        <w:t>Course</w:t>
      </w:r>
      <w:r w:rsidR="00E25EA2" w:rsidRPr="00A07ACD">
        <w:rPr>
          <w:sz w:val="28"/>
          <w:szCs w:val="28"/>
        </w:rPr>
        <w:t xml:space="preserve"> </w:t>
      </w:r>
      <w:r w:rsidRPr="00A07ACD">
        <w:rPr>
          <w:sz w:val="28"/>
          <w:szCs w:val="28"/>
        </w:rPr>
        <w:t>Registration</w:t>
      </w:r>
      <w:r w:rsidR="00E25EA2" w:rsidRPr="00A07ACD">
        <w:rPr>
          <w:sz w:val="28"/>
          <w:szCs w:val="28"/>
        </w:rPr>
        <w:t xml:space="preserve"> </w:t>
      </w:r>
      <w:r w:rsidRPr="00A07ACD">
        <w:rPr>
          <w:sz w:val="28"/>
          <w:szCs w:val="28"/>
        </w:rPr>
        <w:t>Errors</w:t>
      </w:r>
    </w:p>
    <w:p w:rsidR="00673E88" w:rsidRPr="00A07ACD" w:rsidRDefault="00174341" w:rsidP="00B809A6">
      <w:pPr>
        <w:pStyle w:val="ListParagraph"/>
        <w:numPr>
          <w:ilvl w:val="0"/>
          <w:numId w:val="38"/>
        </w:numPr>
        <w:ind w:right="3540"/>
        <w:rPr>
          <w:sz w:val="28"/>
          <w:szCs w:val="28"/>
        </w:rPr>
      </w:pPr>
      <w:r w:rsidRPr="00A07ACD">
        <w:rPr>
          <w:sz w:val="28"/>
          <w:szCs w:val="28"/>
        </w:rPr>
        <w:t>View</w:t>
      </w:r>
      <w:r w:rsidR="00E25EA2" w:rsidRPr="00A07ACD">
        <w:rPr>
          <w:sz w:val="28"/>
          <w:szCs w:val="28"/>
        </w:rPr>
        <w:t xml:space="preserve"> </w:t>
      </w:r>
      <w:r w:rsidRPr="00A07ACD">
        <w:rPr>
          <w:sz w:val="28"/>
          <w:szCs w:val="28"/>
        </w:rPr>
        <w:t>Results</w:t>
      </w:r>
      <w:r w:rsidR="00E25EA2" w:rsidRPr="00A07ACD">
        <w:rPr>
          <w:sz w:val="28"/>
          <w:szCs w:val="28"/>
        </w:rPr>
        <w:t xml:space="preserve"> </w:t>
      </w:r>
      <w:r w:rsidRPr="00A07ACD">
        <w:rPr>
          <w:sz w:val="28"/>
          <w:szCs w:val="28"/>
        </w:rPr>
        <w:t>Online.</w:t>
      </w:r>
    </w:p>
    <w:p w:rsidR="00673E88" w:rsidRPr="00A07ACD" w:rsidRDefault="00174341" w:rsidP="00B809A6">
      <w:pPr>
        <w:pStyle w:val="ListParagraph"/>
        <w:numPr>
          <w:ilvl w:val="0"/>
          <w:numId w:val="37"/>
        </w:numPr>
        <w:tabs>
          <w:tab w:val="left" w:pos="720"/>
        </w:tabs>
        <w:rPr>
          <w:sz w:val="28"/>
          <w:szCs w:val="28"/>
        </w:rPr>
      </w:pPr>
      <w:r w:rsidRPr="00A07ACD">
        <w:rPr>
          <w:sz w:val="28"/>
          <w:szCs w:val="28"/>
        </w:rPr>
        <w:t>Registration</w:t>
      </w:r>
      <w:r w:rsidR="00E25EA2" w:rsidRPr="00A07ACD">
        <w:rPr>
          <w:sz w:val="28"/>
          <w:szCs w:val="28"/>
        </w:rPr>
        <w:t xml:space="preserve"> </w:t>
      </w:r>
      <w:r w:rsidRPr="00A07ACD">
        <w:rPr>
          <w:sz w:val="28"/>
          <w:szCs w:val="28"/>
        </w:rPr>
        <w:t>Staff</w:t>
      </w:r>
    </w:p>
    <w:p w:rsidR="00673E88" w:rsidRPr="00A07ACD" w:rsidRDefault="00673E88" w:rsidP="00B809A6">
      <w:pPr>
        <w:rPr>
          <w:sz w:val="28"/>
          <w:szCs w:val="28"/>
        </w:rPr>
      </w:pPr>
    </w:p>
    <w:p w:rsidR="00673E88" w:rsidRPr="00A07ACD" w:rsidRDefault="00174341" w:rsidP="00B809A6">
      <w:pPr>
        <w:ind w:left="360"/>
        <w:rPr>
          <w:sz w:val="28"/>
          <w:szCs w:val="28"/>
        </w:rPr>
      </w:pPr>
      <w:r w:rsidRPr="00A07ACD">
        <w:rPr>
          <w:sz w:val="28"/>
          <w:szCs w:val="28"/>
        </w:rPr>
        <w:t>A</w:t>
      </w:r>
      <w:r w:rsidR="00E25EA2" w:rsidRPr="00A07ACD">
        <w:rPr>
          <w:sz w:val="28"/>
          <w:szCs w:val="28"/>
        </w:rPr>
        <w:t xml:space="preserve"> </w:t>
      </w:r>
      <w:r w:rsidRPr="00A07ACD">
        <w:rPr>
          <w:sz w:val="28"/>
          <w:szCs w:val="28"/>
        </w:rPr>
        <w:t>record</w:t>
      </w:r>
      <w:r w:rsidR="00E25EA2" w:rsidRPr="00A07ACD">
        <w:rPr>
          <w:sz w:val="28"/>
          <w:szCs w:val="28"/>
        </w:rPr>
        <w:t xml:space="preserve"> </w:t>
      </w:r>
      <w:r w:rsidRPr="00A07ACD">
        <w:rPr>
          <w:sz w:val="28"/>
          <w:szCs w:val="28"/>
        </w:rPr>
        <w:t>officer</w:t>
      </w:r>
      <w:r w:rsidR="00E25EA2" w:rsidRPr="00A07ACD">
        <w:rPr>
          <w:sz w:val="28"/>
          <w:szCs w:val="28"/>
        </w:rPr>
        <w:t xml:space="preserve"> </w:t>
      </w:r>
      <w:r w:rsidRPr="00A07ACD">
        <w:rPr>
          <w:sz w:val="28"/>
          <w:szCs w:val="28"/>
        </w:rPr>
        <w:t>accesses</w:t>
      </w:r>
      <w:r w:rsidR="00E25EA2" w:rsidRPr="00A07ACD">
        <w:rPr>
          <w:sz w:val="28"/>
          <w:szCs w:val="28"/>
        </w:rPr>
        <w:t xml:space="preserve"> </w:t>
      </w:r>
      <w:r w:rsidRPr="00A07ACD">
        <w:rPr>
          <w:sz w:val="28"/>
          <w:szCs w:val="28"/>
        </w:rPr>
        <w:t>the</w:t>
      </w:r>
      <w:r w:rsidR="00E25EA2" w:rsidRPr="00A07ACD">
        <w:rPr>
          <w:sz w:val="28"/>
          <w:szCs w:val="28"/>
        </w:rPr>
        <w:t xml:space="preserve"> </w:t>
      </w:r>
      <w:r w:rsidRPr="00A07ACD">
        <w:rPr>
          <w:sz w:val="28"/>
          <w:szCs w:val="28"/>
        </w:rPr>
        <w:t>list</w:t>
      </w:r>
      <w:r w:rsidR="00E25EA2" w:rsidRPr="00A07ACD">
        <w:rPr>
          <w:sz w:val="28"/>
          <w:szCs w:val="28"/>
        </w:rPr>
        <w:t xml:space="preserve"> </w:t>
      </w:r>
      <w:r w:rsidRPr="00A07ACD">
        <w:rPr>
          <w:sz w:val="28"/>
          <w:szCs w:val="28"/>
        </w:rPr>
        <w:t>and</w:t>
      </w:r>
      <w:r w:rsidR="00E25EA2" w:rsidRPr="00A07ACD">
        <w:rPr>
          <w:sz w:val="28"/>
          <w:szCs w:val="28"/>
        </w:rPr>
        <w:t xml:space="preserve"> </w:t>
      </w:r>
      <w:r w:rsidRPr="00A07ACD">
        <w:rPr>
          <w:sz w:val="28"/>
          <w:szCs w:val="28"/>
        </w:rPr>
        <w:t>approves</w:t>
      </w:r>
      <w:r w:rsidR="00E25EA2" w:rsidRPr="00A07ACD">
        <w:rPr>
          <w:sz w:val="28"/>
          <w:szCs w:val="28"/>
        </w:rPr>
        <w:t xml:space="preserve"> </w:t>
      </w:r>
      <w:r w:rsidRPr="00A07ACD">
        <w:rPr>
          <w:sz w:val="28"/>
          <w:szCs w:val="28"/>
        </w:rPr>
        <w:t>or</w:t>
      </w:r>
      <w:r w:rsidR="00E25EA2" w:rsidRPr="00A07ACD">
        <w:rPr>
          <w:sz w:val="28"/>
          <w:szCs w:val="28"/>
        </w:rPr>
        <w:t xml:space="preserve"> </w:t>
      </w:r>
      <w:r w:rsidRPr="00A07ACD">
        <w:rPr>
          <w:sz w:val="28"/>
          <w:szCs w:val="28"/>
        </w:rPr>
        <w:t>disapproves</w:t>
      </w:r>
      <w:r w:rsidR="00E25EA2" w:rsidRPr="00A07ACD">
        <w:rPr>
          <w:sz w:val="28"/>
          <w:szCs w:val="28"/>
        </w:rPr>
        <w:t xml:space="preserve"> </w:t>
      </w:r>
      <w:r w:rsidRPr="00A07ACD">
        <w:rPr>
          <w:sz w:val="28"/>
          <w:szCs w:val="28"/>
        </w:rPr>
        <w:t>of</w:t>
      </w:r>
      <w:r w:rsidR="00E25EA2" w:rsidRPr="00A07ACD">
        <w:rPr>
          <w:sz w:val="28"/>
          <w:szCs w:val="28"/>
        </w:rPr>
        <w:t xml:space="preserve"> </w:t>
      </w:r>
      <w:r w:rsidRPr="00A07ACD">
        <w:rPr>
          <w:sz w:val="28"/>
          <w:szCs w:val="28"/>
        </w:rPr>
        <w:t>student’s</w:t>
      </w:r>
      <w:r w:rsidR="00E25EA2" w:rsidRPr="00A07ACD">
        <w:rPr>
          <w:sz w:val="28"/>
          <w:szCs w:val="28"/>
        </w:rPr>
        <w:t xml:space="preserve"> </w:t>
      </w:r>
      <w:r w:rsidRPr="00A07ACD">
        <w:rPr>
          <w:sz w:val="28"/>
          <w:szCs w:val="28"/>
        </w:rPr>
        <w:t>registration</w:t>
      </w:r>
      <w:r w:rsidR="00E25EA2" w:rsidRPr="00A07ACD">
        <w:rPr>
          <w:sz w:val="28"/>
          <w:szCs w:val="28"/>
        </w:rPr>
        <w:t xml:space="preserve"> </w:t>
      </w:r>
      <w:r w:rsidRPr="00A07ACD">
        <w:rPr>
          <w:sz w:val="28"/>
          <w:szCs w:val="28"/>
        </w:rPr>
        <w:t>for</w:t>
      </w:r>
      <w:r w:rsidR="00E25EA2" w:rsidRPr="00A07ACD">
        <w:rPr>
          <w:sz w:val="28"/>
          <w:szCs w:val="28"/>
        </w:rPr>
        <w:t xml:space="preserve"> a course</w:t>
      </w:r>
      <w:r w:rsidRPr="00A07ACD">
        <w:rPr>
          <w:sz w:val="28"/>
          <w:szCs w:val="28"/>
        </w:rPr>
        <w:t>.</w:t>
      </w:r>
    </w:p>
    <w:p w:rsidR="00673E88" w:rsidRPr="00A07ACD" w:rsidRDefault="00673E88" w:rsidP="00B809A6">
      <w:pPr>
        <w:rPr>
          <w:sz w:val="28"/>
          <w:szCs w:val="28"/>
        </w:rPr>
      </w:pPr>
    </w:p>
    <w:p w:rsidR="00673E88" w:rsidRPr="00A07ACD" w:rsidRDefault="00174341" w:rsidP="00B809A6">
      <w:pPr>
        <w:ind w:left="360"/>
        <w:rPr>
          <w:sz w:val="28"/>
          <w:szCs w:val="28"/>
        </w:rPr>
      </w:pPr>
      <w:r w:rsidRPr="00A07ACD">
        <w:rPr>
          <w:sz w:val="28"/>
          <w:szCs w:val="28"/>
        </w:rPr>
        <w:t>His</w:t>
      </w:r>
      <w:r w:rsidR="00E25EA2" w:rsidRPr="00A07ACD">
        <w:rPr>
          <w:sz w:val="28"/>
          <w:szCs w:val="28"/>
        </w:rPr>
        <w:t xml:space="preserve"> </w:t>
      </w:r>
      <w:r w:rsidRPr="00A07ACD">
        <w:rPr>
          <w:sz w:val="28"/>
          <w:szCs w:val="28"/>
        </w:rPr>
        <w:t>function</w:t>
      </w:r>
      <w:r w:rsidR="00E25EA2" w:rsidRPr="00A07ACD">
        <w:rPr>
          <w:sz w:val="28"/>
          <w:szCs w:val="28"/>
        </w:rPr>
        <w:t xml:space="preserve"> </w:t>
      </w:r>
      <w:r w:rsidRPr="00A07ACD">
        <w:rPr>
          <w:sz w:val="28"/>
          <w:szCs w:val="28"/>
        </w:rPr>
        <w:t>is</w:t>
      </w:r>
      <w:r w:rsidR="00E25EA2" w:rsidRPr="00A07ACD">
        <w:rPr>
          <w:sz w:val="28"/>
          <w:szCs w:val="28"/>
        </w:rPr>
        <w:t xml:space="preserve"> </w:t>
      </w:r>
      <w:r w:rsidRPr="00A07ACD">
        <w:rPr>
          <w:sz w:val="28"/>
          <w:szCs w:val="28"/>
        </w:rPr>
        <w:t>to</w:t>
      </w:r>
    </w:p>
    <w:p w:rsidR="00673E88" w:rsidRPr="00A07ACD" w:rsidRDefault="00673E88" w:rsidP="00B809A6">
      <w:pPr>
        <w:rPr>
          <w:sz w:val="28"/>
          <w:szCs w:val="28"/>
        </w:rPr>
      </w:pPr>
    </w:p>
    <w:p w:rsidR="00673E88" w:rsidRPr="00A07ACD" w:rsidRDefault="00174341" w:rsidP="00B809A6">
      <w:pPr>
        <w:tabs>
          <w:tab w:val="left" w:pos="1440"/>
          <w:tab w:val="left" w:pos="8100"/>
        </w:tabs>
        <w:ind w:left="1440" w:hanging="360"/>
        <w:rPr>
          <w:sz w:val="28"/>
          <w:szCs w:val="28"/>
        </w:rPr>
      </w:pPr>
      <w:r w:rsidRPr="00A07ACD">
        <w:rPr>
          <w:sz w:val="28"/>
          <w:szCs w:val="28"/>
        </w:rPr>
        <w:t>Add</w:t>
      </w:r>
      <w:r w:rsidR="00E25EA2" w:rsidRPr="00A07ACD">
        <w:rPr>
          <w:sz w:val="28"/>
          <w:szCs w:val="28"/>
        </w:rPr>
        <w:t xml:space="preserve"> </w:t>
      </w:r>
      <w:r w:rsidRPr="00A07ACD">
        <w:rPr>
          <w:sz w:val="28"/>
          <w:szCs w:val="28"/>
        </w:rPr>
        <w:t>or</w:t>
      </w:r>
      <w:r w:rsidR="00E25EA2" w:rsidRPr="00A07ACD">
        <w:rPr>
          <w:sz w:val="28"/>
          <w:szCs w:val="28"/>
        </w:rPr>
        <w:t xml:space="preserve"> </w:t>
      </w:r>
      <w:r w:rsidRPr="00A07ACD">
        <w:rPr>
          <w:sz w:val="28"/>
          <w:szCs w:val="28"/>
        </w:rPr>
        <w:t>Remove</w:t>
      </w:r>
      <w:r w:rsidR="00E25EA2" w:rsidRPr="00A07ACD">
        <w:rPr>
          <w:sz w:val="28"/>
          <w:szCs w:val="28"/>
        </w:rPr>
        <w:t xml:space="preserve"> </w:t>
      </w:r>
      <w:r w:rsidRPr="00A07ACD">
        <w:rPr>
          <w:sz w:val="28"/>
          <w:szCs w:val="28"/>
        </w:rPr>
        <w:t>Student’s</w:t>
      </w:r>
      <w:r w:rsidR="00E25EA2" w:rsidRPr="00A07ACD">
        <w:rPr>
          <w:sz w:val="28"/>
          <w:szCs w:val="28"/>
        </w:rPr>
        <w:t xml:space="preserve"> </w:t>
      </w:r>
      <w:r w:rsidRPr="00A07ACD">
        <w:rPr>
          <w:sz w:val="28"/>
          <w:szCs w:val="28"/>
        </w:rPr>
        <w:t>Registrations</w:t>
      </w:r>
      <w:r w:rsidR="0003291C" w:rsidRPr="00A07ACD">
        <w:rPr>
          <w:sz w:val="28"/>
          <w:szCs w:val="28"/>
        </w:rPr>
        <w:tab/>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Students</w:t>
      </w:r>
      <w:r w:rsidR="00E25EA2" w:rsidRPr="00A07ACD">
        <w:rPr>
          <w:sz w:val="28"/>
          <w:szCs w:val="28"/>
        </w:rPr>
        <w:t xml:space="preserve"> </w:t>
      </w:r>
      <w:r w:rsidRPr="00A07ACD">
        <w:rPr>
          <w:sz w:val="28"/>
          <w:szCs w:val="28"/>
        </w:rPr>
        <w:t>that</w:t>
      </w:r>
      <w:r w:rsidR="00E25EA2" w:rsidRPr="00A07ACD">
        <w:rPr>
          <w:sz w:val="28"/>
          <w:szCs w:val="28"/>
        </w:rPr>
        <w:t xml:space="preserve"> </w:t>
      </w:r>
      <w:r w:rsidRPr="00A07ACD">
        <w:rPr>
          <w:sz w:val="28"/>
          <w:szCs w:val="28"/>
        </w:rPr>
        <w:t>are</w:t>
      </w:r>
      <w:r w:rsidR="00E25EA2" w:rsidRPr="00A07ACD">
        <w:rPr>
          <w:sz w:val="28"/>
          <w:szCs w:val="28"/>
        </w:rPr>
        <w:t xml:space="preserve"> </w:t>
      </w:r>
      <w:r w:rsidRPr="00A07ACD">
        <w:rPr>
          <w:sz w:val="28"/>
          <w:szCs w:val="28"/>
        </w:rPr>
        <w:t>not</w:t>
      </w:r>
      <w:r w:rsidR="00E25EA2" w:rsidRPr="00A07ACD">
        <w:rPr>
          <w:sz w:val="28"/>
          <w:szCs w:val="28"/>
        </w:rPr>
        <w:t xml:space="preserve"> </w:t>
      </w:r>
      <w:r w:rsidRPr="00A07ACD">
        <w:rPr>
          <w:sz w:val="28"/>
          <w:szCs w:val="28"/>
        </w:rPr>
        <w:t>captured</w:t>
      </w:r>
      <w:r w:rsidR="00E25EA2" w:rsidRPr="00A07ACD">
        <w:rPr>
          <w:sz w:val="28"/>
          <w:szCs w:val="28"/>
        </w:rPr>
        <w:t xml:space="preserve"> </w:t>
      </w:r>
      <w:r w:rsidRPr="00A07ACD">
        <w:rPr>
          <w:sz w:val="28"/>
          <w:szCs w:val="28"/>
        </w:rPr>
        <w:t>on</w:t>
      </w:r>
      <w:r w:rsidR="00E25EA2" w:rsidRPr="00A07ACD">
        <w:rPr>
          <w:sz w:val="28"/>
          <w:szCs w:val="28"/>
        </w:rPr>
        <w:t xml:space="preserve"> </w:t>
      </w:r>
      <w:r w:rsidRPr="00A07ACD">
        <w:rPr>
          <w:sz w:val="28"/>
          <w:szCs w:val="28"/>
        </w:rPr>
        <w:t>the</w:t>
      </w:r>
      <w:r w:rsidR="00E25EA2" w:rsidRPr="00A07ACD">
        <w:rPr>
          <w:sz w:val="28"/>
          <w:szCs w:val="28"/>
        </w:rPr>
        <w:t xml:space="preserve"> </w:t>
      </w:r>
      <w:r w:rsidRPr="00A07ACD">
        <w:rPr>
          <w:sz w:val="28"/>
          <w:szCs w:val="28"/>
        </w:rPr>
        <w:t>list</w:t>
      </w:r>
      <w:r w:rsidR="00E25EA2" w:rsidRPr="00A07ACD">
        <w:rPr>
          <w:sz w:val="28"/>
          <w:szCs w:val="28"/>
        </w:rPr>
        <w:t xml:space="preserve"> </w:t>
      </w:r>
      <w:r w:rsidRPr="00A07ACD">
        <w:rPr>
          <w:sz w:val="28"/>
          <w:szCs w:val="28"/>
        </w:rPr>
        <w:t>but</w:t>
      </w:r>
      <w:r w:rsidR="00E25EA2" w:rsidRPr="00A07ACD">
        <w:rPr>
          <w:sz w:val="28"/>
          <w:szCs w:val="28"/>
        </w:rPr>
        <w:t xml:space="preserve"> </w:t>
      </w:r>
      <w:r w:rsidRPr="00A07ACD">
        <w:rPr>
          <w:sz w:val="28"/>
          <w:szCs w:val="28"/>
        </w:rPr>
        <w:t>are</w:t>
      </w:r>
      <w:r w:rsidR="00E25EA2" w:rsidRPr="00A07ACD">
        <w:rPr>
          <w:sz w:val="28"/>
          <w:szCs w:val="28"/>
        </w:rPr>
        <w:t xml:space="preserve"> </w:t>
      </w:r>
      <w:r w:rsidRPr="00A07ACD">
        <w:rPr>
          <w:sz w:val="28"/>
          <w:szCs w:val="28"/>
        </w:rPr>
        <w:t>taking</w:t>
      </w:r>
      <w:r w:rsidR="00E25EA2" w:rsidRPr="00A07ACD">
        <w:rPr>
          <w:sz w:val="28"/>
          <w:szCs w:val="28"/>
        </w:rPr>
        <w:t xml:space="preserve"> </w:t>
      </w:r>
      <w:r w:rsidRPr="00A07ACD">
        <w:rPr>
          <w:sz w:val="28"/>
          <w:szCs w:val="28"/>
        </w:rPr>
        <w:t>the</w:t>
      </w:r>
      <w:r w:rsidR="00E25EA2" w:rsidRPr="00A07ACD">
        <w:rPr>
          <w:sz w:val="28"/>
          <w:szCs w:val="28"/>
        </w:rPr>
        <w:t xml:space="preserve"> </w:t>
      </w:r>
      <w:r w:rsidRPr="00A07ACD">
        <w:rPr>
          <w:sz w:val="28"/>
          <w:szCs w:val="28"/>
        </w:rPr>
        <w:t>module</w:t>
      </w:r>
      <w:r w:rsidR="00E25EA2" w:rsidRPr="00A07ACD">
        <w:rPr>
          <w:sz w:val="28"/>
          <w:szCs w:val="28"/>
        </w:rPr>
        <w:t xml:space="preserve"> </w:t>
      </w:r>
      <w:r w:rsidRPr="00A07ACD">
        <w:rPr>
          <w:sz w:val="28"/>
          <w:szCs w:val="28"/>
        </w:rPr>
        <w:t>will</w:t>
      </w:r>
      <w:r w:rsidR="00E25EA2" w:rsidRPr="00A07ACD">
        <w:rPr>
          <w:sz w:val="28"/>
          <w:szCs w:val="28"/>
        </w:rPr>
        <w:t xml:space="preserve"> </w:t>
      </w:r>
      <w:r w:rsidRPr="00A07ACD">
        <w:rPr>
          <w:sz w:val="28"/>
          <w:szCs w:val="28"/>
        </w:rPr>
        <w:t>the</w:t>
      </w:r>
      <w:r w:rsidR="00E25EA2" w:rsidRPr="00A07ACD">
        <w:rPr>
          <w:sz w:val="28"/>
          <w:szCs w:val="28"/>
        </w:rPr>
        <w:t xml:space="preserve"> </w:t>
      </w:r>
      <w:r w:rsidRPr="00A07ACD">
        <w:rPr>
          <w:sz w:val="28"/>
          <w:szCs w:val="28"/>
        </w:rPr>
        <w:t>need</w:t>
      </w:r>
      <w:r w:rsidR="00E25EA2" w:rsidRPr="00A07ACD">
        <w:rPr>
          <w:sz w:val="28"/>
          <w:szCs w:val="28"/>
        </w:rPr>
        <w:t xml:space="preserve"> </w:t>
      </w:r>
      <w:r w:rsidRPr="00A07ACD">
        <w:rPr>
          <w:sz w:val="28"/>
          <w:szCs w:val="28"/>
        </w:rPr>
        <w:t>to</w:t>
      </w:r>
      <w:r w:rsidR="00E25EA2" w:rsidRPr="00A07ACD">
        <w:rPr>
          <w:sz w:val="28"/>
          <w:szCs w:val="28"/>
        </w:rPr>
        <w:t xml:space="preserve"> </w:t>
      </w:r>
      <w:r w:rsidRPr="00A07ACD">
        <w:rPr>
          <w:sz w:val="28"/>
          <w:szCs w:val="28"/>
        </w:rPr>
        <w:t>approach</w:t>
      </w:r>
      <w:r w:rsidR="00E25EA2" w:rsidRPr="00A07ACD">
        <w:rPr>
          <w:sz w:val="28"/>
          <w:szCs w:val="28"/>
        </w:rPr>
        <w:t xml:space="preserve"> </w:t>
      </w:r>
      <w:r w:rsidRPr="00A07ACD">
        <w:rPr>
          <w:sz w:val="28"/>
          <w:szCs w:val="28"/>
        </w:rPr>
        <w:t>the</w:t>
      </w:r>
      <w:r w:rsidR="00E25EA2" w:rsidRPr="00A07ACD">
        <w:rPr>
          <w:sz w:val="28"/>
          <w:szCs w:val="28"/>
        </w:rPr>
        <w:t xml:space="preserve"> </w:t>
      </w:r>
      <w:r w:rsidRPr="00A07ACD">
        <w:rPr>
          <w:sz w:val="28"/>
          <w:szCs w:val="28"/>
        </w:rPr>
        <w:t>registration</w:t>
      </w:r>
      <w:r w:rsidR="00E25EA2" w:rsidRPr="00A07ACD">
        <w:rPr>
          <w:sz w:val="28"/>
          <w:szCs w:val="28"/>
        </w:rPr>
        <w:t xml:space="preserve"> </w:t>
      </w:r>
      <w:r w:rsidRPr="00A07ACD">
        <w:rPr>
          <w:sz w:val="28"/>
          <w:szCs w:val="28"/>
        </w:rPr>
        <w:t>staff</w:t>
      </w:r>
      <w:r w:rsidR="00E25EA2" w:rsidRPr="00A07ACD">
        <w:rPr>
          <w:sz w:val="28"/>
          <w:szCs w:val="28"/>
        </w:rPr>
        <w:t xml:space="preserve"> </w:t>
      </w:r>
      <w:r w:rsidRPr="00A07ACD">
        <w:rPr>
          <w:sz w:val="28"/>
          <w:szCs w:val="28"/>
        </w:rPr>
        <w:t>for</w:t>
      </w:r>
      <w:r w:rsidR="00E25EA2" w:rsidRPr="00A07ACD">
        <w:rPr>
          <w:sz w:val="28"/>
          <w:szCs w:val="28"/>
        </w:rPr>
        <w:t xml:space="preserve"> </w:t>
      </w:r>
      <w:r w:rsidRPr="00A07ACD">
        <w:rPr>
          <w:sz w:val="28"/>
          <w:szCs w:val="28"/>
        </w:rPr>
        <w:t>rectification.</w:t>
      </w:r>
      <w:r w:rsidR="00E25EA2" w:rsidRPr="00A07ACD">
        <w:rPr>
          <w:sz w:val="28"/>
          <w:szCs w:val="28"/>
        </w:rPr>
        <w:t xml:space="preserve"> </w:t>
      </w:r>
      <w:r w:rsidRPr="00A07ACD">
        <w:rPr>
          <w:sz w:val="28"/>
          <w:szCs w:val="28"/>
        </w:rPr>
        <w:t>Students</w:t>
      </w:r>
      <w:r w:rsidR="00E25EA2" w:rsidRPr="00A07ACD">
        <w:rPr>
          <w:sz w:val="28"/>
          <w:szCs w:val="28"/>
        </w:rPr>
        <w:t xml:space="preserve"> </w:t>
      </w:r>
      <w:r w:rsidRPr="00A07ACD">
        <w:rPr>
          <w:sz w:val="28"/>
          <w:szCs w:val="28"/>
        </w:rPr>
        <w:t>that</w:t>
      </w:r>
      <w:r w:rsidR="00E25EA2" w:rsidRPr="00A07ACD">
        <w:rPr>
          <w:sz w:val="28"/>
          <w:szCs w:val="28"/>
        </w:rPr>
        <w:t xml:space="preserve"> </w:t>
      </w:r>
      <w:r w:rsidRPr="00A07ACD">
        <w:rPr>
          <w:sz w:val="28"/>
          <w:szCs w:val="28"/>
        </w:rPr>
        <w:t>are</w:t>
      </w:r>
      <w:r w:rsidR="00E25EA2" w:rsidRPr="00A07ACD">
        <w:rPr>
          <w:sz w:val="28"/>
          <w:szCs w:val="28"/>
        </w:rPr>
        <w:t xml:space="preserve"> </w:t>
      </w:r>
      <w:r w:rsidRPr="00A07ACD">
        <w:rPr>
          <w:sz w:val="28"/>
          <w:szCs w:val="28"/>
        </w:rPr>
        <w:t>on</w:t>
      </w:r>
      <w:r w:rsidR="00E25EA2" w:rsidRPr="00A07ACD">
        <w:rPr>
          <w:sz w:val="28"/>
          <w:szCs w:val="28"/>
        </w:rPr>
        <w:t xml:space="preserve"> </w:t>
      </w:r>
      <w:r w:rsidRPr="00A07ACD">
        <w:rPr>
          <w:sz w:val="28"/>
          <w:szCs w:val="28"/>
        </w:rPr>
        <w:t>the</w:t>
      </w:r>
      <w:r w:rsidR="00E25EA2" w:rsidRPr="00A07ACD">
        <w:rPr>
          <w:sz w:val="28"/>
          <w:szCs w:val="28"/>
        </w:rPr>
        <w:t xml:space="preserve"> </w:t>
      </w:r>
      <w:r w:rsidRPr="00A07ACD">
        <w:rPr>
          <w:sz w:val="28"/>
          <w:szCs w:val="28"/>
        </w:rPr>
        <w:t>list</w:t>
      </w:r>
      <w:r w:rsidR="00E25EA2" w:rsidRPr="00A07ACD">
        <w:rPr>
          <w:sz w:val="28"/>
          <w:szCs w:val="28"/>
        </w:rPr>
        <w:t xml:space="preserve"> </w:t>
      </w:r>
      <w:r w:rsidRPr="00A07ACD">
        <w:rPr>
          <w:sz w:val="28"/>
          <w:szCs w:val="28"/>
        </w:rPr>
        <w:lastRenderedPageBreak/>
        <w:t>but</w:t>
      </w:r>
      <w:r w:rsidR="00E25EA2" w:rsidRPr="00A07ACD">
        <w:rPr>
          <w:sz w:val="28"/>
          <w:szCs w:val="28"/>
        </w:rPr>
        <w:t xml:space="preserve"> </w:t>
      </w:r>
      <w:r w:rsidRPr="00A07ACD">
        <w:rPr>
          <w:sz w:val="28"/>
          <w:szCs w:val="28"/>
        </w:rPr>
        <w:t>not</w:t>
      </w:r>
      <w:r w:rsidR="00E25EA2" w:rsidRPr="00A07ACD">
        <w:rPr>
          <w:sz w:val="28"/>
          <w:szCs w:val="28"/>
        </w:rPr>
        <w:t xml:space="preserve"> </w:t>
      </w:r>
      <w:r w:rsidRPr="00A07ACD">
        <w:rPr>
          <w:sz w:val="28"/>
          <w:szCs w:val="28"/>
        </w:rPr>
        <w:t>taking</w:t>
      </w:r>
      <w:r w:rsidR="00E25EA2" w:rsidRPr="00A07ACD">
        <w:rPr>
          <w:sz w:val="28"/>
          <w:szCs w:val="28"/>
        </w:rPr>
        <w:t xml:space="preserve"> </w:t>
      </w:r>
      <w:r w:rsidRPr="00A07ACD">
        <w:rPr>
          <w:sz w:val="28"/>
          <w:szCs w:val="28"/>
        </w:rPr>
        <w:t>the</w:t>
      </w:r>
      <w:r w:rsidR="00E25EA2" w:rsidRPr="00A07ACD">
        <w:rPr>
          <w:sz w:val="28"/>
          <w:szCs w:val="28"/>
        </w:rPr>
        <w:t xml:space="preserve"> </w:t>
      </w:r>
      <w:r w:rsidRPr="00A07ACD">
        <w:rPr>
          <w:sz w:val="28"/>
          <w:szCs w:val="28"/>
        </w:rPr>
        <w:t>module</w:t>
      </w:r>
      <w:r w:rsidR="00E25EA2" w:rsidRPr="00A07ACD">
        <w:rPr>
          <w:sz w:val="28"/>
          <w:szCs w:val="28"/>
        </w:rPr>
        <w:t xml:space="preserve"> </w:t>
      </w:r>
      <w:r w:rsidRPr="00A07ACD">
        <w:rPr>
          <w:sz w:val="28"/>
          <w:szCs w:val="28"/>
        </w:rPr>
        <w:t>can</w:t>
      </w:r>
      <w:r w:rsidR="00E25EA2" w:rsidRPr="00A07ACD">
        <w:rPr>
          <w:sz w:val="28"/>
          <w:szCs w:val="28"/>
        </w:rPr>
        <w:t xml:space="preserve"> </w:t>
      </w:r>
      <w:r w:rsidRPr="00A07ACD">
        <w:rPr>
          <w:sz w:val="28"/>
          <w:szCs w:val="28"/>
        </w:rPr>
        <w:t>be</w:t>
      </w:r>
      <w:r w:rsidR="00E25EA2" w:rsidRPr="00A07ACD">
        <w:rPr>
          <w:sz w:val="28"/>
          <w:szCs w:val="28"/>
        </w:rPr>
        <w:t xml:space="preserve"> </w:t>
      </w:r>
      <w:r w:rsidRPr="00A07ACD">
        <w:rPr>
          <w:sz w:val="28"/>
          <w:szCs w:val="28"/>
        </w:rPr>
        <w:t>flagged</w:t>
      </w:r>
      <w:r w:rsidR="00E25EA2" w:rsidRPr="00A07ACD">
        <w:rPr>
          <w:sz w:val="28"/>
          <w:szCs w:val="28"/>
        </w:rPr>
        <w:t xml:space="preserve"> </w:t>
      </w:r>
      <w:r w:rsidRPr="00A07ACD">
        <w:rPr>
          <w:sz w:val="28"/>
          <w:szCs w:val="28"/>
        </w:rPr>
        <w:t>by</w:t>
      </w:r>
      <w:r w:rsidR="00E25EA2" w:rsidRPr="00A07ACD">
        <w:rPr>
          <w:sz w:val="28"/>
          <w:szCs w:val="28"/>
        </w:rPr>
        <w:t xml:space="preserve"> </w:t>
      </w:r>
      <w:r w:rsidRPr="00A07ACD">
        <w:rPr>
          <w:sz w:val="28"/>
          <w:szCs w:val="28"/>
        </w:rPr>
        <w:t>the</w:t>
      </w:r>
      <w:r w:rsidR="00E25EA2" w:rsidRPr="00A07ACD">
        <w:rPr>
          <w:sz w:val="28"/>
          <w:szCs w:val="28"/>
        </w:rPr>
        <w:t xml:space="preserve"> </w:t>
      </w:r>
      <w:r w:rsidRPr="00A07ACD">
        <w:rPr>
          <w:sz w:val="28"/>
          <w:szCs w:val="28"/>
        </w:rPr>
        <w:t>module</w:t>
      </w:r>
      <w:r w:rsidR="00E25EA2" w:rsidRPr="00A07ACD">
        <w:rPr>
          <w:sz w:val="28"/>
          <w:szCs w:val="28"/>
        </w:rPr>
        <w:t xml:space="preserve"> </w:t>
      </w:r>
      <w:r w:rsidRPr="00A07ACD">
        <w:rPr>
          <w:sz w:val="28"/>
          <w:szCs w:val="28"/>
        </w:rPr>
        <w:t>coordinator</w:t>
      </w:r>
      <w:r w:rsidR="00E25EA2" w:rsidRPr="00A07ACD">
        <w:rPr>
          <w:sz w:val="28"/>
          <w:szCs w:val="28"/>
        </w:rPr>
        <w:t xml:space="preserve"> </w:t>
      </w:r>
      <w:r w:rsidRPr="00A07ACD">
        <w:rPr>
          <w:sz w:val="28"/>
          <w:szCs w:val="28"/>
        </w:rPr>
        <w:t>when</w:t>
      </w:r>
      <w:r w:rsidR="00E25EA2" w:rsidRPr="00A07ACD">
        <w:rPr>
          <w:sz w:val="28"/>
          <w:szCs w:val="28"/>
        </w:rPr>
        <w:t xml:space="preserve"> </w:t>
      </w:r>
      <w:r w:rsidRPr="00A07ACD">
        <w:rPr>
          <w:sz w:val="28"/>
          <w:szCs w:val="28"/>
        </w:rPr>
        <w:t>the</w:t>
      </w:r>
      <w:r w:rsidR="00E25EA2" w:rsidRPr="00A07ACD">
        <w:rPr>
          <w:sz w:val="28"/>
          <w:szCs w:val="28"/>
        </w:rPr>
        <w:t xml:space="preserve"> </w:t>
      </w:r>
      <w:r w:rsidRPr="00A07ACD">
        <w:rPr>
          <w:sz w:val="28"/>
          <w:szCs w:val="28"/>
        </w:rPr>
        <w:t>list</w:t>
      </w:r>
      <w:r w:rsidR="00E25EA2" w:rsidRPr="00A07ACD">
        <w:rPr>
          <w:sz w:val="28"/>
          <w:szCs w:val="28"/>
        </w:rPr>
        <w:t xml:space="preserve"> </w:t>
      </w:r>
      <w:r w:rsidRPr="00A07ACD">
        <w:rPr>
          <w:sz w:val="28"/>
          <w:szCs w:val="28"/>
        </w:rPr>
        <w:t>gets</w:t>
      </w:r>
      <w:r w:rsidR="00E25EA2" w:rsidRPr="00A07ACD">
        <w:rPr>
          <w:sz w:val="28"/>
          <w:szCs w:val="28"/>
        </w:rPr>
        <w:t xml:space="preserve"> </w:t>
      </w:r>
      <w:r w:rsidRPr="00A07ACD">
        <w:rPr>
          <w:sz w:val="28"/>
          <w:szCs w:val="28"/>
        </w:rPr>
        <w:t>to</w:t>
      </w:r>
      <w:r w:rsidR="00E25EA2" w:rsidRPr="00A07ACD">
        <w:rPr>
          <w:sz w:val="28"/>
          <w:szCs w:val="28"/>
        </w:rPr>
        <w:t xml:space="preserve"> </w:t>
      </w:r>
      <w:r w:rsidRPr="00A07ACD">
        <w:rPr>
          <w:sz w:val="28"/>
          <w:szCs w:val="28"/>
        </w:rPr>
        <w:t>him</w:t>
      </w:r>
      <w:r w:rsidR="00E25EA2" w:rsidRPr="00A07ACD">
        <w:rPr>
          <w:sz w:val="28"/>
          <w:szCs w:val="28"/>
        </w:rPr>
        <w:t xml:space="preserve"> </w:t>
      </w:r>
      <w:r w:rsidRPr="00A07ACD">
        <w:rPr>
          <w:sz w:val="28"/>
          <w:szCs w:val="28"/>
        </w:rPr>
        <w:t>and</w:t>
      </w:r>
      <w:r w:rsidR="00E25EA2" w:rsidRPr="00A07ACD">
        <w:rPr>
          <w:sz w:val="28"/>
          <w:szCs w:val="28"/>
        </w:rPr>
        <w:t xml:space="preserve"> </w:t>
      </w:r>
      <w:r w:rsidRPr="00A07ACD">
        <w:rPr>
          <w:sz w:val="28"/>
          <w:szCs w:val="28"/>
        </w:rPr>
        <w:t>this</w:t>
      </w:r>
      <w:r w:rsidR="00E25EA2" w:rsidRPr="00A07ACD">
        <w:rPr>
          <w:sz w:val="28"/>
          <w:szCs w:val="28"/>
        </w:rPr>
        <w:t xml:space="preserve"> </w:t>
      </w:r>
      <w:r w:rsidRPr="00A07ACD">
        <w:rPr>
          <w:sz w:val="28"/>
          <w:szCs w:val="28"/>
        </w:rPr>
        <w:t>information</w:t>
      </w:r>
      <w:r w:rsidR="00E25EA2" w:rsidRPr="00A07ACD">
        <w:rPr>
          <w:sz w:val="28"/>
          <w:szCs w:val="28"/>
        </w:rPr>
        <w:t xml:space="preserve"> </w:t>
      </w:r>
      <w:r w:rsidRPr="00A07ACD">
        <w:rPr>
          <w:sz w:val="28"/>
          <w:szCs w:val="28"/>
        </w:rPr>
        <w:t>is</w:t>
      </w:r>
      <w:r w:rsidR="00E25EA2" w:rsidRPr="00A07ACD">
        <w:rPr>
          <w:sz w:val="28"/>
          <w:szCs w:val="28"/>
        </w:rPr>
        <w:t xml:space="preserve"> </w:t>
      </w:r>
      <w:r w:rsidRPr="00A07ACD">
        <w:rPr>
          <w:sz w:val="28"/>
          <w:szCs w:val="28"/>
        </w:rPr>
        <w:t>passed</w:t>
      </w:r>
      <w:r w:rsidR="00E25EA2" w:rsidRPr="00A07ACD">
        <w:rPr>
          <w:sz w:val="28"/>
          <w:szCs w:val="28"/>
        </w:rPr>
        <w:t xml:space="preserve"> </w:t>
      </w:r>
      <w:r w:rsidRPr="00A07ACD">
        <w:rPr>
          <w:sz w:val="28"/>
          <w:szCs w:val="28"/>
        </w:rPr>
        <w:t>to</w:t>
      </w:r>
      <w:r w:rsidR="00E25EA2" w:rsidRPr="00A07ACD">
        <w:rPr>
          <w:sz w:val="28"/>
          <w:szCs w:val="28"/>
        </w:rPr>
        <w:t xml:space="preserve"> </w:t>
      </w:r>
      <w:r w:rsidRPr="00A07ACD">
        <w:rPr>
          <w:sz w:val="28"/>
          <w:szCs w:val="28"/>
        </w:rPr>
        <w:t>registrations</w:t>
      </w:r>
      <w:r w:rsidR="00E25EA2" w:rsidRPr="00A07ACD">
        <w:rPr>
          <w:sz w:val="28"/>
          <w:szCs w:val="28"/>
        </w:rPr>
        <w:t xml:space="preserve"> </w:t>
      </w:r>
      <w:r w:rsidRPr="00A07ACD">
        <w:rPr>
          <w:sz w:val="28"/>
          <w:szCs w:val="28"/>
        </w:rPr>
        <w:t>staff.</w:t>
      </w:r>
    </w:p>
    <w:p w:rsidR="00673E88" w:rsidRPr="00A07ACD" w:rsidRDefault="00673E88" w:rsidP="00B809A6">
      <w:pPr>
        <w:pStyle w:val="ListParagraph"/>
        <w:rPr>
          <w:sz w:val="28"/>
          <w:szCs w:val="28"/>
        </w:rPr>
      </w:pPr>
    </w:p>
    <w:p w:rsidR="00673E88" w:rsidRPr="00A07ACD" w:rsidRDefault="00173226" w:rsidP="00B809A6">
      <w:pPr>
        <w:ind w:left="720"/>
        <w:rPr>
          <w:sz w:val="28"/>
          <w:szCs w:val="28"/>
        </w:rPr>
      </w:pPr>
      <w:r w:rsidRPr="00A07ACD">
        <w:rPr>
          <w:noProof/>
          <w:sz w:val="28"/>
          <w:szCs w:val="28"/>
        </w:rPr>
        <w:drawing>
          <wp:anchor distT="0" distB="0" distL="114300" distR="114300" simplePos="0" relativeHeight="251642880" behindDoc="0" locked="0" layoutInCell="1" allowOverlap="1">
            <wp:simplePos x="0" y="0"/>
            <wp:positionH relativeFrom="margin">
              <wp:posOffset>-93345</wp:posOffset>
            </wp:positionH>
            <wp:positionV relativeFrom="margin">
              <wp:posOffset>19225895</wp:posOffset>
            </wp:positionV>
            <wp:extent cx="5398135" cy="3355340"/>
            <wp:effectExtent l="19050" t="0" r="0" b="0"/>
            <wp:wrapSquare wrapText="bothSides"/>
            <wp:docPr id="1026" name="Image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8" cstate="print">
                      <a:extLst>
                        <a:ext uri="{28A0092B-C50C-407E-A947-70E740481C1C}">
                          <a14:useLocalDpi xmlns:arto="http://schemas.microsoft.com/office/word/2006/arto"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398135" cy="3355340"/>
                    </a:xfrm>
                    <a:prstGeom prst="rect">
                      <a:avLst/>
                    </a:prstGeom>
                  </pic:spPr>
                </pic:pic>
              </a:graphicData>
            </a:graphic>
          </wp:anchor>
        </w:drawing>
      </w:r>
      <w:r w:rsidR="00174341" w:rsidRPr="00A07ACD">
        <w:rPr>
          <w:sz w:val="28"/>
          <w:szCs w:val="28"/>
        </w:rPr>
        <w:t>When</w:t>
      </w:r>
      <w:r w:rsidR="000D1EED" w:rsidRPr="00A07ACD">
        <w:rPr>
          <w:sz w:val="28"/>
          <w:szCs w:val="28"/>
        </w:rPr>
        <w:t xml:space="preserve"> </w:t>
      </w:r>
      <w:r w:rsidR="00174341" w:rsidRPr="00A07ACD">
        <w:rPr>
          <w:sz w:val="28"/>
          <w:szCs w:val="28"/>
        </w:rPr>
        <w:t>a</w:t>
      </w:r>
      <w:r w:rsidR="000D1EED" w:rsidRPr="00A07ACD">
        <w:rPr>
          <w:sz w:val="28"/>
          <w:szCs w:val="28"/>
        </w:rPr>
        <w:t xml:space="preserve"> </w:t>
      </w:r>
      <w:r w:rsidR="00174341" w:rsidRPr="00A07ACD">
        <w:rPr>
          <w:sz w:val="28"/>
          <w:szCs w:val="28"/>
        </w:rPr>
        <w:t>class</w:t>
      </w:r>
      <w:r w:rsidR="000D1EED" w:rsidRPr="00A07ACD">
        <w:rPr>
          <w:sz w:val="28"/>
          <w:szCs w:val="28"/>
        </w:rPr>
        <w:t xml:space="preserve"> </w:t>
      </w:r>
      <w:r w:rsidR="00174341" w:rsidRPr="00A07ACD">
        <w:rPr>
          <w:sz w:val="28"/>
          <w:szCs w:val="28"/>
        </w:rPr>
        <w:t>assignment</w:t>
      </w:r>
      <w:r w:rsidR="000D1EED" w:rsidRPr="00A07ACD">
        <w:rPr>
          <w:sz w:val="28"/>
          <w:szCs w:val="28"/>
        </w:rPr>
        <w:t xml:space="preserve"> </w:t>
      </w:r>
      <w:r w:rsidR="00174341" w:rsidRPr="00A07ACD">
        <w:rPr>
          <w:sz w:val="28"/>
          <w:szCs w:val="28"/>
        </w:rPr>
        <w:t>has</w:t>
      </w:r>
      <w:r w:rsidR="000D1EED" w:rsidRPr="00A07ACD">
        <w:rPr>
          <w:sz w:val="28"/>
          <w:szCs w:val="28"/>
        </w:rPr>
        <w:t xml:space="preserve"> </w:t>
      </w:r>
      <w:r w:rsidR="00174341" w:rsidRPr="00A07ACD">
        <w:rPr>
          <w:sz w:val="28"/>
          <w:szCs w:val="28"/>
        </w:rPr>
        <w:t>been</w:t>
      </w:r>
      <w:r w:rsidR="000D1EED" w:rsidRPr="00A07ACD">
        <w:rPr>
          <w:sz w:val="28"/>
          <w:szCs w:val="28"/>
        </w:rPr>
        <w:t xml:space="preserve"> </w:t>
      </w:r>
      <w:r w:rsidR="00174341" w:rsidRPr="00A07ACD">
        <w:rPr>
          <w:sz w:val="28"/>
          <w:szCs w:val="28"/>
        </w:rPr>
        <w:t>issued,</w:t>
      </w:r>
      <w:r w:rsidR="000D1EED" w:rsidRPr="00A07ACD">
        <w:rPr>
          <w:sz w:val="28"/>
          <w:szCs w:val="28"/>
        </w:rPr>
        <w:t xml:space="preserve"> </w:t>
      </w:r>
      <w:r w:rsidR="00174341" w:rsidRPr="00A07ACD">
        <w:rPr>
          <w:sz w:val="28"/>
          <w:szCs w:val="28"/>
        </w:rPr>
        <w:t>academic</w:t>
      </w:r>
      <w:r w:rsidR="000D1EED" w:rsidRPr="00A07ACD">
        <w:rPr>
          <w:sz w:val="28"/>
          <w:szCs w:val="28"/>
        </w:rPr>
        <w:t xml:space="preserve"> </w:t>
      </w:r>
      <w:r w:rsidR="00174341" w:rsidRPr="00A07ACD">
        <w:rPr>
          <w:sz w:val="28"/>
          <w:szCs w:val="28"/>
        </w:rPr>
        <w:t>staff</w:t>
      </w:r>
      <w:r w:rsidR="000D1EED" w:rsidRPr="00A07ACD">
        <w:rPr>
          <w:sz w:val="28"/>
          <w:szCs w:val="28"/>
        </w:rPr>
        <w:t xml:space="preserve"> </w:t>
      </w:r>
      <w:r w:rsidR="00174341" w:rsidRPr="00A07ACD">
        <w:rPr>
          <w:sz w:val="28"/>
          <w:szCs w:val="28"/>
        </w:rPr>
        <w:t>will</w:t>
      </w:r>
      <w:r w:rsidR="000D1EED" w:rsidRPr="00A07ACD">
        <w:rPr>
          <w:sz w:val="28"/>
          <w:szCs w:val="28"/>
        </w:rPr>
        <w:t xml:space="preserve"> </w:t>
      </w:r>
      <w:r w:rsidR="00174341" w:rsidRPr="00A07ACD">
        <w:rPr>
          <w:sz w:val="28"/>
          <w:szCs w:val="28"/>
        </w:rPr>
        <w:t>validate</w:t>
      </w:r>
      <w:r w:rsidR="000D1EED" w:rsidRPr="00A07ACD">
        <w:rPr>
          <w:sz w:val="28"/>
          <w:szCs w:val="28"/>
        </w:rPr>
        <w:t xml:space="preserve"> </w:t>
      </w:r>
      <w:r w:rsidR="00174341" w:rsidRPr="00A07ACD">
        <w:rPr>
          <w:sz w:val="28"/>
          <w:szCs w:val="28"/>
        </w:rPr>
        <w:t>the</w:t>
      </w:r>
      <w:r w:rsidR="000D1EED" w:rsidRPr="00A07ACD">
        <w:rPr>
          <w:sz w:val="28"/>
          <w:szCs w:val="28"/>
        </w:rPr>
        <w:t xml:space="preserve"> </w:t>
      </w:r>
      <w:r w:rsidR="00174341" w:rsidRPr="00A07ACD">
        <w:rPr>
          <w:sz w:val="28"/>
          <w:szCs w:val="28"/>
        </w:rPr>
        <w:t>class</w:t>
      </w:r>
      <w:r w:rsidR="000D1EED" w:rsidRPr="00A07ACD">
        <w:rPr>
          <w:sz w:val="28"/>
          <w:szCs w:val="28"/>
        </w:rPr>
        <w:t xml:space="preserve"> </w:t>
      </w:r>
      <w:r w:rsidR="00174341" w:rsidRPr="00A07ACD">
        <w:rPr>
          <w:sz w:val="28"/>
          <w:szCs w:val="28"/>
        </w:rPr>
        <w:t>list</w:t>
      </w:r>
      <w:r w:rsidR="000D1EED" w:rsidRPr="00A07ACD">
        <w:rPr>
          <w:sz w:val="28"/>
          <w:szCs w:val="28"/>
        </w:rPr>
        <w:t xml:space="preserve"> </w:t>
      </w:r>
      <w:r w:rsidR="00174341" w:rsidRPr="00A07ACD">
        <w:rPr>
          <w:sz w:val="28"/>
          <w:szCs w:val="28"/>
        </w:rPr>
        <w:t>provided</w:t>
      </w:r>
      <w:r w:rsidR="000D1EED" w:rsidRPr="00A07ACD">
        <w:rPr>
          <w:sz w:val="28"/>
          <w:szCs w:val="28"/>
        </w:rPr>
        <w:t xml:space="preserve"> </w:t>
      </w:r>
      <w:r w:rsidR="00174341" w:rsidRPr="00A07ACD">
        <w:rPr>
          <w:sz w:val="28"/>
          <w:szCs w:val="28"/>
        </w:rPr>
        <w:t>to</w:t>
      </w:r>
      <w:r w:rsidR="000D1EED" w:rsidRPr="00A07ACD">
        <w:rPr>
          <w:sz w:val="28"/>
          <w:szCs w:val="28"/>
        </w:rPr>
        <w:t xml:space="preserve"> </w:t>
      </w:r>
      <w:r w:rsidR="00174341" w:rsidRPr="00A07ACD">
        <w:rPr>
          <w:sz w:val="28"/>
          <w:szCs w:val="28"/>
        </w:rPr>
        <w:t>them</w:t>
      </w:r>
      <w:r w:rsidR="000D1EED" w:rsidRPr="00A07ACD">
        <w:rPr>
          <w:sz w:val="28"/>
          <w:szCs w:val="28"/>
        </w:rPr>
        <w:t xml:space="preserve"> </w:t>
      </w:r>
      <w:r w:rsidR="00174341" w:rsidRPr="00A07ACD">
        <w:rPr>
          <w:sz w:val="28"/>
          <w:szCs w:val="28"/>
        </w:rPr>
        <w:t>in</w:t>
      </w:r>
      <w:r w:rsidR="000D1EED" w:rsidRPr="00A07ACD">
        <w:rPr>
          <w:sz w:val="28"/>
          <w:szCs w:val="28"/>
        </w:rPr>
        <w:t xml:space="preserve"> </w:t>
      </w:r>
      <w:r w:rsidR="00174341" w:rsidRPr="00A07ACD">
        <w:rPr>
          <w:sz w:val="28"/>
          <w:szCs w:val="28"/>
        </w:rPr>
        <w:t>registration</w:t>
      </w:r>
      <w:r w:rsidR="000D1EED" w:rsidRPr="00A07ACD">
        <w:rPr>
          <w:sz w:val="28"/>
          <w:szCs w:val="28"/>
        </w:rPr>
        <w:t xml:space="preserve"> </w:t>
      </w:r>
      <w:r w:rsidR="0020243D" w:rsidRPr="00A07ACD">
        <w:rPr>
          <w:sz w:val="28"/>
          <w:szCs w:val="28"/>
        </w:rPr>
        <w:t xml:space="preserve">list. </w:t>
      </w:r>
      <w:r w:rsidR="00174341" w:rsidRPr="00A07ACD">
        <w:rPr>
          <w:sz w:val="28"/>
          <w:szCs w:val="28"/>
        </w:rPr>
        <w:t>Where</w:t>
      </w:r>
      <w:r w:rsidR="000D1EED" w:rsidRPr="00A07ACD">
        <w:rPr>
          <w:sz w:val="28"/>
          <w:szCs w:val="28"/>
        </w:rPr>
        <w:t xml:space="preserve"> </w:t>
      </w:r>
      <w:r w:rsidR="00174341" w:rsidRPr="00A07ACD">
        <w:rPr>
          <w:sz w:val="28"/>
          <w:szCs w:val="28"/>
        </w:rPr>
        <w:t>errors</w:t>
      </w:r>
      <w:r w:rsidR="000D1EED" w:rsidRPr="00A07ACD">
        <w:rPr>
          <w:sz w:val="28"/>
          <w:szCs w:val="28"/>
        </w:rPr>
        <w:t xml:space="preserve"> </w:t>
      </w:r>
      <w:r w:rsidR="00174341" w:rsidRPr="00A07ACD">
        <w:rPr>
          <w:sz w:val="28"/>
          <w:szCs w:val="28"/>
        </w:rPr>
        <w:t>or</w:t>
      </w:r>
      <w:r w:rsidR="000D1EED" w:rsidRPr="00A07ACD">
        <w:rPr>
          <w:sz w:val="28"/>
          <w:szCs w:val="28"/>
        </w:rPr>
        <w:t xml:space="preserve"> </w:t>
      </w:r>
      <w:r w:rsidR="00174341" w:rsidRPr="00A07ACD">
        <w:rPr>
          <w:sz w:val="28"/>
          <w:szCs w:val="28"/>
        </w:rPr>
        <w:t>omissions</w:t>
      </w:r>
      <w:r w:rsidR="000D1EED" w:rsidRPr="00A07ACD">
        <w:rPr>
          <w:sz w:val="28"/>
          <w:szCs w:val="28"/>
        </w:rPr>
        <w:t xml:space="preserve"> </w:t>
      </w:r>
      <w:r w:rsidR="00174341" w:rsidRPr="00A07ACD">
        <w:rPr>
          <w:sz w:val="28"/>
          <w:szCs w:val="28"/>
        </w:rPr>
        <w:t>have</w:t>
      </w:r>
      <w:r w:rsidR="000D1EED" w:rsidRPr="00A07ACD">
        <w:rPr>
          <w:sz w:val="28"/>
          <w:szCs w:val="28"/>
        </w:rPr>
        <w:t xml:space="preserve"> </w:t>
      </w:r>
      <w:r w:rsidR="00174341" w:rsidRPr="00A07ACD">
        <w:rPr>
          <w:sz w:val="28"/>
          <w:szCs w:val="28"/>
        </w:rPr>
        <w:t>been</w:t>
      </w:r>
      <w:r w:rsidR="000D1EED" w:rsidRPr="00A07ACD">
        <w:rPr>
          <w:sz w:val="28"/>
          <w:szCs w:val="28"/>
        </w:rPr>
        <w:t xml:space="preserve"> </w:t>
      </w:r>
      <w:r w:rsidR="00174341" w:rsidRPr="00A07ACD">
        <w:rPr>
          <w:sz w:val="28"/>
          <w:szCs w:val="28"/>
        </w:rPr>
        <w:t>discovered</w:t>
      </w:r>
      <w:r w:rsidR="000D1EED" w:rsidRPr="00A07ACD">
        <w:rPr>
          <w:sz w:val="28"/>
          <w:szCs w:val="28"/>
        </w:rPr>
        <w:t xml:space="preserve"> </w:t>
      </w:r>
      <w:r w:rsidR="00174341" w:rsidRPr="00A07ACD">
        <w:rPr>
          <w:sz w:val="28"/>
          <w:szCs w:val="28"/>
        </w:rPr>
        <w:t>registrations</w:t>
      </w:r>
      <w:r w:rsidR="000D1EED" w:rsidRPr="00A07ACD">
        <w:rPr>
          <w:sz w:val="28"/>
          <w:szCs w:val="28"/>
        </w:rPr>
        <w:t xml:space="preserve"> </w:t>
      </w:r>
      <w:r w:rsidR="00174341" w:rsidRPr="00A07ACD">
        <w:rPr>
          <w:sz w:val="28"/>
          <w:szCs w:val="28"/>
        </w:rPr>
        <w:t>will</w:t>
      </w:r>
      <w:r w:rsidR="000D1EED" w:rsidRPr="00A07ACD">
        <w:rPr>
          <w:sz w:val="28"/>
          <w:szCs w:val="28"/>
        </w:rPr>
        <w:t xml:space="preserve"> </w:t>
      </w:r>
      <w:r w:rsidR="00174341" w:rsidRPr="00A07ACD">
        <w:rPr>
          <w:sz w:val="28"/>
          <w:szCs w:val="28"/>
        </w:rPr>
        <w:t>need</w:t>
      </w:r>
      <w:r w:rsidR="000D1EED" w:rsidRPr="00A07ACD">
        <w:rPr>
          <w:sz w:val="28"/>
          <w:szCs w:val="28"/>
        </w:rPr>
        <w:t xml:space="preserve"> </w:t>
      </w:r>
      <w:r w:rsidR="00174341" w:rsidRPr="00A07ACD">
        <w:rPr>
          <w:sz w:val="28"/>
          <w:szCs w:val="28"/>
        </w:rPr>
        <w:t>to</w:t>
      </w:r>
      <w:r w:rsidR="000D1EED" w:rsidRPr="00A07ACD">
        <w:rPr>
          <w:sz w:val="28"/>
          <w:szCs w:val="28"/>
        </w:rPr>
        <w:t xml:space="preserve"> </w:t>
      </w:r>
      <w:r w:rsidR="00174341" w:rsidRPr="00A07ACD">
        <w:rPr>
          <w:sz w:val="28"/>
          <w:szCs w:val="28"/>
        </w:rPr>
        <w:t>be</w:t>
      </w:r>
      <w:r w:rsidR="000D1EED" w:rsidRPr="00A07ACD">
        <w:rPr>
          <w:sz w:val="28"/>
          <w:szCs w:val="28"/>
        </w:rPr>
        <w:t xml:space="preserve"> </w:t>
      </w:r>
      <w:r w:rsidR="00174341" w:rsidRPr="00A07ACD">
        <w:rPr>
          <w:sz w:val="28"/>
          <w:szCs w:val="28"/>
        </w:rPr>
        <w:t>amended</w:t>
      </w:r>
      <w:r w:rsidR="000D1EED" w:rsidRPr="00A07ACD">
        <w:rPr>
          <w:sz w:val="28"/>
          <w:szCs w:val="28"/>
        </w:rPr>
        <w:t xml:space="preserve"> </w:t>
      </w:r>
      <w:r w:rsidR="00174341" w:rsidRPr="00A07ACD">
        <w:rPr>
          <w:sz w:val="28"/>
          <w:szCs w:val="28"/>
        </w:rPr>
        <w:t>accordingly.</w:t>
      </w:r>
      <w:r w:rsidR="000D1EED" w:rsidRPr="00A07ACD">
        <w:rPr>
          <w:sz w:val="28"/>
          <w:szCs w:val="28"/>
        </w:rPr>
        <w:t xml:space="preserve"> </w:t>
      </w:r>
      <w:r w:rsidR="00174341" w:rsidRPr="00A07ACD">
        <w:rPr>
          <w:sz w:val="28"/>
          <w:szCs w:val="28"/>
        </w:rPr>
        <w:t>If</w:t>
      </w:r>
      <w:r w:rsidR="000D1EED" w:rsidRPr="00A07ACD">
        <w:rPr>
          <w:sz w:val="28"/>
          <w:szCs w:val="28"/>
        </w:rPr>
        <w:t xml:space="preserve"> </w:t>
      </w:r>
      <w:r w:rsidR="00174341" w:rsidRPr="00A07ACD">
        <w:rPr>
          <w:sz w:val="28"/>
          <w:szCs w:val="28"/>
        </w:rPr>
        <w:t>a</w:t>
      </w:r>
      <w:r w:rsidR="000D1EED" w:rsidRPr="00A07ACD">
        <w:rPr>
          <w:sz w:val="28"/>
          <w:szCs w:val="28"/>
        </w:rPr>
        <w:t xml:space="preserve"> </w:t>
      </w:r>
      <w:r w:rsidR="00174341" w:rsidRPr="00A07ACD">
        <w:rPr>
          <w:sz w:val="28"/>
          <w:szCs w:val="28"/>
        </w:rPr>
        <w:t>student</w:t>
      </w:r>
      <w:r w:rsidR="000D1EED" w:rsidRPr="00A07ACD">
        <w:rPr>
          <w:sz w:val="28"/>
          <w:szCs w:val="28"/>
        </w:rPr>
        <w:t xml:space="preserve"> </w:t>
      </w:r>
      <w:r w:rsidR="00174341" w:rsidRPr="00A07ACD">
        <w:rPr>
          <w:sz w:val="28"/>
          <w:szCs w:val="28"/>
        </w:rPr>
        <w:t>is</w:t>
      </w:r>
      <w:r w:rsidR="000D1EED" w:rsidRPr="00A07ACD">
        <w:rPr>
          <w:sz w:val="28"/>
          <w:szCs w:val="28"/>
        </w:rPr>
        <w:t xml:space="preserve"> </w:t>
      </w:r>
      <w:r w:rsidR="00174341" w:rsidRPr="00A07ACD">
        <w:rPr>
          <w:sz w:val="28"/>
          <w:szCs w:val="28"/>
        </w:rPr>
        <w:t>not</w:t>
      </w:r>
      <w:r w:rsidR="000D1EED" w:rsidRPr="00A07ACD">
        <w:rPr>
          <w:sz w:val="28"/>
          <w:szCs w:val="28"/>
        </w:rPr>
        <w:t xml:space="preserve"> </w:t>
      </w:r>
      <w:r w:rsidR="00174341" w:rsidRPr="00A07ACD">
        <w:rPr>
          <w:sz w:val="28"/>
          <w:szCs w:val="28"/>
        </w:rPr>
        <w:t>registered</w:t>
      </w:r>
      <w:r w:rsidR="000D1EED" w:rsidRPr="00A07ACD">
        <w:rPr>
          <w:sz w:val="28"/>
          <w:szCs w:val="28"/>
        </w:rPr>
        <w:t xml:space="preserve"> </w:t>
      </w:r>
      <w:r w:rsidR="00174341" w:rsidRPr="00A07ACD">
        <w:rPr>
          <w:sz w:val="28"/>
          <w:szCs w:val="28"/>
        </w:rPr>
        <w:t>for</w:t>
      </w:r>
      <w:r w:rsidR="000D1EED" w:rsidRPr="00A07ACD">
        <w:rPr>
          <w:sz w:val="28"/>
          <w:szCs w:val="28"/>
        </w:rPr>
        <w:t xml:space="preserve"> </w:t>
      </w:r>
      <w:r w:rsidR="00174341" w:rsidRPr="00A07ACD">
        <w:rPr>
          <w:sz w:val="28"/>
          <w:szCs w:val="28"/>
        </w:rPr>
        <w:t>a</w:t>
      </w:r>
      <w:r w:rsidR="000D1EED" w:rsidRPr="00A07ACD">
        <w:rPr>
          <w:sz w:val="28"/>
          <w:szCs w:val="28"/>
        </w:rPr>
        <w:t xml:space="preserve"> </w:t>
      </w:r>
      <w:r w:rsidR="00174341" w:rsidRPr="00A07ACD">
        <w:rPr>
          <w:sz w:val="28"/>
          <w:szCs w:val="28"/>
        </w:rPr>
        <w:t>module</w:t>
      </w:r>
      <w:r w:rsidR="000D1EED" w:rsidRPr="00A07ACD">
        <w:rPr>
          <w:sz w:val="28"/>
          <w:szCs w:val="28"/>
        </w:rPr>
        <w:t xml:space="preserve"> </w:t>
      </w:r>
      <w:r w:rsidR="00174341" w:rsidRPr="00A07ACD">
        <w:rPr>
          <w:sz w:val="28"/>
          <w:szCs w:val="28"/>
        </w:rPr>
        <w:t>that</w:t>
      </w:r>
      <w:r w:rsidR="000D1EED" w:rsidRPr="00A07ACD">
        <w:rPr>
          <w:sz w:val="28"/>
          <w:szCs w:val="28"/>
        </w:rPr>
        <w:t xml:space="preserve"> </w:t>
      </w:r>
      <w:r w:rsidR="00174341" w:rsidRPr="00A07ACD">
        <w:rPr>
          <w:sz w:val="28"/>
          <w:szCs w:val="28"/>
        </w:rPr>
        <w:t>he/she</w:t>
      </w:r>
      <w:r w:rsidR="000D1EED" w:rsidRPr="00A07ACD">
        <w:rPr>
          <w:sz w:val="28"/>
          <w:szCs w:val="28"/>
        </w:rPr>
        <w:t xml:space="preserve"> </w:t>
      </w:r>
      <w:r w:rsidR="00174341" w:rsidRPr="00A07ACD">
        <w:rPr>
          <w:sz w:val="28"/>
          <w:szCs w:val="28"/>
        </w:rPr>
        <w:t>is</w:t>
      </w:r>
      <w:r w:rsidR="000D1EED" w:rsidRPr="00A07ACD">
        <w:rPr>
          <w:sz w:val="28"/>
          <w:szCs w:val="28"/>
        </w:rPr>
        <w:t xml:space="preserve"> </w:t>
      </w:r>
      <w:r w:rsidR="00174341" w:rsidRPr="00A07ACD">
        <w:rPr>
          <w:sz w:val="28"/>
          <w:szCs w:val="28"/>
        </w:rPr>
        <w:t>taking,</w:t>
      </w:r>
      <w:r w:rsidR="000D1EED" w:rsidRPr="00A07ACD">
        <w:rPr>
          <w:sz w:val="28"/>
          <w:szCs w:val="28"/>
        </w:rPr>
        <w:t xml:space="preserve"> </w:t>
      </w:r>
      <w:r w:rsidR="00174341" w:rsidRPr="00A07ACD">
        <w:rPr>
          <w:sz w:val="28"/>
          <w:szCs w:val="28"/>
        </w:rPr>
        <w:t>the</w:t>
      </w:r>
      <w:r w:rsidR="000D1EED" w:rsidRPr="00A07ACD">
        <w:rPr>
          <w:sz w:val="28"/>
          <w:szCs w:val="28"/>
        </w:rPr>
        <w:t xml:space="preserve"> </w:t>
      </w:r>
      <w:r w:rsidR="00174341" w:rsidRPr="00A07ACD">
        <w:rPr>
          <w:sz w:val="28"/>
          <w:szCs w:val="28"/>
        </w:rPr>
        <w:t>student</w:t>
      </w:r>
      <w:r w:rsidR="000D1EED" w:rsidRPr="00A07ACD">
        <w:rPr>
          <w:sz w:val="28"/>
          <w:szCs w:val="28"/>
        </w:rPr>
        <w:t xml:space="preserve"> </w:t>
      </w:r>
      <w:r w:rsidR="00174341" w:rsidRPr="00A07ACD">
        <w:rPr>
          <w:sz w:val="28"/>
          <w:szCs w:val="28"/>
        </w:rPr>
        <w:t>will</w:t>
      </w:r>
      <w:r w:rsidR="000D1EED" w:rsidRPr="00A07ACD">
        <w:rPr>
          <w:sz w:val="28"/>
          <w:szCs w:val="28"/>
        </w:rPr>
        <w:t xml:space="preserve"> </w:t>
      </w:r>
      <w:r w:rsidR="00174341" w:rsidRPr="00A07ACD">
        <w:rPr>
          <w:sz w:val="28"/>
          <w:szCs w:val="28"/>
        </w:rPr>
        <w:t>need</w:t>
      </w:r>
      <w:r w:rsidR="000D1EED" w:rsidRPr="00A07ACD">
        <w:rPr>
          <w:sz w:val="28"/>
          <w:szCs w:val="28"/>
        </w:rPr>
        <w:t xml:space="preserve"> </w:t>
      </w:r>
      <w:r w:rsidR="00174341" w:rsidRPr="00A07ACD">
        <w:rPr>
          <w:sz w:val="28"/>
          <w:szCs w:val="28"/>
        </w:rPr>
        <w:t>to</w:t>
      </w:r>
      <w:r w:rsidR="000D1EED" w:rsidRPr="00A07ACD">
        <w:rPr>
          <w:sz w:val="28"/>
          <w:szCs w:val="28"/>
        </w:rPr>
        <w:t xml:space="preserve"> </w:t>
      </w:r>
      <w:r w:rsidR="00174341" w:rsidRPr="00A07ACD">
        <w:rPr>
          <w:sz w:val="28"/>
          <w:szCs w:val="28"/>
        </w:rPr>
        <w:t>be</w:t>
      </w:r>
      <w:r w:rsidR="000D1EED" w:rsidRPr="00A07ACD">
        <w:rPr>
          <w:sz w:val="28"/>
          <w:szCs w:val="28"/>
        </w:rPr>
        <w:t xml:space="preserve"> </w:t>
      </w:r>
      <w:r w:rsidR="00174341" w:rsidRPr="00A07ACD">
        <w:rPr>
          <w:sz w:val="28"/>
          <w:szCs w:val="28"/>
        </w:rPr>
        <w:t>registered,</w:t>
      </w:r>
      <w:r w:rsidR="000D1EED" w:rsidRPr="00A07ACD">
        <w:rPr>
          <w:sz w:val="28"/>
          <w:szCs w:val="28"/>
        </w:rPr>
        <w:t xml:space="preserve"> </w:t>
      </w:r>
      <w:r w:rsidR="00174341" w:rsidRPr="00A07ACD">
        <w:rPr>
          <w:sz w:val="28"/>
          <w:szCs w:val="28"/>
        </w:rPr>
        <w:t>however,</w:t>
      </w:r>
      <w:r w:rsidR="000D1EED" w:rsidRPr="00A07ACD">
        <w:rPr>
          <w:sz w:val="28"/>
          <w:szCs w:val="28"/>
        </w:rPr>
        <w:t xml:space="preserve"> </w:t>
      </w:r>
      <w:r w:rsidR="00174341" w:rsidRPr="00A07ACD">
        <w:rPr>
          <w:sz w:val="28"/>
          <w:szCs w:val="28"/>
        </w:rPr>
        <w:t>if</w:t>
      </w:r>
      <w:r w:rsidR="000D1EED" w:rsidRPr="00A07ACD">
        <w:rPr>
          <w:sz w:val="28"/>
          <w:szCs w:val="28"/>
        </w:rPr>
        <w:t xml:space="preserve"> </w:t>
      </w:r>
      <w:r w:rsidR="00174341" w:rsidRPr="00A07ACD">
        <w:rPr>
          <w:sz w:val="28"/>
          <w:szCs w:val="28"/>
        </w:rPr>
        <w:t>this</w:t>
      </w:r>
      <w:r w:rsidR="000D1EED" w:rsidRPr="00A07ACD">
        <w:rPr>
          <w:sz w:val="28"/>
          <w:szCs w:val="28"/>
        </w:rPr>
        <w:t xml:space="preserve"> </w:t>
      </w:r>
      <w:r w:rsidR="00174341" w:rsidRPr="00A07ACD">
        <w:rPr>
          <w:sz w:val="28"/>
          <w:szCs w:val="28"/>
        </w:rPr>
        <w:t>student</w:t>
      </w:r>
      <w:r w:rsidR="000D1EED" w:rsidRPr="00A07ACD">
        <w:rPr>
          <w:sz w:val="28"/>
          <w:szCs w:val="28"/>
        </w:rPr>
        <w:t xml:space="preserve"> </w:t>
      </w:r>
      <w:r w:rsidR="00174341" w:rsidRPr="00A07ACD">
        <w:rPr>
          <w:sz w:val="28"/>
          <w:szCs w:val="28"/>
        </w:rPr>
        <w:t>was</w:t>
      </w:r>
      <w:r w:rsidR="000D1EED" w:rsidRPr="00A07ACD">
        <w:rPr>
          <w:sz w:val="28"/>
          <w:szCs w:val="28"/>
        </w:rPr>
        <w:t xml:space="preserve"> </w:t>
      </w:r>
      <w:r w:rsidR="00174341" w:rsidRPr="00A07ACD">
        <w:rPr>
          <w:sz w:val="28"/>
          <w:szCs w:val="28"/>
        </w:rPr>
        <w:t>not</w:t>
      </w:r>
      <w:r w:rsidR="000D1EED" w:rsidRPr="00A07ACD">
        <w:rPr>
          <w:sz w:val="28"/>
          <w:szCs w:val="28"/>
        </w:rPr>
        <w:t xml:space="preserve"> </w:t>
      </w:r>
      <w:r w:rsidR="00174341" w:rsidRPr="00A07ACD">
        <w:rPr>
          <w:sz w:val="28"/>
          <w:szCs w:val="28"/>
        </w:rPr>
        <w:t>on</w:t>
      </w:r>
      <w:r w:rsidR="000D1EED" w:rsidRPr="00A07ACD">
        <w:rPr>
          <w:sz w:val="28"/>
          <w:szCs w:val="28"/>
        </w:rPr>
        <w:t xml:space="preserve"> </w:t>
      </w:r>
      <w:r w:rsidR="00174341" w:rsidRPr="00A07ACD">
        <w:rPr>
          <w:sz w:val="28"/>
          <w:szCs w:val="28"/>
        </w:rPr>
        <w:t>an</w:t>
      </w:r>
      <w:r w:rsidR="000D1EED" w:rsidRPr="00A07ACD">
        <w:rPr>
          <w:sz w:val="28"/>
          <w:szCs w:val="28"/>
        </w:rPr>
        <w:t xml:space="preserve"> exception r</w:t>
      </w:r>
      <w:r w:rsidR="00174341" w:rsidRPr="00A07ACD">
        <w:rPr>
          <w:sz w:val="28"/>
          <w:szCs w:val="28"/>
        </w:rPr>
        <w:t>eport,</w:t>
      </w:r>
      <w:r w:rsidR="000D1EED" w:rsidRPr="00A07ACD">
        <w:rPr>
          <w:sz w:val="28"/>
          <w:szCs w:val="28"/>
        </w:rPr>
        <w:t xml:space="preserve"> </w:t>
      </w:r>
      <w:r w:rsidR="00174341" w:rsidRPr="00A07ACD">
        <w:rPr>
          <w:sz w:val="28"/>
          <w:szCs w:val="28"/>
        </w:rPr>
        <w:t>the</w:t>
      </w:r>
      <w:r w:rsidR="000D1EED" w:rsidRPr="00A07ACD">
        <w:rPr>
          <w:sz w:val="28"/>
          <w:szCs w:val="28"/>
        </w:rPr>
        <w:t xml:space="preserve"> I </w:t>
      </w:r>
      <w:r w:rsidR="00174341" w:rsidRPr="00A07ACD">
        <w:rPr>
          <w:sz w:val="28"/>
          <w:szCs w:val="28"/>
        </w:rPr>
        <w:t>r</w:t>
      </w:r>
      <w:r w:rsidR="000D1EED" w:rsidRPr="00A07ACD">
        <w:rPr>
          <w:sz w:val="28"/>
          <w:szCs w:val="28"/>
        </w:rPr>
        <w:t xml:space="preserve"> </w:t>
      </w:r>
      <w:r w:rsidR="00174341" w:rsidRPr="00A07ACD">
        <w:rPr>
          <w:sz w:val="28"/>
          <w:szCs w:val="28"/>
        </w:rPr>
        <w:t>registration</w:t>
      </w:r>
      <w:r w:rsidR="000D1EED" w:rsidRPr="00A07ACD">
        <w:rPr>
          <w:sz w:val="28"/>
          <w:szCs w:val="28"/>
        </w:rPr>
        <w:t xml:space="preserve"> </w:t>
      </w:r>
      <w:r w:rsidR="00174341" w:rsidRPr="00A07ACD">
        <w:rPr>
          <w:sz w:val="28"/>
          <w:szCs w:val="28"/>
        </w:rPr>
        <w:t>record</w:t>
      </w:r>
      <w:r w:rsidR="000D1EED" w:rsidRPr="00A07ACD">
        <w:rPr>
          <w:sz w:val="28"/>
          <w:szCs w:val="28"/>
        </w:rPr>
        <w:t xml:space="preserve"> </w:t>
      </w:r>
      <w:r w:rsidR="00174341" w:rsidRPr="00A07ACD">
        <w:rPr>
          <w:sz w:val="28"/>
          <w:szCs w:val="28"/>
        </w:rPr>
        <w:t>may</w:t>
      </w:r>
      <w:r w:rsidR="000D1EED" w:rsidRPr="00A07ACD">
        <w:rPr>
          <w:sz w:val="28"/>
          <w:szCs w:val="28"/>
        </w:rPr>
        <w:t xml:space="preserve"> </w:t>
      </w:r>
      <w:r w:rsidR="00174341" w:rsidRPr="00A07ACD">
        <w:rPr>
          <w:sz w:val="28"/>
          <w:szCs w:val="28"/>
        </w:rPr>
        <w:t>need</w:t>
      </w:r>
      <w:r w:rsidR="000D1EED" w:rsidRPr="00A07ACD">
        <w:rPr>
          <w:sz w:val="28"/>
          <w:szCs w:val="28"/>
        </w:rPr>
        <w:t xml:space="preserve"> </w:t>
      </w:r>
      <w:r w:rsidR="00174341" w:rsidRPr="00A07ACD">
        <w:rPr>
          <w:sz w:val="28"/>
          <w:szCs w:val="28"/>
        </w:rPr>
        <w:t>to</w:t>
      </w:r>
      <w:r w:rsidR="000D1EED" w:rsidRPr="00A07ACD">
        <w:rPr>
          <w:sz w:val="28"/>
          <w:szCs w:val="28"/>
        </w:rPr>
        <w:t xml:space="preserve"> </w:t>
      </w:r>
      <w:r w:rsidR="00174341" w:rsidRPr="00A07ACD">
        <w:rPr>
          <w:sz w:val="28"/>
          <w:szCs w:val="28"/>
        </w:rPr>
        <w:t>be</w:t>
      </w:r>
      <w:r w:rsidR="000D1EED" w:rsidRPr="00A07ACD">
        <w:rPr>
          <w:sz w:val="28"/>
          <w:szCs w:val="28"/>
        </w:rPr>
        <w:t xml:space="preserve"> discussed </w:t>
      </w:r>
      <w:r w:rsidR="00174341" w:rsidRPr="00A07ACD">
        <w:rPr>
          <w:sz w:val="28"/>
          <w:szCs w:val="28"/>
        </w:rPr>
        <w:t>them</w:t>
      </w:r>
      <w:r w:rsidR="000D1EED" w:rsidRPr="00A07ACD">
        <w:rPr>
          <w:sz w:val="28"/>
          <w:szCs w:val="28"/>
        </w:rPr>
        <w:t xml:space="preserve"> </w:t>
      </w:r>
      <w:r w:rsidR="00174341" w:rsidRPr="00A07ACD">
        <w:rPr>
          <w:sz w:val="28"/>
          <w:szCs w:val="28"/>
        </w:rPr>
        <w:t>ensuring</w:t>
      </w:r>
      <w:r w:rsidR="000D1EED" w:rsidRPr="00A07ACD">
        <w:rPr>
          <w:sz w:val="28"/>
          <w:szCs w:val="28"/>
        </w:rPr>
        <w:t xml:space="preserve"> </w:t>
      </w:r>
      <w:r w:rsidR="00174341" w:rsidRPr="00A07ACD">
        <w:rPr>
          <w:sz w:val="28"/>
          <w:szCs w:val="28"/>
        </w:rPr>
        <w:t>that</w:t>
      </w:r>
      <w:r w:rsidR="000D1EED" w:rsidRPr="00A07ACD">
        <w:rPr>
          <w:sz w:val="28"/>
          <w:szCs w:val="28"/>
        </w:rPr>
        <w:t xml:space="preserve"> </w:t>
      </w:r>
      <w:r w:rsidR="00174341" w:rsidRPr="00A07ACD">
        <w:rPr>
          <w:sz w:val="28"/>
          <w:szCs w:val="28"/>
        </w:rPr>
        <w:t>they</w:t>
      </w:r>
      <w:r w:rsidR="000D1EED" w:rsidRPr="00A07ACD">
        <w:rPr>
          <w:sz w:val="28"/>
          <w:szCs w:val="28"/>
        </w:rPr>
        <w:t xml:space="preserve"> </w:t>
      </w:r>
      <w:r w:rsidR="00174341" w:rsidRPr="00A07ACD">
        <w:rPr>
          <w:sz w:val="28"/>
          <w:szCs w:val="28"/>
        </w:rPr>
        <w:t>are</w:t>
      </w:r>
      <w:r w:rsidR="000D1EED" w:rsidRPr="00A07ACD">
        <w:rPr>
          <w:sz w:val="28"/>
          <w:szCs w:val="28"/>
        </w:rPr>
        <w:t xml:space="preserve"> </w:t>
      </w:r>
      <w:r w:rsidR="00174341" w:rsidRPr="00A07ACD">
        <w:rPr>
          <w:sz w:val="28"/>
          <w:szCs w:val="28"/>
        </w:rPr>
        <w:t>registered</w:t>
      </w:r>
      <w:r w:rsidR="000D1EED" w:rsidRPr="00A07ACD">
        <w:rPr>
          <w:sz w:val="28"/>
          <w:szCs w:val="28"/>
        </w:rPr>
        <w:t xml:space="preserve"> </w:t>
      </w:r>
      <w:r w:rsidR="00174341" w:rsidRPr="00A07ACD">
        <w:rPr>
          <w:sz w:val="28"/>
          <w:szCs w:val="28"/>
        </w:rPr>
        <w:t>on</w:t>
      </w:r>
      <w:r w:rsidR="000D1EED" w:rsidRPr="00A07ACD">
        <w:rPr>
          <w:sz w:val="28"/>
          <w:szCs w:val="28"/>
        </w:rPr>
        <w:t xml:space="preserve"> </w:t>
      </w:r>
      <w:r w:rsidR="00174341" w:rsidRPr="00A07ACD">
        <w:rPr>
          <w:sz w:val="28"/>
          <w:szCs w:val="28"/>
        </w:rPr>
        <w:t>all</w:t>
      </w:r>
      <w:r w:rsidR="000D1EED" w:rsidRPr="00A07ACD">
        <w:rPr>
          <w:sz w:val="28"/>
          <w:szCs w:val="28"/>
        </w:rPr>
        <w:t xml:space="preserve"> </w:t>
      </w:r>
      <w:r w:rsidR="00174341" w:rsidRPr="00A07ACD">
        <w:rPr>
          <w:sz w:val="28"/>
          <w:szCs w:val="28"/>
        </w:rPr>
        <w:t>correct</w:t>
      </w:r>
      <w:r w:rsidR="000D1EED" w:rsidRPr="00A07ACD">
        <w:rPr>
          <w:sz w:val="28"/>
          <w:szCs w:val="28"/>
        </w:rPr>
        <w:t xml:space="preserve"> </w:t>
      </w:r>
      <w:r w:rsidR="00174341" w:rsidRPr="00A07ACD">
        <w:rPr>
          <w:sz w:val="28"/>
          <w:szCs w:val="28"/>
        </w:rPr>
        <w:t>modules.</w:t>
      </w:r>
      <w:r w:rsidR="000D1EED" w:rsidRPr="00A07ACD">
        <w:rPr>
          <w:sz w:val="28"/>
          <w:szCs w:val="28"/>
        </w:rPr>
        <w:t xml:space="preserve"> </w:t>
      </w:r>
      <w:r w:rsidR="00174341" w:rsidRPr="00A07ACD">
        <w:rPr>
          <w:sz w:val="28"/>
          <w:szCs w:val="28"/>
        </w:rPr>
        <w:t>If</w:t>
      </w:r>
      <w:r w:rsidR="000D1EED" w:rsidRPr="00A07ACD">
        <w:rPr>
          <w:sz w:val="28"/>
          <w:szCs w:val="28"/>
        </w:rPr>
        <w:t xml:space="preserve"> </w:t>
      </w:r>
      <w:r w:rsidR="00174341" w:rsidRPr="00A07ACD">
        <w:rPr>
          <w:sz w:val="28"/>
          <w:szCs w:val="28"/>
        </w:rPr>
        <w:t>a</w:t>
      </w:r>
      <w:r w:rsidR="000D1EED" w:rsidRPr="00A07ACD">
        <w:rPr>
          <w:sz w:val="28"/>
          <w:szCs w:val="28"/>
        </w:rPr>
        <w:t xml:space="preserve"> </w:t>
      </w:r>
      <w:r w:rsidR="00174341" w:rsidRPr="00A07ACD">
        <w:rPr>
          <w:sz w:val="28"/>
          <w:szCs w:val="28"/>
        </w:rPr>
        <w:t>lecturer</w:t>
      </w:r>
      <w:r w:rsidR="000D1EED" w:rsidRPr="00A07ACD">
        <w:rPr>
          <w:sz w:val="28"/>
          <w:szCs w:val="28"/>
        </w:rPr>
        <w:t xml:space="preserve"> </w:t>
      </w:r>
      <w:r w:rsidR="00174341" w:rsidRPr="00A07ACD">
        <w:rPr>
          <w:sz w:val="28"/>
          <w:szCs w:val="28"/>
        </w:rPr>
        <w:t>discovers</w:t>
      </w:r>
      <w:r w:rsidR="000D1EED" w:rsidRPr="00A07ACD">
        <w:rPr>
          <w:sz w:val="28"/>
          <w:szCs w:val="28"/>
        </w:rPr>
        <w:t xml:space="preserve"> </w:t>
      </w:r>
      <w:r w:rsidR="00174341" w:rsidRPr="00A07ACD">
        <w:rPr>
          <w:sz w:val="28"/>
          <w:szCs w:val="28"/>
        </w:rPr>
        <w:t>that</w:t>
      </w:r>
      <w:r w:rsidR="000D1EED" w:rsidRPr="00A07ACD">
        <w:rPr>
          <w:sz w:val="28"/>
          <w:szCs w:val="28"/>
        </w:rPr>
        <w:t xml:space="preserve"> </w:t>
      </w:r>
      <w:r w:rsidR="00174341" w:rsidRPr="00A07ACD">
        <w:rPr>
          <w:sz w:val="28"/>
          <w:szCs w:val="28"/>
        </w:rPr>
        <w:t>there</w:t>
      </w:r>
      <w:r w:rsidR="000D1EED" w:rsidRPr="00A07ACD">
        <w:rPr>
          <w:sz w:val="28"/>
          <w:szCs w:val="28"/>
        </w:rPr>
        <w:t xml:space="preserve"> </w:t>
      </w:r>
      <w:r w:rsidR="00174341" w:rsidRPr="00A07ACD">
        <w:rPr>
          <w:sz w:val="28"/>
          <w:szCs w:val="28"/>
        </w:rPr>
        <w:t>are</w:t>
      </w:r>
      <w:r w:rsidR="000D1EED" w:rsidRPr="00A07ACD">
        <w:rPr>
          <w:sz w:val="28"/>
          <w:szCs w:val="28"/>
        </w:rPr>
        <w:t xml:space="preserve"> </w:t>
      </w:r>
      <w:r w:rsidR="00174341" w:rsidRPr="00A07ACD">
        <w:rPr>
          <w:sz w:val="28"/>
          <w:szCs w:val="28"/>
        </w:rPr>
        <w:t>students</w:t>
      </w:r>
      <w:r w:rsidR="000D1EED" w:rsidRPr="00A07ACD">
        <w:rPr>
          <w:sz w:val="28"/>
          <w:szCs w:val="28"/>
        </w:rPr>
        <w:t xml:space="preserve"> </w:t>
      </w:r>
      <w:r w:rsidR="00174341" w:rsidRPr="00A07ACD">
        <w:rPr>
          <w:sz w:val="28"/>
          <w:szCs w:val="28"/>
        </w:rPr>
        <w:t>registered</w:t>
      </w:r>
      <w:r w:rsidR="000D1EED" w:rsidRPr="00A07ACD">
        <w:rPr>
          <w:sz w:val="28"/>
          <w:szCs w:val="28"/>
        </w:rPr>
        <w:t xml:space="preserve"> </w:t>
      </w:r>
      <w:r w:rsidR="00174341" w:rsidRPr="00A07ACD">
        <w:rPr>
          <w:sz w:val="28"/>
          <w:szCs w:val="28"/>
        </w:rPr>
        <w:t>on</w:t>
      </w:r>
      <w:r w:rsidR="000D1EED" w:rsidRPr="00A07ACD">
        <w:rPr>
          <w:sz w:val="28"/>
          <w:szCs w:val="28"/>
        </w:rPr>
        <w:t xml:space="preserve"> </w:t>
      </w:r>
      <w:r w:rsidR="00174341" w:rsidRPr="00A07ACD">
        <w:rPr>
          <w:sz w:val="28"/>
          <w:szCs w:val="28"/>
        </w:rPr>
        <w:t>the</w:t>
      </w:r>
      <w:r w:rsidR="000D1EED" w:rsidRPr="00A07ACD">
        <w:rPr>
          <w:sz w:val="28"/>
          <w:szCs w:val="28"/>
        </w:rPr>
        <w:t xml:space="preserve"> </w:t>
      </w:r>
      <w:r w:rsidR="00174341" w:rsidRPr="00A07ACD">
        <w:rPr>
          <w:sz w:val="28"/>
          <w:szCs w:val="28"/>
        </w:rPr>
        <w:t>module</w:t>
      </w:r>
      <w:r w:rsidR="000D1EED" w:rsidRPr="00A07ACD">
        <w:rPr>
          <w:sz w:val="28"/>
          <w:szCs w:val="28"/>
        </w:rPr>
        <w:t xml:space="preserve"> </w:t>
      </w:r>
      <w:r w:rsidR="00174341" w:rsidRPr="00A07ACD">
        <w:rPr>
          <w:sz w:val="28"/>
          <w:szCs w:val="28"/>
        </w:rPr>
        <w:t>but</w:t>
      </w:r>
      <w:r w:rsidR="000D1EED" w:rsidRPr="00A07ACD">
        <w:rPr>
          <w:sz w:val="28"/>
          <w:szCs w:val="28"/>
        </w:rPr>
        <w:t xml:space="preserve"> </w:t>
      </w:r>
      <w:r w:rsidR="00174341" w:rsidRPr="00A07ACD">
        <w:rPr>
          <w:sz w:val="28"/>
          <w:szCs w:val="28"/>
        </w:rPr>
        <w:t>are</w:t>
      </w:r>
      <w:r w:rsidR="000D1EED" w:rsidRPr="00A07ACD">
        <w:rPr>
          <w:sz w:val="28"/>
          <w:szCs w:val="28"/>
        </w:rPr>
        <w:t xml:space="preserve"> </w:t>
      </w:r>
      <w:r w:rsidR="00174341" w:rsidRPr="00A07ACD">
        <w:rPr>
          <w:sz w:val="28"/>
          <w:szCs w:val="28"/>
        </w:rPr>
        <w:t>not</w:t>
      </w:r>
      <w:r w:rsidR="000D1EED" w:rsidRPr="00A07ACD">
        <w:rPr>
          <w:sz w:val="28"/>
          <w:szCs w:val="28"/>
        </w:rPr>
        <w:t xml:space="preserve"> </w:t>
      </w:r>
      <w:r w:rsidR="00174341" w:rsidRPr="00A07ACD">
        <w:rPr>
          <w:sz w:val="28"/>
          <w:szCs w:val="28"/>
        </w:rPr>
        <w:t>taking</w:t>
      </w:r>
      <w:r w:rsidR="000D1EED" w:rsidRPr="00A07ACD">
        <w:rPr>
          <w:sz w:val="28"/>
          <w:szCs w:val="28"/>
        </w:rPr>
        <w:t xml:space="preserve"> </w:t>
      </w:r>
      <w:r w:rsidR="00174341" w:rsidRPr="00A07ACD">
        <w:rPr>
          <w:sz w:val="28"/>
          <w:szCs w:val="28"/>
        </w:rPr>
        <w:t>this</w:t>
      </w:r>
      <w:r w:rsidR="000D1EED" w:rsidRPr="00A07ACD">
        <w:rPr>
          <w:sz w:val="28"/>
          <w:szCs w:val="28"/>
        </w:rPr>
        <w:t xml:space="preserve"> </w:t>
      </w:r>
      <w:r w:rsidR="00174341" w:rsidRPr="00A07ACD">
        <w:rPr>
          <w:sz w:val="28"/>
          <w:szCs w:val="28"/>
        </w:rPr>
        <w:t>module,</w:t>
      </w:r>
      <w:r w:rsidR="000D1EED" w:rsidRPr="00A07ACD">
        <w:rPr>
          <w:sz w:val="28"/>
          <w:szCs w:val="28"/>
        </w:rPr>
        <w:t xml:space="preserve"> </w:t>
      </w:r>
      <w:r w:rsidR="00174341" w:rsidRPr="00A07ACD">
        <w:rPr>
          <w:sz w:val="28"/>
          <w:szCs w:val="28"/>
        </w:rPr>
        <w:t>these</w:t>
      </w:r>
      <w:r w:rsidR="000D1EED" w:rsidRPr="00A07ACD">
        <w:rPr>
          <w:sz w:val="28"/>
          <w:szCs w:val="28"/>
        </w:rPr>
        <w:t xml:space="preserve"> </w:t>
      </w:r>
      <w:r w:rsidR="00174341" w:rsidRPr="00A07ACD">
        <w:rPr>
          <w:sz w:val="28"/>
          <w:szCs w:val="28"/>
        </w:rPr>
        <w:t>students</w:t>
      </w:r>
      <w:r w:rsidR="000D1EED" w:rsidRPr="00A07ACD">
        <w:rPr>
          <w:sz w:val="28"/>
          <w:szCs w:val="28"/>
        </w:rPr>
        <w:t xml:space="preserve"> </w:t>
      </w:r>
      <w:r w:rsidR="00174341" w:rsidRPr="00A07ACD">
        <w:rPr>
          <w:sz w:val="28"/>
          <w:szCs w:val="28"/>
        </w:rPr>
        <w:t>will</w:t>
      </w:r>
      <w:r w:rsidR="000D1EED" w:rsidRPr="00A07ACD">
        <w:rPr>
          <w:sz w:val="28"/>
          <w:szCs w:val="28"/>
        </w:rPr>
        <w:t xml:space="preserve"> </w:t>
      </w:r>
      <w:r w:rsidR="00174341" w:rsidRPr="00A07ACD">
        <w:rPr>
          <w:sz w:val="28"/>
          <w:szCs w:val="28"/>
        </w:rPr>
        <w:t>need</w:t>
      </w:r>
      <w:r w:rsidR="000D1EED" w:rsidRPr="00A07ACD">
        <w:rPr>
          <w:sz w:val="28"/>
          <w:szCs w:val="28"/>
        </w:rPr>
        <w:t xml:space="preserve"> </w:t>
      </w:r>
      <w:r w:rsidR="00174341" w:rsidRPr="00A07ACD">
        <w:rPr>
          <w:sz w:val="28"/>
          <w:szCs w:val="28"/>
        </w:rPr>
        <w:t>to</w:t>
      </w:r>
      <w:r w:rsidR="000D1EED" w:rsidRPr="00A07ACD">
        <w:rPr>
          <w:sz w:val="28"/>
          <w:szCs w:val="28"/>
        </w:rPr>
        <w:t xml:space="preserve"> </w:t>
      </w:r>
      <w:r w:rsidR="00174341" w:rsidRPr="00A07ACD">
        <w:rPr>
          <w:sz w:val="28"/>
          <w:szCs w:val="28"/>
        </w:rPr>
        <w:t>be</w:t>
      </w:r>
      <w:r w:rsidR="000D1EED" w:rsidRPr="00A07ACD">
        <w:rPr>
          <w:sz w:val="28"/>
          <w:szCs w:val="28"/>
        </w:rPr>
        <w:t xml:space="preserve"> </w:t>
      </w:r>
      <w:r w:rsidR="00174341" w:rsidRPr="00A07ACD">
        <w:rPr>
          <w:sz w:val="28"/>
          <w:szCs w:val="28"/>
        </w:rPr>
        <w:t>contacted</w:t>
      </w:r>
      <w:r w:rsidR="000D1EED" w:rsidRPr="00A07ACD">
        <w:rPr>
          <w:sz w:val="28"/>
          <w:szCs w:val="28"/>
        </w:rPr>
        <w:t xml:space="preserve"> </w:t>
      </w:r>
      <w:r w:rsidR="00174341" w:rsidRPr="00A07ACD">
        <w:rPr>
          <w:sz w:val="28"/>
          <w:szCs w:val="28"/>
        </w:rPr>
        <w:t>to</w:t>
      </w:r>
      <w:r w:rsidR="000D1EED" w:rsidRPr="00A07ACD">
        <w:rPr>
          <w:sz w:val="28"/>
          <w:szCs w:val="28"/>
        </w:rPr>
        <w:t xml:space="preserve"> </w:t>
      </w:r>
      <w:r w:rsidR="00174341" w:rsidRPr="00A07ACD">
        <w:rPr>
          <w:sz w:val="28"/>
          <w:szCs w:val="28"/>
        </w:rPr>
        <w:t>rectify</w:t>
      </w:r>
      <w:r w:rsidR="000D1EED" w:rsidRPr="00A07ACD">
        <w:rPr>
          <w:sz w:val="28"/>
          <w:szCs w:val="28"/>
        </w:rPr>
        <w:t xml:space="preserve"> </w:t>
      </w:r>
      <w:r w:rsidR="00174341" w:rsidRPr="00A07ACD">
        <w:rPr>
          <w:sz w:val="28"/>
          <w:szCs w:val="28"/>
        </w:rPr>
        <w:t>their</w:t>
      </w:r>
      <w:r w:rsidR="000D1EED" w:rsidRPr="00A07ACD">
        <w:rPr>
          <w:sz w:val="28"/>
          <w:szCs w:val="28"/>
        </w:rPr>
        <w:t xml:space="preserve"> </w:t>
      </w:r>
      <w:r w:rsidR="00174341" w:rsidRPr="00A07ACD">
        <w:rPr>
          <w:sz w:val="28"/>
          <w:szCs w:val="28"/>
        </w:rPr>
        <w:t>record.</w:t>
      </w:r>
    </w:p>
    <w:p w:rsidR="00673E88" w:rsidRPr="00A07ACD" w:rsidRDefault="00174341" w:rsidP="00B809A6">
      <w:pPr>
        <w:pStyle w:val="ListParagraph"/>
        <w:rPr>
          <w:sz w:val="28"/>
          <w:szCs w:val="28"/>
        </w:rPr>
      </w:pPr>
      <w:r w:rsidRPr="00A07ACD">
        <w:rPr>
          <w:sz w:val="28"/>
          <w:szCs w:val="28"/>
        </w:rPr>
        <w:t>This</w:t>
      </w:r>
      <w:r w:rsidR="000D1EED" w:rsidRPr="00A07ACD">
        <w:rPr>
          <w:sz w:val="28"/>
          <w:szCs w:val="28"/>
        </w:rPr>
        <w:t xml:space="preserve"> </w:t>
      </w:r>
      <w:r w:rsidRPr="00A07ACD">
        <w:rPr>
          <w:sz w:val="28"/>
          <w:szCs w:val="28"/>
        </w:rPr>
        <w:t>review</w:t>
      </w:r>
      <w:r w:rsidR="000D1EED" w:rsidRPr="00A07ACD">
        <w:rPr>
          <w:sz w:val="28"/>
          <w:szCs w:val="28"/>
        </w:rPr>
        <w:t xml:space="preserve"> </w:t>
      </w:r>
      <w:r w:rsidRPr="00A07ACD">
        <w:rPr>
          <w:sz w:val="28"/>
          <w:szCs w:val="28"/>
        </w:rPr>
        <w:t>of</w:t>
      </w:r>
      <w:r w:rsidR="000D1EED" w:rsidRPr="00A07ACD">
        <w:rPr>
          <w:sz w:val="28"/>
          <w:szCs w:val="28"/>
        </w:rPr>
        <w:t xml:space="preserve"> </w:t>
      </w:r>
      <w:r w:rsidRPr="00A07ACD">
        <w:rPr>
          <w:sz w:val="28"/>
          <w:szCs w:val="28"/>
        </w:rPr>
        <w:t>the</w:t>
      </w:r>
      <w:r w:rsidR="000D1EED" w:rsidRPr="00A07ACD">
        <w:rPr>
          <w:sz w:val="28"/>
          <w:szCs w:val="28"/>
        </w:rPr>
        <w:t xml:space="preserve"> existing r</w:t>
      </w:r>
      <w:r w:rsidRPr="00A07ACD">
        <w:rPr>
          <w:sz w:val="28"/>
          <w:szCs w:val="28"/>
        </w:rPr>
        <w:t>esult</w:t>
      </w:r>
      <w:r w:rsidR="000D1EED" w:rsidRPr="00A07ACD">
        <w:rPr>
          <w:sz w:val="28"/>
          <w:szCs w:val="28"/>
        </w:rPr>
        <w:t xml:space="preserve"> </w:t>
      </w:r>
      <w:r w:rsidRPr="00A07ACD">
        <w:rPr>
          <w:sz w:val="28"/>
          <w:szCs w:val="28"/>
        </w:rPr>
        <w:t>processing</w:t>
      </w:r>
      <w:r w:rsidR="000D1EED" w:rsidRPr="00A07ACD">
        <w:rPr>
          <w:sz w:val="28"/>
          <w:szCs w:val="28"/>
        </w:rPr>
        <w:t xml:space="preserve"> </w:t>
      </w:r>
      <w:r w:rsidRPr="00A07ACD">
        <w:rPr>
          <w:sz w:val="28"/>
          <w:szCs w:val="28"/>
        </w:rPr>
        <w:t>system</w:t>
      </w:r>
      <w:r w:rsidR="000D1EED" w:rsidRPr="00A07ACD">
        <w:rPr>
          <w:sz w:val="28"/>
          <w:szCs w:val="28"/>
        </w:rPr>
        <w:t xml:space="preserve"> </w:t>
      </w:r>
      <w:r w:rsidRPr="00A07ACD">
        <w:rPr>
          <w:sz w:val="28"/>
          <w:szCs w:val="28"/>
        </w:rPr>
        <w:t>in</w:t>
      </w:r>
      <w:r w:rsidR="000D1EED" w:rsidRPr="00A07ACD">
        <w:rPr>
          <w:sz w:val="28"/>
          <w:szCs w:val="28"/>
        </w:rPr>
        <w:t xml:space="preserve"> </w:t>
      </w:r>
      <w:r w:rsidRPr="00A07ACD">
        <w:rPr>
          <w:sz w:val="28"/>
          <w:szCs w:val="28"/>
        </w:rPr>
        <w:t>other</w:t>
      </w:r>
      <w:r w:rsidR="000D1EED" w:rsidRPr="00A07ACD">
        <w:rPr>
          <w:sz w:val="28"/>
          <w:szCs w:val="28"/>
        </w:rPr>
        <w:t xml:space="preserve"> </w:t>
      </w:r>
      <w:r w:rsidRPr="00A07ACD">
        <w:rPr>
          <w:sz w:val="28"/>
          <w:szCs w:val="28"/>
        </w:rPr>
        <w:t>universities</w:t>
      </w:r>
      <w:r w:rsidR="000D1EED" w:rsidRPr="00A07ACD">
        <w:rPr>
          <w:sz w:val="28"/>
          <w:szCs w:val="28"/>
        </w:rPr>
        <w:t xml:space="preserve"> or polytechnic gave </w:t>
      </w:r>
      <w:r w:rsidRPr="00A07ACD">
        <w:rPr>
          <w:sz w:val="28"/>
          <w:szCs w:val="28"/>
        </w:rPr>
        <w:t>birth</w:t>
      </w:r>
      <w:r w:rsidR="000D1EED" w:rsidRPr="00A07ACD">
        <w:rPr>
          <w:sz w:val="28"/>
          <w:szCs w:val="28"/>
        </w:rPr>
        <w:t xml:space="preserve"> </w:t>
      </w:r>
      <w:r w:rsidRPr="00A07ACD">
        <w:rPr>
          <w:sz w:val="28"/>
          <w:szCs w:val="28"/>
        </w:rPr>
        <w:t>to</w:t>
      </w:r>
      <w:r w:rsidR="000D1EED" w:rsidRPr="00A07ACD">
        <w:rPr>
          <w:sz w:val="28"/>
          <w:szCs w:val="28"/>
        </w:rPr>
        <w:t xml:space="preserve"> </w:t>
      </w:r>
      <w:r w:rsidRPr="00A07ACD">
        <w:rPr>
          <w:sz w:val="28"/>
          <w:szCs w:val="28"/>
        </w:rPr>
        <w:t>the</w:t>
      </w:r>
      <w:r w:rsidR="000D1EED" w:rsidRPr="00A07ACD">
        <w:rPr>
          <w:sz w:val="28"/>
          <w:szCs w:val="28"/>
        </w:rPr>
        <w:t xml:space="preserve"> </w:t>
      </w:r>
      <w:r w:rsidRPr="00A07ACD">
        <w:rPr>
          <w:sz w:val="28"/>
          <w:szCs w:val="28"/>
        </w:rPr>
        <w:t>new</w:t>
      </w:r>
      <w:r w:rsidR="000D1EED" w:rsidRPr="00A07ACD">
        <w:rPr>
          <w:sz w:val="28"/>
          <w:szCs w:val="28"/>
        </w:rPr>
        <w:t xml:space="preserve"> </w:t>
      </w:r>
      <w:r w:rsidRPr="00A07ACD">
        <w:rPr>
          <w:sz w:val="28"/>
          <w:szCs w:val="28"/>
        </w:rPr>
        <w:t>system.</w:t>
      </w:r>
      <w:r w:rsidR="000D1EED" w:rsidRPr="00A07ACD">
        <w:rPr>
          <w:sz w:val="28"/>
          <w:szCs w:val="28"/>
        </w:rPr>
        <w:t xml:space="preserve"> </w:t>
      </w:r>
      <w:r w:rsidRPr="00A07ACD">
        <w:rPr>
          <w:sz w:val="28"/>
          <w:szCs w:val="28"/>
        </w:rPr>
        <w:t>The</w:t>
      </w:r>
      <w:r w:rsidR="000D1EED" w:rsidRPr="00A07ACD">
        <w:rPr>
          <w:sz w:val="28"/>
          <w:szCs w:val="28"/>
        </w:rPr>
        <w:t xml:space="preserve"> </w:t>
      </w:r>
      <w:r w:rsidRPr="00A07ACD">
        <w:rPr>
          <w:sz w:val="28"/>
          <w:szCs w:val="28"/>
        </w:rPr>
        <w:t>old</w:t>
      </w:r>
      <w:r w:rsidR="000D1EED" w:rsidRPr="00A07ACD">
        <w:rPr>
          <w:sz w:val="28"/>
          <w:szCs w:val="28"/>
        </w:rPr>
        <w:t xml:space="preserve"> </w:t>
      </w:r>
      <w:r w:rsidRPr="00A07ACD">
        <w:rPr>
          <w:sz w:val="28"/>
          <w:szCs w:val="28"/>
        </w:rPr>
        <w:t>system</w:t>
      </w:r>
      <w:r w:rsidR="000D1EED" w:rsidRPr="00A07ACD">
        <w:rPr>
          <w:sz w:val="28"/>
          <w:szCs w:val="28"/>
        </w:rPr>
        <w:t xml:space="preserve"> </w:t>
      </w:r>
      <w:r w:rsidRPr="00A07ACD">
        <w:rPr>
          <w:sz w:val="28"/>
          <w:szCs w:val="28"/>
        </w:rPr>
        <w:t>was</w:t>
      </w:r>
      <w:r w:rsidR="000D1EED" w:rsidRPr="00A07ACD">
        <w:rPr>
          <w:sz w:val="28"/>
          <w:szCs w:val="28"/>
        </w:rPr>
        <w:t xml:space="preserve"> </w:t>
      </w:r>
      <w:r w:rsidRPr="00A07ACD">
        <w:rPr>
          <w:sz w:val="28"/>
          <w:szCs w:val="28"/>
        </w:rPr>
        <w:t>modified,</w:t>
      </w:r>
      <w:r w:rsidR="000D1EED" w:rsidRPr="00A07ACD">
        <w:rPr>
          <w:sz w:val="28"/>
          <w:szCs w:val="28"/>
        </w:rPr>
        <w:t xml:space="preserve"> </w:t>
      </w:r>
      <w:r w:rsidRPr="00A07ACD">
        <w:rPr>
          <w:sz w:val="28"/>
          <w:szCs w:val="28"/>
        </w:rPr>
        <w:t>dropped</w:t>
      </w:r>
      <w:r w:rsidR="000D1EED" w:rsidRPr="00A07ACD">
        <w:rPr>
          <w:sz w:val="28"/>
          <w:szCs w:val="28"/>
        </w:rPr>
        <w:t xml:space="preserve"> </w:t>
      </w:r>
      <w:r w:rsidRPr="00A07ACD">
        <w:rPr>
          <w:sz w:val="28"/>
          <w:szCs w:val="28"/>
        </w:rPr>
        <w:t>some</w:t>
      </w:r>
      <w:r w:rsidR="000D1EED" w:rsidRPr="00A07ACD">
        <w:rPr>
          <w:sz w:val="28"/>
          <w:szCs w:val="28"/>
        </w:rPr>
        <w:t xml:space="preserve"> </w:t>
      </w:r>
      <w:r w:rsidRPr="00A07ACD">
        <w:rPr>
          <w:sz w:val="28"/>
          <w:szCs w:val="28"/>
        </w:rPr>
        <w:t>functions</w:t>
      </w:r>
      <w:r w:rsidR="000D1EED" w:rsidRPr="00A07ACD">
        <w:rPr>
          <w:sz w:val="28"/>
          <w:szCs w:val="28"/>
        </w:rPr>
        <w:t xml:space="preserve"> </w:t>
      </w:r>
      <w:r w:rsidRPr="00A07ACD">
        <w:rPr>
          <w:sz w:val="28"/>
          <w:szCs w:val="28"/>
        </w:rPr>
        <w:t>and</w:t>
      </w:r>
      <w:r w:rsidR="000D1EED" w:rsidRPr="00A07ACD">
        <w:rPr>
          <w:sz w:val="28"/>
          <w:szCs w:val="28"/>
        </w:rPr>
        <w:t xml:space="preserve"> </w:t>
      </w:r>
      <w:r w:rsidRPr="00A07ACD">
        <w:rPr>
          <w:sz w:val="28"/>
          <w:szCs w:val="28"/>
        </w:rPr>
        <w:t>incorporated</w:t>
      </w:r>
      <w:r w:rsidR="000D1EED" w:rsidRPr="00A07ACD">
        <w:rPr>
          <w:sz w:val="28"/>
          <w:szCs w:val="28"/>
        </w:rPr>
        <w:t xml:space="preserve"> </w:t>
      </w:r>
      <w:r w:rsidRPr="00A07ACD">
        <w:rPr>
          <w:sz w:val="28"/>
          <w:szCs w:val="28"/>
        </w:rPr>
        <w:t>some</w:t>
      </w:r>
      <w:r w:rsidR="000D1EED" w:rsidRPr="00A07ACD">
        <w:rPr>
          <w:sz w:val="28"/>
          <w:szCs w:val="28"/>
        </w:rPr>
        <w:t xml:space="preserve"> </w:t>
      </w:r>
      <w:r w:rsidRPr="00A07ACD">
        <w:rPr>
          <w:sz w:val="28"/>
          <w:szCs w:val="28"/>
        </w:rPr>
        <w:t>functions</w:t>
      </w:r>
      <w:r w:rsidR="000D1EED" w:rsidRPr="00A07ACD">
        <w:rPr>
          <w:sz w:val="28"/>
          <w:szCs w:val="28"/>
        </w:rPr>
        <w:t xml:space="preserve"> </w:t>
      </w:r>
      <w:r w:rsidRPr="00A07ACD">
        <w:rPr>
          <w:sz w:val="28"/>
          <w:szCs w:val="28"/>
        </w:rPr>
        <w:t>into</w:t>
      </w:r>
      <w:r w:rsidR="000D1EED" w:rsidRPr="00A07ACD">
        <w:rPr>
          <w:sz w:val="28"/>
          <w:szCs w:val="28"/>
        </w:rPr>
        <w:t xml:space="preserve"> </w:t>
      </w:r>
      <w:r w:rsidRPr="00A07ACD">
        <w:rPr>
          <w:sz w:val="28"/>
          <w:szCs w:val="28"/>
        </w:rPr>
        <w:t>the</w:t>
      </w:r>
      <w:r w:rsidR="000D1EED" w:rsidRPr="00A07ACD">
        <w:rPr>
          <w:sz w:val="28"/>
          <w:szCs w:val="28"/>
        </w:rPr>
        <w:t xml:space="preserve"> </w:t>
      </w:r>
      <w:r w:rsidRPr="00A07ACD">
        <w:rPr>
          <w:sz w:val="28"/>
          <w:szCs w:val="28"/>
        </w:rPr>
        <w:t>new</w:t>
      </w:r>
      <w:r w:rsidR="000D1EED" w:rsidRPr="00A07ACD">
        <w:rPr>
          <w:sz w:val="28"/>
          <w:szCs w:val="28"/>
        </w:rPr>
        <w:t xml:space="preserve"> </w:t>
      </w:r>
      <w:r w:rsidRPr="00A07ACD">
        <w:rPr>
          <w:sz w:val="28"/>
          <w:szCs w:val="28"/>
        </w:rPr>
        <w:t>system.</w:t>
      </w:r>
      <w:r w:rsidR="000D1EED" w:rsidRPr="00A07ACD">
        <w:rPr>
          <w:sz w:val="28"/>
          <w:szCs w:val="28"/>
        </w:rPr>
        <w:t xml:space="preserve"> </w:t>
      </w:r>
      <w:r w:rsidRPr="00A07ACD">
        <w:rPr>
          <w:sz w:val="28"/>
          <w:szCs w:val="28"/>
        </w:rPr>
        <w:t>The</w:t>
      </w:r>
      <w:r w:rsidR="000D1EED" w:rsidRPr="00A07ACD">
        <w:rPr>
          <w:sz w:val="28"/>
          <w:szCs w:val="28"/>
        </w:rPr>
        <w:t xml:space="preserve"> </w:t>
      </w:r>
      <w:r w:rsidRPr="00A07ACD">
        <w:rPr>
          <w:sz w:val="28"/>
          <w:szCs w:val="28"/>
        </w:rPr>
        <w:t>new</w:t>
      </w:r>
      <w:r w:rsidR="000D1EED" w:rsidRPr="00A07ACD">
        <w:rPr>
          <w:sz w:val="28"/>
          <w:szCs w:val="28"/>
        </w:rPr>
        <w:t xml:space="preserve"> </w:t>
      </w:r>
      <w:r w:rsidRPr="00A07ACD">
        <w:rPr>
          <w:sz w:val="28"/>
          <w:szCs w:val="28"/>
        </w:rPr>
        <w:t>system</w:t>
      </w:r>
      <w:r w:rsidR="000D1EED" w:rsidRPr="00A07ACD">
        <w:rPr>
          <w:sz w:val="28"/>
          <w:szCs w:val="28"/>
        </w:rPr>
        <w:t xml:space="preserve"> </w:t>
      </w:r>
      <w:r w:rsidRPr="00A07ACD">
        <w:rPr>
          <w:sz w:val="28"/>
          <w:szCs w:val="28"/>
        </w:rPr>
        <w:t>is</w:t>
      </w:r>
      <w:r w:rsidR="000D1EED" w:rsidRPr="00A07ACD">
        <w:rPr>
          <w:sz w:val="28"/>
          <w:szCs w:val="28"/>
        </w:rPr>
        <w:t xml:space="preserve"> </w:t>
      </w:r>
      <w:r w:rsidRPr="00A07ACD">
        <w:rPr>
          <w:sz w:val="28"/>
          <w:szCs w:val="28"/>
        </w:rPr>
        <w:t>a</w:t>
      </w:r>
      <w:r w:rsidR="000D1EED" w:rsidRPr="00A07ACD">
        <w:rPr>
          <w:sz w:val="28"/>
          <w:szCs w:val="28"/>
        </w:rPr>
        <w:t xml:space="preserve"> </w:t>
      </w:r>
      <w:r w:rsidRPr="00A07ACD">
        <w:rPr>
          <w:sz w:val="28"/>
          <w:szCs w:val="28"/>
        </w:rPr>
        <w:t>system</w:t>
      </w:r>
      <w:r w:rsidR="000D1EED" w:rsidRPr="00A07ACD">
        <w:rPr>
          <w:sz w:val="28"/>
          <w:szCs w:val="28"/>
        </w:rPr>
        <w:t xml:space="preserve"> </w:t>
      </w:r>
      <w:r w:rsidRPr="00A07ACD">
        <w:rPr>
          <w:sz w:val="28"/>
          <w:szCs w:val="28"/>
        </w:rPr>
        <w:t>that</w:t>
      </w:r>
      <w:r w:rsidR="000D1EED" w:rsidRPr="00A07ACD">
        <w:rPr>
          <w:sz w:val="28"/>
          <w:szCs w:val="28"/>
        </w:rPr>
        <w:t xml:space="preserve"> </w:t>
      </w:r>
      <w:r w:rsidRPr="00A07ACD">
        <w:rPr>
          <w:sz w:val="28"/>
          <w:szCs w:val="28"/>
        </w:rPr>
        <w:t>would</w:t>
      </w:r>
      <w:r w:rsidR="000D1EED" w:rsidRPr="00A07ACD">
        <w:rPr>
          <w:sz w:val="28"/>
          <w:szCs w:val="28"/>
        </w:rPr>
        <w:t xml:space="preserve"> </w:t>
      </w:r>
      <w:r w:rsidRPr="00A07ACD">
        <w:rPr>
          <w:sz w:val="28"/>
          <w:szCs w:val="28"/>
        </w:rPr>
        <w:t>solve</w:t>
      </w:r>
      <w:r w:rsidR="000D1EED" w:rsidRPr="00A07ACD">
        <w:rPr>
          <w:sz w:val="28"/>
          <w:szCs w:val="28"/>
        </w:rPr>
        <w:t xml:space="preserve"> </w:t>
      </w:r>
      <w:r w:rsidRPr="00A07ACD">
        <w:rPr>
          <w:sz w:val="28"/>
          <w:szCs w:val="28"/>
        </w:rPr>
        <w:t>the</w:t>
      </w:r>
      <w:r w:rsidR="000D1EED" w:rsidRPr="00A07ACD">
        <w:rPr>
          <w:sz w:val="28"/>
          <w:szCs w:val="28"/>
        </w:rPr>
        <w:t xml:space="preserve"> </w:t>
      </w:r>
      <w:r w:rsidRPr="00A07ACD">
        <w:rPr>
          <w:sz w:val="28"/>
          <w:szCs w:val="28"/>
        </w:rPr>
        <w:t>problem</w:t>
      </w:r>
      <w:r w:rsidR="000D1EED" w:rsidRPr="00A07ACD">
        <w:rPr>
          <w:sz w:val="28"/>
          <w:szCs w:val="28"/>
        </w:rPr>
        <w:t xml:space="preserve"> </w:t>
      </w:r>
      <w:r w:rsidRPr="00A07ACD">
        <w:rPr>
          <w:sz w:val="28"/>
          <w:szCs w:val="28"/>
        </w:rPr>
        <w:t>of</w:t>
      </w:r>
      <w:r w:rsidR="000D1EED" w:rsidRPr="00A07ACD">
        <w:rPr>
          <w:sz w:val="28"/>
          <w:szCs w:val="28"/>
        </w:rPr>
        <w:t xml:space="preserve"> </w:t>
      </w:r>
      <w:r w:rsidRPr="00A07ACD">
        <w:rPr>
          <w:sz w:val="28"/>
          <w:szCs w:val="28"/>
        </w:rPr>
        <w:t>improper</w:t>
      </w:r>
      <w:r w:rsidR="000D1EED" w:rsidRPr="00A07ACD">
        <w:rPr>
          <w:sz w:val="28"/>
          <w:szCs w:val="28"/>
        </w:rPr>
        <w:t xml:space="preserve"> </w:t>
      </w:r>
      <w:r w:rsidRPr="00A07ACD">
        <w:rPr>
          <w:sz w:val="28"/>
          <w:szCs w:val="28"/>
        </w:rPr>
        <w:t>course</w:t>
      </w:r>
      <w:r w:rsidR="000D1EED" w:rsidRPr="00A07ACD">
        <w:rPr>
          <w:sz w:val="28"/>
          <w:szCs w:val="28"/>
        </w:rPr>
        <w:t xml:space="preserve"> </w:t>
      </w:r>
      <w:r w:rsidRPr="00A07ACD">
        <w:rPr>
          <w:sz w:val="28"/>
          <w:szCs w:val="28"/>
        </w:rPr>
        <w:t>registration,</w:t>
      </w:r>
      <w:r w:rsidR="000D1EED" w:rsidRPr="00A07ACD">
        <w:rPr>
          <w:sz w:val="28"/>
          <w:szCs w:val="28"/>
        </w:rPr>
        <w:t xml:space="preserve"> </w:t>
      </w:r>
      <w:r w:rsidRPr="00A07ACD">
        <w:rPr>
          <w:sz w:val="28"/>
          <w:szCs w:val="28"/>
        </w:rPr>
        <w:t>impersonation</w:t>
      </w:r>
      <w:r w:rsidR="000D1EED" w:rsidRPr="00A07ACD">
        <w:rPr>
          <w:sz w:val="28"/>
          <w:szCs w:val="28"/>
        </w:rPr>
        <w:t xml:space="preserve"> </w:t>
      </w:r>
      <w:r w:rsidRPr="00A07ACD">
        <w:rPr>
          <w:sz w:val="28"/>
          <w:szCs w:val="28"/>
        </w:rPr>
        <w:t>into</w:t>
      </w:r>
      <w:r w:rsidR="000D1EED" w:rsidRPr="00A07ACD">
        <w:rPr>
          <w:sz w:val="28"/>
          <w:szCs w:val="28"/>
        </w:rPr>
        <w:t xml:space="preserve"> </w:t>
      </w:r>
      <w:r w:rsidRPr="00A07ACD">
        <w:rPr>
          <w:sz w:val="28"/>
          <w:szCs w:val="28"/>
        </w:rPr>
        <w:t>the</w:t>
      </w:r>
      <w:r w:rsidR="000D1EED" w:rsidRPr="00A07ACD">
        <w:rPr>
          <w:sz w:val="28"/>
          <w:szCs w:val="28"/>
        </w:rPr>
        <w:t xml:space="preserve"> </w:t>
      </w:r>
      <w:r w:rsidRPr="00A07ACD">
        <w:rPr>
          <w:sz w:val="28"/>
          <w:szCs w:val="28"/>
        </w:rPr>
        <w:t>exam</w:t>
      </w:r>
      <w:r w:rsidR="000D1EED" w:rsidRPr="00A07ACD">
        <w:rPr>
          <w:sz w:val="28"/>
          <w:szCs w:val="28"/>
        </w:rPr>
        <w:t xml:space="preserve"> </w:t>
      </w:r>
      <w:r w:rsidRPr="00A07ACD">
        <w:rPr>
          <w:sz w:val="28"/>
          <w:szCs w:val="28"/>
        </w:rPr>
        <w:t>hall,</w:t>
      </w:r>
      <w:r w:rsidR="000D1EED" w:rsidRPr="00A07ACD">
        <w:rPr>
          <w:sz w:val="28"/>
          <w:szCs w:val="28"/>
        </w:rPr>
        <w:t xml:space="preserve"> </w:t>
      </w:r>
      <w:r w:rsidRPr="00A07ACD">
        <w:rPr>
          <w:sz w:val="28"/>
          <w:szCs w:val="28"/>
        </w:rPr>
        <w:t>late</w:t>
      </w:r>
      <w:r w:rsidR="009E1674" w:rsidRPr="00A07ACD">
        <w:rPr>
          <w:sz w:val="28"/>
          <w:szCs w:val="28"/>
        </w:rPr>
        <w:t xml:space="preserve"> </w:t>
      </w:r>
      <w:r w:rsidRPr="00A07ACD">
        <w:rPr>
          <w:sz w:val="28"/>
          <w:szCs w:val="28"/>
        </w:rPr>
        <w:t>release</w:t>
      </w:r>
      <w:r w:rsidR="009E1674" w:rsidRPr="00A07ACD">
        <w:rPr>
          <w:sz w:val="28"/>
          <w:szCs w:val="28"/>
        </w:rPr>
        <w:t xml:space="preserve"> </w:t>
      </w:r>
      <w:r w:rsidRPr="00A07ACD">
        <w:rPr>
          <w:sz w:val="28"/>
          <w:szCs w:val="28"/>
        </w:rPr>
        <w:t>of</w:t>
      </w:r>
      <w:r w:rsidR="009E1674" w:rsidRPr="00A07ACD">
        <w:rPr>
          <w:sz w:val="28"/>
          <w:szCs w:val="28"/>
        </w:rPr>
        <w:t xml:space="preserve"> </w:t>
      </w:r>
      <w:r w:rsidRPr="00A07ACD">
        <w:rPr>
          <w:sz w:val="28"/>
          <w:szCs w:val="28"/>
        </w:rPr>
        <w:t>students’</w:t>
      </w:r>
      <w:r w:rsidR="009E1674" w:rsidRPr="00A07ACD">
        <w:rPr>
          <w:sz w:val="28"/>
          <w:szCs w:val="28"/>
        </w:rPr>
        <w:t xml:space="preserve"> </w:t>
      </w:r>
      <w:r w:rsidRPr="00A07ACD">
        <w:rPr>
          <w:sz w:val="28"/>
          <w:szCs w:val="28"/>
        </w:rPr>
        <w:t>results,</w:t>
      </w:r>
      <w:r w:rsidR="009E1674" w:rsidRPr="00A07ACD">
        <w:rPr>
          <w:sz w:val="28"/>
          <w:szCs w:val="28"/>
        </w:rPr>
        <w:t xml:space="preserve"> </w:t>
      </w:r>
      <w:r w:rsidRPr="00A07ACD">
        <w:rPr>
          <w:sz w:val="28"/>
          <w:szCs w:val="28"/>
        </w:rPr>
        <w:t>inaccuracy</w:t>
      </w:r>
      <w:r w:rsidR="009E1674" w:rsidRPr="00A07ACD">
        <w:rPr>
          <w:sz w:val="28"/>
          <w:szCs w:val="28"/>
        </w:rPr>
        <w:t xml:space="preserve"> </w:t>
      </w:r>
      <w:r w:rsidRPr="00A07ACD">
        <w:rPr>
          <w:sz w:val="28"/>
          <w:szCs w:val="28"/>
        </w:rPr>
        <w:t>due</w:t>
      </w:r>
      <w:r w:rsidR="009E1674" w:rsidRPr="00A07ACD">
        <w:rPr>
          <w:sz w:val="28"/>
          <w:szCs w:val="28"/>
        </w:rPr>
        <w:t xml:space="preserve"> </w:t>
      </w:r>
      <w:r w:rsidRPr="00A07ACD">
        <w:rPr>
          <w:sz w:val="28"/>
          <w:szCs w:val="28"/>
        </w:rPr>
        <w:t>to</w:t>
      </w:r>
      <w:r w:rsidR="009E1674" w:rsidRPr="00A07ACD">
        <w:rPr>
          <w:sz w:val="28"/>
          <w:szCs w:val="28"/>
        </w:rPr>
        <w:t xml:space="preserve"> </w:t>
      </w:r>
      <w:r w:rsidRPr="00A07ACD">
        <w:rPr>
          <w:sz w:val="28"/>
          <w:szCs w:val="28"/>
        </w:rPr>
        <w:t>manual</w:t>
      </w:r>
      <w:r w:rsidR="009E1674" w:rsidRPr="00A07ACD">
        <w:rPr>
          <w:sz w:val="28"/>
          <w:szCs w:val="28"/>
        </w:rPr>
        <w:t xml:space="preserve"> </w:t>
      </w:r>
      <w:r w:rsidRPr="00A07ACD">
        <w:rPr>
          <w:sz w:val="28"/>
          <w:szCs w:val="28"/>
        </w:rPr>
        <w:t>and</w:t>
      </w:r>
      <w:r w:rsidR="009E1674" w:rsidRPr="00A07ACD">
        <w:rPr>
          <w:sz w:val="28"/>
          <w:szCs w:val="28"/>
        </w:rPr>
        <w:t xml:space="preserve"> </w:t>
      </w:r>
      <w:r w:rsidRPr="00A07ACD">
        <w:rPr>
          <w:sz w:val="28"/>
          <w:szCs w:val="28"/>
        </w:rPr>
        <w:t>tedious</w:t>
      </w:r>
      <w:r w:rsidR="009E1674" w:rsidRPr="00A07ACD">
        <w:rPr>
          <w:sz w:val="28"/>
          <w:szCs w:val="28"/>
        </w:rPr>
        <w:t xml:space="preserve"> </w:t>
      </w:r>
      <w:r w:rsidRPr="00A07ACD">
        <w:rPr>
          <w:sz w:val="28"/>
          <w:szCs w:val="28"/>
        </w:rPr>
        <w:t>calculation</w:t>
      </w:r>
      <w:r w:rsidR="009E1674" w:rsidRPr="00A07ACD">
        <w:rPr>
          <w:sz w:val="28"/>
          <w:szCs w:val="28"/>
        </w:rPr>
        <w:t xml:space="preserve"> </w:t>
      </w:r>
      <w:r w:rsidRPr="00A07ACD">
        <w:rPr>
          <w:sz w:val="28"/>
          <w:szCs w:val="28"/>
        </w:rPr>
        <w:t>and</w:t>
      </w:r>
      <w:r w:rsidR="009E1674" w:rsidRPr="00A07ACD">
        <w:rPr>
          <w:sz w:val="28"/>
          <w:szCs w:val="28"/>
        </w:rPr>
        <w:t xml:space="preserve"> </w:t>
      </w:r>
      <w:r w:rsidRPr="00A07ACD">
        <w:rPr>
          <w:sz w:val="28"/>
          <w:szCs w:val="28"/>
        </w:rPr>
        <w:t>retrieval</w:t>
      </w:r>
      <w:r w:rsidR="009E1674" w:rsidRPr="00A07ACD">
        <w:rPr>
          <w:sz w:val="28"/>
          <w:szCs w:val="28"/>
        </w:rPr>
        <w:t xml:space="preserve"> </w:t>
      </w:r>
      <w:r w:rsidRPr="00A07ACD">
        <w:rPr>
          <w:sz w:val="28"/>
          <w:szCs w:val="28"/>
        </w:rPr>
        <w:t>difficulties/</w:t>
      </w:r>
      <w:r w:rsidR="009E1674" w:rsidRPr="00A07ACD">
        <w:rPr>
          <w:sz w:val="28"/>
          <w:szCs w:val="28"/>
        </w:rPr>
        <w:t xml:space="preserve"> </w:t>
      </w:r>
      <w:r w:rsidRPr="00A07ACD">
        <w:rPr>
          <w:sz w:val="28"/>
          <w:szCs w:val="28"/>
        </w:rPr>
        <w:t>inefficiency.</w:t>
      </w: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DF2955" w:rsidRPr="00A07ACD" w:rsidRDefault="00174341" w:rsidP="00ED3BFA">
      <w:pPr>
        <w:tabs>
          <w:tab w:val="left" w:pos="2865"/>
        </w:tabs>
        <w:jc w:val="center"/>
        <w:rPr>
          <w:sz w:val="28"/>
          <w:szCs w:val="28"/>
        </w:rPr>
      </w:pPr>
      <w:r w:rsidRPr="00A07ACD">
        <w:rPr>
          <w:sz w:val="28"/>
          <w:szCs w:val="28"/>
        </w:rPr>
        <w:t>CHAPTER THREE</w:t>
      </w:r>
    </w:p>
    <w:p w:rsidR="00673E88" w:rsidRPr="00A07ACD" w:rsidRDefault="00174341" w:rsidP="00ED3BFA">
      <w:pPr>
        <w:tabs>
          <w:tab w:val="left" w:pos="2865"/>
        </w:tabs>
        <w:jc w:val="center"/>
        <w:rPr>
          <w:sz w:val="28"/>
          <w:szCs w:val="28"/>
        </w:rPr>
      </w:pPr>
      <w:r w:rsidRPr="00A07ACD">
        <w:rPr>
          <w:caps/>
          <w:sz w:val="28"/>
          <w:szCs w:val="28"/>
        </w:rPr>
        <w:t>System analysis and methodolo</w:t>
      </w:r>
    </w:p>
    <w:p w:rsidR="00673E88" w:rsidRPr="00A07ACD" w:rsidRDefault="00673E88" w:rsidP="00B809A6">
      <w:pPr>
        <w:tabs>
          <w:tab w:val="left" w:pos="2865"/>
        </w:tabs>
        <w:rPr>
          <w:sz w:val="28"/>
          <w:szCs w:val="28"/>
        </w:rPr>
      </w:pPr>
    </w:p>
    <w:p w:rsidR="00673E88" w:rsidRPr="00A07ACD" w:rsidRDefault="00174341" w:rsidP="00B809A6">
      <w:pPr>
        <w:rPr>
          <w:sz w:val="28"/>
          <w:szCs w:val="28"/>
        </w:rPr>
      </w:pPr>
      <w:r w:rsidRPr="00A07ACD">
        <w:rPr>
          <w:sz w:val="28"/>
          <w:szCs w:val="28"/>
        </w:rPr>
        <w:t>3.1 Introduction</w:t>
      </w:r>
    </w:p>
    <w:p w:rsidR="00673E88" w:rsidRPr="00A07ACD" w:rsidRDefault="00174341" w:rsidP="00B809A6">
      <w:pPr>
        <w:rPr>
          <w:sz w:val="28"/>
          <w:szCs w:val="28"/>
        </w:rPr>
      </w:pPr>
      <w:r w:rsidRPr="00A07ACD">
        <w:rPr>
          <w:sz w:val="28"/>
          <w:szCs w:val="28"/>
        </w:rPr>
        <w:t>System Analysis and Design is the process o</w:t>
      </w:r>
      <w:r w:rsidR="006940B8" w:rsidRPr="00A07ACD">
        <w:rPr>
          <w:sz w:val="28"/>
          <w:szCs w:val="28"/>
        </w:rPr>
        <w:t xml:space="preserve">f examining the business of an </w:t>
      </w:r>
    </w:p>
    <w:p w:rsidR="00673E88" w:rsidRPr="00A07ACD" w:rsidRDefault="0020243D" w:rsidP="00B809A6">
      <w:pPr>
        <w:rPr>
          <w:sz w:val="28"/>
          <w:szCs w:val="28"/>
        </w:rPr>
      </w:pPr>
      <w:r w:rsidRPr="00A07ACD">
        <w:rPr>
          <w:sz w:val="28"/>
          <w:szCs w:val="28"/>
        </w:rPr>
        <w:t>Organization</w:t>
      </w:r>
      <w:r w:rsidR="00174341" w:rsidRPr="00A07ACD">
        <w:rPr>
          <w:sz w:val="28"/>
          <w:szCs w:val="28"/>
        </w:rPr>
        <w:t xml:space="preserve"> with the intention of improving it through better procedures and </w:t>
      </w:r>
      <w:r w:rsidR="00174341" w:rsidRPr="00A07ACD">
        <w:rPr>
          <w:sz w:val="28"/>
          <w:szCs w:val="28"/>
        </w:rPr>
        <w:cr/>
        <w:t>methods. Analysis of a system specificall</w:t>
      </w:r>
      <w:r w:rsidR="006940B8" w:rsidRPr="00A07ACD">
        <w:rPr>
          <w:sz w:val="28"/>
          <w:szCs w:val="28"/>
        </w:rPr>
        <w:t xml:space="preserve">y involve looking at a system, </w:t>
      </w:r>
      <w:r w:rsidR="00174341" w:rsidRPr="00A07ACD">
        <w:rPr>
          <w:sz w:val="28"/>
          <w:szCs w:val="28"/>
        </w:rPr>
        <w:t>determining how well it functions, specifying cha</w:t>
      </w:r>
      <w:r w:rsidR="006940B8" w:rsidRPr="00A07ACD">
        <w:rPr>
          <w:sz w:val="28"/>
          <w:szCs w:val="28"/>
        </w:rPr>
        <w:t xml:space="preserve">nges that needs to be made and </w:t>
      </w:r>
      <w:r w:rsidR="00174341" w:rsidRPr="00A07ACD">
        <w:rPr>
          <w:sz w:val="28"/>
          <w:szCs w:val="28"/>
        </w:rPr>
        <w:t>the quality or impact of the output that will be achieved. Des</w:t>
      </w:r>
      <w:r w:rsidR="006940B8" w:rsidRPr="00A07ACD">
        <w:rPr>
          <w:sz w:val="28"/>
          <w:szCs w:val="28"/>
        </w:rPr>
        <w:t xml:space="preserve">igning a system </w:t>
      </w:r>
    </w:p>
    <w:p w:rsidR="00673E88" w:rsidRPr="00A07ACD" w:rsidRDefault="000C3C26" w:rsidP="00B809A6">
      <w:pPr>
        <w:rPr>
          <w:sz w:val="28"/>
          <w:szCs w:val="28"/>
        </w:rPr>
      </w:pPr>
      <w:r w:rsidRPr="00A07ACD">
        <w:rPr>
          <w:sz w:val="28"/>
          <w:szCs w:val="28"/>
        </w:rPr>
        <w:t>Involve</w:t>
      </w:r>
      <w:r w:rsidR="00174341" w:rsidRPr="00A07ACD">
        <w:rPr>
          <w:sz w:val="28"/>
          <w:szCs w:val="28"/>
        </w:rPr>
        <w:t xml:space="preserve"> integrating various procedures into</w:t>
      </w:r>
      <w:r w:rsidR="006940B8" w:rsidRPr="00A07ACD">
        <w:rPr>
          <w:sz w:val="28"/>
          <w:szCs w:val="28"/>
        </w:rPr>
        <w:t xml:space="preserve"> the subsystems components and </w:t>
      </w:r>
      <w:r w:rsidR="00174341" w:rsidRPr="00A07ACD">
        <w:rPr>
          <w:sz w:val="28"/>
          <w:szCs w:val="28"/>
        </w:rPr>
        <w:t>articulating them together into the main system in</w:t>
      </w:r>
      <w:r w:rsidR="006940B8" w:rsidRPr="00A07ACD">
        <w:rPr>
          <w:sz w:val="28"/>
          <w:szCs w:val="28"/>
        </w:rPr>
        <w:t xml:space="preserve"> other to achieve the expected </w:t>
      </w:r>
    </w:p>
    <w:p w:rsidR="00673E88" w:rsidRPr="00A07ACD" w:rsidRDefault="00F31A1A" w:rsidP="00B809A6">
      <w:pPr>
        <w:rPr>
          <w:sz w:val="28"/>
          <w:szCs w:val="28"/>
        </w:rPr>
      </w:pPr>
      <w:r w:rsidRPr="00A07ACD">
        <w:rPr>
          <w:sz w:val="28"/>
          <w:szCs w:val="28"/>
        </w:rPr>
        <w:t>goal</w:t>
      </w:r>
      <w:r w:rsidR="00174341" w:rsidRPr="00A07ACD">
        <w:rPr>
          <w:sz w:val="28"/>
          <w:szCs w:val="28"/>
        </w:rPr>
        <w:t>. Analysis and design of a new system requires a modeling methodology. The modeling methodology creates a representation of the real-world entities of the system</w:t>
      </w:r>
      <w:r w:rsidR="006940B8" w:rsidRPr="00A07ACD">
        <w:rPr>
          <w:sz w:val="28"/>
          <w:szCs w:val="28"/>
        </w:rPr>
        <w:t xml:space="preserve"> </w:t>
      </w:r>
      <w:r w:rsidRPr="00A07ACD">
        <w:rPr>
          <w:sz w:val="28"/>
          <w:szCs w:val="28"/>
        </w:rPr>
        <w:t>the</w:t>
      </w:r>
      <w:r w:rsidR="00174341" w:rsidRPr="00A07ACD">
        <w:rPr>
          <w:sz w:val="28"/>
          <w:szCs w:val="28"/>
        </w:rPr>
        <w:t xml:space="preserve"> object-oriented model was used for the design </w:t>
      </w:r>
      <w:r w:rsidR="006940B8" w:rsidRPr="00A07ACD">
        <w:rPr>
          <w:sz w:val="28"/>
          <w:szCs w:val="28"/>
        </w:rPr>
        <w:t xml:space="preserve">of the course registration and </w:t>
      </w:r>
      <w:r w:rsidR="00174341" w:rsidRPr="00A07ACD">
        <w:rPr>
          <w:sz w:val="28"/>
          <w:szCs w:val="28"/>
        </w:rPr>
        <w:t xml:space="preserve">result process system because it simplifies </w:t>
      </w:r>
      <w:r w:rsidR="006940B8" w:rsidRPr="00A07ACD">
        <w:rPr>
          <w:sz w:val="28"/>
          <w:szCs w:val="28"/>
        </w:rPr>
        <w:t xml:space="preserve">the software design process by </w:t>
      </w:r>
      <w:r w:rsidR="00174341" w:rsidRPr="00A07ACD">
        <w:rPr>
          <w:sz w:val="28"/>
          <w:szCs w:val="28"/>
        </w:rPr>
        <w:t>presenting each module as an object an</w:t>
      </w:r>
      <w:r w:rsidR="006940B8" w:rsidRPr="00A07ACD">
        <w:rPr>
          <w:sz w:val="28"/>
          <w:szCs w:val="28"/>
        </w:rPr>
        <w:t xml:space="preserve">d provides an efficient way of </w:t>
      </w:r>
    </w:p>
    <w:p w:rsidR="00673E88" w:rsidRPr="00A07ACD" w:rsidRDefault="00F31A1A" w:rsidP="00B809A6">
      <w:pPr>
        <w:rPr>
          <w:sz w:val="28"/>
          <w:szCs w:val="28"/>
        </w:rPr>
      </w:pPr>
      <w:r w:rsidRPr="00A07ACD">
        <w:rPr>
          <w:sz w:val="28"/>
          <w:szCs w:val="28"/>
        </w:rPr>
        <w:lastRenderedPageBreak/>
        <w:t>Communicating</w:t>
      </w:r>
      <w:r w:rsidR="00174341" w:rsidRPr="00A07ACD">
        <w:rPr>
          <w:sz w:val="28"/>
          <w:szCs w:val="28"/>
        </w:rPr>
        <w:t xml:space="preserve"> with these objects. Object-oriented m</w:t>
      </w:r>
      <w:r w:rsidR="006940B8" w:rsidRPr="00A07ACD">
        <w:rPr>
          <w:sz w:val="28"/>
          <w:szCs w:val="28"/>
        </w:rPr>
        <w:t xml:space="preserve">odel represents the real-world </w:t>
      </w:r>
      <w:r w:rsidR="00174341" w:rsidRPr="00A07ACD">
        <w:rPr>
          <w:sz w:val="28"/>
          <w:szCs w:val="28"/>
        </w:rPr>
        <w:t xml:space="preserve">entities as systems objects. The objects are described </w:t>
      </w:r>
      <w:r w:rsidR="006940B8" w:rsidRPr="00A07ACD">
        <w:rPr>
          <w:sz w:val="28"/>
          <w:szCs w:val="28"/>
        </w:rPr>
        <w:t xml:space="preserve">by their attributes, behaviors </w:t>
      </w:r>
      <w:r w:rsidR="00174341" w:rsidRPr="00A07ACD">
        <w:rPr>
          <w:sz w:val="28"/>
          <w:szCs w:val="28"/>
        </w:rPr>
        <w:t>and relationships.</w:t>
      </w:r>
    </w:p>
    <w:p w:rsidR="00673E88" w:rsidRPr="00A07ACD" w:rsidRDefault="00673E88" w:rsidP="00B809A6">
      <w:pPr>
        <w:rPr>
          <w:sz w:val="28"/>
          <w:szCs w:val="28"/>
        </w:rPr>
      </w:pPr>
    </w:p>
    <w:p w:rsidR="00673E88" w:rsidRPr="00A07ACD" w:rsidRDefault="00F31A1A" w:rsidP="00B809A6">
      <w:pPr>
        <w:rPr>
          <w:sz w:val="28"/>
          <w:szCs w:val="28"/>
        </w:rPr>
      </w:pPr>
      <w:r w:rsidRPr="00A07ACD">
        <w:rPr>
          <w:sz w:val="28"/>
          <w:szCs w:val="28"/>
        </w:rPr>
        <w:t>3.2 Data Gathering</w:t>
      </w:r>
    </w:p>
    <w:p w:rsidR="00673E88" w:rsidRPr="00A07ACD" w:rsidRDefault="00174341" w:rsidP="00B809A6">
      <w:pPr>
        <w:pStyle w:val="ListParagraph"/>
        <w:numPr>
          <w:ilvl w:val="0"/>
          <w:numId w:val="25"/>
        </w:numPr>
        <w:rPr>
          <w:sz w:val="28"/>
          <w:szCs w:val="28"/>
        </w:rPr>
      </w:pPr>
      <w:r w:rsidRPr="00A07ACD">
        <w:rPr>
          <w:sz w:val="28"/>
          <w:szCs w:val="28"/>
        </w:rPr>
        <w:t>Primary source</w:t>
      </w:r>
    </w:p>
    <w:p w:rsidR="00673E88" w:rsidRPr="00A07ACD" w:rsidRDefault="00174341" w:rsidP="00B809A6">
      <w:pPr>
        <w:pStyle w:val="ListParagraph"/>
        <w:numPr>
          <w:ilvl w:val="0"/>
          <w:numId w:val="12"/>
        </w:numPr>
        <w:rPr>
          <w:sz w:val="28"/>
          <w:szCs w:val="28"/>
        </w:rPr>
      </w:pPr>
      <w:r w:rsidRPr="00A07ACD">
        <w:rPr>
          <w:sz w:val="28"/>
          <w:szCs w:val="28"/>
        </w:rPr>
        <w:t>Secondary source</w:t>
      </w:r>
    </w:p>
    <w:p w:rsidR="00673E88" w:rsidRPr="00A07ACD" w:rsidRDefault="00673E88" w:rsidP="00B809A6">
      <w:pPr>
        <w:rPr>
          <w:sz w:val="28"/>
          <w:szCs w:val="28"/>
        </w:rPr>
      </w:pPr>
    </w:p>
    <w:p w:rsidR="00673E88" w:rsidRPr="00A07ACD" w:rsidRDefault="009812C4" w:rsidP="00B809A6">
      <w:pPr>
        <w:rPr>
          <w:sz w:val="28"/>
          <w:szCs w:val="28"/>
        </w:rPr>
      </w:pPr>
      <w:r w:rsidRPr="00A07ACD">
        <w:rPr>
          <w:sz w:val="28"/>
          <w:szCs w:val="28"/>
        </w:rPr>
        <w:t>A Thorough</w:t>
      </w:r>
      <w:r w:rsidR="00F31A1A" w:rsidRPr="00A07ACD">
        <w:rPr>
          <w:sz w:val="28"/>
          <w:szCs w:val="28"/>
        </w:rPr>
        <w:t xml:space="preserve"> </w:t>
      </w:r>
      <w:r w:rsidR="00174341" w:rsidRPr="00A07ACD">
        <w:rPr>
          <w:sz w:val="28"/>
          <w:szCs w:val="28"/>
        </w:rPr>
        <w:t>investigation</w:t>
      </w:r>
      <w:r w:rsidR="00F31A1A" w:rsidRPr="00A07ACD">
        <w:rPr>
          <w:sz w:val="28"/>
          <w:szCs w:val="28"/>
        </w:rPr>
        <w:t xml:space="preserve"> </w:t>
      </w:r>
      <w:r w:rsidR="00174341" w:rsidRPr="00A07ACD">
        <w:rPr>
          <w:sz w:val="28"/>
          <w:szCs w:val="28"/>
        </w:rPr>
        <w:t>of</w:t>
      </w:r>
      <w:r w:rsidR="00F31A1A" w:rsidRPr="00A07ACD">
        <w:rPr>
          <w:sz w:val="28"/>
          <w:szCs w:val="28"/>
        </w:rPr>
        <w:t xml:space="preserve"> </w:t>
      </w:r>
      <w:r w:rsidR="00174341" w:rsidRPr="00A07ACD">
        <w:rPr>
          <w:sz w:val="28"/>
          <w:szCs w:val="28"/>
        </w:rPr>
        <w:t>the</w:t>
      </w:r>
      <w:r w:rsidR="00F31A1A" w:rsidRPr="00A07ACD">
        <w:rPr>
          <w:sz w:val="28"/>
          <w:szCs w:val="28"/>
        </w:rPr>
        <w:t xml:space="preserve"> </w:t>
      </w:r>
      <w:r w:rsidR="00174341" w:rsidRPr="00A07ACD">
        <w:rPr>
          <w:sz w:val="28"/>
          <w:szCs w:val="28"/>
        </w:rPr>
        <w:t>current</w:t>
      </w:r>
      <w:r w:rsidR="00F31A1A" w:rsidRPr="00A07ACD">
        <w:rPr>
          <w:sz w:val="28"/>
          <w:szCs w:val="28"/>
        </w:rPr>
        <w:t xml:space="preserve"> </w:t>
      </w:r>
      <w:r w:rsidR="00174341" w:rsidRPr="00A07ACD">
        <w:rPr>
          <w:sz w:val="28"/>
          <w:szCs w:val="28"/>
        </w:rPr>
        <w:t>system</w:t>
      </w:r>
      <w:r w:rsidR="00F31A1A" w:rsidRPr="00A07ACD">
        <w:rPr>
          <w:sz w:val="28"/>
          <w:szCs w:val="28"/>
        </w:rPr>
        <w:t xml:space="preserve"> </w:t>
      </w:r>
      <w:r w:rsidR="00174341" w:rsidRPr="00A07ACD">
        <w:rPr>
          <w:sz w:val="28"/>
          <w:szCs w:val="28"/>
        </w:rPr>
        <w:t>was</w:t>
      </w:r>
      <w:r w:rsidR="00F31A1A" w:rsidRPr="00A07ACD">
        <w:rPr>
          <w:sz w:val="28"/>
          <w:szCs w:val="28"/>
        </w:rPr>
        <w:t xml:space="preserve"> </w:t>
      </w:r>
      <w:r w:rsidR="00174341" w:rsidRPr="00A07ACD">
        <w:rPr>
          <w:sz w:val="28"/>
          <w:szCs w:val="28"/>
        </w:rPr>
        <w:t>made</w:t>
      </w:r>
      <w:r w:rsidR="00F31A1A" w:rsidRPr="00A07ACD">
        <w:rPr>
          <w:sz w:val="28"/>
          <w:szCs w:val="28"/>
        </w:rPr>
        <w:t xml:space="preserve"> </w:t>
      </w:r>
      <w:r w:rsidR="00174341" w:rsidRPr="00A07ACD">
        <w:rPr>
          <w:sz w:val="28"/>
          <w:szCs w:val="28"/>
        </w:rPr>
        <w:t>in</w:t>
      </w:r>
      <w:r w:rsidR="00F31A1A" w:rsidRPr="00A07ACD">
        <w:rPr>
          <w:sz w:val="28"/>
          <w:szCs w:val="28"/>
        </w:rPr>
        <w:t xml:space="preserve"> </w:t>
      </w:r>
      <w:r w:rsidR="00174341" w:rsidRPr="00A07ACD">
        <w:rPr>
          <w:sz w:val="28"/>
          <w:szCs w:val="28"/>
        </w:rPr>
        <w:t>order</w:t>
      </w:r>
      <w:r w:rsidR="00F31A1A" w:rsidRPr="00A07ACD">
        <w:rPr>
          <w:sz w:val="28"/>
          <w:szCs w:val="28"/>
        </w:rPr>
        <w:t xml:space="preserve"> </w:t>
      </w:r>
      <w:r w:rsidR="00174341" w:rsidRPr="00A07ACD">
        <w:rPr>
          <w:sz w:val="28"/>
          <w:szCs w:val="28"/>
        </w:rPr>
        <w:t>to</w:t>
      </w:r>
      <w:r w:rsidR="00F31A1A" w:rsidRPr="00A07ACD">
        <w:rPr>
          <w:sz w:val="28"/>
          <w:szCs w:val="28"/>
        </w:rPr>
        <w:t xml:space="preserve"> </w:t>
      </w:r>
      <w:r w:rsidR="00174341" w:rsidRPr="00A07ACD">
        <w:rPr>
          <w:sz w:val="28"/>
          <w:szCs w:val="28"/>
        </w:rPr>
        <w:t>obtain</w:t>
      </w:r>
      <w:r w:rsidR="00F31A1A" w:rsidRPr="00A07ACD">
        <w:rPr>
          <w:sz w:val="28"/>
          <w:szCs w:val="28"/>
        </w:rPr>
        <w:t xml:space="preserve"> </w:t>
      </w:r>
      <w:r w:rsidR="00174341" w:rsidRPr="00A07ACD">
        <w:rPr>
          <w:sz w:val="28"/>
          <w:szCs w:val="28"/>
        </w:rPr>
        <w:t>detailed</w:t>
      </w:r>
      <w:r w:rsidR="00F31A1A" w:rsidRPr="00A07ACD">
        <w:rPr>
          <w:sz w:val="28"/>
          <w:szCs w:val="28"/>
        </w:rPr>
        <w:t xml:space="preserve"> </w:t>
      </w:r>
      <w:r w:rsidR="00174341" w:rsidRPr="00A07ACD">
        <w:rPr>
          <w:sz w:val="28"/>
          <w:szCs w:val="28"/>
        </w:rPr>
        <w:t>fact</w:t>
      </w:r>
      <w:r w:rsidR="00F31A1A" w:rsidRPr="00A07ACD">
        <w:rPr>
          <w:sz w:val="28"/>
          <w:szCs w:val="28"/>
        </w:rPr>
        <w:t xml:space="preserve"> </w:t>
      </w:r>
      <w:r w:rsidR="00174341" w:rsidRPr="00A07ACD">
        <w:rPr>
          <w:sz w:val="28"/>
          <w:szCs w:val="28"/>
        </w:rPr>
        <w:t>about</w:t>
      </w:r>
      <w:r w:rsidR="00F31A1A" w:rsidRPr="00A07ACD">
        <w:rPr>
          <w:sz w:val="28"/>
          <w:szCs w:val="28"/>
        </w:rPr>
        <w:t xml:space="preserve"> </w:t>
      </w:r>
      <w:r w:rsidR="00174341" w:rsidRPr="00A07ACD">
        <w:rPr>
          <w:sz w:val="28"/>
          <w:szCs w:val="28"/>
        </w:rPr>
        <w:t>the</w:t>
      </w:r>
      <w:r w:rsidR="00F31A1A" w:rsidRPr="00A07ACD">
        <w:rPr>
          <w:sz w:val="28"/>
          <w:szCs w:val="28"/>
        </w:rPr>
        <w:t xml:space="preserve"> </w:t>
      </w:r>
      <w:r w:rsidR="00174341" w:rsidRPr="00A07ACD">
        <w:rPr>
          <w:sz w:val="28"/>
          <w:szCs w:val="28"/>
        </w:rPr>
        <w:t>application</w:t>
      </w:r>
      <w:r w:rsidR="00F31A1A" w:rsidRPr="00A07ACD">
        <w:rPr>
          <w:sz w:val="28"/>
          <w:szCs w:val="28"/>
        </w:rPr>
        <w:t xml:space="preserve"> </w:t>
      </w:r>
      <w:r w:rsidR="00174341" w:rsidRPr="00A07ACD">
        <w:rPr>
          <w:sz w:val="28"/>
          <w:szCs w:val="28"/>
        </w:rPr>
        <w:t>area</w:t>
      </w:r>
      <w:r w:rsidR="00F31A1A" w:rsidRPr="00A07ACD">
        <w:rPr>
          <w:sz w:val="28"/>
          <w:szCs w:val="28"/>
        </w:rPr>
        <w:t xml:space="preserve"> </w:t>
      </w:r>
      <w:r w:rsidR="00174341" w:rsidRPr="00A07ACD">
        <w:rPr>
          <w:sz w:val="28"/>
          <w:szCs w:val="28"/>
        </w:rPr>
        <w:t>to</w:t>
      </w:r>
      <w:r w:rsidR="00F31A1A" w:rsidRPr="00A07ACD">
        <w:rPr>
          <w:sz w:val="28"/>
          <w:szCs w:val="28"/>
        </w:rPr>
        <w:t xml:space="preserve"> </w:t>
      </w:r>
      <w:r w:rsidR="00174341" w:rsidRPr="00A07ACD">
        <w:rPr>
          <w:sz w:val="28"/>
          <w:szCs w:val="28"/>
        </w:rPr>
        <w:t>be</w:t>
      </w:r>
      <w:r w:rsidR="00F31A1A" w:rsidRPr="00A07ACD">
        <w:rPr>
          <w:sz w:val="28"/>
          <w:szCs w:val="28"/>
        </w:rPr>
        <w:t xml:space="preserve"> </w:t>
      </w:r>
      <w:r w:rsidR="00174341" w:rsidRPr="00A07ACD">
        <w:rPr>
          <w:sz w:val="28"/>
          <w:szCs w:val="28"/>
        </w:rPr>
        <w:t>re-designed.</w:t>
      </w:r>
      <w:r w:rsidR="00F31A1A" w:rsidRPr="00A07ACD">
        <w:rPr>
          <w:sz w:val="28"/>
          <w:szCs w:val="28"/>
        </w:rPr>
        <w:t xml:space="preserve"> </w:t>
      </w:r>
      <w:r w:rsidR="00174341" w:rsidRPr="00A07ACD">
        <w:rPr>
          <w:sz w:val="28"/>
          <w:szCs w:val="28"/>
        </w:rPr>
        <w:t>Investigational</w:t>
      </w:r>
      <w:r w:rsidR="00F31A1A" w:rsidRPr="00A07ACD">
        <w:rPr>
          <w:sz w:val="28"/>
          <w:szCs w:val="28"/>
        </w:rPr>
        <w:t xml:space="preserve"> </w:t>
      </w:r>
      <w:r w:rsidR="00174341" w:rsidRPr="00A07ACD">
        <w:rPr>
          <w:sz w:val="28"/>
          <w:szCs w:val="28"/>
        </w:rPr>
        <w:t>so</w:t>
      </w:r>
      <w:r w:rsidR="00F31A1A" w:rsidRPr="00A07ACD">
        <w:rPr>
          <w:sz w:val="28"/>
          <w:szCs w:val="28"/>
        </w:rPr>
        <w:t xml:space="preserve"> </w:t>
      </w:r>
      <w:r w:rsidR="00174341" w:rsidRPr="00A07ACD">
        <w:rPr>
          <w:sz w:val="28"/>
          <w:szCs w:val="28"/>
        </w:rPr>
        <w:t>covered</w:t>
      </w:r>
      <w:r w:rsidR="00F31A1A" w:rsidRPr="00A07ACD">
        <w:rPr>
          <w:sz w:val="28"/>
          <w:szCs w:val="28"/>
        </w:rPr>
        <w:t xml:space="preserve"> </w:t>
      </w:r>
      <w:r w:rsidR="00174341" w:rsidRPr="00A07ACD">
        <w:rPr>
          <w:sz w:val="28"/>
          <w:szCs w:val="28"/>
        </w:rPr>
        <w:t>looking</w:t>
      </w:r>
      <w:r w:rsidR="00F31A1A" w:rsidRPr="00A07ACD">
        <w:rPr>
          <w:sz w:val="28"/>
          <w:szCs w:val="28"/>
        </w:rPr>
        <w:t xml:space="preserve"> </w:t>
      </w:r>
      <w:r w:rsidR="00174341" w:rsidRPr="00A07ACD">
        <w:rPr>
          <w:sz w:val="28"/>
          <w:szCs w:val="28"/>
        </w:rPr>
        <w:t>at</w:t>
      </w:r>
      <w:r w:rsidR="00F31A1A" w:rsidRPr="00A07ACD">
        <w:rPr>
          <w:sz w:val="28"/>
          <w:szCs w:val="28"/>
        </w:rPr>
        <w:t xml:space="preserve"> </w:t>
      </w:r>
      <w:r w:rsidR="00174341" w:rsidRPr="00A07ACD">
        <w:rPr>
          <w:sz w:val="28"/>
          <w:szCs w:val="28"/>
        </w:rPr>
        <w:t>the</w:t>
      </w:r>
      <w:r w:rsidR="00F31A1A" w:rsidRPr="00A07ACD">
        <w:rPr>
          <w:sz w:val="28"/>
          <w:szCs w:val="28"/>
        </w:rPr>
        <w:t xml:space="preserve"> </w:t>
      </w:r>
      <w:r w:rsidR="00174341" w:rsidRPr="00A07ACD">
        <w:rPr>
          <w:sz w:val="28"/>
          <w:szCs w:val="28"/>
        </w:rPr>
        <w:t>functional</w:t>
      </w:r>
      <w:r w:rsidR="00F31A1A" w:rsidRPr="00A07ACD">
        <w:rPr>
          <w:sz w:val="28"/>
          <w:szCs w:val="28"/>
        </w:rPr>
        <w:t xml:space="preserve"> </w:t>
      </w:r>
      <w:r w:rsidR="00174341" w:rsidRPr="00A07ACD">
        <w:rPr>
          <w:sz w:val="28"/>
          <w:szCs w:val="28"/>
        </w:rPr>
        <w:t>requirement</w:t>
      </w:r>
      <w:r w:rsidR="00F31A1A" w:rsidRPr="00A07ACD">
        <w:rPr>
          <w:sz w:val="28"/>
          <w:szCs w:val="28"/>
        </w:rPr>
        <w:t xml:space="preserve"> </w:t>
      </w:r>
      <w:r w:rsidR="00174341" w:rsidRPr="00A07ACD">
        <w:rPr>
          <w:sz w:val="28"/>
          <w:szCs w:val="28"/>
        </w:rPr>
        <w:t>of</w:t>
      </w:r>
      <w:r w:rsidR="00F31A1A" w:rsidRPr="00A07ACD">
        <w:rPr>
          <w:sz w:val="28"/>
          <w:szCs w:val="28"/>
        </w:rPr>
        <w:t xml:space="preserve"> </w:t>
      </w:r>
      <w:r w:rsidR="00174341" w:rsidRPr="00A07ACD">
        <w:rPr>
          <w:sz w:val="28"/>
          <w:szCs w:val="28"/>
        </w:rPr>
        <w:t>the</w:t>
      </w:r>
      <w:r w:rsidR="00F31A1A" w:rsidRPr="00A07ACD">
        <w:rPr>
          <w:sz w:val="28"/>
          <w:szCs w:val="28"/>
        </w:rPr>
        <w:t xml:space="preserve"> </w:t>
      </w:r>
      <w:r w:rsidR="00174341" w:rsidRPr="00A07ACD">
        <w:rPr>
          <w:sz w:val="28"/>
          <w:szCs w:val="28"/>
        </w:rPr>
        <w:t>present</w:t>
      </w:r>
      <w:r w:rsidR="00F31A1A" w:rsidRPr="00A07ACD">
        <w:rPr>
          <w:sz w:val="28"/>
          <w:szCs w:val="28"/>
        </w:rPr>
        <w:t xml:space="preserve"> </w:t>
      </w:r>
      <w:r w:rsidR="00174341" w:rsidRPr="00A07ACD">
        <w:rPr>
          <w:sz w:val="28"/>
          <w:szCs w:val="28"/>
        </w:rPr>
        <w:t>system</w:t>
      </w:r>
      <w:r w:rsidR="00F31A1A" w:rsidRPr="00A07ACD">
        <w:rPr>
          <w:sz w:val="28"/>
          <w:szCs w:val="28"/>
        </w:rPr>
        <w:t xml:space="preserve"> </w:t>
      </w:r>
      <w:r w:rsidR="00174341" w:rsidRPr="00A07ACD">
        <w:rPr>
          <w:sz w:val="28"/>
          <w:szCs w:val="28"/>
        </w:rPr>
        <w:t>and</w:t>
      </w:r>
      <w:r w:rsidR="00F31A1A" w:rsidRPr="00A07ACD">
        <w:rPr>
          <w:sz w:val="28"/>
          <w:szCs w:val="28"/>
        </w:rPr>
        <w:t xml:space="preserve"> </w:t>
      </w:r>
      <w:r w:rsidR="00174341" w:rsidRPr="00A07ACD">
        <w:rPr>
          <w:sz w:val="28"/>
          <w:szCs w:val="28"/>
        </w:rPr>
        <w:t>finding</w:t>
      </w:r>
      <w:r w:rsidR="00F31A1A" w:rsidRPr="00A07ACD">
        <w:rPr>
          <w:sz w:val="28"/>
          <w:szCs w:val="28"/>
        </w:rPr>
        <w:t xml:space="preserve"> </w:t>
      </w:r>
      <w:r w:rsidR="00174341" w:rsidRPr="00A07ACD">
        <w:rPr>
          <w:sz w:val="28"/>
          <w:szCs w:val="28"/>
        </w:rPr>
        <w:t>out</w:t>
      </w:r>
      <w:r w:rsidR="00F31A1A" w:rsidRPr="00A07ACD">
        <w:rPr>
          <w:sz w:val="28"/>
          <w:szCs w:val="28"/>
        </w:rPr>
        <w:t xml:space="preserve"> </w:t>
      </w:r>
      <w:r w:rsidR="00174341" w:rsidRPr="00A07ACD">
        <w:rPr>
          <w:sz w:val="28"/>
          <w:szCs w:val="28"/>
        </w:rPr>
        <w:t>whe</w:t>
      </w:r>
      <w:r w:rsidRPr="00A07ACD">
        <w:rPr>
          <w:sz w:val="28"/>
          <w:szCs w:val="28"/>
        </w:rPr>
        <w:t>re</w:t>
      </w:r>
      <w:r w:rsidR="00770741" w:rsidRPr="00A07ACD">
        <w:rPr>
          <w:sz w:val="28"/>
          <w:szCs w:val="28"/>
        </w:rPr>
        <w:t xml:space="preserve"> the requirements</w:t>
      </w:r>
      <w:r w:rsidR="00173226" w:rsidRPr="00A07ACD">
        <w:rPr>
          <w:sz w:val="28"/>
          <w:szCs w:val="28"/>
        </w:rPr>
        <w:t xml:space="preserve"> </w:t>
      </w:r>
      <w:r w:rsidR="00174341" w:rsidRPr="00A07ACD">
        <w:rPr>
          <w:sz w:val="28"/>
          <w:szCs w:val="28"/>
        </w:rPr>
        <w:t>and</w:t>
      </w:r>
      <w:r w:rsidR="00F31A1A" w:rsidRPr="00A07ACD">
        <w:rPr>
          <w:sz w:val="28"/>
          <w:szCs w:val="28"/>
        </w:rPr>
        <w:t xml:space="preserve"> </w:t>
      </w:r>
      <w:r w:rsidR="00174341" w:rsidRPr="00A07ACD">
        <w:rPr>
          <w:sz w:val="28"/>
          <w:szCs w:val="28"/>
        </w:rPr>
        <w:t>objective</w:t>
      </w:r>
      <w:r w:rsidR="00F31A1A" w:rsidRPr="00A07ACD">
        <w:rPr>
          <w:sz w:val="28"/>
          <w:szCs w:val="28"/>
        </w:rPr>
        <w:t xml:space="preserve"> </w:t>
      </w:r>
      <w:r w:rsidR="00174341" w:rsidRPr="00A07ACD">
        <w:rPr>
          <w:sz w:val="28"/>
          <w:szCs w:val="28"/>
        </w:rPr>
        <w:t>of</w:t>
      </w:r>
      <w:r w:rsidR="00F31A1A" w:rsidRPr="00A07ACD">
        <w:rPr>
          <w:sz w:val="28"/>
          <w:szCs w:val="28"/>
        </w:rPr>
        <w:t xml:space="preserve"> </w:t>
      </w:r>
      <w:r w:rsidR="00174341" w:rsidRPr="00A07ACD">
        <w:rPr>
          <w:sz w:val="28"/>
          <w:szCs w:val="28"/>
        </w:rPr>
        <w:t>the</w:t>
      </w:r>
      <w:r w:rsidR="00F31A1A" w:rsidRPr="00A07ACD">
        <w:rPr>
          <w:sz w:val="28"/>
          <w:szCs w:val="28"/>
        </w:rPr>
        <w:t xml:space="preserve"> </w:t>
      </w:r>
      <w:r w:rsidR="00174341" w:rsidRPr="00A07ACD">
        <w:rPr>
          <w:sz w:val="28"/>
          <w:szCs w:val="28"/>
        </w:rPr>
        <w:t>present</w:t>
      </w:r>
      <w:r w:rsidR="00F31A1A" w:rsidRPr="00A07ACD">
        <w:rPr>
          <w:sz w:val="28"/>
          <w:szCs w:val="28"/>
        </w:rPr>
        <w:t xml:space="preserve"> </w:t>
      </w:r>
      <w:r w:rsidR="00174341" w:rsidRPr="00A07ACD">
        <w:rPr>
          <w:sz w:val="28"/>
          <w:szCs w:val="28"/>
        </w:rPr>
        <w:t>system</w:t>
      </w:r>
      <w:r w:rsidR="00F31A1A" w:rsidRPr="00A07ACD">
        <w:rPr>
          <w:sz w:val="28"/>
          <w:szCs w:val="28"/>
        </w:rPr>
        <w:t xml:space="preserve"> </w:t>
      </w:r>
      <w:r w:rsidR="00174341" w:rsidRPr="00A07ACD">
        <w:rPr>
          <w:sz w:val="28"/>
          <w:szCs w:val="28"/>
        </w:rPr>
        <w:t>are</w:t>
      </w:r>
      <w:r w:rsidR="00F31A1A" w:rsidRPr="00A07ACD">
        <w:rPr>
          <w:sz w:val="28"/>
          <w:szCs w:val="28"/>
        </w:rPr>
        <w:t xml:space="preserve"> </w:t>
      </w:r>
      <w:r w:rsidR="00174341" w:rsidRPr="00A07ACD">
        <w:rPr>
          <w:sz w:val="28"/>
          <w:szCs w:val="28"/>
        </w:rPr>
        <w:t>being</w:t>
      </w:r>
      <w:r w:rsidR="00F31A1A" w:rsidRPr="00A07ACD">
        <w:rPr>
          <w:sz w:val="28"/>
          <w:szCs w:val="28"/>
        </w:rPr>
        <w:t xml:space="preserve"> </w:t>
      </w:r>
      <w:r w:rsidR="00174341" w:rsidRPr="00A07ACD">
        <w:rPr>
          <w:sz w:val="28"/>
          <w:szCs w:val="28"/>
        </w:rPr>
        <w:t>achieved.</w:t>
      </w:r>
      <w:r w:rsidR="00F31A1A" w:rsidRPr="00A07ACD">
        <w:rPr>
          <w:sz w:val="28"/>
          <w:szCs w:val="28"/>
        </w:rPr>
        <w:t xml:space="preserve"> </w:t>
      </w:r>
      <w:r w:rsidR="00174341" w:rsidRPr="00A07ACD">
        <w:rPr>
          <w:sz w:val="28"/>
          <w:szCs w:val="28"/>
        </w:rPr>
        <w:t>In</w:t>
      </w:r>
      <w:r w:rsidR="00F31A1A" w:rsidRPr="00A07ACD">
        <w:rPr>
          <w:sz w:val="28"/>
          <w:szCs w:val="28"/>
        </w:rPr>
        <w:t xml:space="preserve"> </w:t>
      </w:r>
      <w:r w:rsidR="00174341" w:rsidRPr="00A07ACD">
        <w:rPr>
          <w:sz w:val="28"/>
          <w:szCs w:val="28"/>
        </w:rPr>
        <w:t>the</w:t>
      </w:r>
      <w:r w:rsidR="00F31A1A" w:rsidRPr="00A07ACD">
        <w:rPr>
          <w:sz w:val="28"/>
          <w:szCs w:val="28"/>
        </w:rPr>
        <w:t xml:space="preserve"> </w:t>
      </w:r>
      <w:r w:rsidR="00174341" w:rsidRPr="00A07ACD">
        <w:rPr>
          <w:sz w:val="28"/>
          <w:szCs w:val="28"/>
        </w:rPr>
        <w:t>investigation</w:t>
      </w:r>
      <w:r w:rsidR="00F31A1A" w:rsidRPr="00A07ACD">
        <w:rPr>
          <w:sz w:val="28"/>
          <w:szCs w:val="28"/>
        </w:rPr>
        <w:t xml:space="preserve"> proper, several method </w:t>
      </w:r>
      <w:r w:rsidR="00174341" w:rsidRPr="00A07ACD">
        <w:rPr>
          <w:sz w:val="28"/>
          <w:szCs w:val="28"/>
        </w:rPr>
        <w:t>s</w:t>
      </w:r>
      <w:r w:rsidR="00F31A1A" w:rsidRPr="00A07ACD">
        <w:rPr>
          <w:sz w:val="28"/>
          <w:szCs w:val="28"/>
        </w:rPr>
        <w:t xml:space="preserve"> </w:t>
      </w:r>
      <w:r w:rsidR="00174341" w:rsidRPr="00A07ACD">
        <w:rPr>
          <w:sz w:val="28"/>
          <w:szCs w:val="28"/>
        </w:rPr>
        <w:t>of</w:t>
      </w:r>
      <w:r w:rsidR="00F31A1A" w:rsidRPr="00A07ACD">
        <w:rPr>
          <w:sz w:val="28"/>
          <w:szCs w:val="28"/>
        </w:rPr>
        <w:t xml:space="preserve"> </w:t>
      </w:r>
      <w:r w:rsidR="00174341" w:rsidRPr="00A07ACD">
        <w:rPr>
          <w:sz w:val="28"/>
          <w:szCs w:val="28"/>
        </w:rPr>
        <w:t>data</w:t>
      </w:r>
      <w:r w:rsidR="00F31A1A" w:rsidRPr="00A07ACD">
        <w:rPr>
          <w:sz w:val="28"/>
          <w:szCs w:val="28"/>
        </w:rPr>
        <w:t xml:space="preserve"> </w:t>
      </w:r>
      <w:r w:rsidR="00174341" w:rsidRPr="00A07ACD">
        <w:rPr>
          <w:sz w:val="28"/>
          <w:szCs w:val="28"/>
        </w:rPr>
        <w:t>collection</w:t>
      </w:r>
      <w:r w:rsidR="00F31A1A" w:rsidRPr="00A07ACD">
        <w:rPr>
          <w:sz w:val="28"/>
          <w:szCs w:val="28"/>
        </w:rPr>
        <w:t xml:space="preserve"> </w:t>
      </w:r>
      <w:r w:rsidR="00174341" w:rsidRPr="00A07ACD">
        <w:rPr>
          <w:sz w:val="28"/>
          <w:szCs w:val="28"/>
        </w:rPr>
        <w:t>were</w:t>
      </w:r>
      <w:r w:rsidR="00F31A1A" w:rsidRPr="00A07ACD">
        <w:rPr>
          <w:sz w:val="28"/>
          <w:szCs w:val="28"/>
        </w:rPr>
        <w:t xml:space="preserve"> </w:t>
      </w:r>
      <w:r w:rsidR="00174341" w:rsidRPr="00A07ACD">
        <w:rPr>
          <w:sz w:val="28"/>
          <w:szCs w:val="28"/>
        </w:rPr>
        <w:t>employed</w:t>
      </w:r>
      <w:r w:rsidR="00F31A1A" w:rsidRPr="00A07ACD">
        <w:rPr>
          <w:sz w:val="28"/>
          <w:szCs w:val="28"/>
        </w:rPr>
        <w:t xml:space="preserve"> </w:t>
      </w:r>
      <w:r w:rsidR="00174341" w:rsidRPr="00A07ACD">
        <w:rPr>
          <w:sz w:val="28"/>
          <w:szCs w:val="28"/>
        </w:rPr>
        <w:t>which</w:t>
      </w:r>
      <w:r w:rsidR="00F31A1A" w:rsidRPr="00A07ACD">
        <w:rPr>
          <w:sz w:val="28"/>
          <w:szCs w:val="28"/>
        </w:rPr>
        <w:t xml:space="preserve"> </w:t>
      </w:r>
      <w:r w:rsidR="00174341" w:rsidRPr="00A07ACD">
        <w:rPr>
          <w:sz w:val="28"/>
          <w:szCs w:val="28"/>
        </w:rPr>
        <w:t>includes</w:t>
      </w:r>
      <w:r w:rsidR="00F31A1A" w:rsidRPr="00A07ACD">
        <w:rPr>
          <w:sz w:val="28"/>
          <w:szCs w:val="28"/>
        </w:rPr>
        <w:t xml:space="preserve"> </w:t>
      </w:r>
      <w:r w:rsidR="00174341" w:rsidRPr="00A07ACD">
        <w:rPr>
          <w:sz w:val="28"/>
          <w:szCs w:val="28"/>
        </w:rPr>
        <w:t>interviewing</w:t>
      </w:r>
      <w:r w:rsidR="00F31A1A" w:rsidRPr="00A07ACD">
        <w:rPr>
          <w:sz w:val="28"/>
          <w:szCs w:val="28"/>
        </w:rPr>
        <w:t xml:space="preserve"> </w:t>
      </w:r>
      <w:r w:rsidR="00174341" w:rsidRPr="00A07ACD">
        <w:rPr>
          <w:sz w:val="28"/>
          <w:szCs w:val="28"/>
        </w:rPr>
        <w:t>of</w:t>
      </w:r>
      <w:r w:rsidR="00F31A1A" w:rsidRPr="00A07ACD">
        <w:rPr>
          <w:sz w:val="28"/>
          <w:szCs w:val="28"/>
        </w:rPr>
        <w:t xml:space="preserve"> </w:t>
      </w:r>
      <w:r w:rsidR="00174341" w:rsidRPr="00A07ACD">
        <w:rPr>
          <w:sz w:val="28"/>
          <w:szCs w:val="28"/>
        </w:rPr>
        <w:t>office</w:t>
      </w:r>
      <w:r w:rsidR="00F31A1A" w:rsidRPr="00A07ACD">
        <w:rPr>
          <w:sz w:val="28"/>
          <w:szCs w:val="28"/>
        </w:rPr>
        <w:t xml:space="preserve"> </w:t>
      </w:r>
      <w:r w:rsidR="00173226" w:rsidRPr="00A07ACD">
        <w:rPr>
          <w:sz w:val="28"/>
          <w:szCs w:val="28"/>
        </w:rPr>
        <w:t>representatives, evaluation</w:t>
      </w:r>
      <w:r w:rsidR="00174341" w:rsidRPr="00A07ACD">
        <w:rPr>
          <w:sz w:val="28"/>
          <w:szCs w:val="28"/>
        </w:rPr>
        <w:t>/inspection</w:t>
      </w:r>
      <w:r w:rsidR="00F31A1A" w:rsidRPr="00A07ACD">
        <w:rPr>
          <w:sz w:val="28"/>
          <w:szCs w:val="28"/>
        </w:rPr>
        <w:t xml:space="preserve"> </w:t>
      </w:r>
      <w:r w:rsidR="00174341" w:rsidRPr="00A07ACD">
        <w:rPr>
          <w:sz w:val="28"/>
          <w:szCs w:val="28"/>
        </w:rPr>
        <w:t>of</w:t>
      </w:r>
      <w:r w:rsidR="00F31A1A" w:rsidRPr="00A07ACD">
        <w:rPr>
          <w:sz w:val="28"/>
          <w:szCs w:val="28"/>
        </w:rPr>
        <w:t xml:space="preserve"> </w:t>
      </w:r>
      <w:r w:rsidR="00174341" w:rsidRPr="00A07ACD">
        <w:rPr>
          <w:sz w:val="28"/>
          <w:szCs w:val="28"/>
        </w:rPr>
        <w:t>form</w:t>
      </w:r>
      <w:r w:rsidR="00F31A1A" w:rsidRPr="00A07ACD">
        <w:rPr>
          <w:sz w:val="28"/>
          <w:szCs w:val="28"/>
        </w:rPr>
        <w:t xml:space="preserve"> </w:t>
      </w:r>
      <w:r w:rsidR="00174341" w:rsidRPr="00A07ACD">
        <w:rPr>
          <w:sz w:val="28"/>
          <w:szCs w:val="28"/>
        </w:rPr>
        <w:t>s</w:t>
      </w:r>
      <w:r w:rsidR="00F31A1A" w:rsidRPr="00A07ACD">
        <w:rPr>
          <w:sz w:val="28"/>
          <w:szCs w:val="28"/>
        </w:rPr>
        <w:t xml:space="preserve"> </w:t>
      </w:r>
      <w:r w:rsidR="00174341" w:rsidRPr="00A07ACD">
        <w:rPr>
          <w:sz w:val="28"/>
          <w:szCs w:val="28"/>
        </w:rPr>
        <w:t>and</w:t>
      </w:r>
      <w:r w:rsidR="00F31A1A" w:rsidRPr="00A07ACD">
        <w:rPr>
          <w:sz w:val="28"/>
          <w:szCs w:val="28"/>
        </w:rPr>
        <w:t xml:space="preserve"> </w:t>
      </w:r>
      <w:r w:rsidR="00174341" w:rsidRPr="00A07ACD">
        <w:rPr>
          <w:sz w:val="28"/>
          <w:szCs w:val="28"/>
        </w:rPr>
        <w:t>direct</w:t>
      </w:r>
      <w:r w:rsidR="00F31A1A" w:rsidRPr="00A07ACD">
        <w:rPr>
          <w:sz w:val="28"/>
          <w:szCs w:val="28"/>
        </w:rPr>
        <w:t xml:space="preserve"> </w:t>
      </w:r>
      <w:r w:rsidR="00174341" w:rsidRPr="00A07ACD">
        <w:rPr>
          <w:sz w:val="28"/>
          <w:szCs w:val="28"/>
        </w:rPr>
        <w:t>observation.</w:t>
      </w:r>
      <w:r w:rsidR="00F31A1A" w:rsidRPr="00A07ACD">
        <w:rPr>
          <w:sz w:val="28"/>
          <w:szCs w:val="28"/>
        </w:rPr>
        <w:t xml:space="preserve"> These </w:t>
      </w:r>
      <w:r w:rsidR="00174341" w:rsidRPr="00A07ACD">
        <w:rPr>
          <w:sz w:val="28"/>
          <w:szCs w:val="28"/>
        </w:rPr>
        <w:t>methods</w:t>
      </w:r>
      <w:r w:rsidR="00F31A1A" w:rsidRPr="00A07ACD">
        <w:rPr>
          <w:sz w:val="28"/>
          <w:szCs w:val="28"/>
        </w:rPr>
        <w:t xml:space="preserve"> </w:t>
      </w:r>
      <w:r w:rsidR="00174341" w:rsidRPr="00A07ACD">
        <w:rPr>
          <w:sz w:val="28"/>
          <w:szCs w:val="28"/>
        </w:rPr>
        <w:t>were</w:t>
      </w:r>
      <w:r w:rsidR="00F31A1A" w:rsidRPr="00A07ACD">
        <w:rPr>
          <w:sz w:val="28"/>
          <w:szCs w:val="28"/>
        </w:rPr>
        <w:t xml:space="preserve"> </w:t>
      </w:r>
      <w:r w:rsidR="00174341" w:rsidRPr="00A07ACD">
        <w:rPr>
          <w:sz w:val="28"/>
          <w:szCs w:val="28"/>
        </w:rPr>
        <w:t>adopted</w:t>
      </w:r>
      <w:r w:rsidR="00F31A1A" w:rsidRPr="00A07ACD">
        <w:rPr>
          <w:sz w:val="28"/>
          <w:szCs w:val="28"/>
        </w:rPr>
        <w:t xml:space="preserve"> </w:t>
      </w:r>
      <w:r w:rsidR="00174341" w:rsidRPr="00A07ACD">
        <w:rPr>
          <w:sz w:val="28"/>
          <w:szCs w:val="28"/>
        </w:rPr>
        <w:t>to</w:t>
      </w:r>
      <w:r w:rsidR="00F31A1A" w:rsidRPr="00A07ACD">
        <w:rPr>
          <w:sz w:val="28"/>
          <w:szCs w:val="28"/>
        </w:rPr>
        <w:t xml:space="preserve"> </w:t>
      </w:r>
      <w:r w:rsidR="00174341" w:rsidRPr="00A07ACD">
        <w:rPr>
          <w:sz w:val="28"/>
          <w:szCs w:val="28"/>
        </w:rPr>
        <w:t>ensure</w:t>
      </w:r>
      <w:r w:rsidR="00F31A1A" w:rsidRPr="00A07ACD">
        <w:rPr>
          <w:sz w:val="28"/>
          <w:szCs w:val="28"/>
        </w:rPr>
        <w:t xml:space="preserve"> </w:t>
      </w:r>
      <w:r w:rsidR="00174341" w:rsidRPr="00A07ACD">
        <w:rPr>
          <w:sz w:val="28"/>
          <w:szCs w:val="28"/>
        </w:rPr>
        <w:t>the</w:t>
      </w:r>
      <w:r w:rsidR="00F31A1A" w:rsidRPr="00A07ACD">
        <w:rPr>
          <w:sz w:val="28"/>
          <w:szCs w:val="28"/>
        </w:rPr>
        <w:t xml:space="preserve"> </w:t>
      </w:r>
      <w:r w:rsidR="00174341" w:rsidRPr="00A07ACD">
        <w:rPr>
          <w:sz w:val="28"/>
          <w:szCs w:val="28"/>
        </w:rPr>
        <w:t>validity</w:t>
      </w:r>
      <w:r w:rsidR="00F31A1A" w:rsidRPr="00A07ACD">
        <w:rPr>
          <w:sz w:val="28"/>
          <w:szCs w:val="28"/>
        </w:rPr>
        <w:t xml:space="preserve"> </w:t>
      </w:r>
      <w:r w:rsidR="00174341" w:rsidRPr="00A07ACD">
        <w:rPr>
          <w:sz w:val="28"/>
          <w:szCs w:val="28"/>
        </w:rPr>
        <w:t>of</w:t>
      </w:r>
      <w:r w:rsidR="00F31A1A" w:rsidRPr="00A07ACD">
        <w:rPr>
          <w:sz w:val="28"/>
          <w:szCs w:val="28"/>
        </w:rPr>
        <w:t xml:space="preserve"> </w:t>
      </w:r>
      <w:r w:rsidR="00174341" w:rsidRPr="00A07ACD">
        <w:rPr>
          <w:sz w:val="28"/>
          <w:szCs w:val="28"/>
        </w:rPr>
        <w:t>data</w:t>
      </w:r>
      <w:r w:rsidR="00F31A1A" w:rsidRPr="00A07ACD">
        <w:rPr>
          <w:sz w:val="28"/>
          <w:szCs w:val="28"/>
        </w:rPr>
        <w:t xml:space="preserve"> </w:t>
      </w:r>
      <w:r w:rsidR="00174341" w:rsidRPr="00A07ACD">
        <w:rPr>
          <w:sz w:val="28"/>
          <w:szCs w:val="28"/>
        </w:rPr>
        <w:t>collected</w:t>
      </w:r>
      <w:r w:rsidR="00F31A1A" w:rsidRPr="00A07ACD">
        <w:rPr>
          <w:sz w:val="28"/>
          <w:szCs w:val="28"/>
        </w:rPr>
        <w:t xml:space="preserve"> </w:t>
      </w:r>
      <w:r w:rsidR="00174341" w:rsidRPr="00A07ACD">
        <w:rPr>
          <w:sz w:val="28"/>
          <w:szCs w:val="28"/>
        </w:rPr>
        <w:t>and</w:t>
      </w:r>
      <w:r w:rsidR="00F31A1A" w:rsidRPr="00A07ACD">
        <w:rPr>
          <w:sz w:val="28"/>
          <w:szCs w:val="28"/>
        </w:rPr>
        <w:t xml:space="preserve"> </w:t>
      </w:r>
      <w:r w:rsidR="00174341" w:rsidRPr="00A07ACD">
        <w:rPr>
          <w:sz w:val="28"/>
          <w:szCs w:val="28"/>
        </w:rPr>
        <w:t>relevance</w:t>
      </w:r>
      <w:r w:rsidR="00F31A1A" w:rsidRPr="00A07ACD">
        <w:rPr>
          <w:sz w:val="28"/>
          <w:szCs w:val="28"/>
        </w:rPr>
        <w:t xml:space="preserve"> </w:t>
      </w:r>
      <w:r w:rsidR="00174341" w:rsidRPr="00A07ACD">
        <w:rPr>
          <w:sz w:val="28"/>
          <w:szCs w:val="28"/>
        </w:rPr>
        <w:t>of</w:t>
      </w:r>
      <w:r w:rsidR="00F31A1A" w:rsidRPr="00A07ACD">
        <w:rPr>
          <w:sz w:val="28"/>
          <w:szCs w:val="28"/>
        </w:rPr>
        <w:t xml:space="preserve"> </w:t>
      </w:r>
      <w:r w:rsidR="00174341" w:rsidRPr="00A07ACD">
        <w:rPr>
          <w:sz w:val="28"/>
          <w:szCs w:val="28"/>
        </w:rPr>
        <w:t>the</w:t>
      </w:r>
      <w:r w:rsidR="00F31A1A" w:rsidRPr="00A07ACD">
        <w:rPr>
          <w:sz w:val="28"/>
          <w:szCs w:val="28"/>
        </w:rPr>
        <w:t xml:space="preserve"> </w:t>
      </w:r>
      <w:r w:rsidR="00174341" w:rsidRPr="00A07ACD">
        <w:rPr>
          <w:sz w:val="28"/>
          <w:szCs w:val="28"/>
        </w:rPr>
        <w:t>result</w:t>
      </w:r>
      <w:r w:rsidR="00F31A1A" w:rsidRPr="00A07ACD">
        <w:rPr>
          <w:sz w:val="28"/>
          <w:szCs w:val="28"/>
        </w:rPr>
        <w:t xml:space="preserve"> </w:t>
      </w:r>
      <w:r w:rsidR="00174341" w:rsidRPr="00A07ACD">
        <w:rPr>
          <w:sz w:val="28"/>
          <w:szCs w:val="28"/>
        </w:rPr>
        <w:t>after</w:t>
      </w:r>
      <w:r w:rsidR="00F31A1A" w:rsidRPr="00A07ACD">
        <w:rPr>
          <w:sz w:val="28"/>
          <w:szCs w:val="28"/>
        </w:rPr>
        <w:t xml:space="preserve"> </w:t>
      </w:r>
      <w:r w:rsidR="00174341" w:rsidRPr="00A07ACD">
        <w:rPr>
          <w:sz w:val="28"/>
          <w:szCs w:val="28"/>
        </w:rPr>
        <w:t>processing</w:t>
      </w:r>
      <w:r w:rsidR="00F31A1A" w:rsidRPr="00A07ACD">
        <w:rPr>
          <w:sz w:val="28"/>
          <w:szCs w:val="28"/>
        </w:rPr>
        <w:t xml:space="preserve"> </w:t>
      </w:r>
      <w:r w:rsidR="00174341" w:rsidRPr="00A07ACD">
        <w:rPr>
          <w:sz w:val="28"/>
          <w:szCs w:val="28"/>
        </w:rPr>
        <w:t>the</w:t>
      </w:r>
      <w:r w:rsidR="00F31A1A" w:rsidRPr="00A07ACD">
        <w:rPr>
          <w:sz w:val="28"/>
          <w:szCs w:val="28"/>
        </w:rPr>
        <w:t xml:space="preserve"> </w:t>
      </w:r>
      <w:r w:rsidR="00174341" w:rsidRPr="00A07ACD">
        <w:rPr>
          <w:sz w:val="28"/>
          <w:szCs w:val="28"/>
        </w:rPr>
        <w:t>data.</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3.2.1Interviewing</w:t>
      </w:r>
    </w:p>
    <w:p w:rsidR="00673E88" w:rsidRPr="00A07ACD" w:rsidRDefault="00174341" w:rsidP="00B809A6">
      <w:pPr>
        <w:ind w:firstLine="720"/>
        <w:rPr>
          <w:sz w:val="28"/>
          <w:szCs w:val="28"/>
        </w:rPr>
      </w:pPr>
      <w:r w:rsidRPr="00A07ACD">
        <w:rPr>
          <w:sz w:val="28"/>
          <w:szCs w:val="28"/>
        </w:rPr>
        <w:t>In</w:t>
      </w:r>
      <w:r w:rsidR="00F31A1A" w:rsidRPr="00A07ACD">
        <w:rPr>
          <w:sz w:val="28"/>
          <w:szCs w:val="28"/>
        </w:rPr>
        <w:t xml:space="preserve"> </w:t>
      </w:r>
      <w:r w:rsidRPr="00A07ACD">
        <w:rPr>
          <w:sz w:val="28"/>
          <w:szCs w:val="28"/>
        </w:rPr>
        <w:t>view</w:t>
      </w:r>
      <w:r w:rsidR="00F31A1A" w:rsidRPr="00A07ACD">
        <w:rPr>
          <w:sz w:val="28"/>
          <w:szCs w:val="28"/>
        </w:rPr>
        <w:t xml:space="preserve"> </w:t>
      </w:r>
      <w:r w:rsidRPr="00A07ACD">
        <w:rPr>
          <w:sz w:val="28"/>
          <w:szCs w:val="28"/>
        </w:rPr>
        <w:t>to</w:t>
      </w:r>
      <w:r w:rsidR="00F31A1A" w:rsidRPr="00A07ACD">
        <w:rPr>
          <w:sz w:val="28"/>
          <w:szCs w:val="28"/>
        </w:rPr>
        <w:t xml:space="preserve"> </w:t>
      </w:r>
      <w:r w:rsidRPr="00A07ACD">
        <w:rPr>
          <w:sz w:val="28"/>
          <w:szCs w:val="28"/>
        </w:rPr>
        <w:t>investigation,</w:t>
      </w:r>
      <w:r w:rsidR="00F31A1A" w:rsidRPr="00A07ACD">
        <w:rPr>
          <w:sz w:val="28"/>
          <w:szCs w:val="28"/>
        </w:rPr>
        <w:t xml:space="preserve"> </w:t>
      </w:r>
      <w:r w:rsidRPr="00A07ACD">
        <w:rPr>
          <w:sz w:val="28"/>
          <w:szCs w:val="28"/>
        </w:rPr>
        <w:t>office</w:t>
      </w:r>
      <w:r w:rsidR="00F31A1A" w:rsidRPr="00A07ACD">
        <w:rPr>
          <w:sz w:val="28"/>
          <w:szCs w:val="28"/>
        </w:rPr>
        <w:t xml:space="preserve"> </w:t>
      </w:r>
      <w:r w:rsidRPr="00A07ACD">
        <w:rPr>
          <w:sz w:val="28"/>
          <w:szCs w:val="28"/>
        </w:rPr>
        <w:t>representatives</w:t>
      </w:r>
      <w:r w:rsidR="00F31A1A" w:rsidRPr="00A07ACD">
        <w:rPr>
          <w:sz w:val="28"/>
          <w:szCs w:val="28"/>
        </w:rPr>
        <w:t xml:space="preserve"> </w:t>
      </w:r>
      <w:r w:rsidRPr="00A07ACD">
        <w:rPr>
          <w:sz w:val="28"/>
          <w:szCs w:val="28"/>
        </w:rPr>
        <w:t>were</w:t>
      </w:r>
      <w:r w:rsidR="00F31A1A" w:rsidRPr="00A07ACD">
        <w:rPr>
          <w:sz w:val="28"/>
          <w:szCs w:val="28"/>
        </w:rPr>
        <w:t xml:space="preserve"> </w:t>
      </w:r>
      <w:r w:rsidRPr="00A07ACD">
        <w:rPr>
          <w:sz w:val="28"/>
          <w:szCs w:val="28"/>
        </w:rPr>
        <w:t>interviewed</w:t>
      </w:r>
      <w:r w:rsidR="00F31A1A" w:rsidRPr="00A07ACD">
        <w:rPr>
          <w:sz w:val="28"/>
          <w:szCs w:val="28"/>
        </w:rPr>
        <w:t xml:space="preserve"> </w:t>
      </w:r>
      <w:r w:rsidRPr="00A07ACD">
        <w:rPr>
          <w:sz w:val="28"/>
          <w:szCs w:val="28"/>
        </w:rPr>
        <w:t>such</w:t>
      </w:r>
      <w:r w:rsidR="00F31A1A" w:rsidRPr="00A07ACD">
        <w:rPr>
          <w:sz w:val="28"/>
          <w:szCs w:val="28"/>
        </w:rPr>
        <w:t xml:space="preserve"> </w:t>
      </w:r>
      <w:r w:rsidRPr="00A07ACD">
        <w:rPr>
          <w:sz w:val="28"/>
          <w:szCs w:val="28"/>
        </w:rPr>
        <w:t>as</w:t>
      </w:r>
      <w:r w:rsidR="00F31A1A" w:rsidRPr="00A07ACD">
        <w:rPr>
          <w:sz w:val="28"/>
          <w:szCs w:val="28"/>
        </w:rPr>
        <w:t xml:space="preserve"> </w:t>
      </w:r>
      <w:r w:rsidRPr="00A07ACD">
        <w:rPr>
          <w:sz w:val="28"/>
          <w:szCs w:val="28"/>
        </w:rPr>
        <w:t>the</w:t>
      </w:r>
      <w:r w:rsidR="00F31A1A" w:rsidRPr="00A07ACD">
        <w:rPr>
          <w:sz w:val="28"/>
          <w:szCs w:val="28"/>
        </w:rPr>
        <w:t xml:space="preserve"> </w:t>
      </w:r>
      <w:r w:rsidRPr="00A07ACD">
        <w:rPr>
          <w:sz w:val="28"/>
          <w:szCs w:val="28"/>
        </w:rPr>
        <w:t>lecturers,</w:t>
      </w:r>
      <w:r w:rsidR="00F31A1A" w:rsidRPr="00A07ACD">
        <w:rPr>
          <w:sz w:val="28"/>
          <w:szCs w:val="28"/>
        </w:rPr>
        <w:t xml:space="preserve"> </w:t>
      </w:r>
      <w:r w:rsidRPr="00A07ACD">
        <w:rPr>
          <w:sz w:val="28"/>
          <w:szCs w:val="28"/>
        </w:rPr>
        <w:t>HOD</w:t>
      </w:r>
      <w:r w:rsidR="00F31A1A" w:rsidRPr="00A07ACD">
        <w:rPr>
          <w:sz w:val="28"/>
          <w:szCs w:val="28"/>
        </w:rPr>
        <w:t xml:space="preserve"> </w:t>
      </w:r>
      <w:r w:rsidRPr="00A07ACD">
        <w:rPr>
          <w:sz w:val="28"/>
          <w:szCs w:val="28"/>
        </w:rPr>
        <w:t>and</w:t>
      </w:r>
      <w:r w:rsidR="00F31A1A" w:rsidRPr="00A07ACD">
        <w:rPr>
          <w:sz w:val="28"/>
          <w:szCs w:val="28"/>
        </w:rPr>
        <w:t xml:space="preserve"> </w:t>
      </w:r>
      <w:r w:rsidRPr="00A07ACD">
        <w:rPr>
          <w:sz w:val="28"/>
          <w:szCs w:val="28"/>
        </w:rPr>
        <w:t>faculty</w:t>
      </w:r>
      <w:r w:rsidR="00F31A1A" w:rsidRPr="00A07ACD">
        <w:rPr>
          <w:sz w:val="28"/>
          <w:szCs w:val="28"/>
        </w:rPr>
        <w:t xml:space="preserve"> </w:t>
      </w:r>
      <w:r w:rsidRPr="00A07ACD">
        <w:rPr>
          <w:sz w:val="28"/>
          <w:szCs w:val="28"/>
        </w:rPr>
        <w:t>officers.</w:t>
      </w:r>
      <w:r w:rsidR="00F31A1A" w:rsidRPr="00A07ACD">
        <w:rPr>
          <w:sz w:val="28"/>
          <w:szCs w:val="28"/>
        </w:rPr>
        <w:t xml:space="preserve"> </w:t>
      </w:r>
      <w:r w:rsidRPr="00A07ACD">
        <w:rPr>
          <w:sz w:val="28"/>
          <w:szCs w:val="28"/>
        </w:rPr>
        <w:t>This</w:t>
      </w:r>
      <w:r w:rsidR="00F31A1A" w:rsidRPr="00A07ACD">
        <w:rPr>
          <w:sz w:val="28"/>
          <w:szCs w:val="28"/>
        </w:rPr>
        <w:t xml:space="preserve"> </w:t>
      </w:r>
      <w:r w:rsidRPr="00A07ACD">
        <w:rPr>
          <w:sz w:val="28"/>
          <w:szCs w:val="28"/>
        </w:rPr>
        <w:t>method</w:t>
      </w:r>
      <w:r w:rsidR="00DF49DF" w:rsidRPr="00A07ACD">
        <w:rPr>
          <w:sz w:val="28"/>
          <w:szCs w:val="28"/>
        </w:rPr>
        <w:t xml:space="preserve"> </w:t>
      </w:r>
      <w:r w:rsidRPr="00A07ACD">
        <w:rPr>
          <w:sz w:val="28"/>
          <w:szCs w:val="28"/>
        </w:rPr>
        <w:t>yields</w:t>
      </w:r>
      <w:r w:rsidR="00DF49DF" w:rsidRPr="00A07ACD">
        <w:rPr>
          <w:sz w:val="28"/>
          <w:szCs w:val="28"/>
        </w:rPr>
        <w:t xml:space="preserve"> </w:t>
      </w:r>
      <w:r w:rsidRPr="00A07ACD">
        <w:rPr>
          <w:sz w:val="28"/>
          <w:szCs w:val="28"/>
        </w:rPr>
        <w:t>the</w:t>
      </w:r>
      <w:r w:rsidR="00DF49DF" w:rsidRPr="00A07ACD">
        <w:rPr>
          <w:sz w:val="28"/>
          <w:szCs w:val="28"/>
        </w:rPr>
        <w:t xml:space="preserve"> </w:t>
      </w:r>
      <w:r w:rsidRPr="00A07ACD">
        <w:rPr>
          <w:sz w:val="28"/>
          <w:szCs w:val="28"/>
        </w:rPr>
        <w:t>most</w:t>
      </w:r>
      <w:r w:rsidR="00DF49DF" w:rsidRPr="00A07ACD">
        <w:rPr>
          <w:sz w:val="28"/>
          <w:szCs w:val="28"/>
        </w:rPr>
        <w:t xml:space="preserve"> </w:t>
      </w:r>
      <w:r w:rsidRPr="00A07ACD">
        <w:rPr>
          <w:sz w:val="28"/>
          <w:szCs w:val="28"/>
        </w:rPr>
        <w:t>profitable</w:t>
      </w:r>
      <w:r w:rsidR="00DF49DF" w:rsidRPr="00A07ACD">
        <w:rPr>
          <w:sz w:val="28"/>
          <w:szCs w:val="28"/>
        </w:rPr>
        <w:t xml:space="preserve"> </w:t>
      </w:r>
      <w:r w:rsidRPr="00A07ACD">
        <w:rPr>
          <w:sz w:val="28"/>
          <w:szCs w:val="28"/>
        </w:rPr>
        <w:t>result</w:t>
      </w:r>
      <w:r w:rsidR="00DF49DF" w:rsidRPr="00A07ACD">
        <w:rPr>
          <w:sz w:val="28"/>
          <w:szCs w:val="28"/>
        </w:rPr>
        <w:t xml:space="preserve"> </w:t>
      </w:r>
      <w:r w:rsidRPr="00A07ACD">
        <w:rPr>
          <w:sz w:val="28"/>
          <w:szCs w:val="28"/>
        </w:rPr>
        <w:t>as</w:t>
      </w:r>
      <w:r w:rsidR="00DF49DF" w:rsidRPr="00A07ACD">
        <w:rPr>
          <w:sz w:val="28"/>
          <w:szCs w:val="28"/>
        </w:rPr>
        <w:t xml:space="preserve"> </w:t>
      </w:r>
      <w:r w:rsidRPr="00A07ACD">
        <w:rPr>
          <w:sz w:val="28"/>
          <w:szCs w:val="28"/>
        </w:rPr>
        <w:t>it</w:t>
      </w:r>
      <w:r w:rsidR="00DF49DF" w:rsidRPr="00A07ACD">
        <w:rPr>
          <w:sz w:val="28"/>
          <w:szCs w:val="28"/>
        </w:rPr>
        <w:t xml:space="preserve"> </w:t>
      </w:r>
      <w:r w:rsidRPr="00A07ACD">
        <w:rPr>
          <w:sz w:val="28"/>
          <w:szCs w:val="28"/>
        </w:rPr>
        <w:t>is</w:t>
      </w:r>
      <w:r w:rsidR="00DF49DF" w:rsidRPr="00A07ACD">
        <w:rPr>
          <w:sz w:val="28"/>
          <w:szCs w:val="28"/>
        </w:rPr>
        <w:t xml:space="preserve"> </w:t>
      </w:r>
      <w:r w:rsidRPr="00A07ACD">
        <w:rPr>
          <w:sz w:val="28"/>
          <w:szCs w:val="28"/>
        </w:rPr>
        <w:t>obtained</w:t>
      </w:r>
      <w:r w:rsidR="00DF49DF" w:rsidRPr="00A07ACD">
        <w:rPr>
          <w:sz w:val="28"/>
          <w:szCs w:val="28"/>
        </w:rPr>
        <w:t xml:space="preserve"> </w:t>
      </w:r>
      <w:r w:rsidRPr="00A07ACD">
        <w:rPr>
          <w:sz w:val="28"/>
          <w:szCs w:val="28"/>
        </w:rPr>
        <w:t>by</w:t>
      </w:r>
      <w:r w:rsidR="00DF49DF" w:rsidRPr="00A07ACD">
        <w:rPr>
          <w:sz w:val="28"/>
          <w:szCs w:val="28"/>
        </w:rPr>
        <w:t xml:space="preserve"> </w:t>
      </w:r>
      <w:r w:rsidRPr="00A07ACD">
        <w:rPr>
          <w:sz w:val="28"/>
          <w:szCs w:val="28"/>
        </w:rPr>
        <w:t>physical</w:t>
      </w:r>
      <w:r w:rsidR="00DF49DF" w:rsidRPr="00A07ACD">
        <w:rPr>
          <w:sz w:val="28"/>
          <w:szCs w:val="28"/>
        </w:rPr>
        <w:t xml:space="preserve"> </w:t>
      </w:r>
      <w:r w:rsidRPr="00A07ACD">
        <w:rPr>
          <w:sz w:val="28"/>
          <w:szCs w:val="28"/>
        </w:rPr>
        <w:t>contacts,</w:t>
      </w:r>
      <w:r w:rsidR="00DF49DF" w:rsidRPr="00A07ACD">
        <w:rPr>
          <w:sz w:val="28"/>
          <w:szCs w:val="28"/>
        </w:rPr>
        <w:t xml:space="preserve"> </w:t>
      </w:r>
      <w:r w:rsidRPr="00A07ACD">
        <w:rPr>
          <w:sz w:val="28"/>
          <w:szCs w:val="28"/>
        </w:rPr>
        <w:t>hence</w:t>
      </w:r>
      <w:r w:rsidR="00DF49DF" w:rsidRPr="00A07ACD">
        <w:rPr>
          <w:sz w:val="28"/>
          <w:szCs w:val="28"/>
        </w:rPr>
        <w:t xml:space="preserve"> </w:t>
      </w:r>
      <w:r w:rsidRPr="00A07ACD">
        <w:rPr>
          <w:sz w:val="28"/>
          <w:szCs w:val="28"/>
        </w:rPr>
        <w:t>a</w:t>
      </w:r>
      <w:r w:rsidR="00DF49DF" w:rsidRPr="00A07ACD">
        <w:rPr>
          <w:sz w:val="28"/>
          <w:szCs w:val="28"/>
        </w:rPr>
        <w:t xml:space="preserve"> </w:t>
      </w:r>
      <w:r w:rsidRPr="00A07ACD">
        <w:rPr>
          <w:sz w:val="28"/>
          <w:szCs w:val="28"/>
        </w:rPr>
        <w:t>firs</w:t>
      </w:r>
      <w:r w:rsidR="00DF49DF" w:rsidRPr="00A07ACD">
        <w:rPr>
          <w:sz w:val="28"/>
          <w:szCs w:val="28"/>
        </w:rPr>
        <w:t xml:space="preserve"> </w:t>
      </w:r>
      <w:r w:rsidRPr="00A07ACD">
        <w:rPr>
          <w:sz w:val="28"/>
          <w:szCs w:val="28"/>
        </w:rPr>
        <w:t>t</w:t>
      </w:r>
      <w:r w:rsidR="00DF49DF" w:rsidRPr="00A07ACD">
        <w:rPr>
          <w:sz w:val="28"/>
          <w:szCs w:val="28"/>
        </w:rPr>
        <w:t xml:space="preserve"> </w:t>
      </w:r>
      <w:r w:rsidRPr="00A07ACD">
        <w:rPr>
          <w:sz w:val="28"/>
          <w:szCs w:val="28"/>
        </w:rPr>
        <w:t>hand</w:t>
      </w:r>
      <w:r w:rsidR="00DF49DF" w:rsidRPr="00A07ACD">
        <w:rPr>
          <w:sz w:val="28"/>
          <w:szCs w:val="28"/>
        </w:rPr>
        <w:t xml:space="preserve"> </w:t>
      </w:r>
      <w:r w:rsidRPr="00A07ACD">
        <w:rPr>
          <w:sz w:val="28"/>
          <w:szCs w:val="28"/>
        </w:rPr>
        <w:t>knowledge</w:t>
      </w:r>
      <w:r w:rsidR="00DF49DF" w:rsidRPr="00A07ACD">
        <w:rPr>
          <w:sz w:val="28"/>
          <w:szCs w:val="28"/>
        </w:rPr>
        <w:t xml:space="preserve"> </w:t>
      </w:r>
      <w:r w:rsidRPr="00A07ACD">
        <w:rPr>
          <w:sz w:val="28"/>
          <w:szCs w:val="28"/>
        </w:rPr>
        <w:t>of</w:t>
      </w:r>
      <w:r w:rsidR="00DF49DF" w:rsidRPr="00A07ACD">
        <w:rPr>
          <w:sz w:val="28"/>
          <w:szCs w:val="28"/>
        </w:rPr>
        <w:t xml:space="preserve"> </w:t>
      </w:r>
      <w:r w:rsidRPr="00A07ACD">
        <w:rPr>
          <w:sz w:val="28"/>
          <w:szCs w:val="28"/>
        </w:rPr>
        <w:t>the</w:t>
      </w:r>
      <w:r w:rsidR="00DF49DF" w:rsidRPr="00A07ACD">
        <w:rPr>
          <w:sz w:val="28"/>
          <w:szCs w:val="28"/>
        </w:rPr>
        <w:t xml:space="preserve"> </w:t>
      </w:r>
      <w:r w:rsidRPr="00A07ACD">
        <w:rPr>
          <w:sz w:val="28"/>
          <w:szCs w:val="28"/>
        </w:rPr>
        <w:lastRenderedPageBreak/>
        <w:t>various</w:t>
      </w:r>
      <w:r w:rsidR="00DF49DF" w:rsidRPr="00A07ACD">
        <w:rPr>
          <w:sz w:val="28"/>
          <w:szCs w:val="28"/>
        </w:rPr>
        <w:t xml:space="preserve"> </w:t>
      </w:r>
      <w:r w:rsidRPr="00A07ACD">
        <w:rPr>
          <w:sz w:val="28"/>
          <w:szCs w:val="28"/>
        </w:rPr>
        <w:t>processes</w:t>
      </w:r>
      <w:r w:rsidR="00DF49DF" w:rsidRPr="00A07ACD">
        <w:rPr>
          <w:sz w:val="28"/>
          <w:szCs w:val="28"/>
        </w:rPr>
        <w:t xml:space="preserve"> </w:t>
      </w:r>
      <w:r w:rsidRPr="00A07ACD">
        <w:rPr>
          <w:sz w:val="28"/>
          <w:szCs w:val="28"/>
        </w:rPr>
        <w:t>involved</w:t>
      </w:r>
      <w:r w:rsidR="00DF49DF" w:rsidRPr="00A07ACD">
        <w:rPr>
          <w:sz w:val="28"/>
          <w:szCs w:val="28"/>
        </w:rPr>
        <w:t xml:space="preserve"> </w:t>
      </w:r>
      <w:r w:rsidRPr="00A07ACD">
        <w:rPr>
          <w:sz w:val="28"/>
          <w:szCs w:val="28"/>
        </w:rPr>
        <w:t>is</w:t>
      </w:r>
      <w:r w:rsidR="00DF49DF" w:rsidRPr="00A07ACD">
        <w:rPr>
          <w:sz w:val="28"/>
          <w:szCs w:val="28"/>
        </w:rPr>
        <w:t xml:space="preserve"> </w:t>
      </w:r>
      <w:r w:rsidRPr="00A07ACD">
        <w:rPr>
          <w:sz w:val="28"/>
          <w:szCs w:val="28"/>
        </w:rPr>
        <w:t>obtained</w:t>
      </w:r>
      <w:r w:rsidR="00DF49DF" w:rsidRPr="00A07ACD">
        <w:rPr>
          <w:sz w:val="28"/>
          <w:szCs w:val="28"/>
        </w:rPr>
        <w:t xml:space="preserve"> </w:t>
      </w:r>
      <w:r w:rsidRPr="00A07ACD">
        <w:rPr>
          <w:sz w:val="28"/>
          <w:szCs w:val="28"/>
        </w:rPr>
        <w:t>by</w:t>
      </w:r>
      <w:r w:rsidR="00DF49DF" w:rsidRPr="00A07ACD">
        <w:rPr>
          <w:sz w:val="28"/>
          <w:szCs w:val="28"/>
        </w:rPr>
        <w:t xml:space="preserve"> </w:t>
      </w:r>
      <w:r w:rsidRPr="00A07ACD">
        <w:rPr>
          <w:sz w:val="28"/>
          <w:szCs w:val="28"/>
        </w:rPr>
        <w:t>speaking</w:t>
      </w:r>
      <w:r w:rsidR="00DF49DF" w:rsidRPr="00A07ACD">
        <w:rPr>
          <w:sz w:val="28"/>
          <w:szCs w:val="28"/>
        </w:rPr>
        <w:t xml:space="preserve"> </w:t>
      </w:r>
      <w:r w:rsidRPr="00A07ACD">
        <w:rPr>
          <w:sz w:val="28"/>
          <w:szCs w:val="28"/>
        </w:rPr>
        <w:t>to</w:t>
      </w:r>
      <w:r w:rsidR="00DF49DF" w:rsidRPr="00A07ACD">
        <w:rPr>
          <w:sz w:val="28"/>
          <w:szCs w:val="28"/>
        </w:rPr>
        <w:t xml:space="preserve"> </w:t>
      </w:r>
      <w:r w:rsidRPr="00A07ACD">
        <w:rPr>
          <w:sz w:val="28"/>
          <w:szCs w:val="28"/>
        </w:rPr>
        <w:t>.The</w:t>
      </w:r>
      <w:r w:rsidR="00DF49DF" w:rsidRPr="00A07ACD">
        <w:rPr>
          <w:sz w:val="28"/>
          <w:szCs w:val="28"/>
        </w:rPr>
        <w:t xml:space="preserve"> </w:t>
      </w:r>
      <w:r w:rsidRPr="00A07ACD">
        <w:rPr>
          <w:sz w:val="28"/>
          <w:szCs w:val="28"/>
        </w:rPr>
        <w:t>essential</w:t>
      </w:r>
      <w:r w:rsidR="00DF49DF" w:rsidRPr="00A07ACD">
        <w:rPr>
          <w:sz w:val="28"/>
          <w:szCs w:val="28"/>
        </w:rPr>
        <w:t xml:space="preserve"> </w:t>
      </w:r>
      <w:r w:rsidRPr="00A07ACD">
        <w:rPr>
          <w:sz w:val="28"/>
          <w:szCs w:val="28"/>
        </w:rPr>
        <w:t>element</w:t>
      </w:r>
      <w:r w:rsidR="00DF49DF" w:rsidRPr="00A07ACD">
        <w:rPr>
          <w:sz w:val="28"/>
          <w:szCs w:val="28"/>
        </w:rPr>
        <w:t xml:space="preserve"> </w:t>
      </w:r>
      <w:r w:rsidRPr="00A07ACD">
        <w:rPr>
          <w:sz w:val="28"/>
          <w:szCs w:val="28"/>
        </w:rPr>
        <w:t>of</w:t>
      </w:r>
      <w:r w:rsidR="00DF49DF" w:rsidRPr="00A07ACD">
        <w:rPr>
          <w:sz w:val="28"/>
          <w:szCs w:val="28"/>
        </w:rPr>
        <w:t xml:space="preserve"> </w:t>
      </w:r>
      <w:r w:rsidRPr="00A07ACD">
        <w:rPr>
          <w:sz w:val="28"/>
          <w:szCs w:val="28"/>
        </w:rPr>
        <w:t>the</w:t>
      </w:r>
      <w:r w:rsidR="00DF49DF" w:rsidRPr="00A07ACD">
        <w:rPr>
          <w:sz w:val="28"/>
          <w:szCs w:val="28"/>
        </w:rPr>
        <w:t xml:space="preserve"> </w:t>
      </w:r>
      <w:r w:rsidRPr="00A07ACD">
        <w:rPr>
          <w:sz w:val="28"/>
          <w:szCs w:val="28"/>
        </w:rPr>
        <w:t>interview</w:t>
      </w:r>
      <w:r w:rsidR="00DF49DF" w:rsidRPr="00A07ACD">
        <w:rPr>
          <w:sz w:val="28"/>
          <w:szCs w:val="28"/>
        </w:rPr>
        <w:t xml:space="preserve"> </w:t>
      </w:r>
      <w:r w:rsidRPr="00A07ACD">
        <w:rPr>
          <w:sz w:val="28"/>
          <w:szCs w:val="28"/>
        </w:rPr>
        <w:t>is</w:t>
      </w:r>
      <w:r w:rsidR="00DF49DF" w:rsidRPr="00A07ACD">
        <w:rPr>
          <w:sz w:val="28"/>
          <w:szCs w:val="28"/>
        </w:rPr>
        <w:t xml:space="preserve"> </w:t>
      </w:r>
      <w:r w:rsidRPr="00A07ACD">
        <w:rPr>
          <w:sz w:val="28"/>
          <w:szCs w:val="28"/>
        </w:rPr>
        <w:t>obtained</w:t>
      </w:r>
      <w:r w:rsidR="00DF49DF" w:rsidRPr="00A07ACD">
        <w:rPr>
          <w:sz w:val="28"/>
          <w:szCs w:val="28"/>
        </w:rPr>
        <w:t xml:space="preserve"> </w:t>
      </w:r>
      <w:r w:rsidRPr="00A07ACD">
        <w:rPr>
          <w:sz w:val="28"/>
          <w:szCs w:val="28"/>
        </w:rPr>
        <w:t>directly</w:t>
      </w:r>
      <w:r w:rsidR="00DF49DF" w:rsidRPr="00A07ACD">
        <w:rPr>
          <w:sz w:val="28"/>
          <w:szCs w:val="28"/>
        </w:rPr>
        <w:t xml:space="preserve"> </w:t>
      </w:r>
      <w:r w:rsidRPr="00A07ACD">
        <w:rPr>
          <w:sz w:val="28"/>
          <w:szCs w:val="28"/>
        </w:rPr>
        <w:t>and</w:t>
      </w:r>
      <w:r w:rsidR="00DF49DF" w:rsidRPr="00A07ACD">
        <w:rPr>
          <w:sz w:val="28"/>
          <w:szCs w:val="28"/>
        </w:rPr>
        <w:t xml:space="preserve"> </w:t>
      </w:r>
      <w:r w:rsidRPr="00A07ACD">
        <w:rPr>
          <w:sz w:val="28"/>
          <w:szCs w:val="28"/>
        </w:rPr>
        <w:t>in</w:t>
      </w:r>
      <w:r w:rsidR="00DF49DF" w:rsidRPr="00A07ACD">
        <w:rPr>
          <w:sz w:val="28"/>
          <w:szCs w:val="28"/>
        </w:rPr>
        <w:t xml:space="preserve"> </w:t>
      </w:r>
      <w:r w:rsidRPr="00A07ACD">
        <w:rPr>
          <w:sz w:val="28"/>
          <w:szCs w:val="28"/>
        </w:rPr>
        <w:t>a</w:t>
      </w:r>
      <w:r w:rsidR="00DF49DF" w:rsidRPr="00A07ACD">
        <w:rPr>
          <w:sz w:val="28"/>
          <w:szCs w:val="28"/>
        </w:rPr>
        <w:t xml:space="preserve"> </w:t>
      </w:r>
      <w:r w:rsidRPr="00A07ACD">
        <w:rPr>
          <w:sz w:val="28"/>
          <w:szCs w:val="28"/>
        </w:rPr>
        <w:t>short</w:t>
      </w:r>
      <w:r w:rsidR="00DF49DF" w:rsidRPr="00A07ACD">
        <w:rPr>
          <w:sz w:val="28"/>
          <w:szCs w:val="28"/>
        </w:rPr>
        <w:t xml:space="preserve"> </w:t>
      </w:r>
      <w:r w:rsidRPr="00A07ACD">
        <w:rPr>
          <w:sz w:val="28"/>
          <w:szCs w:val="28"/>
        </w:rPr>
        <w:t>time</w:t>
      </w:r>
      <w:r w:rsidR="00DF49DF" w:rsidRPr="00A07ACD">
        <w:rPr>
          <w:sz w:val="28"/>
          <w:szCs w:val="28"/>
        </w:rPr>
        <w:t xml:space="preserve"> </w:t>
      </w:r>
      <w:r w:rsidRPr="00A07ACD">
        <w:rPr>
          <w:sz w:val="28"/>
          <w:szCs w:val="28"/>
        </w:rPr>
        <w:t>than</w:t>
      </w:r>
      <w:r w:rsidR="00DF49DF" w:rsidRPr="00A07ACD">
        <w:rPr>
          <w:sz w:val="28"/>
          <w:szCs w:val="28"/>
        </w:rPr>
        <w:t xml:space="preserve"> </w:t>
      </w:r>
      <w:r w:rsidRPr="00A07ACD">
        <w:rPr>
          <w:sz w:val="28"/>
          <w:szCs w:val="28"/>
        </w:rPr>
        <w:t>when</w:t>
      </w:r>
      <w:r w:rsidR="00DF49DF" w:rsidRPr="00A07ACD">
        <w:rPr>
          <w:sz w:val="28"/>
          <w:szCs w:val="28"/>
        </w:rPr>
        <w:t xml:space="preserve"> </w:t>
      </w:r>
      <w:r w:rsidRPr="00A07ACD">
        <w:rPr>
          <w:sz w:val="28"/>
          <w:szCs w:val="28"/>
        </w:rPr>
        <w:t>other</w:t>
      </w:r>
      <w:r w:rsidR="00DF49DF" w:rsidRPr="00A07ACD">
        <w:rPr>
          <w:sz w:val="28"/>
          <w:szCs w:val="28"/>
        </w:rPr>
        <w:t xml:space="preserve"> </w:t>
      </w:r>
      <w:r w:rsidRPr="00A07ACD">
        <w:rPr>
          <w:sz w:val="28"/>
          <w:szCs w:val="28"/>
        </w:rPr>
        <w:t>methods</w:t>
      </w:r>
      <w:r w:rsidR="00DF49DF" w:rsidRPr="00A07ACD">
        <w:rPr>
          <w:sz w:val="28"/>
          <w:szCs w:val="28"/>
        </w:rPr>
        <w:t xml:space="preserve"> ar</w:t>
      </w:r>
      <w:r w:rsidRPr="00A07ACD">
        <w:rPr>
          <w:sz w:val="28"/>
          <w:szCs w:val="28"/>
        </w:rPr>
        <w:t>e</w:t>
      </w:r>
      <w:r w:rsidR="00DF49DF" w:rsidRPr="00A07ACD">
        <w:rPr>
          <w:sz w:val="28"/>
          <w:szCs w:val="28"/>
        </w:rPr>
        <w:t xml:space="preserve"> e</w:t>
      </w:r>
      <w:r w:rsidRPr="00A07ACD">
        <w:rPr>
          <w:sz w:val="28"/>
          <w:szCs w:val="28"/>
        </w:rPr>
        <w:t>mployed</w:t>
      </w:r>
      <w:r w:rsidR="00DF49DF" w:rsidRPr="00A07ACD">
        <w:rPr>
          <w:sz w:val="28"/>
          <w:szCs w:val="28"/>
        </w:rPr>
        <w:t xml:space="preserve"> </w:t>
      </w:r>
      <w:r w:rsidRPr="00A07ACD">
        <w:rPr>
          <w:sz w:val="28"/>
          <w:szCs w:val="28"/>
        </w:rPr>
        <w:t>since</w:t>
      </w:r>
      <w:r w:rsidR="00DF49DF" w:rsidRPr="00A07ACD">
        <w:rPr>
          <w:sz w:val="28"/>
          <w:szCs w:val="28"/>
        </w:rPr>
        <w:t xml:space="preserve"> </w:t>
      </w:r>
      <w:r w:rsidRPr="00A07ACD">
        <w:rPr>
          <w:sz w:val="28"/>
          <w:szCs w:val="28"/>
        </w:rPr>
        <w:t>the</w:t>
      </w:r>
      <w:r w:rsidR="00DF49DF" w:rsidRPr="00A07ACD">
        <w:rPr>
          <w:sz w:val="28"/>
          <w:szCs w:val="28"/>
        </w:rPr>
        <w:t xml:space="preserve"> </w:t>
      </w:r>
      <w:r w:rsidRPr="00A07ACD">
        <w:rPr>
          <w:sz w:val="28"/>
          <w:szCs w:val="28"/>
        </w:rPr>
        <w:t>interviewer</w:t>
      </w:r>
      <w:r w:rsidR="00DF49DF" w:rsidRPr="00A07ACD">
        <w:rPr>
          <w:sz w:val="28"/>
          <w:szCs w:val="28"/>
        </w:rPr>
        <w:t xml:space="preserve"> </w:t>
      </w:r>
      <w:r w:rsidRPr="00A07ACD">
        <w:rPr>
          <w:sz w:val="28"/>
          <w:szCs w:val="28"/>
        </w:rPr>
        <w:t>is</w:t>
      </w:r>
      <w:r w:rsidR="00DF49DF" w:rsidRPr="00A07ACD">
        <w:rPr>
          <w:sz w:val="28"/>
          <w:szCs w:val="28"/>
        </w:rPr>
        <w:t xml:space="preserve"> </w:t>
      </w:r>
      <w:r w:rsidRPr="00A07ACD">
        <w:rPr>
          <w:sz w:val="28"/>
          <w:szCs w:val="28"/>
        </w:rPr>
        <w:t>with</w:t>
      </w:r>
      <w:r w:rsidR="00DF49DF" w:rsidRPr="00A07ACD">
        <w:rPr>
          <w:sz w:val="28"/>
          <w:szCs w:val="28"/>
        </w:rPr>
        <w:t xml:space="preserve"> </w:t>
      </w:r>
      <w:r w:rsidRPr="00A07ACD">
        <w:rPr>
          <w:sz w:val="28"/>
          <w:szCs w:val="28"/>
        </w:rPr>
        <w:t>the</w:t>
      </w:r>
      <w:r w:rsidR="00DF49DF" w:rsidRPr="00A07ACD">
        <w:rPr>
          <w:sz w:val="28"/>
          <w:szCs w:val="28"/>
        </w:rPr>
        <w:t xml:space="preserve"> </w:t>
      </w:r>
      <w:r w:rsidRPr="00A07ACD">
        <w:rPr>
          <w:sz w:val="28"/>
          <w:szCs w:val="28"/>
        </w:rPr>
        <w:t>interviewed.</w:t>
      </w:r>
      <w:r w:rsidR="00DF49DF" w:rsidRPr="00A07ACD">
        <w:rPr>
          <w:sz w:val="28"/>
          <w:szCs w:val="28"/>
        </w:rPr>
        <w:t xml:space="preserve"> </w:t>
      </w:r>
      <w:r w:rsidRPr="00A07ACD">
        <w:rPr>
          <w:sz w:val="28"/>
          <w:szCs w:val="28"/>
        </w:rPr>
        <w:t>This</w:t>
      </w:r>
      <w:r w:rsidR="00DF49DF" w:rsidRPr="00A07ACD">
        <w:rPr>
          <w:sz w:val="28"/>
          <w:szCs w:val="28"/>
        </w:rPr>
        <w:t xml:space="preserve"> </w:t>
      </w:r>
      <w:r w:rsidRPr="00A07ACD">
        <w:rPr>
          <w:sz w:val="28"/>
          <w:szCs w:val="28"/>
        </w:rPr>
        <w:t>immediate</w:t>
      </w:r>
      <w:r w:rsidR="00DF49DF" w:rsidRPr="00A07ACD">
        <w:rPr>
          <w:sz w:val="28"/>
          <w:szCs w:val="28"/>
        </w:rPr>
        <w:t xml:space="preserve"> </w:t>
      </w:r>
      <w:r w:rsidRPr="00A07ACD">
        <w:rPr>
          <w:sz w:val="28"/>
          <w:szCs w:val="28"/>
        </w:rPr>
        <w:t>feedback</w:t>
      </w:r>
      <w:r w:rsidR="00DF49DF" w:rsidRPr="00A07ACD">
        <w:rPr>
          <w:sz w:val="28"/>
          <w:szCs w:val="28"/>
        </w:rPr>
        <w:t xml:space="preserve"> </w:t>
      </w:r>
      <w:r w:rsidRPr="00A07ACD">
        <w:rPr>
          <w:sz w:val="28"/>
          <w:szCs w:val="28"/>
        </w:rPr>
        <w:t>gives</w:t>
      </w:r>
      <w:r w:rsidR="00DF49DF" w:rsidRPr="00A07ACD">
        <w:rPr>
          <w:sz w:val="28"/>
          <w:szCs w:val="28"/>
        </w:rPr>
        <w:t xml:space="preserve"> </w:t>
      </w:r>
      <w:r w:rsidRPr="00A07ACD">
        <w:rPr>
          <w:sz w:val="28"/>
          <w:szCs w:val="28"/>
        </w:rPr>
        <w:t>the</w:t>
      </w:r>
      <w:r w:rsidR="00DF49DF" w:rsidRPr="00A07ACD">
        <w:rPr>
          <w:sz w:val="28"/>
          <w:szCs w:val="28"/>
        </w:rPr>
        <w:t xml:space="preserve"> </w:t>
      </w:r>
      <w:r w:rsidRPr="00A07ACD">
        <w:rPr>
          <w:sz w:val="28"/>
          <w:szCs w:val="28"/>
        </w:rPr>
        <w:t>opportunity</w:t>
      </w:r>
      <w:r w:rsidR="00DF49DF" w:rsidRPr="00A07ACD">
        <w:rPr>
          <w:sz w:val="28"/>
          <w:szCs w:val="28"/>
        </w:rPr>
        <w:t xml:space="preserve"> </w:t>
      </w:r>
      <w:r w:rsidRPr="00A07ACD">
        <w:rPr>
          <w:sz w:val="28"/>
          <w:szCs w:val="28"/>
        </w:rPr>
        <w:t>to</w:t>
      </w:r>
      <w:r w:rsidR="00DF49DF" w:rsidRPr="00A07ACD">
        <w:rPr>
          <w:sz w:val="28"/>
          <w:szCs w:val="28"/>
        </w:rPr>
        <w:t xml:space="preserve"> </w:t>
      </w:r>
      <w:r w:rsidRPr="00A07ACD">
        <w:rPr>
          <w:sz w:val="28"/>
          <w:szCs w:val="28"/>
        </w:rPr>
        <w:t>ask</w:t>
      </w:r>
      <w:r w:rsidR="00DF49DF" w:rsidRPr="00A07ACD">
        <w:rPr>
          <w:sz w:val="28"/>
          <w:szCs w:val="28"/>
        </w:rPr>
        <w:t xml:space="preserve"> ambiguous </w:t>
      </w:r>
      <w:r w:rsidRPr="00A07ACD">
        <w:rPr>
          <w:sz w:val="28"/>
          <w:szCs w:val="28"/>
        </w:rPr>
        <w:t>s</w:t>
      </w:r>
      <w:r w:rsidR="00DF49DF" w:rsidRPr="00A07ACD">
        <w:rPr>
          <w:sz w:val="28"/>
          <w:szCs w:val="28"/>
        </w:rPr>
        <w:t xml:space="preserve"> </w:t>
      </w:r>
      <w:r w:rsidRPr="00A07ACD">
        <w:rPr>
          <w:sz w:val="28"/>
          <w:szCs w:val="28"/>
        </w:rPr>
        <w:t>questions</w:t>
      </w:r>
      <w:r w:rsidR="00DF49DF" w:rsidRPr="00A07ACD">
        <w:rPr>
          <w:sz w:val="28"/>
          <w:szCs w:val="28"/>
        </w:rPr>
        <w:t xml:space="preserve"> </w:t>
      </w:r>
      <w:r w:rsidRPr="00A07ACD">
        <w:rPr>
          <w:sz w:val="28"/>
          <w:szCs w:val="28"/>
        </w:rPr>
        <w:t>and</w:t>
      </w:r>
      <w:r w:rsidR="00DF49DF" w:rsidRPr="00A07ACD">
        <w:rPr>
          <w:sz w:val="28"/>
          <w:szCs w:val="28"/>
        </w:rPr>
        <w:t xml:space="preserve"> hence, obtain </w:t>
      </w:r>
      <w:r w:rsidRPr="00A07ACD">
        <w:rPr>
          <w:sz w:val="28"/>
          <w:szCs w:val="28"/>
        </w:rPr>
        <w:t>detailed</w:t>
      </w:r>
      <w:r w:rsidR="00DF49DF" w:rsidRPr="00A07ACD">
        <w:rPr>
          <w:sz w:val="28"/>
          <w:szCs w:val="28"/>
        </w:rPr>
        <w:t xml:space="preserve"> </w:t>
      </w:r>
      <w:r w:rsidRPr="00A07ACD">
        <w:rPr>
          <w:sz w:val="28"/>
          <w:szCs w:val="28"/>
        </w:rPr>
        <w:t>responses.</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3.2.2 Observation</w:t>
      </w:r>
    </w:p>
    <w:p w:rsidR="00673E88" w:rsidRPr="00A07ACD" w:rsidRDefault="00174341" w:rsidP="00B809A6">
      <w:pPr>
        <w:ind w:firstLine="720"/>
        <w:rPr>
          <w:sz w:val="28"/>
          <w:szCs w:val="28"/>
        </w:rPr>
      </w:pPr>
      <w:r w:rsidRPr="00A07ACD">
        <w:rPr>
          <w:sz w:val="28"/>
          <w:szCs w:val="28"/>
        </w:rPr>
        <w:t>The</w:t>
      </w:r>
      <w:r w:rsidR="00B87DF1" w:rsidRPr="00A07ACD">
        <w:rPr>
          <w:sz w:val="28"/>
          <w:szCs w:val="28"/>
        </w:rPr>
        <w:t xml:space="preserve"> </w:t>
      </w:r>
      <w:r w:rsidRPr="00A07ACD">
        <w:rPr>
          <w:sz w:val="28"/>
          <w:szCs w:val="28"/>
        </w:rPr>
        <w:t>method</w:t>
      </w:r>
      <w:r w:rsidR="00B87DF1" w:rsidRPr="00A07ACD">
        <w:rPr>
          <w:sz w:val="28"/>
          <w:szCs w:val="28"/>
        </w:rPr>
        <w:t xml:space="preserve"> </w:t>
      </w:r>
      <w:r w:rsidRPr="00A07ACD">
        <w:rPr>
          <w:sz w:val="28"/>
          <w:szCs w:val="28"/>
        </w:rPr>
        <w:t>of</w:t>
      </w:r>
      <w:r w:rsidR="00B87DF1" w:rsidRPr="00A07ACD">
        <w:rPr>
          <w:sz w:val="28"/>
          <w:szCs w:val="28"/>
        </w:rPr>
        <w:t xml:space="preserve"> </w:t>
      </w:r>
      <w:r w:rsidRPr="00A07ACD">
        <w:rPr>
          <w:sz w:val="28"/>
          <w:szCs w:val="28"/>
        </w:rPr>
        <w:t>data</w:t>
      </w:r>
      <w:r w:rsidR="00B87DF1" w:rsidRPr="00A07ACD">
        <w:rPr>
          <w:sz w:val="28"/>
          <w:szCs w:val="28"/>
        </w:rPr>
        <w:t xml:space="preserve"> </w:t>
      </w:r>
      <w:r w:rsidRPr="00A07ACD">
        <w:rPr>
          <w:sz w:val="28"/>
          <w:szCs w:val="28"/>
        </w:rPr>
        <w:t>collection</w:t>
      </w:r>
      <w:r w:rsidR="00B87DF1" w:rsidRPr="00A07ACD">
        <w:rPr>
          <w:sz w:val="28"/>
          <w:szCs w:val="28"/>
        </w:rPr>
        <w:t xml:space="preserve"> </w:t>
      </w:r>
      <w:r w:rsidRPr="00A07ACD">
        <w:rPr>
          <w:sz w:val="28"/>
          <w:szCs w:val="28"/>
        </w:rPr>
        <w:t>enable</w:t>
      </w:r>
      <w:r w:rsidR="00B87DF1" w:rsidRPr="00A07ACD">
        <w:rPr>
          <w:sz w:val="28"/>
          <w:szCs w:val="28"/>
        </w:rPr>
        <w:t xml:space="preserve"> </w:t>
      </w:r>
      <w:r w:rsidRPr="00A07ACD">
        <w:rPr>
          <w:sz w:val="28"/>
          <w:szCs w:val="28"/>
        </w:rPr>
        <w:t>s</w:t>
      </w:r>
      <w:r w:rsidR="00B87DF1" w:rsidRPr="00A07ACD">
        <w:rPr>
          <w:sz w:val="28"/>
          <w:szCs w:val="28"/>
        </w:rPr>
        <w:t xml:space="preserve"> </w:t>
      </w:r>
      <w:r w:rsidRPr="00A07ACD">
        <w:rPr>
          <w:sz w:val="28"/>
          <w:szCs w:val="28"/>
        </w:rPr>
        <w:t>the</w:t>
      </w:r>
      <w:r w:rsidR="00B87DF1" w:rsidRPr="00A07ACD">
        <w:rPr>
          <w:sz w:val="28"/>
          <w:szCs w:val="28"/>
        </w:rPr>
        <w:t xml:space="preserve"> </w:t>
      </w:r>
      <w:r w:rsidRPr="00A07ACD">
        <w:rPr>
          <w:sz w:val="28"/>
          <w:szCs w:val="28"/>
        </w:rPr>
        <w:t>researchers</w:t>
      </w:r>
      <w:r w:rsidR="00B87DF1" w:rsidRPr="00A07ACD">
        <w:rPr>
          <w:sz w:val="28"/>
          <w:szCs w:val="28"/>
        </w:rPr>
        <w:t xml:space="preserve"> </w:t>
      </w:r>
      <w:r w:rsidRPr="00A07ACD">
        <w:rPr>
          <w:sz w:val="28"/>
          <w:szCs w:val="28"/>
        </w:rPr>
        <w:t>to</w:t>
      </w:r>
      <w:r w:rsidR="00B87DF1" w:rsidRPr="00A07ACD">
        <w:rPr>
          <w:sz w:val="28"/>
          <w:szCs w:val="28"/>
        </w:rPr>
        <w:t xml:space="preserve"> </w:t>
      </w:r>
      <w:r w:rsidR="009812C4" w:rsidRPr="00A07ACD">
        <w:rPr>
          <w:sz w:val="28"/>
          <w:szCs w:val="28"/>
        </w:rPr>
        <w:t>witnesses</w:t>
      </w:r>
      <w:r w:rsidR="00B87DF1" w:rsidRPr="00A07ACD">
        <w:rPr>
          <w:sz w:val="28"/>
          <w:szCs w:val="28"/>
        </w:rPr>
        <w:t xml:space="preserve"> </w:t>
      </w:r>
      <w:r w:rsidR="009812C4" w:rsidRPr="00A07ACD">
        <w:rPr>
          <w:sz w:val="28"/>
          <w:szCs w:val="28"/>
        </w:rPr>
        <w:t>first</w:t>
      </w:r>
      <w:r w:rsidR="00B87DF1" w:rsidRPr="00A07ACD">
        <w:rPr>
          <w:sz w:val="28"/>
          <w:szCs w:val="28"/>
        </w:rPr>
        <w:t xml:space="preserve"> </w:t>
      </w:r>
      <w:r w:rsidRPr="00A07ACD">
        <w:rPr>
          <w:sz w:val="28"/>
          <w:szCs w:val="28"/>
        </w:rPr>
        <w:t>and</w:t>
      </w:r>
      <w:r w:rsidR="00B87DF1" w:rsidRPr="00A07ACD">
        <w:rPr>
          <w:sz w:val="28"/>
          <w:szCs w:val="28"/>
        </w:rPr>
        <w:t xml:space="preserve"> </w:t>
      </w:r>
      <w:r w:rsidRPr="00A07ACD">
        <w:rPr>
          <w:sz w:val="28"/>
          <w:szCs w:val="28"/>
        </w:rPr>
        <w:t>operation</w:t>
      </w:r>
      <w:r w:rsidR="00B87DF1" w:rsidRPr="00A07ACD">
        <w:rPr>
          <w:sz w:val="28"/>
          <w:szCs w:val="28"/>
        </w:rPr>
        <w:t xml:space="preserve"> </w:t>
      </w:r>
      <w:r w:rsidRPr="00A07ACD">
        <w:rPr>
          <w:sz w:val="28"/>
          <w:szCs w:val="28"/>
        </w:rPr>
        <w:t>of</w:t>
      </w:r>
      <w:r w:rsidR="00B87DF1" w:rsidRPr="00A07ACD">
        <w:rPr>
          <w:sz w:val="28"/>
          <w:szCs w:val="28"/>
        </w:rPr>
        <w:t xml:space="preserve"> </w:t>
      </w:r>
      <w:r w:rsidRPr="00A07ACD">
        <w:rPr>
          <w:sz w:val="28"/>
          <w:szCs w:val="28"/>
        </w:rPr>
        <w:t>the</w:t>
      </w:r>
      <w:r w:rsidR="00B87DF1" w:rsidRPr="00A07ACD">
        <w:rPr>
          <w:sz w:val="28"/>
          <w:szCs w:val="28"/>
        </w:rPr>
        <w:t xml:space="preserve"> </w:t>
      </w:r>
      <w:r w:rsidRPr="00A07ACD">
        <w:rPr>
          <w:sz w:val="28"/>
          <w:szCs w:val="28"/>
        </w:rPr>
        <w:t>old</w:t>
      </w:r>
      <w:r w:rsidR="00B87DF1" w:rsidRPr="00A07ACD">
        <w:rPr>
          <w:sz w:val="28"/>
          <w:szCs w:val="28"/>
        </w:rPr>
        <w:t xml:space="preserve"> </w:t>
      </w:r>
      <w:r w:rsidRPr="00A07ACD">
        <w:rPr>
          <w:sz w:val="28"/>
          <w:szCs w:val="28"/>
        </w:rPr>
        <w:t>system</w:t>
      </w:r>
      <w:r w:rsidR="00B87DF1" w:rsidRPr="00A07ACD">
        <w:rPr>
          <w:sz w:val="28"/>
          <w:szCs w:val="28"/>
        </w:rPr>
        <w:t xml:space="preserve"> </w:t>
      </w:r>
      <w:r w:rsidRPr="00A07ACD">
        <w:rPr>
          <w:sz w:val="28"/>
          <w:szCs w:val="28"/>
        </w:rPr>
        <w:t>or</w:t>
      </w:r>
      <w:r w:rsidR="00B87DF1" w:rsidRPr="00A07ACD">
        <w:rPr>
          <w:sz w:val="28"/>
          <w:szCs w:val="28"/>
        </w:rPr>
        <w:t xml:space="preserve"> </w:t>
      </w:r>
      <w:r w:rsidRPr="00A07ACD">
        <w:rPr>
          <w:sz w:val="28"/>
          <w:szCs w:val="28"/>
        </w:rPr>
        <w:t>manual</w:t>
      </w:r>
      <w:r w:rsidR="00B87DF1" w:rsidRPr="00A07ACD">
        <w:rPr>
          <w:sz w:val="28"/>
          <w:szCs w:val="28"/>
        </w:rPr>
        <w:t xml:space="preserve"> </w:t>
      </w:r>
      <w:r w:rsidRPr="00A07ACD">
        <w:rPr>
          <w:sz w:val="28"/>
          <w:szCs w:val="28"/>
        </w:rPr>
        <w:t>system.</w:t>
      </w:r>
      <w:r w:rsidR="00B87DF1" w:rsidRPr="00A07ACD">
        <w:rPr>
          <w:sz w:val="28"/>
          <w:szCs w:val="28"/>
        </w:rPr>
        <w:t xml:space="preserve"> </w:t>
      </w:r>
      <w:r w:rsidRPr="00A07ACD">
        <w:rPr>
          <w:sz w:val="28"/>
          <w:szCs w:val="28"/>
        </w:rPr>
        <w:t>Direct</w:t>
      </w:r>
      <w:r w:rsidR="00B87DF1" w:rsidRPr="00A07ACD">
        <w:rPr>
          <w:sz w:val="28"/>
          <w:szCs w:val="28"/>
        </w:rPr>
        <w:t xml:space="preserve"> </w:t>
      </w:r>
      <w:r w:rsidRPr="00A07ACD">
        <w:rPr>
          <w:sz w:val="28"/>
          <w:szCs w:val="28"/>
        </w:rPr>
        <w:t>observation</w:t>
      </w:r>
      <w:r w:rsidR="00B87DF1" w:rsidRPr="00A07ACD">
        <w:rPr>
          <w:sz w:val="28"/>
          <w:szCs w:val="28"/>
        </w:rPr>
        <w:t xml:space="preserve"> </w:t>
      </w:r>
      <w:r w:rsidRPr="00A07ACD">
        <w:rPr>
          <w:sz w:val="28"/>
          <w:szCs w:val="28"/>
        </w:rPr>
        <w:t>is</w:t>
      </w:r>
      <w:r w:rsidR="00B87DF1" w:rsidRPr="00A07ACD">
        <w:rPr>
          <w:sz w:val="28"/>
          <w:szCs w:val="28"/>
        </w:rPr>
        <w:t xml:space="preserve"> </w:t>
      </w:r>
      <w:r w:rsidRPr="00A07ACD">
        <w:rPr>
          <w:sz w:val="28"/>
          <w:szCs w:val="28"/>
        </w:rPr>
        <w:t>the</w:t>
      </w:r>
      <w:r w:rsidR="00B87DF1" w:rsidRPr="00A07ACD">
        <w:rPr>
          <w:sz w:val="28"/>
          <w:szCs w:val="28"/>
        </w:rPr>
        <w:t xml:space="preserve"> </w:t>
      </w:r>
      <w:r w:rsidRPr="00A07ACD">
        <w:rPr>
          <w:sz w:val="28"/>
          <w:szCs w:val="28"/>
        </w:rPr>
        <w:t>surest</w:t>
      </w:r>
      <w:r w:rsidR="00B87DF1" w:rsidRPr="00A07ACD">
        <w:rPr>
          <w:sz w:val="28"/>
          <w:szCs w:val="28"/>
        </w:rPr>
        <w:t xml:space="preserve"> </w:t>
      </w:r>
      <w:r w:rsidRPr="00A07ACD">
        <w:rPr>
          <w:sz w:val="28"/>
          <w:szCs w:val="28"/>
        </w:rPr>
        <w:t>method</w:t>
      </w:r>
      <w:r w:rsidR="00B87DF1" w:rsidRPr="00A07ACD">
        <w:rPr>
          <w:sz w:val="28"/>
          <w:szCs w:val="28"/>
        </w:rPr>
        <w:t xml:space="preserve"> </w:t>
      </w:r>
      <w:r w:rsidRPr="00A07ACD">
        <w:rPr>
          <w:sz w:val="28"/>
          <w:szCs w:val="28"/>
        </w:rPr>
        <w:t>of</w:t>
      </w:r>
      <w:r w:rsidR="00B87DF1" w:rsidRPr="00A07ACD">
        <w:rPr>
          <w:sz w:val="28"/>
          <w:szCs w:val="28"/>
        </w:rPr>
        <w:t xml:space="preserve"> </w:t>
      </w:r>
      <w:r w:rsidRPr="00A07ACD">
        <w:rPr>
          <w:sz w:val="28"/>
          <w:szCs w:val="28"/>
        </w:rPr>
        <w:t>learning</w:t>
      </w:r>
      <w:r w:rsidR="00B87DF1" w:rsidRPr="00A07ACD">
        <w:rPr>
          <w:sz w:val="28"/>
          <w:szCs w:val="28"/>
        </w:rPr>
        <w:t xml:space="preserve"> </w:t>
      </w:r>
      <w:r w:rsidR="009812C4" w:rsidRPr="00A07ACD">
        <w:rPr>
          <w:sz w:val="28"/>
          <w:szCs w:val="28"/>
        </w:rPr>
        <w:t>as scientist</w:t>
      </w:r>
      <w:r w:rsidR="00B87DF1" w:rsidRPr="00A07ACD">
        <w:rPr>
          <w:sz w:val="28"/>
          <w:szCs w:val="28"/>
        </w:rPr>
        <w:t xml:space="preserve"> </w:t>
      </w:r>
      <w:r w:rsidRPr="00A07ACD">
        <w:rPr>
          <w:sz w:val="28"/>
          <w:szCs w:val="28"/>
        </w:rPr>
        <w:t>and</w:t>
      </w:r>
      <w:r w:rsidR="00B87DF1" w:rsidRPr="00A07ACD">
        <w:rPr>
          <w:sz w:val="28"/>
          <w:szCs w:val="28"/>
        </w:rPr>
        <w:t xml:space="preserve"> </w:t>
      </w:r>
      <w:r w:rsidRPr="00A07ACD">
        <w:rPr>
          <w:sz w:val="28"/>
          <w:szCs w:val="28"/>
        </w:rPr>
        <w:t>this</w:t>
      </w:r>
      <w:r w:rsidR="00B87DF1" w:rsidRPr="00A07ACD">
        <w:rPr>
          <w:sz w:val="28"/>
          <w:szCs w:val="28"/>
        </w:rPr>
        <w:t xml:space="preserve"> </w:t>
      </w:r>
      <w:r w:rsidRPr="00A07ACD">
        <w:rPr>
          <w:sz w:val="28"/>
          <w:szCs w:val="28"/>
        </w:rPr>
        <w:t>method</w:t>
      </w:r>
      <w:r w:rsidR="00B87DF1" w:rsidRPr="00A07ACD">
        <w:rPr>
          <w:sz w:val="28"/>
          <w:szCs w:val="28"/>
        </w:rPr>
        <w:t xml:space="preserve"> </w:t>
      </w:r>
      <w:r w:rsidR="00173226" w:rsidRPr="00A07ACD">
        <w:rPr>
          <w:sz w:val="28"/>
          <w:szCs w:val="28"/>
        </w:rPr>
        <w:t>was richly</w:t>
      </w:r>
      <w:r w:rsidR="00B87DF1" w:rsidRPr="00A07ACD">
        <w:rPr>
          <w:sz w:val="28"/>
          <w:szCs w:val="28"/>
        </w:rPr>
        <w:t xml:space="preserve">  </w:t>
      </w:r>
      <w:r w:rsidRPr="00A07ACD">
        <w:rPr>
          <w:sz w:val="28"/>
          <w:szCs w:val="28"/>
        </w:rPr>
        <w:t>employed.</w:t>
      </w:r>
      <w:r w:rsidR="00B87DF1" w:rsidRPr="00A07ACD">
        <w:rPr>
          <w:sz w:val="28"/>
          <w:szCs w:val="28"/>
        </w:rPr>
        <w:t xml:space="preserve"> </w:t>
      </w:r>
      <w:r w:rsidRPr="00A07ACD">
        <w:rPr>
          <w:sz w:val="28"/>
          <w:szCs w:val="28"/>
        </w:rPr>
        <w:t>During</w:t>
      </w:r>
      <w:r w:rsidR="00B87DF1" w:rsidRPr="00A07ACD">
        <w:rPr>
          <w:sz w:val="28"/>
          <w:szCs w:val="28"/>
        </w:rPr>
        <w:t xml:space="preserve"> </w:t>
      </w:r>
      <w:r w:rsidRPr="00A07ACD">
        <w:rPr>
          <w:sz w:val="28"/>
          <w:szCs w:val="28"/>
        </w:rPr>
        <w:t>the</w:t>
      </w:r>
      <w:r w:rsidR="00B87DF1" w:rsidRPr="00A07ACD">
        <w:rPr>
          <w:sz w:val="28"/>
          <w:szCs w:val="28"/>
        </w:rPr>
        <w:t xml:space="preserve"> </w:t>
      </w:r>
      <w:r w:rsidRPr="00A07ACD">
        <w:rPr>
          <w:sz w:val="28"/>
          <w:szCs w:val="28"/>
        </w:rPr>
        <w:t>observation,</w:t>
      </w:r>
      <w:r w:rsidR="00B87DF1" w:rsidRPr="00A07ACD">
        <w:rPr>
          <w:sz w:val="28"/>
          <w:szCs w:val="28"/>
        </w:rPr>
        <w:t xml:space="preserve"> we had</w:t>
      </w:r>
      <w:r w:rsidR="009812C4" w:rsidRPr="00A07ACD">
        <w:rPr>
          <w:sz w:val="28"/>
          <w:szCs w:val="28"/>
        </w:rPr>
        <w:t xml:space="preserve"> of</w:t>
      </w:r>
      <w:r w:rsidRPr="00A07ACD">
        <w:rPr>
          <w:sz w:val="28"/>
          <w:szCs w:val="28"/>
        </w:rPr>
        <w:t>:</w:t>
      </w:r>
    </w:p>
    <w:p w:rsidR="00673E88" w:rsidRPr="00A07ACD" w:rsidRDefault="00673E88" w:rsidP="00B809A6">
      <w:pPr>
        <w:ind w:firstLine="720"/>
        <w:rPr>
          <w:sz w:val="28"/>
          <w:szCs w:val="28"/>
        </w:rPr>
      </w:pPr>
    </w:p>
    <w:p w:rsidR="00673E88" w:rsidRPr="00A07ACD" w:rsidRDefault="00174341" w:rsidP="00B809A6">
      <w:pPr>
        <w:pStyle w:val="ListParagraph"/>
        <w:numPr>
          <w:ilvl w:val="0"/>
          <w:numId w:val="10"/>
        </w:numPr>
        <w:rPr>
          <w:sz w:val="28"/>
          <w:szCs w:val="28"/>
        </w:rPr>
      </w:pPr>
      <w:r w:rsidRPr="00A07ACD">
        <w:rPr>
          <w:sz w:val="28"/>
          <w:szCs w:val="28"/>
        </w:rPr>
        <w:t>The</w:t>
      </w:r>
      <w:r w:rsidR="006940B8" w:rsidRPr="00A07ACD">
        <w:rPr>
          <w:sz w:val="28"/>
          <w:szCs w:val="28"/>
        </w:rPr>
        <w:t xml:space="preserve"> </w:t>
      </w:r>
      <w:r w:rsidRPr="00A07ACD">
        <w:rPr>
          <w:sz w:val="28"/>
          <w:szCs w:val="28"/>
        </w:rPr>
        <w:t>volume</w:t>
      </w:r>
      <w:r w:rsidR="006940B8" w:rsidRPr="00A07ACD">
        <w:rPr>
          <w:sz w:val="28"/>
          <w:szCs w:val="28"/>
        </w:rPr>
        <w:t xml:space="preserve"> </w:t>
      </w:r>
      <w:r w:rsidRPr="00A07ACD">
        <w:rPr>
          <w:sz w:val="28"/>
          <w:szCs w:val="28"/>
        </w:rPr>
        <w:t>of</w:t>
      </w:r>
      <w:r w:rsidR="006940B8" w:rsidRPr="00A07ACD">
        <w:rPr>
          <w:sz w:val="28"/>
          <w:szCs w:val="28"/>
        </w:rPr>
        <w:t xml:space="preserve"> </w:t>
      </w:r>
      <w:r w:rsidRPr="00A07ACD">
        <w:rPr>
          <w:sz w:val="28"/>
          <w:szCs w:val="28"/>
        </w:rPr>
        <w:t>work</w:t>
      </w:r>
      <w:r w:rsidR="006940B8" w:rsidRPr="00A07ACD">
        <w:rPr>
          <w:sz w:val="28"/>
          <w:szCs w:val="28"/>
        </w:rPr>
        <w:t xml:space="preserve"> </w:t>
      </w:r>
      <w:r w:rsidRPr="00A07ACD">
        <w:rPr>
          <w:sz w:val="28"/>
          <w:szCs w:val="28"/>
        </w:rPr>
        <w:t>carried</w:t>
      </w:r>
      <w:r w:rsidR="006940B8" w:rsidRPr="00A07ACD">
        <w:rPr>
          <w:sz w:val="28"/>
          <w:szCs w:val="28"/>
        </w:rPr>
        <w:t xml:space="preserve"> </w:t>
      </w:r>
      <w:r w:rsidRPr="00A07ACD">
        <w:rPr>
          <w:sz w:val="28"/>
          <w:szCs w:val="28"/>
        </w:rPr>
        <w:t>out</w:t>
      </w:r>
    </w:p>
    <w:p w:rsidR="00673E88" w:rsidRPr="00A07ACD" w:rsidRDefault="00174341" w:rsidP="00B809A6">
      <w:pPr>
        <w:pStyle w:val="ListParagraph"/>
        <w:numPr>
          <w:ilvl w:val="0"/>
          <w:numId w:val="10"/>
        </w:numPr>
        <w:rPr>
          <w:sz w:val="28"/>
          <w:szCs w:val="28"/>
        </w:rPr>
      </w:pPr>
      <w:r w:rsidRPr="00A07ACD">
        <w:rPr>
          <w:sz w:val="28"/>
          <w:szCs w:val="28"/>
        </w:rPr>
        <w:t>The</w:t>
      </w:r>
      <w:r w:rsidR="006940B8" w:rsidRPr="00A07ACD">
        <w:rPr>
          <w:sz w:val="28"/>
          <w:szCs w:val="28"/>
        </w:rPr>
        <w:t xml:space="preserve"> </w:t>
      </w:r>
      <w:r w:rsidRPr="00A07ACD">
        <w:rPr>
          <w:sz w:val="28"/>
          <w:szCs w:val="28"/>
        </w:rPr>
        <w:t>course</w:t>
      </w:r>
      <w:r w:rsidR="006940B8" w:rsidRPr="00A07ACD">
        <w:rPr>
          <w:sz w:val="28"/>
          <w:szCs w:val="28"/>
        </w:rPr>
        <w:t xml:space="preserve"> </w:t>
      </w:r>
      <w:r w:rsidRPr="00A07ACD">
        <w:rPr>
          <w:sz w:val="28"/>
          <w:szCs w:val="28"/>
        </w:rPr>
        <w:t>registration</w:t>
      </w:r>
      <w:r w:rsidR="006940B8" w:rsidRPr="00A07ACD">
        <w:rPr>
          <w:sz w:val="28"/>
          <w:szCs w:val="28"/>
        </w:rPr>
        <w:t xml:space="preserve"> </w:t>
      </w:r>
      <w:r w:rsidRPr="00A07ACD">
        <w:rPr>
          <w:sz w:val="28"/>
          <w:szCs w:val="28"/>
        </w:rPr>
        <w:t>processing</w:t>
      </w:r>
    </w:p>
    <w:p w:rsidR="00673E88" w:rsidRPr="00A07ACD" w:rsidRDefault="00174341" w:rsidP="00B809A6">
      <w:pPr>
        <w:pStyle w:val="ListParagraph"/>
        <w:numPr>
          <w:ilvl w:val="0"/>
          <w:numId w:val="10"/>
        </w:numPr>
        <w:rPr>
          <w:sz w:val="28"/>
          <w:szCs w:val="28"/>
        </w:rPr>
      </w:pPr>
      <w:r w:rsidRPr="00A07ACD">
        <w:rPr>
          <w:sz w:val="28"/>
          <w:szCs w:val="28"/>
        </w:rPr>
        <w:t>The</w:t>
      </w:r>
      <w:r w:rsidR="006940B8" w:rsidRPr="00A07ACD">
        <w:rPr>
          <w:sz w:val="28"/>
          <w:szCs w:val="28"/>
        </w:rPr>
        <w:t xml:space="preserve"> </w:t>
      </w:r>
      <w:r w:rsidRPr="00A07ACD">
        <w:rPr>
          <w:sz w:val="28"/>
          <w:szCs w:val="28"/>
        </w:rPr>
        <w:t>school</w:t>
      </w:r>
      <w:r w:rsidR="006940B8" w:rsidRPr="00A07ACD">
        <w:rPr>
          <w:sz w:val="28"/>
          <w:szCs w:val="28"/>
        </w:rPr>
        <w:t xml:space="preserve"> </w:t>
      </w:r>
      <w:r w:rsidRPr="00A07ACD">
        <w:rPr>
          <w:sz w:val="28"/>
          <w:szCs w:val="28"/>
        </w:rPr>
        <w:t>filling</w:t>
      </w:r>
      <w:r w:rsidR="006940B8" w:rsidRPr="00A07ACD">
        <w:rPr>
          <w:sz w:val="28"/>
          <w:szCs w:val="28"/>
        </w:rPr>
        <w:t xml:space="preserve"> </w:t>
      </w:r>
      <w:r w:rsidRPr="00A07ACD">
        <w:rPr>
          <w:sz w:val="28"/>
          <w:szCs w:val="28"/>
        </w:rPr>
        <w:t>system</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3.3</w:t>
      </w:r>
      <w:r w:rsidRPr="00A07ACD">
        <w:rPr>
          <w:sz w:val="28"/>
          <w:szCs w:val="28"/>
        </w:rPr>
        <w:tab/>
        <w:t>The Research Methodology</w:t>
      </w:r>
    </w:p>
    <w:p w:rsidR="00673E88" w:rsidRPr="00A07ACD" w:rsidRDefault="00174341" w:rsidP="00B809A6">
      <w:pPr>
        <w:rPr>
          <w:sz w:val="28"/>
          <w:szCs w:val="28"/>
        </w:rPr>
      </w:pPr>
      <w:r w:rsidRPr="00A07ACD">
        <w:rPr>
          <w:sz w:val="28"/>
          <w:szCs w:val="28"/>
        </w:rPr>
        <w:t xml:space="preserve">For us to achieve all these stated above, we made use of the internationally accepted software engineering model, which are Structured System Analysis and Design Methodology (SSADM). Structured System Analysis and Design Methodology (SSADM) is a systems approach to the analysis and design of information systems. SSADM method involves the application of a sequence of </w:t>
      </w:r>
      <w:r w:rsidRPr="00A07ACD">
        <w:rPr>
          <w:sz w:val="28"/>
          <w:szCs w:val="28"/>
        </w:rPr>
        <w:lastRenderedPageBreak/>
        <w:t xml:space="preserve">analysis, documentation and design tasks concerned with analysis of the current system, logical data design, logical process design etc. the steps involved are; </w:t>
      </w:r>
    </w:p>
    <w:p w:rsidR="00673E88" w:rsidRPr="00A07ACD" w:rsidRDefault="00673E88" w:rsidP="00B809A6">
      <w:pPr>
        <w:tabs>
          <w:tab w:val="left" w:pos="3424"/>
        </w:tabs>
        <w:rPr>
          <w:sz w:val="28"/>
          <w:szCs w:val="28"/>
        </w:rPr>
      </w:pPr>
    </w:p>
    <w:p w:rsidR="00673E88" w:rsidRPr="0070553D" w:rsidRDefault="00174341" w:rsidP="00B809A6">
      <w:pPr>
        <w:tabs>
          <w:tab w:val="left" w:pos="3424"/>
        </w:tabs>
        <w:rPr>
          <w:b/>
          <w:sz w:val="28"/>
          <w:szCs w:val="28"/>
        </w:rPr>
      </w:pPr>
      <w:r w:rsidRPr="0070553D">
        <w:rPr>
          <w:b/>
          <w:sz w:val="28"/>
          <w:szCs w:val="28"/>
        </w:rPr>
        <w:t>3.4</w:t>
      </w:r>
      <w:r w:rsidR="0070553D">
        <w:rPr>
          <w:b/>
          <w:sz w:val="28"/>
          <w:szCs w:val="28"/>
        </w:rPr>
        <w:t xml:space="preserve"> </w:t>
      </w:r>
      <w:r w:rsidRPr="0070553D">
        <w:rPr>
          <w:b/>
          <w:sz w:val="28"/>
          <w:szCs w:val="28"/>
        </w:rPr>
        <w:t>System Analysis</w:t>
      </w:r>
    </w:p>
    <w:p w:rsidR="00673E88" w:rsidRPr="00A07ACD" w:rsidRDefault="00174341" w:rsidP="00B809A6">
      <w:pPr>
        <w:rPr>
          <w:sz w:val="28"/>
          <w:szCs w:val="28"/>
        </w:rPr>
      </w:pPr>
      <w:r w:rsidRPr="00A07ACD">
        <w:rPr>
          <w:sz w:val="28"/>
          <w:szCs w:val="28"/>
        </w:rPr>
        <w:tab/>
        <w:t>System</w:t>
      </w:r>
      <w:r w:rsidR="009812C4" w:rsidRPr="00A07ACD">
        <w:rPr>
          <w:sz w:val="28"/>
          <w:szCs w:val="28"/>
        </w:rPr>
        <w:t xml:space="preserve"> </w:t>
      </w:r>
      <w:r w:rsidRPr="00A07ACD">
        <w:rPr>
          <w:sz w:val="28"/>
          <w:szCs w:val="28"/>
        </w:rPr>
        <w:t>analysis</w:t>
      </w:r>
      <w:r w:rsidR="009812C4" w:rsidRPr="00A07ACD">
        <w:rPr>
          <w:sz w:val="28"/>
          <w:szCs w:val="28"/>
        </w:rPr>
        <w:t xml:space="preserve"> </w:t>
      </w:r>
      <w:r w:rsidRPr="00A07ACD">
        <w:rPr>
          <w:sz w:val="28"/>
          <w:szCs w:val="28"/>
        </w:rPr>
        <w:t>can</w:t>
      </w:r>
      <w:r w:rsidR="009812C4" w:rsidRPr="00A07ACD">
        <w:rPr>
          <w:sz w:val="28"/>
          <w:szCs w:val="28"/>
        </w:rPr>
        <w:t xml:space="preserve"> </w:t>
      </w:r>
      <w:r w:rsidRPr="00A07ACD">
        <w:rPr>
          <w:sz w:val="28"/>
          <w:szCs w:val="28"/>
        </w:rPr>
        <w:t>be</w:t>
      </w:r>
      <w:r w:rsidR="009812C4" w:rsidRPr="00A07ACD">
        <w:rPr>
          <w:sz w:val="28"/>
          <w:szCs w:val="28"/>
        </w:rPr>
        <w:t xml:space="preserve"> </w:t>
      </w:r>
      <w:r w:rsidRPr="00A07ACD">
        <w:rPr>
          <w:sz w:val="28"/>
          <w:szCs w:val="28"/>
        </w:rPr>
        <w:t>defined</w:t>
      </w:r>
      <w:r w:rsidR="009812C4" w:rsidRPr="00A07ACD">
        <w:rPr>
          <w:sz w:val="28"/>
          <w:szCs w:val="28"/>
        </w:rPr>
        <w:t xml:space="preserve"> </w:t>
      </w:r>
      <w:r w:rsidRPr="00A07ACD">
        <w:rPr>
          <w:sz w:val="28"/>
          <w:szCs w:val="28"/>
        </w:rPr>
        <w:t>as</w:t>
      </w:r>
      <w:r w:rsidR="009812C4" w:rsidRPr="00A07ACD">
        <w:rPr>
          <w:sz w:val="28"/>
          <w:szCs w:val="28"/>
        </w:rPr>
        <w:t xml:space="preserve"> </w:t>
      </w:r>
      <w:r w:rsidRPr="00A07ACD">
        <w:rPr>
          <w:sz w:val="28"/>
          <w:szCs w:val="28"/>
        </w:rPr>
        <w:t>the</w:t>
      </w:r>
      <w:r w:rsidR="009812C4" w:rsidRPr="00A07ACD">
        <w:rPr>
          <w:sz w:val="28"/>
          <w:szCs w:val="28"/>
        </w:rPr>
        <w:t xml:space="preserve"> </w:t>
      </w:r>
      <w:r w:rsidRPr="00A07ACD">
        <w:rPr>
          <w:sz w:val="28"/>
          <w:szCs w:val="28"/>
        </w:rPr>
        <w:t>process</w:t>
      </w:r>
      <w:r w:rsidR="009812C4" w:rsidRPr="00A07ACD">
        <w:rPr>
          <w:sz w:val="28"/>
          <w:szCs w:val="28"/>
        </w:rPr>
        <w:t xml:space="preserve"> </w:t>
      </w:r>
      <w:r w:rsidRPr="00A07ACD">
        <w:rPr>
          <w:sz w:val="28"/>
          <w:szCs w:val="28"/>
        </w:rPr>
        <w:t>of</w:t>
      </w:r>
      <w:r w:rsidR="009812C4" w:rsidRPr="00A07ACD">
        <w:rPr>
          <w:sz w:val="28"/>
          <w:szCs w:val="28"/>
        </w:rPr>
        <w:t xml:space="preserve"> </w:t>
      </w:r>
      <w:r w:rsidRPr="00A07ACD">
        <w:rPr>
          <w:sz w:val="28"/>
          <w:szCs w:val="28"/>
        </w:rPr>
        <w:t>examining</w:t>
      </w:r>
      <w:r w:rsidR="009812C4" w:rsidRPr="00A07ACD">
        <w:rPr>
          <w:sz w:val="28"/>
          <w:szCs w:val="28"/>
        </w:rPr>
        <w:t xml:space="preserve"> </w:t>
      </w:r>
      <w:r w:rsidRPr="00A07ACD">
        <w:rPr>
          <w:sz w:val="28"/>
          <w:szCs w:val="28"/>
        </w:rPr>
        <w:t>or</w:t>
      </w:r>
      <w:r w:rsidR="009812C4" w:rsidRPr="00A07ACD">
        <w:rPr>
          <w:sz w:val="28"/>
          <w:szCs w:val="28"/>
        </w:rPr>
        <w:t xml:space="preserve"> </w:t>
      </w:r>
      <w:r w:rsidRPr="00A07ACD">
        <w:rPr>
          <w:sz w:val="28"/>
          <w:szCs w:val="28"/>
        </w:rPr>
        <w:t>studying</w:t>
      </w:r>
      <w:r w:rsidR="009812C4" w:rsidRPr="00A07ACD">
        <w:rPr>
          <w:sz w:val="28"/>
          <w:szCs w:val="28"/>
        </w:rPr>
        <w:t xml:space="preserve">   </w:t>
      </w:r>
      <w:r w:rsidRPr="00A07ACD">
        <w:rPr>
          <w:sz w:val="28"/>
          <w:szCs w:val="28"/>
        </w:rPr>
        <w:t>the</w:t>
      </w:r>
      <w:r w:rsidR="009812C4" w:rsidRPr="00A07ACD">
        <w:rPr>
          <w:sz w:val="28"/>
          <w:szCs w:val="28"/>
        </w:rPr>
        <w:t xml:space="preserve"> </w:t>
      </w:r>
      <w:r w:rsidRPr="00A07ACD">
        <w:rPr>
          <w:sz w:val="28"/>
          <w:szCs w:val="28"/>
        </w:rPr>
        <w:t>structure</w:t>
      </w:r>
      <w:r w:rsidR="009812C4" w:rsidRPr="00A07ACD">
        <w:rPr>
          <w:sz w:val="28"/>
          <w:szCs w:val="28"/>
        </w:rPr>
        <w:t xml:space="preserve"> </w:t>
      </w:r>
      <w:r w:rsidRPr="00A07ACD">
        <w:rPr>
          <w:sz w:val="28"/>
          <w:szCs w:val="28"/>
        </w:rPr>
        <w:t>of</w:t>
      </w:r>
      <w:r w:rsidR="009812C4" w:rsidRPr="00A07ACD">
        <w:rPr>
          <w:sz w:val="28"/>
          <w:szCs w:val="28"/>
        </w:rPr>
        <w:t xml:space="preserve"> </w:t>
      </w:r>
      <w:r w:rsidRPr="00A07ACD">
        <w:rPr>
          <w:sz w:val="28"/>
          <w:szCs w:val="28"/>
        </w:rPr>
        <w:t>an</w:t>
      </w:r>
      <w:r w:rsidR="009812C4" w:rsidRPr="00A07ACD">
        <w:rPr>
          <w:sz w:val="28"/>
          <w:szCs w:val="28"/>
        </w:rPr>
        <w:t xml:space="preserve"> E</w:t>
      </w:r>
      <w:r w:rsidRPr="00A07ACD">
        <w:rPr>
          <w:sz w:val="28"/>
          <w:szCs w:val="28"/>
        </w:rPr>
        <w:t>xisting</w:t>
      </w:r>
      <w:r w:rsidR="009812C4" w:rsidRPr="00A07ACD">
        <w:rPr>
          <w:sz w:val="28"/>
          <w:szCs w:val="28"/>
        </w:rPr>
        <w:t xml:space="preserve"> </w:t>
      </w:r>
      <w:r w:rsidRPr="00A07ACD">
        <w:rPr>
          <w:sz w:val="28"/>
          <w:szCs w:val="28"/>
        </w:rPr>
        <w:t>system</w:t>
      </w:r>
      <w:r w:rsidR="009812C4" w:rsidRPr="00A07ACD">
        <w:rPr>
          <w:sz w:val="28"/>
          <w:szCs w:val="28"/>
        </w:rPr>
        <w:t xml:space="preserve"> </w:t>
      </w:r>
      <w:r w:rsidRPr="00A07ACD">
        <w:rPr>
          <w:sz w:val="28"/>
          <w:szCs w:val="28"/>
        </w:rPr>
        <w:t>with</w:t>
      </w:r>
      <w:r w:rsidR="009812C4" w:rsidRPr="00A07ACD">
        <w:rPr>
          <w:sz w:val="28"/>
          <w:szCs w:val="28"/>
        </w:rPr>
        <w:t xml:space="preserve"> a goal </w:t>
      </w:r>
      <w:r w:rsidRPr="00A07ACD">
        <w:rPr>
          <w:sz w:val="28"/>
          <w:szCs w:val="28"/>
        </w:rPr>
        <w:t>of</w:t>
      </w:r>
      <w:r w:rsidR="009812C4" w:rsidRPr="00A07ACD">
        <w:rPr>
          <w:sz w:val="28"/>
          <w:szCs w:val="28"/>
        </w:rPr>
        <w:t xml:space="preserve"> </w:t>
      </w:r>
      <w:r w:rsidRPr="00A07ACD">
        <w:rPr>
          <w:sz w:val="28"/>
          <w:szCs w:val="28"/>
        </w:rPr>
        <w:t>improving</w:t>
      </w:r>
      <w:r w:rsidR="009812C4" w:rsidRPr="00A07ACD">
        <w:rPr>
          <w:sz w:val="28"/>
          <w:szCs w:val="28"/>
        </w:rPr>
        <w:t xml:space="preserve"> </w:t>
      </w:r>
      <w:r w:rsidRPr="00A07ACD">
        <w:rPr>
          <w:sz w:val="28"/>
          <w:szCs w:val="28"/>
        </w:rPr>
        <w:t>it.</w:t>
      </w:r>
      <w:r w:rsidR="009812C4" w:rsidRPr="00A07ACD">
        <w:rPr>
          <w:sz w:val="28"/>
          <w:szCs w:val="28"/>
        </w:rPr>
        <w:t xml:space="preserve"> </w:t>
      </w:r>
      <w:r w:rsidRPr="00A07ACD">
        <w:rPr>
          <w:sz w:val="28"/>
          <w:szCs w:val="28"/>
        </w:rPr>
        <w:t>It</w:t>
      </w:r>
      <w:r w:rsidR="009812C4" w:rsidRPr="00A07ACD">
        <w:rPr>
          <w:sz w:val="28"/>
          <w:szCs w:val="28"/>
        </w:rPr>
        <w:t xml:space="preserve"> </w:t>
      </w:r>
      <w:r w:rsidRPr="00A07ACD">
        <w:rPr>
          <w:sz w:val="28"/>
          <w:szCs w:val="28"/>
        </w:rPr>
        <w:t>is</w:t>
      </w:r>
      <w:r w:rsidR="009812C4" w:rsidRPr="00A07ACD">
        <w:rPr>
          <w:sz w:val="28"/>
          <w:szCs w:val="28"/>
        </w:rPr>
        <w:t xml:space="preserve"> </w:t>
      </w:r>
      <w:r w:rsidRPr="00A07ACD">
        <w:rPr>
          <w:sz w:val="28"/>
          <w:szCs w:val="28"/>
        </w:rPr>
        <w:t>concerned</w:t>
      </w:r>
      <w:r w:rsidR="009812C4" w:rsidRPr="00A07ACD">
        <w:rPr>
          <w:sz w:val="28"/>
          <w:szCs w:val="28"/>
        </w:rPr>
        <w:t xml:space="preserve"> </w:t>
      </w:r>
      <w:r w:rsidRPr="00A07ACD">
        <w:rPr>
          <w:sz w:val="28"/>
          <w:szCs w:val="28"/>
        </w:rPr>
        <w:t>with</w:t>
      </w:r>
      <w:r w:rsidR="009812C4" w:rsidRPr="00A07ACD">
        <w:rPr>
          <w:sz w:val="28"/>
          <w:szCs w:val="28"/>
        </w:rPr>
        <w:t xml:space="preserve"> </w:t>
      </w:r>
      <w:r w:rsidRPr="00A07ACD">
        <w:rPr>
          <w:sz w:val="28"/>
          <w:szCs w:val="28"/>
        </w:rPr>
        <w:t>functional</w:t>
      </w:r>
      <w:r w:rsidR="009812C4" w:rsidRPr="00A07ACD">
        <w:rPr>
          <w:sz w:val="28"/>
          <w:szCs w:val="28"/>
        </w:rPr>
        <w:t xml:space="preserve"> </w:t>
      </w:r>
      <w:r w:rsidRPr="00A07ACD">
        <w:rPr>
          <w:sz w:val="28"/>
          <w:szCs w:val="28"/>
        </w:rPr>
        <w:t>and</w:t>
      </w:r>
      <w:r w:rsidR="009812C4" w:rsidRPr="00A07ACD">
        <w:rPr>
          <w:sz w:val="28"/>
          <w:szCs w:val="28"/>
        </w:rPr>
        <w:t xml:space="preserve"> </w:t>
      </w:r>
      <w:r w:rsidRPr="00A07ACD">
        <w:rPr>
          <w:sz w:val="28"/>
          <w:szCs w:val="28"/>
        </w:rPr>
        <w:t>non-</w:t>
      </w:r>
      <w:r w:rsidR="009812C4" w:rsidRPr="00A07ACD">
        <w:rPr>
          <w:sz w:val="28"/>
          <w:szCs w:val="28"/>
        </w:rPr>
        <w:t>F</w:t>
      </w:r>
      <w:r w:rsidRPr="00A07ACD">
        <w:rPr>
          <w:sz w:val="28"/>
          <w:szCs w:val="28"/>
        </w:rPr>
        <w:t>unctional</w:t>
      </w:r>
      <w:r w:rsidR="009812C4" w:rsidRPr="00A07ACD">
        <w:rPr>
          <w:sz w:val="28"/>
          <w:szCs w:val="28"/>
        </w:rPr>
        <w:t xml:space="preserve"> </w:t>
      </w:r>
      <w:r w:rsidRPr="00A07ACD">
        <w:rPr>
          <w:sz w:val="28"/>
          <w:szCs w:val="28"/>
        </w:rPr>
        <w:t>requirements</w:t>
      </w:r>
      <w:r w:rsidR="009812C4" w:rsidRPr="00A07ACD">
        <w:rPr>
          <w:sz w:val="28"/>
          <w:szCs w:val="28"/>
        </w:rPr>
        <w:t xml:space="preserve"> </w:t>
      </w:r>
      <w:r w:rsidRPr="00A07ACD">
        <w:rPr>
          <w:sz w:val="28"/>
          <w:szCs w:val="28"/>
        </w:rPr>
        <w:t>of</w:t>
      </w:r>
      <w:r w:rsidR="009812C4" w:rsidRPr="00A07ACD">
        <w:rPr>
          <w:sz w:val="28"/>
          <w:szCs w:val="28"/>
        </w:rPr>
        <w:t xml:space="preserve"> </w:t>
      </w:r>
      <w:r w:rsidRPr="00A07ACD">
        <w:rPr>
          <w:sz w:val="28"/>
          <w:szCs w:val="28"/>
        </w:rPr>
        <w:t>a</w:t>
      </w:r>
      <w:r w:rsidR="009812C4" w:rsidRPr="00A07ACD">
        <w:rPr>
          <w:sz w:val="28"/>
          <w:szCs w:val="28"/>
        </w:rPr>
        <w:t xml:space="preserve"> </w:t>
      </w:r>
      <w:r w:rsidRPr="00A07ACD">
        <w:rPr>
          <w:sz w:val="28"/>
          <w:szCs w:val="28"/>
        </w:rPr>
        <w:t>system.</w:t>
      </w:r>
      <w:r w:rsidR="009812C4" w:rsidRPr="00A07ACD">
        <w:rPr>
          <w:sz w:val="28"/>
          <w:szCs w:val="28"/>
        </w:rPr>
        <w:t xml:space="preserve"> </w:t>
      </w:r>
      <w:r w:rsidRPr="00A07ACD">
        <w:rPr>
          <w:sz w:val="28"/>
          <w:szCs w:val="28"/>
        </w:rPr>
        <w:t>It</w:t>
      </w:r>
      <w:r w:rsidR="009812C4" w:rsidRPr="00A07ACD">
        <w:rPr>
          <w:sz w:val="28"/>
          <w:szCs w:val="28"/>
        </w:rPr>
        <w:t xml:space="preserve"> </w:t>
      </w:r>
      <w:r w:rsidRPr="00A07ACD">
        <w:rPr>
          <w:sz w:val="28"/>
          <w:szCs w:val="28"/>
        </w:rPr>
        <w:t>is</w:t>
      </w:r>
      <w:r w:rsidR="009812C4" w:rsidRPr="00A07ACD">
        <w:rPr>
          <w:sz w:val="28"/>
          <w:szCs w:val="28"/>
        </w:rPr>
        <w:t xml:space="preserve"> </w:t>
      </w:r>
      <w:r w:rsidRPr="00A07ACD">
        <w:rPr>
          <w:sz w:val="28"/>
          <w:szCs w:val="28"/>
        </w:rPr>
        <w:t>also</w:t>
      </w:r>
      <w:r w:rsidR="009812C4" w:rsidRPr="00A07ACD">
        <w:rPr>
          <w:sz w:val="28"/>
          <w:szCs w:val="28"/>
        </w:rPr>
        <w:t xml:space="preserve"> </w:t>
      </w:r>
      <w:r w:rsidRPr="00A07ACD">
        <w:rPr>
          <w:sz w:val="28"/>
          <w:szCs w:val="28"/>
        </w:rPr>
        <w:t>the</w:t>
      </w:r>
      <w:r w:rsidR="009812C4" w:rsidRPr="00A07ACD">
        <w:rPr>
          <w:sz w:val="28"/>
          <w:szCs w:val="28"/>
        </w:rPr>
        <w:t xml:space="preserve"> </w:t>
      </w:r>
      <w:r w:rsidRPr="00A07ACD">
        <w:rPr>
          <w:sz w:val="28"/>
          <w:szCs w:val="28"/>
        </w:rPr>
        <w:t>process</w:t>
      </w:r>
      <w:r w:rsidR="009812C4" w:rsidRPr="00A07ACD">
        <w:rPr>
          <w:sz w:val="28"/>
          <w:szCs w:val="28"/>
        </w:rPr>
        <w:t xml:space="preserve"> of breaking </w:t>
      </w:r>
      <w:r w:rsidRPr="00A07ACD">
        <w:rPr>
          <w:sz w:val="28"/>
          <w:szCs w:val="28"/>
        </w:rPr>
        <w:t>down</w:t>
      </w:r>
      <w:r w:rsidR="009812C4" w:rsidRPr="00A07ACD">
        <w:rPr>
          <w:sz w:val="28"/>
          <w:szCs w:val="28"/>
        </w:rPr>
        <w:t xml:space="preserve"> a problem </w:t>
      </w:r>
      <w:r w:rsidRPr="00A07ACD">
        <w:rPr>
          <w:sz w:val="28"/>
          <w:szCs w:val="28"/>
        </w:rPr>
        <w:t>into</w:t>
      </w:r>
      <w:r w:rsidR="009812C4" w:rsidRPr="00A07ACD">
        <w:rPr>
          <w:sz w:val="28"/>
          <w:szCs w:val="28"/>
        </w:rPr>
        <w:t xml:space="preserve"> </w:t>
      </w:r>
      <w:r w:rsidR="00BC447D" w:rsidRPr="00A07ACD">
        <w:rPr>
          <w:sz w:val="28"/>
          <w:szCs w:val="28"/>
        </w:rPr>
        <w:t>smaller</w:t>
      </w:r>
      <w:r w:rsidR="009812C4" w:rsidRPr="00A07ACD">
        <w:rPr>
          <w:sz w:val="28"/>
          <w:szCs w:val="28"/>
        </w:rPr>
        <w:t xml:space="preserve"> </w:t>
      </w:r>
      <w:r w:rsidRPr="00A07ACD">
        <w:rPr>
          <w:sz w:val="28"/>
          <w:szCs w:val="28"/>
        </w:rPr>
        <w:t>units</w:t>
      </w:r>
      <w:r w:rsidR="009812C4" w:rsidRPr="00A07ACD">
        <w:rPr>
          <w:sz w:val="28"/>
          <w:szCs w:val="28"/>
        </w:rPr>
        <w:t xml:space="preserve"> </w:t>
      </w:r>
      <w:r w:rsidRPr="00A07ACD">
        <w:rPr>
          <w:sz w:val="28"/>
          <w:szCs w:val="28"/>
        </w:rPr>
        <w:t>for</w:t>
      </w:r>
      <w:r w:rsidR="009812C4" w:rsidRPr="00A07ACD">
        <w:rPr>
          <w:sz w:val="28"/>
          <w:szCs w:val="28"/>
        </w:rPr>
        <w:t xml:space="preserve"> </w:t>
      </w:r>
      <w:r w:rsidR="00BC447D" w:rsidRPr="00A07ACD">
        <w:rPr>
          <w:sz w:val="28"/>
          <w:szCs w:val="28"/>
        </w:rPr>
        <w:t>a</w:t>
      </w:r>
      <w:r w:rsidR="000C3C26" w:rsidRPr="00A07ACD">
        <w:rPr>
          <w:sz w:val="28"/>
          <w:szCs w:val="28"/>
        </w:rPr>
        <w:t xml:space="preserve"> </w:t>
      </w:r>
      <w:r w:rsidR="00BC447D" w:rsidRPr="00A07ACD">
        <w:rPr>
          <w:sz w:val="28"/>
          <w:szCs w:val="28"/>
        </w:rPr>
        <w:t>close study</w:t>
      </w:r>
      <w:r w:rsidR="009812C4" w:rsidRPr="00A07ACD">
        <w:rPr>
          <w:sz w:val="28"/>
          <w:szCs w:val="28"/>
        </w:rPr>
        <w:t xml:space="preserve"> </w:t>
      </w:r>
      <w:r w:rsidRPr="00A07ACD">
        <w:rPr>
          <w:sz w:val="28"/>
          <w:szCs w:val="28"/>
        </w:rPr>
        <w:t>individual</w:t>
      </w:r>
      <w:r w:rsidR="009812C4" w:rsidRPr="00A07ACD">
        <w:rPr>
          <w:sz w:val="28"/>
          <w:szCs w:val="28"/>
        </w:rPr>
        <w:t xml:space="preserve"> </w:t>
      </w:r>
      <w:r w:rsidRPr="00A07ACD">
        <w:rPr>
          <w:sz w:val="28"/>
          <w:szCs w:val="28"/>
        </w:rPr>
        <w:t>parts.</w:t>
      </w:r>
      <w:r w:rsidR="009812C4" w:rsidRPr="00A07ACD">
        <w:rPr>
          <w:sz w:val="28"/>
          <w:szCs w:val="28"/>
        </w:rPr>
        <w:t xml:space="preserve"> </w:t>
      </w:r>
      <w:r w:rsidR="00173226" w:rsidRPr="00A07ACD">
        <w:rPr>
          <w:sz w:val="28"/>
          <w:szCs w:val="28"/>
        </w:rPr>
        <w:t>The purpose</w:t>
      </w:r>
      <w:r w:rsidR="009812C4" w:rsidRPr="00A07ACD">
        <w:rPr>
          <w:sz w:val="28"/>
          <w:szCs w:val="28"/>
        </w:rPr>
        <w:t xml:space="preserve"> </w:t>
      </w:r>
      <w:r w:rsidRPr="00A07ACD">
        <w:rPr>
          <w:sz w:val="28"/>
          <w:szCs w:val="28"/>
        </w:rPr>
        <w:t>of</w:t>
      </w:r>
      <w:r w:rsidR="009812C4" w:rsidRPr="00A07ACD">
        <w:rPr>
          <w:sz w:val="28"/>
          <w:szCs w:val="28"/>
        </w:rPr>
        <w:t xml:space="preserve"> </w:t>
      </w:r>
      <w:r w:rsidRPr="00A07ACD">
        <w:rPr>
          <w:sz w:val="28"/>
          <w:szCs w:val="28"/>
        </w:rPr>
        <w:t>such</w:t>
      </w:r>
      <w:r w:rsidR="009812C4" w:rsidRPr="00A07ACD">
        <w:rPr>
          <w:sz w:val="28"/>
          <w:szCs w:val="28"/>
        </w:rPr>
        <w:t xml:space="preserve"> </w:t>
      </w:r>
      <w:r w:rsidRPr="00A07ACD">
        <w:rPr>
          <w:sz w:val="28"/>
          <w:szCs w:val="28"/>
        </w:rPr>
        <w:t>process</w:t>
      </w:r>
      <w:r w:rsidR="009812C4" w:rsidRPr="00A07ACD">
        <w:rPr>
          <w:sz w:val="28"/>
          <w:szCs w:val="28"/>
        </w:rPr>
        <w:t xml:space="preserve"> </w:t>
      </w:r>
      <w:r w:rsidRPr="00A07ACD">
        <w:rPr>
          <w:sz w:val="28"/>
          <w:szCs w:val="28"/>
        </w:rPr>
        <w:t>to</w:t>
      </w:r>
      <w:r w:rsidR="009812C4" w:rsidRPr="00A07ACD">
        <w:rPr>
          <w:sz w:val="28"/>
          <w:szCs w:val="28"/>
        </w:rPr>
        <w:t xml:space="preserve"> </w:t>
      </w:r>
      <w:r w:rsidRPr="00A07ACD">
        <w:rPr>
          <w:sz w:val="28"/>
          <w:szCs w:val="28"/>
        </w:rPr>
        <w:t>discover</w:t>
      </w:r>
      <w:r w:rsidR="009812C4" w:rsidRPr="00A07ACD">
        <w:rPr>
          <w:sz w:val="28"/>
          <w:szCs w:val="28"/>
        </w:rPr>
        <w:t xml:space="preserve"> </w:t>
      </w:r>
      <w:r w:rsidR="00BC447D" w:rsidRPr="00A07ACD">
        <w:rPr>
          <w:sz w:val="28"/>
          <w:szCs w:val="28"/>
        </w:rPr>
        <w:t>a feasible</w:t>
      </w:r>
      <w:r w:rsidR="009812C4" w:rsidRPr="00A07ACD">
        <w:rPr>
          <w:sz w:val="28"/>
          <w:szCs w:val="28"/>
        </w:rPr>
        <w:t xml:space="preserve"> </w:t>
      </w:r>
      <w:r w:rsidRPr="00A07ACD">
        <w:rPr>
          <w:sz w:val="28"/>
          <w:szCs w:val="28"/>
        </w:rPr>
        <w:t>solution</w:t>
      </w:r>
      <w:r w:rsidR="009812C4" w:rsidRPr="00A07ACD">
        <w:rPr>
          <w:sz w:val="28"/>
          <w:szCs w:val="28"/>
        </w:rPr>
        <w:t xml:space="preserve"> </w:t>
      </w:r>
      <w:r w:rsidRPr="00A07ACD">
        <w:rPr>
          <w:sz w:val="28"/>
          <w:szCs w:val="28"/>
        </w:rPr>
        <w:t>to</w:t>
      </w:r>
      <w:r w:rsidR="009812C4" w:rsidRPr="00A07ACD">
        <w:rPr>
          <w:sz w:val="28"/>
          <w:szCs w:val="28"/>
        </w:rPr>
        <w:t xml:space="preserve"> </w:t>
      </w:r>
      <w:r w:rsidRPr="00A07ACD">
        <w:rPr>
          <w:sz w:val="28"/>
          <w:szCs w:val="28"/>
        </w:rPr>
        <w:t>the</w:t>
      </w:r>
      <w:r w:rsidR="009812C4" w:rsidRPr="00A07ACD">
        <w:rPr>
          <w:sz w:val="28"/>
          <w:szCs w:val="28"/>
        </w:rPr>
        <w:t xml:space="preserve"> </w:t>
      </w:r>
      <w:r w:rsidRPr="00A07ACD">
        <w:rPr>
          <w:sz w:val="28"/>
          <w:szCs w:val="28"/>
        </w:rPr>
        <w:t>identified</w:t>
      </w:r>
      <w:r w:rsidR="009812C4" w:rsidRPr="00A07ACD">
        <w:rPr>
          <w:sz w:val="28"/>
          <w:szCs w:val="28"/>
        </w:rPr>
        <w:t xml:space="preserve"> </w:t>
      </w:r>
      <w:r w:rsidRPr="00A07ACD">
        <w:rPr>
          <w:sz w:val="28"/>
          <w:szCs w:val="28"/>
        </w:rPr>
        <w:t>problem</w:t>
      </w:r>
      <w:r w:rsidR="00BC447D" w:rsidRPr="00A07ACD">
        <w:rPr>
          <w:sz w:val="28"/>
          <w:szCs w:val="28"/>
        </w:rPr>
        <w:t xml:space="preserve">s </w:t>
      </w:r>
      <w:r w:rsidRPr="00A07ACD">
        <w:rPr>
          <w:sz w:val="28"/>
          <w:szCs w:val="28"/>
        </w:rPr>
        <w:t>in</w:t>
      </w:r>
      <w:r w:rsidR="00BC447D" w:rsidRPr="00A07ACD">
        <w:rPr>
          <w:sz w:val="28"/>
          <w:szCs w:val="28"/>
        </w:rPr>
        <w:t xml:space="preserve"> </w:t>
      </w:r>
      <w:r w:rsidRPr="00A07ACD">
        <w:rPr>
          <w:sz w:val="28"/>
          <w:szCs w:val="28"/>
        </w:rPr>
        <w:t>the</w:t>
      </w:r>
      <w:r w:rsidR="009812C4" w:rsidRPr="00A07ACD">
        <w:rPr>
          <w:sz w:val="28"/>
          <w:szCs w:val="28"/>
        </w:rPr>
        <w:t xml:space="preserve"> </w:t>
      </w:r>
      <w:r w:rsidRPr="00A07ACD">
        <w:rPr>
          <w:sz w:val="28"/>
          <w:szCs w:val="28"/>
        </w:rPr>
        <w:t>system</w:t>
      </w:r>
      <w:r w:rsidR="009812C4" w:rsidRPr="00A07ACD">
        <w:rPr>
          <w:sz w:val="28"/>
          <w:szCs w:val="28"/>
        </w:rPr>
        <w:t xml:space="preserve"> </w:t>
      </w:r>
      <w:r w:rsidRPr="00A07ACD">
        <w:rPr>
          <w:sz w:val="28"/>
          <w:szCs w:val="28"/>
        </w:rPr>
        <w:t>and</w:t>
      </w:r>
      <w:r w:rsidR="009812C4" w:rsidRPr="00A07ACD">
        <w:rPr>
          <w:sz w:val="28"/>
          <w:szCs w:val="28"/>
        </w:rPr>
        <w:t xml:space="preserve"> </w:t>
      </w:r>
      <w:r w:rsidRPr="00A07ACD">
        <w:rPr>
          <w:sz w:val="28"/>
          <w:szCs w:val="28"/>
        </w:rPr>
        <w:t>have</w:t>
      </w:r>
      <w:r w:rsidR="009812C4" w:rsidRPr="00A07ACD">
        <w:rPr>
          <w:sz w:val="28"/>
          <w:szCs w:val="28"/>
        </w:rPr>
        <w:t xml:space="preserve"> </w:t>
      </w:r>
      <w:r w:rsidRPr="00A07ACD">
        <w:rPr>
          <w:sz w:val="28"/>
          <w:szCs w:val="28"/>
        </w:rPr>
        <w:t>a</w:t>
      </w:r>
      <w:r w:rsidR="000C3C26" w:rsidRPr="00A07ACD">
        <w:rPr>
          <w:sz w:val="28"/>
          <w:szCs w:val="28"/>
        </w:rPr>
        <w:t xml:space="preserve"> </w:t>
      </w:r>
      <w:r w:rsidRPr="00A07ACD">
        <w:rPr>
          <w:sz w:val="28"/>
          <w:szCs w:val="28"/>
        </w:rPr>
        <w:t>clear</w:t>
      </w:r>
      <w:r w:rsidR="009812C4" w:rsidRPr="00A07ACD">
        <w:rPr>
          <w:sz w:val="28"/>
          <w:szCs w:val="28"/>
        </w:rPr>
        <w:t xml:space="preserve"> </w:t>
      </w:r>
      <w:r w:rsidRPr="00A07ACD">
        <w:rPr>
          <w:sz w:val="28"/>
          <w:szCs w:val="28"/>
        </w:rPr>
        <w:t>understanding</w:t>
      </w:r>
      <w:r w:rsidR="009812C4" w:rsidRPr="00A07ACD">
        <w:rPr>
          <w:sz w:val="28"/>
          <w:szCs w:val="28"/>
        </w:rPr>
        <w:t xml:space="preserve"> </w:t>
      </w:r>
      <w:r w:rsidRPr="00A07ACD">
        <w:rPr>
          <w:sz w:val="28"/>
          <w:szCs w:val="28"/>
        </w:rPr>
        <w:t>of</w:t>
      </w:r>
      <w:r w:rsidR="009812C4" w:rsidRPr="00A07ACD">
        <w:rPr>
          <w:sz w:val="28"/>
          <w:szCs w:val="28"/>
        </w:rPr>
        <w:t xml:space="preserve"> </w:t>
      </w:r>
      <w:r w:rsidRPr="00A07ACD">
        <w:rPr>
          <w:sz w:val="28"/>
          <w:szCs w:val="28"/>
        </w:rPr>
        <w:t>it.</w:t>
      </w:r>
    </w:p>
    <w:p w:rsidR="00673E88" w:rsidRPr="00A07ACD" w:rsidRDefault="00673E88" w:rsidP="00B809A6">
      <w:pPr>
        <w:rPr>
          <w:sz w:val="28"/>
          <w:szCs w:val="28"/>
        </w:rPr>
      </w:pPr>
    </w:p>
    <w:p w:rsidR="00673E88" w:rsidRPr="00A07ACD" w:rsidRDefault="00673E88" w:rsidP="00B809A6">
      <w:pPr>
        <w:tabs>
          <w:tab w:val="left" w:pos="3424"/>
        </w:tabs>
        <w:rPr>
          <w:sz w:val="28"/>
          <w:szCs w:val="28"/>
        </w:rPr>
      </w:pPr>
    </w:p>
    <w:p w:rsidR="00673E88" w:rsidRPr="0070553D" w:rsidRDefault="00174341" w:rsidP="00B809A6">
      <w:pPr>
        <w:tabs>
          <w:tab w:val="left" w:pos="3424"/>
        </w:tabs>
        <w:rPr>
          <w:b/>
          <w:sz w:val="28"/>
          <w:szCs w:val="28"/>
        </w:rPr>
      </w:pPr>
      <w:r w:rsidRPr="0070553D">
        <w:rPr>
          <w:b/>
          <w:sz w:val="28"/>
          <w:szCs w:val="28"/>
        </w:rPr>
        <w:t xml:space="preserve">3.4.1  </w:t>
      </w:r>
      <w:r w:rsidR="000C3C26" w:rsidRPr="0070553D">
        <w:rPr>
          <w:b/>
          <w:sz w:val="28"/>
          <w:szCs w:val="28"/>
        </w:rPr>
        <w:t xml:space="preserve"> </w:t>
      </w:r>
      <w:r w:rsidRPr="0070553D">
        <w:rPr>
          <w:b/>
          <w:sz w:val="28"/>
          <w:szCs w:val="28"/>
        </w:rPr>
        <w:t>Analysis of the Existing System</w:t>
      </w:r>
    </w:p>
    <w:p w:rsidR="00673E88" w:rsidRPr="00A07ACD" w:rsidRDefault="00174341" w:rsidP="00B809A6">
      <w:pPr>
        <w:tabs>
          <w:tab w:val="left" w:pos="3424"/>
        </w:tabs>
        <w:rPr>
          <w:sz w:val="28"/>
          <w:szCs w:val="28"/>
        </w:rPr>
      </w:pPr>
      <w:r w:rsidRPr="00A07ACD">
        <w:rPr>
          <w:sz w:val="28"/>
          <w:szCs w:val="28"/>
        </w:rPr>
        <w:t>The existing result processing system of Com</w:t>
      </w:r>
      <w:r w:rsidR="00BC447D" w:rsidRPr="00A07ACD">
        <w:rPr>
          <w:sz w:val="28"/>
          <w:szCs w:val="28"/>
        </w:rPr>
        <w:t xml:space="preserve">puter Science dept is a manual </w:t>
      </w:r>
    </w:p>
    <w:p w:rsidR="00673E88" w:rsidRPr="00A07ACD" w:rsidRDefault="00BC447D" w:rsidP="00B809A6">
      <w:pPr>
        <w:tabs>
          <w:tab w:val="left" w:pos="3424"/>
        </w:tabs>
        <w:rPr>
          <w:sz w:val="28"/>
          <w:szCs w:val="28"/>
        </w:rPr>
      </w:pPr>
      <w:r w:rsidRPr="00A07ACD">
        <w:rPr>
          <w:sz w:val="28"/>
          <w:szCs w:val="28"/>
        </w:rPr>
        <w:t>Process</w:t>
      </w:r>
      <w:r w:rsidR="00174341" w:rsidRPr="00A07ACD">
        <w:rPr>
          <w:sz w:val="28"/>
          <w:szCs w:val="28"/>
        </w:rPr>
        <w:t>. Students who have duly paid their school fee</w:t>
      </w:r>
      <w:r w:rsidRPr="00A07ACD">
        <w:rPr>
          <w:sz w:val="28"/>
          <w:szCs w:val="28"/>
        </w:rPr>
        <w:t xml:space="preserve">s are thus eligible for course </w:t>
      </w:r>
      <w:r w:rsidR="00174341" w:rsidRPr="00A07ACD">
        <w:rPr>
          <w:sz w:val="28"/>
          <w:szCs w:val="28"/>
        </w:rPr>
        <w:t>registration. As they open the school registration por</w:t>
      </w:r>
      <w:r w:rsidRPr="00A07ACD">
        <w:rPr>
          <w:sz w:val="28"/>
          <w:szCs w:val="28"/>
        </w:rPr>
        <w:t xml:space="preserve">tal, they enter their personal </w:t>
      </w:r>
      <w:r w:rsidR="00174341" w:rsidRPr="00A07ACD">
        <w:rPr>
          <w:sz w:val="28"/>
          <w:szCs w:val="28"/>
        </w:rPr>
        <w:t>detail and fill in the courses as prescribed by the depa</w:t>
      </w:r>
      <w:r w:rsidRPr="00A07ACD">
        <w:rPr>
          <w:sz w:val="28"/>
          <w:szCs w:val="28"/>
        </w:rPr>
        <w:t xml:space="preserve">rtment. This registration form </w:t>
      </w:r>
      <w:r w:rsidR="00174341" w:rsidRPr="00A07ACD">
        <w:rPr>
          <w:sz w:val="28"/>
          <w:szCs w:val="28"/>
        </w:rPr>
        <w:t>is printed and sent to the department and faculty o</w:t>
      </w:r>
      <w:r w:rsidRPr="00A07ACD">
        <w:rPr>
          <w:sz w:val="28"/>
          <w:szCs w:val="28"/>
        </w:rPr>
        <w:t xml:space="preserve">fficials for validation. Three </w:t>
      </w:r>
      <w:r w:rsidR="00174341" w:rsidRPr="00A07ACD">
        <w:rPr>
          <w:sz w:val="28"/>
          <w:szCs w:val="28"/>
        </w:rPr>
        <w:t xml:space="preserve">Personnel are responsible for this validation. </w:t>
      </w:r>
      <w:r w:rsidR="00174341" w:rsidRPr="00A07ACD">
        <w:rPr>
          <w:sz w:val="28"/>
          <w:szCs w:val="28"/>
        </w:rPr>
        <w:cr/>
      </w:r>
    </w:p>
    <w:p w:rsidR="0070553D" w:rsidRDefault="0070553D" w:rsidP="00B809A6">
      <w:pPr>
        <w:tabs>
          <w:tab w:val="left" w:pos="3424"/>
        </w:tabs>
        <w:rPr>
          <w:sz w:val="28"/>
          <w:szCs w:val="28"/>
        </w:rPr>
      </w:pPr>
    </w:p>
    <w:p w:rsidR="00673E88" w:rsidRPr="00A07ACD" w:rsidRDefault="00BC447D" w:rsidP="00B809A6">
      <w:pPr>
        <w:tabs>
          <w:tab w:val="left" w:pos="3424"/>
        </w:tabs>
        <w:rPr>
          <w:sz w:val="28"/>
          <w:szCs w:val="28"/>
        </w:rPr>
      </w:pPr>
      <w:r w:rsidRPr="00A07ACD">
        <w:rPr>
          <w:sz w:val="28"/>
          <w:szCs w:val="28"/>
        </w:rPr>
        <w:lastRenderedPageBreak/>
        <w:t>I</w:t>
      </w:r>
      <w:r w:rsidR="00174341" w:rsidRPr="00A07ACD">
        <w:rPr>
          <w:sz w:val="28"/>
          <w:szCs w:val="28"/>
        </w:rPr>
        <w:t>. The Academic Adviser</w:t>
      </w:r>
      <w:r w:rsidR="00174341" w:rsidRPr="00A07ACD">
        <w:rPr>
          <w:sz w:val="28"/>
          <w:szCs w:val="28"/>
        </w:rPr>
        <w:cr/>
      </w:r>
    </w:p>
    <w:p w:rsidR="00673E88" w:rsidRPr="00A07ACD" w:rsidRDefault="00174341" w:rsidP="00B809A6">
      <w:pPr>
        <w:tabs>
          <w:tab w:val="left" w:pos="3424"/>
        </w:tabs>
        <w:rPr>
          <w:sz w:val="28"/>
          <w:szCs w:val="28"/>
        </w:rPr>
      </w:pPr>
      <w:r w:rsidRPr="00A07ACD">
        <w:rPr>
          <w:sz w:val="28"/>
          <w:szCs w:val="28"/>
        </w:rPr>
        <w:t>ii. The HOD</w:t>
      </w:r>
      <w:r w:rsidRPr="00A07ACD">
        <w:rPr>
          <w:sz w:val="28"/>
          <w:szCs w:val="28"/>
        </w:rPr>
        <w:cr/>
      </w:r>
    </w:p>
    <w:p w:rsidR="00673E88" w:rsidRPr="00A07ACD" w:rsidRDefault="00174341" w:rsidP="00B809A6">
      <w:pPr>
        <w:tabs>
          <w:tab w:val="left" w:pos="3424"/>
        </w:tabs>
        <w:rPr>
          <w:sz w:val="28"/>
          <w:szCs w:val="28"/>
        </w:rPr>
      </w:pPr>
      <w:r w:rsidRPr="00A07ACD">
        <w:rPr>
          <w:sz w:val="28"/>
          <w:szCs w:val="28"/>
        </w:rPr>
        <w:t>iii. The Faculty Officer</w:t>
      </w:r>
      <w:r w:rsidRPr="00A07ACD">
        <w:rPr>
          <w:sz w:val="28"/>
          <w:szCs w:val="28"/>
        </w:rPr>
        <w:cr/>
      </w:r>
    </w:p>
    <w:p w:rsidR="00673E88" w:rsidRPr="00A07ACD" w:rsidRDefault="00174341" w:rsidP="00B809A6">
      <w:pPr>
        <w:tabs>
          <w:tab w:val="left" w:pos="3424"/>
        </w:tabs>
        <w:rPr>
          <w:sz w:val="28"/>
          <w:szCs w:val="28"/>
        </w:rPr>
      </w:pPr>
      <w:r w:rsidRPr="00A07ACD">
        <w:rPr>
          <w:sz w:val="28"/>
          <w:szCs w:val="28"/>
        </w:rPr>
        <w:t xml:space="preserve">The essence of this validation is to ensure that the student is eligible for that </w:t>
      </w:r>
    </w:p>
    <w:p w:rsidR="00673E88" w:rsidRPr="00A07ACD" w:rsidRDefault="000C3C26" w:rsidP="00B809A6">
      <w:pPr>
        <w:tabs>
          <w:tab w:val="left" w:pos="3424"/>
        </w:tabs>
        <w:rPr>
          <w:sz w:val="28"/>
          <w:szCs w:val="28"/>
        </w:rPr>
      </w:pPr>
      <w:r w:rsidRPr="00A07ACD">
        <w:rPr>
          <w:sz w:val="28"/>
          <w:szCs w:val="28"/>
        </w:rPr>
        <w:t>Registration and</w:t>
      </w:r>
      <w:r w:rsidR="00174341" w:rsidRPr="00A07ACD">
        <w:rPr>
          <w:sz w:val="28"/>
          <w:szCs w:val="28"/>
        </w:rPr>
        <w:t xml:space="preserve"> that the required courses have been</w:t>
      </w:r>
      <w:r w:rsidR="00BC447D" w:rsidRPr="00A07ACD">
        <w:rPr>
          <w:sz w:val="28"/>
          <w:szCs w:val="28"/>
        </w:rPr>
        <w:t xml:space="preserve"> registered. After validation, Photocopy</w:t>
      </w:r>
      <w:r w:rsidR="00174341" w:rsidRPr="00A07ACD">
        <w:rPr>
          <w:sz w:val="28"/>
          <w:szCs w:val="28"/>
        </w:rPr>
        <w:t xml:space="preserve"> of form is submitted to each of the lecturer in charge of the </w:t>
      </w:r>
      <w:r w:rsidR="00BC447D" w:rsidRPr="00A07ACD">
        <w:rPr>
          <w:sz w:val="28"/>
          <w:szCs w:val="28"/>
        </w:rPr>
        <w:t>registered courses</w:t>
      </w:r>
      <w:r w:rsidR="00174341" w:rsidRPr="00A07ACD">
        <w:rPr>
          <w:sz w:val="28"/>
          <w:szCs w:val="28"/>
        </w:rPr>
        <w:t>. The forms collected by the lecturers fro</w:t>
      </w:r>
      <w:r w:rsidR="00BC447D" w:rsidRPr="00A07ACD">
        <w:rPr>
          <w:sz w:val="28"/>
          <w:szCs w:val="28"/>
        </w:rPr>
        <w:t xml:space="preserve">m various students are used to </w:t>
      </w:r>
      <w:r w:rsidR="00174341" w:rsidRPr="00A07ACD">
        <w:rPr>
          <w:sz w:val="28"/>
          <w:szCs w:val="28"/>
        </w:rPr>
        <w:t>compile the class list. Exams are taken and lecturers</w:t>
      </w:r>
      <w:r w:rsidR="00BC447D" w:rsidRPr="00A07ACD">
        <w:rPr>
          <w:sz w:val="28"/>
          <w:szCs w:val="28"/>
        </w:rPr>
        <w:t xml:space="preserve"> compile result. Each lecturer </w:t>
      </w:r>
      <w:r w:rsidR="00174341" w:rsidRPr="00A07ACD">
        <w:rPr>
          <w:sz w:val="28"/>
          <w:szCs w:val="28"/>
        </w:rPr>
        <w:t>submits his/her result to the HOD for approval. Aft</w:t>
      </w:r>
      <w:r w:rsidR="00BC447D" w:rsidRPr="00A07ACD">
        <w:rPr>
          <w:sz w:val="28"/>
          <w:szCs w:val="28"/>
        </w:rPr>
        <w:t xml:space="preserve">er that, a copy is sent to the </w:t>
      </w:r>
      <w:r w:rsidR="00174341" w:rsidRPr="00A07ACD">
        <w:rPr>
          <w:sz w:val="28"/>
          <w:szCs w:val="28"/>
        </w:rPr>
        <w:t>result processing unit. The various results from the di</w:t>
      </w:r>
      <w:r w:rsidR="00BC447D" w:rsidRPr="00A07ACD">
        <w:rPr>
          <w:sz w:val="28"/>
          <w:szCs w:val="28"/>
        </w:rPr>
        <w:t xml:space="preserve">fferent lecturers are collated </w:t>
      </w:r>
      <w:r w:rsidR="00174341" w:rsidRPr="00A07ACD">
        <w:rPr>
          <w:sz w:val="28"/>
          <w:szCs w:val="28"/>
        </w:rPr>
        <w:t>and kept together. The exam officer enters the stude</w:t>
      </w:r>
      <w:r w:rsidR="00BC447D" w:rsidRPr="00A07ACD">
        <w:rPr>
          <w:sz w:val="28"/>
          <w:szCs w:val="28"/>
        </w:rPr>
        <w:t xml:space="preserve">nt s grades for each course in </w:t>
      </w:r>
      <w:r w:rsidR="00174341" w:rsidRPr="00A07ACD">
        <w:rPr>
          <w:sz w:val="28"/>
          <w:szCs w:val="28"/>
        </w:rPr>
        <w:t xml:space="preserve">the student s work </w:t>
      </w:r>
      <w:r w:rsidR="00BC447D" w:rsidRPr="00A07ACD">
        <w:rPr>
          <w:sz w:val="28"/>
          <w:szCs w:val="28"/>
        </w:rPr>
        <w:t>sheet and results are computed.</w:t>
      </w:r>
    </w:p>
    <w:p w:rsidR="00673E88" w:rsidRPr="00A07ACD" w:rsidRDefault="00174341" w:rsidP="00B809A6">
      <w:pPr>
        <w:tabs>
          <w:tab w:val="left" w:pos="3424"/>
        </w:tabs>
        <w:rPr>
          <w:sz w:val="28"/>
          <w:szCs w:val="28"/>
        </w:rPr>
      </w:pPr>
      <w:r w:rsidRPr="00A07ACD">
        <w:rPr>
          <w:sz w:val="28"/>
          <w:szCs w:val="28"/>
        </w:rPr>
        <w:t xml:space="preserve">The courses offered in a degree </w:t>
      </w:r>
      <w:r w:rsidR="00BC447D" w:rsidRPr="00A07ACD">
        <w:rPr>
          <w:sz w:val="28"/>
          <w:szCs w:val="28"/>
        </w:rPr>
        <w:t>program are</w:t>
      </w:r>
      <w:r w:rsidRPr="00A07ACD">
        <w:rPr>
          <w:sz w:val="28"/>
          <w:szCs w:val="28"/>
        </w:rPr>
        <w:t xml:space="preserve"> allo</w:t>
      </w:r>
      <w:r w:rsidR="00BC447D" w:rsidRPr="00A07ACD">
        <w:rPr>
          <w:sz w:val="28"/>
          <w:szCs w:val="28"/>
        </w:rPr>
        <w:t xml:space="preserve">cated a number of credit units </w:t>
      </w:r>
    </w:p>
    <w:p w:rsidR="00673E88" w:rsidRPr="00A07ACD" w:rsidRDefault="00BC447D" w:rsidP="00B809A6">
      <w:pPr>
        <w:tabs>
          <w:tab w:val="left" w:pos="3424"/>
        </w:tabs>
        <w:rPr>
          <w:sz w:val="28"/>
          <w:szCs w:val="28"/>
        </w:rPr>
      </w:pPr>
      <w:r w:rsidRPr="00A07ACD">
        <w:rPr>
          <w:sz w:val="28"/>
          <w:szCs w:val="28"/>
        </w:rPr>
        <w:t>Which</w:t>
      </w:r>
      <w:r w:rsidR="00174341" w:rsidRPr="00A07ACD">
        <w:rPr>
          <w:sz w:val="28"/>
          <w:szCs w:val="28"/>
        </w:rPr>
        <w:t xml:space="preserve"> vary from one course to another, because the c</w:t>
      </w:r>
      <w:r w:rsidRPr="00A07ACD">
        <w:rPr>
          <w:sz w:val="28"/>
          <w:szCs w:val="28"/>
        </w:rPr>
        <w:t xml:space="preserve">ourses vary in their needs and </w:t>
      </w:r>
      <w:r w:rsidR="00174341" w:rsidRPr="00A07ACD">
        <w:rPr>
          <w:sz w:val="28"/>
          <w:szCs w:val="28"/>
        </w:rPr>
        <w:t>scope. Hence some courses are allocated greater</w:t>
      </w:r>
      <w:r w:rsidRPr="00A07ACD">
        <w:rPr>
          <w:sz w:val="28"/>
          <w:szCs w:val="28"/>
        </w:rPr>
        <w:t xml:space="preserve"> credit units than others. The </w:t>
      </w:r>
      <w:r w:rsidR="00174341" w:rsidRPr="00A07ACD">
        <w:rPr>
          <w:sz w:val="28"/>
          <w:szCs w:val="28"/>
        </w:rPr>
        <w:t>measure of performance of a student in any cours</w:t>
      </w:r>
      <w:r w:rsidRPr="00A07ACD">
        <w:rPr>
          <w:sz w:val="28"/>
          <w:szCs w:val="28"/>
        </w:rPr>
        <w:t xml:space="preserve">e is given by the grade-points </w:t>
      </w:r>
      <w:r w:rsidR="00174341" w:rsidRPr="00A07ACD">
        <w:rPr>
          <w:sz w:val="28"/>
          <w:szCs w:val="28"/>
        </w:rPr>
        <w:t>obtained in that course. The grade-points (GP) obtai</w:t>
      </w:r>
      <w:r w:rsidRPr="00A07ACD">
        <w:rPr>
          <w:sz w:val="28"/>
          <w:szCs w:val="28"/>
        </w:rPr>
        <w:t xml:space="preserve">ned by a student in any course </w:t>
      </w:r>
      <w:r w:rsidR="00174341" w:rsidRPr="00A07ACD">
        <w:rPr>
          <w:sz w:val="28"/>
          <w:szCs w:val="28"/>
        </w:rPr>
        <w:t>are determined by multiplying the value of the grade</w:t>
      </w:r>
      <w:r w:rsidRPr="00A07ACD">
        <w:rPr>
          <w:sz w:val="28"/>
          <w:szCs w:val="28"/>
        </w:rPr>
        <w:t xml:space="preserve"> (numeric grade) by the credit </w:t>
      </w:r>
      <w:r w:rsidR="00174341" w:rsidRPr="00A07ACD">
        <w:rPr>
          <w:sz w:val="28"/>
          <w:szCs w:val="28"/>
        </w:rPr>
        <w:t>units of the course. The total grade-points are ob</w:t>
      </w:r>
      <w:r w:rsidRPr="00A07ACD">
        <w:rPr>
          <w:sz w:val="28"/>
          <w:szCs w:val="28"/>
        </w:rPr>
        <w:t xml:space="preserve">tained by </w:t>
      </w:r>
      <w:r w:rsidRPr="00A07ACD">
        <w:rPr>
          <w:sz w:val="28"/>
          <w:szCs w:val="28"/>
        </w:rPr>
        <w:lastRenderedPageBreak/>
        <w:t>summing up the grade-</w:t>
      </w:r>
      <w:r w:rsidR="00174341" w:rsidRPr="00A07ACD">
        <w:rPr>
          <w:sz w:val="28"/>
          <w:szCs w:val="28"/>
        </w:rPr>
        <w:t xml:space="preserve">points of all the courses offered. The Grade-Point </w:t>
      </w:r>
      <w:r w:rsidRPr="00A07ACD">
        <w:rPr>
          <w:sz w:val="28"/>
          <w:szCs w:val="28"/>
        </w:rPr>
        <w:t xml:space="preserve">Average (GPA) is computed by </w:t>
      </w:r>
      <w:r w:rsidR="00174341" w:rsidRPr="00A07ACD">
        <w:rPr>
          <w:sz w:val="28"/>
          <w:szCs w:val="28"/>
        </w:rPr>
        <w:t>dividing total grade-points by the sum of credit units of all the courses offered in</w:t>
      </w:r>
    </w:p>
    <w:p w:rsidR="00673E88" w:rsidRPr="00A07ACD" w:rsidRDefault="000C3C26" w:rsidP="00B809A6">
      <w:pPr>
        <w:tabs>
          <w:tab w:val="left" w:pos="3424"/>
        </w:tabs>
        <w:rPr>
          <w:sz w:val="28"/>
          <w:szCs w:val="28"/>
        </w:rPr>
      </w:pPr>
      <w:r w:rsidRPr="00A07ACD">
        <w:rPr>
          <w:sz w:val="28"/>
          <w:szCs w:val="28"/>
        </w:rPr>
        <w:t>that</w:t>
      </w:r>
      <w:r w:rsidR="00174341" w:rsidRPr="00A07ACD">
        <w:rPr>
          <w:sz w:val="28"/>
          <w:szCs w:val="28"/>
        </w:rPr>
        <w:t xml:space="preserve"> period. Thus;</w:t>
      </w:r>
    </w:p>
    <w:p w:rsidR="00673E88" w:rsidRPr="00A07ACD" w:rsidRDefault="00174341" w:rsidP="00B809A6">
      <w:pPr>
        <w:tabs>
          <w:tab w:val="left" w:pos="3424"/>
        </w:tabs>
        <w:rPr>
          <w:sz w:val="28"/>
          <w:szCs w:val="28"/>
        </w:rPr>
      </w:pPr>
      <w:r w:rsidRPr="00A07ACD">
        <w:rPr>
          <w:sz w:val="28"/>
          <w:szCs w:val="28"/>
        </w:rPr>
        <w:t>The GPA is manually computed as illustrated abo</w:t>
      </w:r>
      <w:r w:rsidR="00BC447D" w:rsidRPr="00A07ACD">
        <w:rPr>
          <w:sz w:val="28"/>
          <w:szCs w:val="28"/>
        </w:rPr>
        <w:t xml:space="preserve">ve. The Cumulative Grade-Point </w:t>
      </w:r>
    </w:p>
    <w:p w:rsidR="00673E88" w:rsidRPr="00A07ACD" w:rsidRDefault="00174341" w:rsidP="00B809A6">
      <w:pPr>
        <w:tabs>
          <w:tab w:val="left" w:pos="3424"/>
        </w:tabs>
        <w:rPr>
          <w:sz w:val="28"/>
          <w:szCs w:val="28"/>
        </w:rPr>
      </w:pPr>
      <w:r w:rsidRPr="00A07ACD">
        <w:rPr>
          <w:sz w:val="28"/>
          <w:szCs w:val="28"/>
        </w:rPr>
        <w:t>Average (CGPA) for a period is obtained by divi</w:t>
      </w:r>
      <w:r w:rsidR="00BC447D" w:rsidRPr="00A07ACD">
        <w:rPr>
          <w:sz w:val="28"/>
          <w:szCs w:val="28"/>
        </w:rPr>
        <w:t xml:space="preserve">ding the cumulative sum of the </w:t>
      </w:r>
    </w:p>
    <w:p w:rsidR="00673E88" w:rsidRPr="00A07ACD" w:rsidRDefault="00174341" w:rsidP="00B809A6">
      <w:pPr>
        <w:tabs>
          <w:tab w:val="left" w:pos="3424"/>
        </w:tabs>
        <w:rPr>
          <w:sz w:val="28"/>
          <w:szCs w:val="28"/>
        </w:rPr>
      </w:pPr>
      <w:r w:rsidRPr="00A07ACD">
        <w:rPr>
          <w:sz w:val="28"/>
          <w:szCs w:val="28"/>
        </w:rPr>
        <w:t>total grade-points over the years by the cumulative su</w:t>
      </w:r>
      <w:r w:rsidR="00BC447D" w:rsidRPr="00A07ACD">
        <w:rPr>
          <w:sz w:val="28"/>
          <w:szCs w:val="28"/>
        </w:rPr>
        <w:t xml:space="preserve">m of the credit units over the </w:t>
      </w:r>
      <w:r w:rsidRPr="00A07ACD">
        <w:rPr>
          <w:sz w:val="28"/>
          <w:szCs w:val="28"/>
        </w:rPr>
        <w:t xml:space="preserve">same period. Thus, </w:t>
      </w:r>
      <w:r w:rsidRPr="00A07ACD">
        <w:rPr>
          <w:sz w:val="28"/>
          <w:szCs w:val="28"/>
        </w:rPr>
        <w:cr/>
        <w:t xml:space="preserve">Total Grade-Points of the courses offered in the </w:t>
      </w:r>
    </w:p>
    <w:p w:rsidR="00673E88" w:rsidRPr="00A07ACD" w:rsidRDefault="00BC447D" w:rsidP="00B809A6">
      <w:pPr>
        <w:tabs>
          <w:tab w:val="left" w:pos="3424"/>
        </w:tabs>
        <w:rPr>
          <w:sz w:val="28"/>
          <w:szCs w:val="28"/>
        </w:rPr>
      </w:pPr>
      <w:r w:rsidRPr="00A07ACD">
        <w:rPr>
          <w:sz w:val="28"/>
          <w:szCs w:val="28"/>
        </w:rPr>
        <w:t>GPA   ----------------------------------------------------------------------</w:t>
      </w:r>
    </w:p>
    <w:p w:rsidR="00673E88" w:rsidRPr="00A07ACD" w:rsidRDefault="00174341" w:rsidP="00B809A6">
      <w:pPr>
        <w:tabs>
          <w:tab w:val="left" w:pos="3424"/>
        </w:tabs>
        <w:rPr>
          <w:sz w:val="28"/>
          <w:szCs w:val="28"/>
        </w:rPr>
      </w:pPr>
      <w:r w:rsidRPr="00A07ACD">
        <w:rPr>
          <w:sz w:val="28"/>
          <w:szCs w:val="28"/>
        </w:rPr>
        <w:t xml:space="preserve">Summation of the credit units of the courses in that year </w:t>
      </w:r>
      <w:r w:rsidRPr="00A07ACD">
        <w:rPr>
          <w:sz w:val="28"/>
          <w:szCs w:val="28"/>
        </w:rPr>
        <w:cr/>
      </w:r>
    </w:p>
    <w:p w:rsidR="00673E88" w:rsidRPr="00A07ACD" w:rsidRDefault="00174341" w:rsidP="00B809A6">
      <w:pPr>
        <w:tabs>
          <w:tab w:val="left" w:pos="3424"/>
        </w:tabs>
        <w:rPr>
          <w:sz w:val="28"/>
          <w:szCs w:val="28"/>
        </w:rPr>
      </w:pPr>
      <w:r w:rsidRPr="00A07ACD">
        <w:rPr>
          <w:sz w:val="28"/>
          <w:szCs w:val="28"/>
        </w:rPr>
        <w:t xml:space="preserve">The GPA is manually computed as illustrated above. The Cumulative Grade-Point </w:t>
      </w:r>
    </w:p>
    <w:p w:rsidR="00673E88" w:rsidRPr="00A07ACD" w:rsidRDefault="00174341" w:rsidP="00B809A6">
      <w:pPr>
        <w:tabs>
          <w:tab w:val="left" w:pos="3424"/>
        </w:tabs>
        <w:rPr>
          <w:sz w:val="28"/>
          <w:szCs w:val="28"/>
        </w:rPr>
      </w:pPr>
      <w:r w:rsidRPr="00A07ACD">
        <w:rPr>
          <w:sz w:val="28"/>
          <w:szCs w:val="28"/>
        </w:rPr>
        <w:t xml:space="preserve">Average (CGPA) for a period is obtained by dividing the cumulative sum of the </w:t>
      </w:r>
    </w:p>
    <w:p w:rsidR="00673E88" w:rsidRPr="00A07ACD" w:rsidRDefault="00174341" w:rsidP="00B809A6">
      <w:pPr>
        <w:tabs>
          <w:tab w:val="left" w:pos="3424"/>
        </w:tabs>
        <w:rPr>
          <w:sz w:val="28"/>
          <w:szCs w:val="28"/>
        </w:rPr>
      </w:pPr>
      <w:r w:rsidRPr="00A07ACD">
        <w:rPr>
          <w:sz w:val="28"/>
          <w:szCs w:val="28"/>
        </w:rPr>
        <w:t xml:space="preserve">total grade-points over the years by the cumulative sum of the credit units over the </w:t>
      </w:r>
    </w:p>
    <w:p w:rsidR="00673E88" w:rsidRPr="00A07ACD" w:rsidRDefault="00174341" w:rsidP="00B809A6">
      <w:pPr>
        <w:tabs>
          <w:tab w:val="left" w:pos="3424"/>
        </w:tabs>
        <w:rPr>
          <w:sz w:val="28"/>
          <w:szCs w:val="28"/>
        </w:rPr>
      </w:pPr>
      <w:r w:rsidRPr="00A07ACD">
        <w:rPr>
          <w:sz w:val="28"/>
          <w:szCs w:val="28"/>
        </w:rPr>
        <w:t>same period. Thus,</w:t>
      </w:r>
      <w:r w:rsidRPr="00A07ACD">
        <w:rPr>
          <w:sz w:val="28"/>
          <w:szCs w:val="28"/>
        </w:rPr>
        <w:cr/>
      </w:r>
    </w:p>
    <w:p w:rsidR="00673E88" w:rsidRPr="00A07ACD" w:rsidRDefault="00174341" w:rsidP="00B809A6">
      <w:pPr>
        <w:tabs>
          <w:tab w:val="left" w:pos="3424"/>
        </w:tabs>
        <w:rPr>
          <w:sz w:val="28"/>
          <w:szCs w:val="28"/>
        </w:rPr>
      </w:pPr>
      <w:r w:rsidRPr="00A07ACD">
        <w:rPr>
          <w:sz w:val="28"/>
          <w:szCs w:val="28"/>
        </w:rPr>
        <w:t xml:space="preserve">Cumulative sum of Total Grade-Points of the courses from year one up to the present year </w:t>
      </w:r>
    </w:p>
    <w:p w:rsidR="00673E88" w:rsidRPr="00A07ACD" w:rsidRDefault="00BC447D" w:rsidP="00B809A6">
      <w:pPr>
        <w:tabs>
          <w:tab w:val="left" w:pos="3424"/>
        </w:tabs>
        <w:rPr>
          <w:sz w:val="28"/>
          <w:szCs w:val="28"/>
        </w:rPr>
      </w:pPr>
      <w:r w:rsidRPr="00A07ACD">
        <w:rPr>
          <w:sz w:val="28"/>
          <w:szCs w:val="28"/>
        </w:rPr>
        <w:lastRenderedPageBreak/>
        <w:t>CGPA -----------------------------------------------------------------------------------</w:t>
      </w:r>
    </w:p>
    <w:p w:rsidR="00673E88" w:rsidRPr="00A07ACD" w:rsidRDefault="00174341" w:rsidP="00B809A6">
      <w:pPr>
        <w:tabs>
          <w:tab w:val="left" w:pos="3424"/>
        </w:tabs>
        <w:rPr>
          <w:sz w:val="28"/>
          <w:szCs w:val="28"/>
        </w:rPr>
      </w:pPr>
      <w:r w:rsidRPr="00A07ACD">
        <w:rPr>
          <w:sz w:val="28"/>
          <w:szCs w:val="28"/>
        </w:rPr>
        <w:t>Cumulative sum of the credit units of the courses up to the present year.</w:t>
      </w:r>
    </w:p>
    <w:p w:rsidR="00673E88" w:rsidRPr="00A07ACD" w:rsidRDefault="00673E88" w:rsidP="00B809A6">
      <w:pPr>
        <w:tabs>
          <w:tab w:val="left" w:pos="3424"/>
        </w:tabs>
        <w:rPr>
          <w:sz w:val="28"/>
          <w:szCs w:val="28"/>
        </w:rPr>
      </w:pPr>
    </w:p>
    <w:p w:rsidR="00673E88" w:rsidRPr="00A07ACD" w:rsidRDefault="00673E88" w:rsidP="00B809A6">
      <w:pPr>
        <w:tabs>
          <w:tab w:val="left" w:pos="3424"/>
        </w:tabs>
        <w:rPr>
          <w:sz w:val="28"/>
          <w:szCs w:val="28"/>
        </w:rPr>
      </w:pPr>
    </w:p>
    <w:p w:rsidR="004E2D83" w:rsidRPr="00A07ACD" w:rsidRDefault="00174341" w:rsidP="00B809A6">
      <w:pPr>
        <w:tabs>
          <w:tab w:val="left" w:pos="3424"/>
        </w:tabs>
        <w:rPr>
          <w:sz w:val="28"/>
          <w:szCs w:val="28"/>
        </w:rPr>
      </w:pPr>
      <w:r w:rsidRPr="00A07ACD">
        <w:rPr>
          <w:sz w:val="28"/>
          <w:szCs w:val="28"/>
        </w:rPr>
        <w:t>When the result of student A is to be computed, the exam officer searches through each published result to locate the result of a particular student and fills in the course grade in the corresponding column of the student s work sheet. The same process is repeated until all the results for all courses registered by the student are found and entered. Then the gra</w:t>
      </w:r>
      <w:r w:rsidR="00BC447D" w:rsidRPr="00A07ACD">
        <w:rPr>
          <w:sz w:val="28"/>
          <w:szCs w:val="28"/>
        </w:rPr>
        <w:t>de is computed.</w:t>
      </w:r>
    </w:p>
    <w:p w:rsidR="004E2D83" w:rsidRPr="00A07ACD" w:rsidRDefault="004E2D83" w:rsidP="00B809A6">
      <w:pPr>
        <w:tabs>
          <w:tab w:val="left" w:pos="3424"/>
        </w:tabs>
        <w:rPr>
          <w:sz w:val="28"/>
          <w:szCs w:val="28"/>
        </w:rPr>
      </w:pPr>
    </w:p>
    <w:p w:rsidR="004E2D83" w:rsidRPr="00A07ACD" w:rsidRDefault="004E2D83" w:rsidP="00B809A6">
      <w:pPr>
        <w:tabs>
          <w:tab w:val="left" w:pos="3424"/>
        </w:tabs>
        <w:rPr>
          <w:sz w:val="28"/>
          <w:szCs w:val="28"/>
        </w:rPr>
      </w:pPr>
    </w:p>
    <w:p w:rsidR="004E2D83" w:rsidRPr="00A07ACD" w:rsidRDefault="004E2D83" w:rsidP="00B809A6">
      <w:pPr>
        <w:tabs>
          <w:tab w:val="left" w:pos="3424"/>
        </w:tabs>
        <w:rPr>
          <w:sz w:val="28"/>
          <w:szCs w:val="28"/>
        </w:rPr>
      </w:pPr>
    </w:p>
    <w:p w:rsidR="004E2D83" w:rsidRPr="00A07ACD" w:rsidRDefault="004E2D83" w:rsidP="00B809A6">
      <w:pPr>
        <w:tabs>
          <w:tab w:val="left" w:pos="3424"/>
        </w:tabs>
        <w:rPr>
          <w:sz w:val="28"/>
          <w:szCs w:val="28"/>
        </w:rPr>
      </w:pPr>
    </w:p>
    <w:p w:rsidR="004E2D83" w:rsidRPr="00A07ACD" w:rsidRDefault="004E2D83" w:rsidP="00B809A6">
      <w:pPr>
        <w:tabs>
          <w:tab w:val="left" w:pos="3424"/>
        </w:tabs>
        <w:rPr>
          <w:sz w:val="28"/>
          <w:szCs w:val="28"/>
        </w:rPr>
      </w:pPr>
    </w:p>
    <w:p w:rsidR="004E2D83" w:rsidRPr="00A07ACD" w:rsidRDefault="004E2D83" w:rsidP="00B809A6">
      <w:pPr>
        <w:tabs>
          <w:tab w:val="left" w:pos="3424"/>
        </w:tabs>
        <w:rPr>
          <w:sz w:val="28"/>
          <w:szCs w:val="28"/>
        </w:rPr>
      </w:pPr>
    </w:p>
    <w:p w:rsidR="004E2D83" w:rsidRPr="00A07ACD" w:rsidRDefault="004E2D83" w:rsidP="00B809A6">
      <w:pPr>
        <w:tabs>
          <w:tab w:val="left" w:pos="3424"/>
        </w:tabs>
        <w:rPr>
          <w:sz w:val="28"/>
          <w:szCs w:val="28"/>
        </w:rPr>
      </w:pPr>
    </w:p>
    <w:p w:rsidR="004E2D83" w:rsidRPr="00A07ACD" w:rsidRDefault="004E2D83" w:rsidP="00B809A6">
      <w:pPr>
        <w:tabs>
          <w:tab w:val="left" w:pos="3424"/>
        </w:tabs>
        <w:rPr>
          <w:sz w:val="28"/>
          <w:szCs w:val="28"/>
        </w:rPr>
      </w:pPr>
    </w:p>
    <w:p w:rsidR="004E2D83" w:rsidRPr="00A07ACD" w:rsidRDefault="004E2D83" w:rsidP="00B809A6">
      <w:pPr>
        <w:tabs>
          <w:tab w:val="left" w:pos="3424"/>
        </w:tabs>
        <w:rPr>
          <w:sz w:val="28"/>
          <w:szCs w:val="28"/>
        </w:rPr>
      </w:pPr>
    </w:p>
    <w:p w:rsidR="00673E88" w:rsidRPr="00A07ACD" w:rsidRDefault="00BC447D" w:rsidP="00B809A6">
      <w:pPr>
        <w:tabs>
          <w:tab w:val="left" w:pos="3424"/>
        </w:tabs>
        <w:rPr>
          <w:sz w:val="28"/>
          <w:szCs w:val="28"/>
        </w:rPr>
      </w:pPr>
      <w:r w:rsidRPr="00A07ACD">
        <w:rPr>
          <w:sz w:val="28"/>
          <w:szCs w:val="28"/>
        </w:rPr>
        <w:t xml:space="preserve"> Table 3.1 </w:t>
      </w:r>
      <w:r w:rsidR="00953497" w:rsidRPr="00A07ACD">
        <w:rPr>
          <w:sz w:val="28"/>
          <w:szCs w:val="28"/>
        </w:rPr>
        <w:t>is a</w:t>
      </w:r>
      <w:r w:rsidRPr="00A07ACD">
        <w:rPr>
          <w:sz w:val="28"/>
          <w:szCs w:val="28"/>
        </w:rPr>
        <w:t xml:space="preserve"> </w:t>
      </w:r>
      <w:r w:rsidR="00174341" w:rsidRPr="00A07ACD">
        <w:rPr>
          <w:sz w:val="28"/>
          <w:szCs w:val="28"/>
        </w:rPr>
        <w:t>example of a result computation sheet for a particular student.</w:t>
      </w:r>
    </w:p>
    <w:p w:rsidR="00673E88" w:rsidRPr="00A07ACD" w:rsidRDefault="00673E88" w:rsidP="00B809A6">
      <w:pPr>
        <w:tabs>
          <w:tab w:val="left" w:pos="3424"/>
        </w:tabs>
        <w:rPr>
          <w:sz w:val="28"/>
          <w:szCs w:val="28"/>
        </w:rPr>
      </w:pPr>
    </w:p>
    <w:p w:rsidR="00673E88" w:rsidRPr="00A07ACD" w:rsidRDefault="00673E88" w:rsidP="00B809A6">
      <w:pPr>
        <w:tabs>
          <w:tab w:val="left" w:pos="3424"/>
        </w:tabs>
        <w:rPr>
          <w:sz w:val="28"/>
          <w:szCs w:val="28"/>
        </w:rPr>
      </w:pPr>
    </w:p>
    <w:p w:rsidR="00673E88" w:rsidRPr="00A07ACD" w:rsidRDefault="00673E88" w:rsidP="00B809A6">
      <w:pPr>
        <w:tabs>
          <w:tab w:val="left" w:pos="3424"/>
        </w:tabs>
        <w:rPr>
          <w:sz w:val="28"/>
          <w:szCs w:val="28"/>
        </w:rPr>
      </w:pPr>
    </w:p>
    <w:p w:rsidR="00673E88" w:rsidRPr="00A07ACD" w:rsidRDefault="00673E88" w:rsidP="00B809A6">
      <w:pPr>
        <w:tabs>
          <w:tab w:val="left" w:pos="3424"/>
        </w:tabs>
        <w:rPr>
          <w:sz w:val="28"/>
          <w:szCs w:val="28"/>
        </w:rPr>
      </w:pPr>
    </w:p>
    <w:p w:rsidR="00673E88" w:rsidRPr="00A07ACD" w:rsidRDefault="00673E88" w:rsidP="00B809A6">
      <w:pPr>
        <w:tabs>
          <w:tab w:val="left" w:pos="3424"/>
        </w:tabs>
        <w:rPr>
          <w:sz w:val="28"/>
          <w:szCs w:val="28"/>
        </w:rPr>
      </w:pPr>
    </w:p>
    <w:p w:rsidR="00673E88" w:rsidRPr="00A07ACD" w:rsidRDefault="00673E88" w:rsidP="00B809A6">
      <w:pPr>
        <w:tabs>
          <w:tab w:val="left" w:pos="3424"/>
        </w:tabs>
        <w:rPr>
          <w:sz w:val="28"/>
          <w:szCs w:val="28"/>
        </w:rPr>
      </w:pPr>
    </w:p>
    <w:p w:rsidR="00673E88" w:rsidRPr="00A07ACD" w:rsidRDefault="00673E88" w:rsidP="00B809A6">
      <w:pPr>
        <w:tabs>
          <w:tab w:val="left" w:pos="3424"/>
        </w:tabs>
        <w:rPr>
          <w:sz w:val="28"/>
          <w:szCs w:val="28"/>
        </w:rPr>
      </w:pPr>
    </w:p>
    <w:p w:rsidR="00673E88" w:rsidRPr="00A07ACD" w:rsidRDefault="00673E88" w:rsidP="00B809A6">
      <w:pPr>
        <w:tabs>
          <w:tab w:val="left" w:pos="3424"/>
        </w:tabs>
        <w:rPr>
          <w:sz w:val="28"/>
          <w:szCs w:val="28"/>
        </w:rPr>
      </w:pPr>
    </w:p>
    <w:p w:rsidR="00673E88" w:rsidRPr="00A07ACD" w:rsidRDefault="00673E88" w:rsidP="00B809A6">
      <w:pPr>
        <w:tabs>
          <w:tab w:val="left" w:pos="3424"/>
        </w:tabs>
        <w:rPr>
          <w:sz w:val="28"/>
          <w:szCs w:val="28"/>
        </w:rPr>
      </w:pPr>
    </w:p>
    <w:p w:rsidR="00673E88" w:rsidRPr="00A07ACD" w:rsidRDefault="00673E88" w:rsidP="00B809A6">
      <w:pPr>
        <w:tabs>
          <w:tab w:val="left" w:pos="3424"/>
        </w:tabs>
        <w:rPr>
          <w:sz w:val="28"/>
          <w:szCs w:val="28"/>
        </w:rPr>
      </w:pPr>
    </w:p>
    <w:p w:rsidR="00673E88" w:rsidRPr="00A07ACD" w:rsidRDefault="00673E88" w:rsidP="00B809A6">
      <w:pPr>
        <w:tabs>
          <w:tab w:val="left" w:pos="3424"/>
        </w:tabs>
        <w:rPr>
          <w:sz w:val="28"/>
          <w:szCs w:val="28"/>
        </w:rPr>
      </w:pPr>
    </w:p>
    <w:p w:rsidR="00673E88" w:rsidRPr="00A07ACD" w:rsidRDefault="00673E88" w:rsidP="00B809A6">
      <w:pPr>
        <w:tabs>
          <w:tab w:val="left" w:pos="3424"/>
        </w:tabs>
        <w:rPr>
          <w:sz w:val="28"/>
          <w:szCs w:val="28"/>
        </w:rPr>
      </w:pPr>
    </w:p>
    <w:p w:rsidR="00673E88" w:rsidRPr="00A07ACD" w:rsidRDefault="00673E88" w:rsidP="00B809A6">
      <w:pPr>
        <w:tabs>
          <w:tab w:val="left" w:pos="3424"/>
        </w:tabs>
        <w:rPr>
          <w:sz w:val="28"/>
          <w:szCs w:val="28"/>
        </w:rPr>
      </w:pPr>
    </w:p>
    <w:p w:rsidR="00673E88" w:rsidRPr="00A07ACD" w:rsidRDefault="00673E88" w:rsidP="00B809A6">
      <w:pPr>
        <w:tabs>
          <w:tab w:val="left" w:pos="3424"/>
        </w:tabs>
        <w:rPr>
          <w:sz w:val="28"/>
          <w:szCs w:val="28"/>
        </w:rPr>
      </w:pPr>
    </w:p>
    <w:p w:rsidR="00673E88" w:rsidRPr="00A07ACD" w:rsidRDefault="00673E88" w:rsidP="00B809A6">
      <w:pPr>
        <w:tabs>
          <w:tab w:val="left" w:pos="3424"/>
        </w:tabs>
        <w:rPr>
          <w:sz w:val="28"/>
          <w:szCs w:val="28"/>
        </w:rPr>
      </w:pPr>
    </w:p>
    <w:p w:rsidR="00673E88" w:rsidRPr="00A07ACD" w:rsidRDefault="00174341" w:rsidP="00B809A6">
      <w:pPr>
        <w:tabs>
          <w:tab w:val="left" w:pos="3424"/>
        </w:tabs>
        <w:rPr>
          <w:sz w:val="28"/>
          <w:szCs w:val="28"/>
        </w:rPr>
      </w:pPr>
      <w:r w:rsidRPr="00A07ACD">
        <w:rPr>
          <w:sz w:val="28"/>
          <w:szCs w:val="28"/>
        </w:rPr>
        <w:t>Total Grade-Points = 79</w:t>
      </w:r>
      <w:r w:rsidRPr="00A07ACD">
        <w:rPr>
          <w:sz w:val="28"/>
          <w:szCs w:val="28"/>
        </w:rPr>
        <w:cr/>
      </w:r>
    </w:p>
    <w:p w:rsidR="00673E88" w:rsidRPr="00A07ACD" w:rsidRDefault="00174341" w:rsidP="00B809A6">
      <w:pPr>
        <w:tabs>
          <w:tab w:val="left" w:pos="3424"/>
        </w:tabs>
        <w:rPr>
          <w:sz w:val="28"/>
          <w:szCs w:val="28"/>
        </w:rPr>
      </w:pPr>
      <w:r w:rsidRPr="00A07ACD">
        <w:rPr>
          <w:sz w:val="28"/>
          <w:szCs w:val="28"/>
        </w:rPr>
        <w:t>Total Credit-Units = 20</w:t>
      </w:r>
      <w:r w:rsidRPr="00A07ACD">
        <w:rPr>
          <w:sz w:val="28"/>
          <w:szCs w:val="28"/>
        </w:rPr>
        <w:cr/>
      </w:r>
    </w:p>
    <w:p w:rsidR="00673E88" w:rsidRPr="00A07ACD" w:rsidRDefault="00174341" w:rsidP="00B809A6">
      <w:pPr>
        <w:tabs>
          <w:tab w:val="left" w:pos="3424"/>
        </w:tabs>
        <w:rPr>
          <w:sz w:val="28"/>
          <w:szCs w:val="28"/>
        </w:rPr>
      </w:pPr>
      <w:r w:rsidRPr="00A07ACD">
        <w:rPr>
          <w:sz w:val="28"/>
          <w:szCs w:val="28"/>
        </w:rPr>
        <w:t>Grade Point Average = 79/20;</w:t>
      </w:r>
      <w:r w:rsidRPr="00A07ACD">
        <w:rPr>
          <w:sz w:val="28"/>
          <w:szCs w:val="28"/>
        </w:rPr>
        <w:cr/>
      </w:r>
    </w:p>
    <w:p w:rsidR="00673E88" w:rsidRPr="00A07ACD" w:rsidRDefault="00174341" w:rsidP="00B809A6">
      <w:pPr>
        <w:tabs>
          <w:tab w:val="left" w:pos="3424"/>
        </w:tabs>
        <w:rPr>
          <w:sz w:val="28"/>
          <w:szCs w:val="28"/>
        </w:rPr>
      </w:pPr>
      <w:r w:rsidRPr="00A07ACD">
        <w:rPr>
          <w:sz w:val="28"/>
          <w:szCs w:val="28"/>
        </w:rPr>
        <w:t xml:space="preserve">GPA = 3.95 </w:t>
      </w:r>
      <w:r w:rsidRPr="00A07ACD">
        <w:rPr>
          <w:sz w:val="28"/>
          <w:szCs w:val="28"/>
        </w:rPr>
        <w:cr/>
      </w:r>
    </w:p>
    <w:p w:rsidR="00673E88" w:rsidRPr="00A07ACD" w:rsidRDefault="00174341" w:rsidP="00B809A6">
      <w:pPr>
        <w:tabs>
          <w:tab w:val="left" w:pos="3424"/>
        </w:tabs>
        <w:rPr>
          <w:sz w:val="28"/>
          <w:szCs w:val="28"/>
        </w:rPr>
      </w:pPr>
      <w:r w:rsidRPr="00A07ACD">
        <w:rPr>
          <w:sz w:val="28"/>
          <w:szCs w:val="28"/>
        </w:rPr>
        <w:t>After the analysis of the current system, the following problems were identified.</w:t>
      </w:r>
    </w:p>
    <w:p w:rsidR="00673E88" w:rsidRPr="00A07ACD" w:rsidRDefault="00174341" w:rsidP="00B809A6">
      <w:pPr>
        <w:tabs>
          <w:tab w:val="left" w:pos="3424"/>
        </w:tabs>
        <w:rPr>
          <w:sz w:val="28"/>
          <w:szCs w:val="28"/>
        </w:rPr>
      </w:pPr>
      <w:r w:rsidRPr="00A07ACD">
        <w:rPr>
          <w:sz w:val="28"/>
          <w:szCs w:val="28"/>
        </w:rPr>
        <w:lastRenderedPageBreak/>
        <w:t xml:space="preserve"> Students do not register courses as prescribed by the department. This leads</w:t>
      </w:r>
      <w:r w:rsidR="00953497" w:rsidRPr="00A07ACD">
        <w:rPr>
          <w:sz w:val="28"/>
          <w:szCs w:val="28"/>
        </w:rPr>
        <w:t xml:space="preserve"> </w:t>
      </w:r>
      <w:r w:rsidRPr="00A07ACD">
        <w:rPr>
          <w:sz w:val="28"/>
          <w:szCs w:val="28"/>
        </w:rPr>
        <w:t>to delay in computing their result as the courses registered will not correspond to that required by the department.</w:t>
      </w:r>
      <w:r w:rsidRPr="00A07ACD">
        <w:rPr>
          <w:sz w:val="28"/>
          <w:szCs w:val="28"/>
        </w:rPr>
        <w:cr/>
      </w:r>
    </w:p>
    <w:p w:rsidR="00673E88" w:rsidRPr="00A07ACD" w:rsidRDefault="00174341" w:rsidP="00B809A6">
      <w:pPr>
        <w:pStyle w:val="ListParagraph"/>
        <w:numPr>
          <w:ilvl w:val="0"/>
          <w:numId w:val="22"/>
        </w:numPr>
        <w:tabs>
          <w:tab w:val="left" w:pos="3424"/>
        </w:tabs>
        <w:rPr>
          <w:sz w:val="28"/>
          <w:szCs w:val="28"/>
        </w:rPr>
      </w:pPr>
      <w:r w:rsidRPr="00A07ACD">
        <w:rPr>
          <w:sz w:val="28"/>
          <w:szCs w:val="28"/>
        </w:rPr>
        <w:t xml:space="preserve">Manually tracking of results before computing the GPA and CGPA for each </w:t>
      </w:r>
    </w:p>
    <w:p w:rsidR="00673E88" w:rsidRPr="00A07ACD" w:rsidRDefault="00953497" w:rsidP="00B809A6">
      <w:pPr>
        <w:pStyle w:val="ListParagraph"/>
        <w:numPr>
          <w:ilvl w:val="0"/>
          <w:numId w:val="22"/>
        </w:numPr>
        <w:tabs>
          <w:tab w:val="left" w:pos="3424"/>
        </w:tabs>
        <w:rPr>
          <w:sz w:val="28"/>
          <w:szCs w:val="28"/>
        </w:rPr>
      </w:pPr>
      <w:r w:rsidRPr="00A07ACD">
        <w:rPr>
          <w:sz w:val="28"/>
          <w:szCs w:val="28"/>
        </w:rPr>
        <w:t>Student</w:t>
      </w:r>
      <w:r w:rsidR="00174341" w:rsidRPr="00A07ACD">
        <w:rPr>
          <w:sz w:val="28"/>
          <w:szCs w:val="28"/>
        </w:rPr>
        <w:t xml:space="preserve"> is laborious, especially with increasing number of students, and this prone to error. </w:t>
      </w:r>
    </w:p>
    <w:p w:rsidR="00673E88" w:rsidRPr="00A07ACD" w:rsidRDefault="00174341" w:rsidP="00B809A6">
      <w:pPr>
        <w:pStyle w:val="ListParagraph"/>
        <w:numPr>
          <w:ilvl w:val="0"/>
          <w:numId w:val="22"/>
        </w:numPr>
        <w:tabs>
          <w:tab w:val="left" w:pos="3424"/>
        </w:tabs>
        <w:rPr>
          <w:sz w:val="28"/>
          <w:szCs w:val="28"/>
        </w:rPr>
      </w:pPr>
      <w:r w:rsidRPr="00A07ACD">
        <w:rPr>
          <w:sz w:val="28"/>
          <w:szCs w:val="28"/>
        </w:rPr>
        <w:t xml:space="preserve"> There is no centralized database system that can track registered student</w:t>
      </w:r>
    </w:p>
    <w:p w:rsidR="00673E88" w:rsidRPr="00A07ACD" w:rsidRDefault="00953497" w:rsidP="00B809A6">
      <w:pPr>
        <w:pStyle w:val="ListParagraph"/>
        <w:tabs>
          <w:tab w:val="left" w:pos="3424"/>
        </w:tabs>
        <w:rPr>
          <w:sz w:val="28"/>
          <w:szCs w:val="28"/>
        </w:rPr>
      </w:pPr>
      <w:r w:rsidRPr="00A07ACD">
        <w:rPr>
          <w:sz w:val="28"/>
          <w:szCs w:val="28"/>
        </w:rPr>
        <w:t>List</w:t>
      </w:r>
      <w:r w:rsidR="00174341" w:rsidRPr="00A07ACD">
        <w:rPr>
          <w:sz w:val="28"/>
          <w:szCs w:val="28"/>
        </w:rPr>
        <w:t xml:space="preserve"> for a course</w:t>
      </w:r>
    </w:p>
    <w:p w:rsidR="00673E88" w:rsidRPr="00A07ACD" w:rsidRDefault="00174341" w:rsidP="00B809A6">
      <w:pPr>
        <w:pStyle w:val="ListParagraph"/>
        <w:numPr>
          <w:ilvl w:val="0"/>
          <w:numId w:val="22"/>
        </w:numPr>
        <w:tabs>
          <w:tab w:val="left" w:pos="3424"/>
        </w:tabs>
        <w:rPr>
          <w:sz w:val="28"/>
          <w:szCs w:val="28"/>
        </w:rPr>
      </w:pPr>
      <w:r w:rsidRPr="00A07ACD">
        <w:rPr>
          <w:sz w:val="28"/>
          <w:szCs w:val="28"/>
        </w:rPr>
        <w:t>The system does not have any means of showing all semester results for all</w:t>
      </w:r>
      <w:r w:rsidR="00953497" w:rsidRPr="00A07ACD">
        <w:rPr>
          <w:sz w:val="28"/>
          <w:szCs w:val="28"/>
        </w:rPr>
        <w:t xml:space="preserve"> </w:t>
      </w:r>
      <w:r w:rsidRPr="00A07ACD">
        <w:rPr>
          <w:sz w:val="28"/>
          <w:szCs w:val="28"/>
        </w:rPr>
        <w:t>courses in a single sheet.</w:t>
      </w:r>
    </w:p>
    <w:p w:rsidR="00673E88" w:rsidRPr="00A07ACD" w:rsidRDefault="00673E88" w:rsidP="00B809A6">
      <w:pPr>
        <w:tabs>
          <w:tab w:val="left" w:pos="3424"/>
        </w:tabs>
        <w:rPr>
          <w:sz w:val="28"/>
          <w:szCs w:val="28"/>
        </w:rPr>
      </w:pPr>
    </w:p>
    <w:p w:rsidR="00673E88" w:rsidRPr="00A07ACD" w:rsidRDefault="00174341" w:rsidP="00B809A6">
      <w:pPr>
        <w:tabs>
          <w:tab w:val="left" w:pos="3424"/>
        </w:tabs>
        <w:rPr>
          <w:bCs/>
          <w:sz w:val="28"/>
          <w:szCs w:val="28"/>
        </w:rPr>
      </w:pPr>
      <w:r w:rsidRPr="00A07ACD">
        <w:rPr>
          <w:bCs/>
          <w:sz w:val="28"/>
          <w:szCs w:val="28"/>
        </w:rPr>
        <w:t>3.2Analysis</w:t>
      </w:r>
      <w:r w:rsidR="000C3C26" w:rsidRPr="00A07ACD">
        <w:rPr>
          <w:bCs/>
          <w:sz w:val="28"/>
          <w:szCs w:val="28"/>
        </w:rPr>
        <w:t xml:space="preserve"> </w:t>
      </w:r>
      <w:r w:rsidRPr="00A07ACD">
        <w:rPr>
          <w:bCs/>
          <w:sz w:val="28"/>
          <w:szCs w:val="28"/>
        </w:rPr>
        <w:t>of the Proposed System</w:t>
      </w:r>
    </w:p>
    <w:p w:rsidR="00673E88" w:rsidRPr="00A07ACD" w:rsidRDefault="00174341" w:rsidP="00B809A6">
      <w:pPr>
        <w:rPr>
          <w:sz w:val="28"/>
          <w:szCs w:val="28"/>
        </w:rPr>
      </w:pPr>
      <w:r w:rsidRPr="00A07ACD">
        <w:rPr>
          <w:sz w:val="28"/>
          <w:szCs w:val="28"/>
        </w:rPr>
        <w:t xml:space="preserve">The itemized problem of the existing system can be solved or eradicated through the newly proposed system. It is better that records are computerized than </w:t>
      </w:r>
      <w:r w:rsidR="004E2D83" w:rsidRPr="00A07ACD">
        <w:rPr>
          <w:sz w:val="28"/>
          <w:szCs w:val="28"/>
        </w:rPr>
        <w:t>dose</w:t>
      </w:r>
      <w:r w:rsidRPr="00A07ACD">
        <w:rPr>
          <w:sz w:val="28"/>
          <w:szCs w:val="28"/>
        </w:rPr>
        <w:t xml:space="preserve"> manually to avoid errors during data transfer of record and result. Those difficulties encountered in the existing system can be reduce using the proposed </w:t>
      </w:r>
      <w:r w:rsidR="00C46B73" w:rsidRPr="00A07ACD">
        <w:rPr>
          <w:sz w:val="28"/>
          <w:szCs w:val="28"/>
        </w:rPr>
        <w:t>system. Source</w:t>
      </w:r>
      <w:r w:rsidRPr="00A07ACD">
        <w:rPr>
          <w:sz w:val="28"/>
          <w:szCs w:val="28"/>
        </w:rPr>
        <w:t xml:space="preserve"> program or application software will be developed which will perform the following task.</w:t>
      </w:r>
    </w:p>
    <w:p w:rsidR="00673E88" w:rsidRPr="00A07ACD" w:rsidRDefault="00174341" w:rsidP="00B809A6">
      <w:pPr>
        <w:pStyle w:val="ListParagraph"/>
        <w:numPr>
          <w:ilvl w:val="0"/>
          <w:numId w:val="2"/>
        </w:numPr>
        <w:rPr>
          <w:sz w:val="28"/>
          <w:szCs w:val="28"/>
        </w:rPr>
      </w:pPr>
      <w:r w:rsidRPr="00A07ACD">
        <w:rPr>
          <w:sz w:val="28"/>
          <w:szCs w:val="28"/>
        </w:rPr>
        <w:t>Read the master file as input data.</w:t>
      </w:r>
    </w:p>
    <w:p w:rsidR="00673E88" w:rsidRPr="00A07ACD" w:rsidRDefault="00174341" w:rsidP="00B809A6">
      <w:pPr>
        <w:pStyle w:val="ListParagraph"/>
        <w:numPr>
          <w:ilvl w:val="0"/>
          <w:numId w:val="2"/>
        </w:numPr>
        <w:rPr>
          <w:sz w:val="28"/>
          <w:szCs w:val="28"/>
        </w:rPr>
      </w:pPr>
      <w:r w:rsidRPr="00A07ACD">
        <w:rPr>
          <w:sz w:val="28"/>
          <w:szCs w:val="28"/>
        </w:rPr>
        <w:t>Process the students result</w:t>
      </w:r>
    </w:p>
    <w:p w:rsidR="00673E88" w:rsidRPr="00A07ACD" w:rsidRDefault="00174341" w:rsidP="00B809A6">
      <w:pPr>
        <w:pStyle w:val="ListParagraph"/>
        <w:numPr>
          <w:ilvl w:val="0"/>
          <w:numId w:val="2"/>
        </w:numPr>
        <w:rPr>
          <w:sz w:val="28"/>
          <w:szCs w:val="28"/>
        </w:rPr>
      </w:pPr>
      <w:r w:rsidRPr="00A07ACD">
        <w:rPr>
          <w:sz w:val="28"/>
          <w:szCs w:val="28"/>
        </w:rPr>
        <w:lastRenderedPageBreak/>
        <w:t>Generate report for student score, grade, and grade point for each semester after a specified screen layout and dialog design.</w:t>
      </w:r>
    </w:p>
    <w:p w:rsidR="00673E88" w:rsidRPr="00A07ACD" w:rsidRDefault="00174341" w:rsidP="00B809A6">
      <w:pPr>
        <w:pStyle w:val="ListParagraph"/>
        <w:numPr>
          <w:ilvl w:val="0"/>
          <w:numId w:val="2"/>
        </w:numPr>
        <w:rPr>
          <w:sz w:val="28"/>
          <w:szCs w:val="28"/>
        </w:rPr>
      </w:pPr>
      <w:r w:rsidRPr="00A07ACD">
        <w:rPr>
          <w:sz w:val="28"/>
          <w:szCs w:val="28"/>
        </w:rPr>
        <w:t>Append new records to the master file for processing.</w:t>
      </w:r>
    </w:p>
    <w:p w:rsidR="00673E88" w:rsidRPr="00A07ACD" w:rsidRDefault="00174341" w:rsidP="00B809A6">
      <w:pPr>
        <w:pStyle w:val="ListParagraph"/>
        <w:numPr>
          <w:ilvl w:val="0"/>
          <w:numId w:val="2"/>
        </w:numPr>
        <w:rPr>
          <w:sz w:val="28"/>
          <w:szCs w:val="28"/>
        </w:rPr>
      </w:pPr>
      <w:r w:rsidRPr="00A07ACD">
        <w:rPr>
          <w:sz w:val="28"/>
          <w:szCs w:val="28"/>
        </w:rPr>
        <w:t>Modifies the existing records e t c.</w:t>
      </w:r>
    </w:p>
    <w:p w:rsidR="00673E88" w:rsidRPr="00A07ACD" w:rsidRDefault="00174341" w:rsidP="00B809A6">
      <w:pPr>
        <w:ind w:firstLine="720"/>
        <w:rPr>
          <w:sz w:val="28"/>
          <w:szCs w:val="28"/>
        </w:rPr>
      </w:pPr>
      <w:r w:rsidRPr="00A07ACD">
        <w:rPr>
          <w:sz w:val="28"/>
          <w:szCs w:val="28"/>
        </w:rPr>
        <w:t xml:space="preserve">To a great extent this eliminates duplication, redundancy and provides solution to some other itemized </w:t>
      </w:r>
      <w:r w:rsidR="00953497" w:rsidRPr="00A07ACD">
        <w:rPr>
          <w:sz w:val="28"/>
          <w:szCs w:val="28"/>
        </w:rPr>
        <w:t>problems. Before</w:t>
      </w:r>
      <w:r w:rsidRPr="00A07ACD">
        <w:rPr>
          <w:sz w:val="28"/>
          <w:szCs w:val="28"/>
        </w:rPr>
        <w:t xml:space="preserve"> user will be allowed access, it must be an authorized user. This is done by keeping the files of all authorized user who will have to enter their valid school information (matric number, level, department and institute) which will determine either they will be allow access or not. This will enhance data and information security.</w:t>
      </w:r>
    </w:p>
    <w:p w:rsidR="00673E88" w:rsidRPr="00A07ACD" w:rsidRDefault="00174341" w:rsidP="00B809A6">
      <w:pPr>
        <w:ind w:firstLine="720"/>
        <w:rPr>
          <w:sz w:val="28"/>
          <w:szCs w:val="28"/>
        </w:rPr>
      </w:pPr>
      <w:r w:rsidRPr="00A07ACD">
        <w:rPr>
          <w:sz w:val="28"/>
          <w:szCs w:val="28"/>
        </w:rPr>
        <w:t xml:space="preserve">In this new system, proof of ownership was implemented so that result of someone cannot be inputted for another person. Immediately the school information </w:t>
      </w:r>
      <w:r w:rsidR="00953497" w:rsidRPr="00A07ACD">
        <w:rPr>
          <w:sz w:val="28"/>
          <w:szCs w:val="28"/>
        </w:rPr>
        <w:t>detail of a particular candidate is</w:t>
      </w:r>
      <w:r w:rsidRPr="00A07ACD">
        <w:rPr>
          <w:sz w:val="28"/>
          <w:szCs w:val="28"/>
        </w:rPr>
        <w:t xml:space="preserve"> inputted into the system it display the corresponding photograph of the owner, to be sure that the result about to be inputted is to the right person.</w:t>
      </w:r>
    </w:p>
    <w:p w:rsidR="00673E88" w:rsidRPr="00A07ACD" w:rsidRDefault="00174341" w:rsidP="00B809A6">
      <w:pPr>
        <w:ind w:firstLine="720"/>
        <w:rPr>
          <w:sz w:val="28"/>
          <w:szCs w:val="28"/>
        </w:rPr>
      </w:pPr>
      <w:r w:rsidRPr="00A07ACD">
        <w:rPr>
          <w:sz w:val="28"/>
          <w:szCs w:val="28"/>
        </w:rPr>
        <w:t>In the new system student are expected to do their profile registration, course registration and can view their profile and result information.</w:t>
      </w:r>
      <w:r w:rsidR="000C3C26" w:rsidRPr="00A07ACD">
        <w:rPr>
          <w:sz w:val="28"/>
          <w:szCs w:val="28"/>
        </w:rPr>
        <w:t xml:space="preserve"> </w:t>
      </w:r>
      <w:r w:rsidRPr="00A07ACD">
        <w:rPr>
          <w:sz w:val="28"/>
          <w:szCs w:val="28"/>
        </w:rPr>
        <w:t>In the new system the administrator are expected to do the course introduction, department introduction, score entry into the system.</w:t>
      </w:r>
    </w:p>
    <w:p w:rsidR="00673E88" w:rsidRPr="00A07ACD" w:rsidRDefault="00174341" w:rsidP="00B809A6">
      <w:pPr>
        <w:rPr>
          <w:sz w:val="28"/>
          <w:szCs w:val="28"/>
        </w:rPr>
      </w:pPr>
      <w:r w:rsidRPr="00A07ACD">
        <w:rPr>
          <w:sz w:val="28"/>
          <w:szCs w:val="28"/>
        </w:rPr>
        <w:t>Some of the advantages of the proposed system are:-</w:t>
      </w:r>
    </w:p>
    <w:p w:rsidR="00673E88" w:rsidRPr="00A07ACD" w:rsidRDefault="00174341" w:rsidP="00B809A6">
      <w:pPr>
        <w:pStyle w:val="ListParagraph"/>
        <w:numPr>
          <w:ilvl w:val="0"/>
          <w:numId w:val="24"/>
        </w:numPr>
        <w:rPr>
          <w:sz w:val="28"/>
          <w:szCs w:val="28"/>
        </w:rPr>
      </w:pPr>
      <w:r w:rsidRPr="00A07ACD">
        <w:rPr>
          <w:sz w:val="28"/>
          <w:szCs w:val="28"/>
        </w:rPr>
        <w:t>Work Flow</w:t>
      </w:r>
      <w:r w:rsidR="000C3C26" w:rsidRPr="00A07ACD">
        <w:rPr>
          <w:sz w:val="28"/>
          <w:szCs w:val="28"/>
        </w:rPr>
        <w:t xml:space="preserve"> </w:t>
      </w:r>
      <w:r w:rsidRPr="00A07ACD">
        <w:rPr>
          <w:sz w:val="28"/>
          <w:szCs w:val="28"/>
        </w:rPr>
        <w:t xml:space="preserve">:can be done through network </w:t>
      </w:r>
      <w:r w:rsidR="000C3C26" w:rsidRPr="00A07ACD">
        <w:rPr>
          <w:sz w:val="28"/>
          <w:szCs w:val="28"/>
        </w:rPr>
        <w:t>i.e.</w:t>
      </w:r>
      <w:r w:rsidRPr="00A07ACD">
        <w:rPr>
          <w:sz w:val="28"/>
          <w:szCs w:val="28"/>
        </w:rPr>
        <w:t xml:space="preserve"> ( if other institute are as well computerized) which enhances maximum accuracy, efficiency and </w:t>
      </w:r>
      <w:r w:rsidRPr="00A07ACD">
        <w:rPr>
          <w:sz w:val="28"/>
          <w:szCs w:val="28"/>
        </w:rPr>
        <w:lastRenderedPageBreak/>
        <w:t>reliability as source data are readily presented with computer, file organization and access mode is done at its best and internal disk are performed adequately</w:t>
      </w:r>
    </w:p>
    <w:p w:rsidR="00673E88" w:rsidRPr="00A07ACD" w:rsidRDefault="00174341" w:rsidP="00B809A6">
      <w:pPr>
        <w:pStyle w:val="ListParagraph"/>
        <w:numPr>
          <w:ilvl w:val="0"/>
          <w:numId w:val="1"/>
        </w:numPr>
        <w:rPr>
          <w:sz w:val="28"/>
          <w:szCs w:val="28"/>
        </w:rPr>
      </w:pPr>
      <w:r w:rsidRPr="00A07ACD">
        <w:rPr>
          <w:sz w:val="28"/>
          <w:szCs w:val="28"/>
        </w:rPr>
        <w:t>It enhances great flexibility in processing student result.</w:t>
      </w:r>
    </w:p>
    <w:p w:rsidR="00673E88" w:rsidRPr="00A07ACD" w:rsidRDefault="00174341" w:rsidP="00B809A6">
      <w:pPr>
        <w:pStyle w:val="ListParagraph"/>
        <w:numPr>
          <w:ilvl w:val="0"/>
          <w:numId w:val="1"/>
        </w:numPr>
        <w:rPr>
          <w:sz w:val="28"/>
          <w:szCs w:val="28"/>
        </w:rPr>
      </w:pPr>
      <w:r w:rsidRPr="00A07ACD">
        <w:rPr>
          <w:sz w:val="28"/>
          <w:szCs w:val="28"/>
        </w:rPr>
        <w:t xml:space="preserve">It is specialized, simplified and standardized </w:t>
      </w:r>
    </w:p>
    <w:p w:rsidR="00673E88" w:rsidRPr="00A07ACD" w:rsidRDefault="00C46B73" w:rsidP="00B809A6">
      <w:pPr>
        <w:rPr>
          <w:sz w:val="28"/>
          <w:szCs w:val="28"/>
        </w:rPr>
      </w:pPr>
      <w:r w:rsidRPr="00A07ACD">
        <w:rPr>
          <w:sz w:val="28"/>
          <w:szCs w:val="28"/>
        </w:rPr>
        <w:t>b. Control</w:t>
      </w:r>
      <w:r w:rsidR="00174341" w:rsidRPr="00A07ACD">
        <w:rPr>
          <w:sz w:val="28"/>
          <w:szCs w:val="28"/>
        </w:rPr>
        <w:t>: A major steps are performed internally and automatically without user intervention, it can carry out the operation repeatedly without delays</w:t>
      </w:r>
    </w:p>
    <w:p w:rsidR="00673E88" w:rsidRPr="00A07ACD" w:rsidRDefault="00C46B73" w:rsidP="00B809A6">
      <w:pPr>
        <w:rPr>
          <w:sz w:val="28"/>
          <w:szCs w:val="28"/>
        </w:rPr>
      </w:pPr>
      <w:r w:rsidRPr="00A07ACD">
        <w:rPr>
          <w:bCs/>
          <w:sz w:val="28"/>
          <w:szCs w:val="28"/>
        </w:rPr>
        <w:t>c. Time</w:t>
      </w:r>
      <w:r w:rsidR="00174341" w:rsidRPr="00A07ACD">
        <w:rPr>
          <w:bCs/>
          <w:sz w:val="28"/>
          <w:szCs w:val="28"/>
        </w:rPr>
        <w:t>:</w:t>
      </w:r>
      <w:r w:rsidR="00174341" w:rsidRPr="00A07ACD">
        <w:rPr>
          <w:sz w:val="28"/>
          <w:szCs w:val="28"/>
        </w:rPr>
        <w:t xml:space="preserve"> it satisfies time requirements in terms of speed of </w:t>
      </w:r>
      <w:r w:rsidRPr="00A07ACD">
        <w:rPr>
          <w:sz w:val="28"/>
          <w:szCs w:val="28"/>
        </w:rPr>
        <w:t>requirement</w:t>
      </w:r>
      <w:r w:rsidR="00174341" w:rsidRPr="00A07ACD">
        <w:rPr>
          <w:sz w:val="28"/>
          <w:szCs w:val="28"/>
        </w:rPr>
        <w:t xml:space="preserve"> and access times for processing and executions.</w:t>
      </w:r>
    </w:p>
    <w:p w:rsidR="00673E88" w:rsidRPr="00A07ACD" w:rsidRDefault="00174341" w:rsidP="00B809A6">
      <w:pPr>
        <w:pStyle w:val="ListParagraph"/>
        <w:numPr>
          <w:ilvl w:val="0"/>
          <w:numId w:val="21"/>
        </w:numPr>
        <w:rPr>
          <w:sz w:val="28"/>
          <w:szCs w:val="28"/>
        </w:rPr>
      </w:pPr>
      <w:r w:rsidRPr="00A07ACD">
        <w:rPr>
          <w:sz w:val="28"/>
          <w:szCs w:val="28"/>
        </w:rPr>
        <w:t>Adequate storage facilities for both input and output data.</w:t>
      </w:r>
    </w:p>
    <w:p w:rsidR="00673E88" w:rsidRPr="00A07ACD" w:rsidRDefault="00174341" w:rsidP="00B809A6">
      <w:pPr>
        <w:pStyle w:val="ListParagraph"/>
        <w:numPr>
          <w:ilvl w:val="0"/>
          <w:numId w:val="21"/>
        </w:numPr>
        <w:rPr>
          <w:sz w:val="28"/>
          <w:szCs w:val="28"/>
        </w:rPr>
      </w:pPr>
      <w:r w:rsidRPr="00A07ACD">
        <w:rPr>
          <w:sz w:val="28"/>
          <w:szCs w:val="28"/>
        </w:rPr>
        <w:t>Duplication, redundancy and insecurity of data are completely eliminated.</w:t>
      </w:r>
    </w:p>
    <w:p w:rsidR="00673E88" w:rsidRPr="00A07ACD" w:rsidRDefault="00174341" w:rsidP="00B809A6">
      <w:pPr>
        <w:pStyle w:val="ListParagraph"/>
        <w:numPr>
          <w:ilvl w:val="0"/>
          <w:numId w:val="21"/>
        </w:numPr>
        <w:rPr>
          <w:sz w:val="28"/>
          <w:szCs w:val="28"/>
        </w:rPr>
      </w:pPr>
      <w:r w:rsidRPr="00A07ACD">
        <w:rPr>
          <w:sz w:val="28"/>
          <w:szCs w:val="28"/>
        </w:rPr>
        <w:t xml:space="preserve">Files retrieval and saving are perform adequately at any point in time </w:t>
      </w:r>
    </w:p>
    <w:p w:rsidR="00673E88" w:rsidRPr="00A07ACD" w:rsidRDefault="00673E88" w:rsidP="00B809A6">
      <w:pPr>
        <w:rPr>
          <w:sz w:val="28"/>
          <w:szCs w:val="28"/>
        </w:rPr>
      </w:pPr>
    </w:p>
    <w:p w:rsidR="00C46B73" w:rsidRPr="00A07ACD" w:rsidRDefault="00C46B73" w:rsidP="00B809A6">
      <w:pPr>
        <w:rPr>
          <w:sz w:val="28"/>
          <w:szCs w:val="28"/>
        </w:rPr>
      </w:pPr>
    </w:p>
    <w:p w:rsidR="00673E88" w:rsidRPr="0070553D" w:rsidRDefault="00174341" w:rsidP="00B809A6">
      <w:pPr>
        <w:rPr>
          <w:b/>
          <w:sz w:val="28"/>
          <w:szCs w:val="28"/>
        </w:rPr>
      </w:pPr>
      <w:r w:rsidRPr="0070553D">
        <w:rPr>
          <w:b/>
          <w:sz w:val="28"/>
          <w:szCs w:val="28"/>
        </w:rPr>
        <w:t>3.5 Justification of the Proposed System</w:t>
      </w:r>
    </w:p>
    <w:p w:rsidR="00673E88" w:rsidRPr="00A07ACD" w:rsidRDefault="00174341" w:rsidP="00B809A6">
      <w:pPr>
        <w:autoSpaceDE w:val="0"/>
        <w:autoSpaceDN w:val="0"/>
        <w:adjustRightInd w:val="0"/>
        <w:rPr>
          <w:sz w:val="28"/>
          <w:szCs w:val="28"/>
        </w:rPr>
      </w:pPr>
      <w:r w:rsidRPr="00A07ACD">
        <w:rPr>
          <w:sz w:val="28"/>
          <w:szCs w:val="28"/>
        </w:rPr>
        <w:t xml:space="preserve">An </w:t>
      </w:r>
      <w:r w:rsidR="00953497" w:rsidRPr="00A07ACD">
        <w:rPr>
          <w:sz w:val="28"/>
          <w:szCs w:val="28"/>
        </w:rPr>
        <w:t xml:space="preserve"> </w:t>
      </w:r>
      <w:r w:rsidR="0070553D">
        <w:rPr>
          <w:sz w:val="28"/>
          <w:szCs w:val="28"/>
        </w:rPr>
        <w:t xml:space="preserve"> </w:t>
      </w:r>
      <w:r w:rsidRPr="00A07ACD">
        <w:rPr>
          <w:sz w:val="28"/>
          <w:szCs w:val="28"/>
        </w:rPr>
        <w:t>Object-Oriented software enables:</w:t>
      </w:r>
      <w:r w:rsidRPr="00A07ACD">
        <w:rPr>
          <w:sz w:val="28"/>
          <w:szCs w:val="28"/>
        </w:rPr>
        <w:cr/>
      </w:r>
    </w:p>
    <w:p w:rsidR="00673E88" w:rsidRPr="00A07ACD" w:rsidRDefault="00174341" w:rsidP="00B809A6">
      <w:pPr>
        <w:pStyle w:val="ListParagraph"/>
        <w:numPr>
          <w:ilvl w:val="0"/>
          <w:numId w:val="4"/>
        </w:numPr>
        <w:autoSpaceDE w:val="0"/>
        <w:autoSpaceDN w:val="0"/>
        <w:adjustRightInd w:val="0"/>
        <w:rPr>
          <w:sz w:val="28"/>
          <w:szCs w:val="28"/>
        </w:rPr>
      </w:pPr>
      <w:r w:rsidRPr="00A07ACD">
        <w:rPr>
          <w:sz w:val="28"/>
          <w:szCs w:val="28"/>
        </w:rPr>
        <w:t>Increased understanding - Software desi</w:t>
      </w:r>
      <w:r w:rsidR="00B036BA" w:rsidRPr="00A07ACD">
        <w:rPr>
          <w:sz w:val="28"/>
          <w:szCs w:val="28"/>
        </w:rPr>
        <w:t>gn process when presented with the Object-</w:t>
      </w:r>
      <w:r w:rsidRPr="00A07ACD">
        <w:rPr>
          <w:sz w:val="28"/>
          <w:szCs w:val="28"/>
        </w:rPr>
        <w:t>oriented analysis makes the underst</w:t>
      </w:r>
      <w:r w:rsidR="00B036BA" w:rsidRPr="00A07ACD">
        <w:rPr>
          <w:sz w:val="28"/>
          <w:szCs w:val="28"/>
        </w:rPr>
        <w:t xml:space="preserve">anding of the software easier. </w:t>
      </w:r>
      <w:r w:rsidRPr="00A07ACD">
        <w:rPr>
          <w:sz w:val="28"/>
          <w:szCs w:val="28"/>
        </w:rPr>
        <w:t>Using the course registration and result proc</w:t>
      </w:r>
      <w:r w:rsidR="00B036BA" w:rsidRPr="00A07ACD">
        <w:rPr>
          <w:sz w:val="28"/>
          <w:szCs w:val="28"/>
        </w:rPr>
        <w:t xml:space="preserve">essing system for example, the </w:t>
      </w:r>
      <w:r w:rsidRPr="00A07ACD">
        <w:rPr>
          <w:sz w:val="28"/>
          <w:szCs w:val="28"/>
        </w:rPr>
        <w:t>system will have objects such as Students,</w:t>
      </w:r>
      <w:r w:rsidR="00B036BA" w:rsidRPr="00A07ACD">
        <w:rPr>
          <w:sz w:val="28"/>
          <w:szCs w:val="28"/>
        </w:rPr>
        <w:t xml:space="preserve"> Courses and Staff. The system </w:t>
      </w:r>
      <w:r w:rsidRPr="00A07ACD">
        <w:rPr>
          <w:sz w:val="28"/>
          <w:szCs w:val="28"/>
        </w:rPr>
        <w:t>will support behaviors such as course registra</w:t>
      </w:r>
      <w:r w:rsidR="00B036BA" w:rsidRPr="00A07ACD">
        <w:rPr>
          <w:sz w:val="28"/>
          <w:szCs w:val="28"/>
        </w:rPr>
        <w:t xml:space="preserve">tion, </w:t>
      </w:r>
      <w:r w:rsidR="00B036BA" w:rsidRPr="00A07ACD">
        <w:rPr>
          <w:sz w:val="28"/>
          <w:szCs w:val="28"/>
        </w:rPr>
        <w:lastRenderedPageBreak/>
        <w:t xml:space="preserve">student s profile update </w:t>
      </w:r>
      <w:r w:rsidRPr="00A07ACD">
        <w:rPr>
          <w:sz w:val="28"/>
          <w:szCs w:val="28"/>
        </w:rPr>
        <w:t>and staff profile update. Further class refinement can b</w:t>
      </w:r>
      <w:r w:rsidR="00B036BA" w:rsidRPr="00A07ACD">
        <w:rPr>
          <w:sz w:val="28"/>
          <w:szCs w:val="28"/>
        </w:rPr>
        <w:t xml:space="preserve">e achieved by </w:t>
      </w:r>
      <w:r w:rsidRPr="00A07ACD">
        <w:rPr>
          <w:sz w:val="28"/>
          <w:szCs w:val="28"/>
        </w:rPr>
        <w:t>breaking down the objects into different lev</w:t>
      </w:r>
      <w:r w:rsidR="00B036BA" w:rsidRPr="00A07ACD">
        <w:rPr>
          <w:sz w:val="28"/>
          <w:szCs w:val="28"/>
        </w:rPr>
        <w:t xml:space="preserve">els. Example, the course class </w:t>
      </w:r>
      <w:r w:rsidRPr="00A07ACD">
        <w:rPr>
          <w:sz w:val="28"/>
          <w:szCs w:val="28"/>
        </w:rPr>
        <w:t xml:space="preserve">can be refined as 1st year, 2nd and 3rd year </w:t>
      </w:r>
      <w:r w:rsidR="00B036BA" w:rsidRPr="00A07ACD">
        <w:rPr>
          <w:sz w:val="28"/>
          <w:szCs w:val="28"/>
        </w:rPr>
        <w:t xml:space="preserve">courses. Each year courses can </w:t>
      </w:r>
      <w:r w:rsidRPr="00A07ACD">
        <w:rPr>
          <w:sz w:val="28"/>
          <w:szCs w:val="28"/>
        </w:rPr>
        <w:t xml:space="preserve">further be broken down into first and second semester courses. </w:t>
      </w:r>
      <w:r w:rsidRPr="00A07ACD">
        <w:rPr>
          <w:sz w:val="28"/>
          <w:szCs w:val="28"/>
        </w:rPr>
        <w:cr/>
      </w:r>
    </w:p>
    <w:p w:rsidR="00673E88" w:rsidRPr="00A07ACD" w:rsidRDefault="00174341" w:rsidP="00B809A6">
      <w:pPr>
        <w:pStyle w:val="ListParagraph"/>
        <w:numPr>
          <w:ilvl w:val="0"/>
          <w:numId w:val="4"/>
        </w:numPr>
        <w:autoSpaceDE w:val="0"/>
        <w:autoSpaceDN w:val="0"/>
        <w:adjustRightInd w:val="0"/>
        <w:rPr>
          <w:sz w:val="28"/>
          <w:szCs w:val="28"/>
        </w:rPr>
      </w:pPr>
      <w:r w:rsidRPr="00A07ACD">
        <w:rPr>
          <w:sz w:val="28"/>
          <w:szCs w:val="28"/>
        </w:rPr>
        <w:t>Code Reusability: the code for a particular</w:t>
      </w:r>
      <w:r w:rsidR="00B036BA" w:rsidRPr="00A07ACD">
        <w:rPr>
          <w:sz w:val="28"/>
          <w:szCs w:val="28"/>
        </w:rPr>
        <w:t xml:space="preserve"> function is articulated under </w:t>
      </w:r>
      <w:r w:rsidRPr="00A07ACD">
        <w:rPr>
          <w:sz w:val="28"/>
          <w:szCs w:val="28"/>
        </w:rPr>
        <w:t>one file, this function can be called up as often as possible for reuse. E.g. the</w:t>
      </w:r>
      <w:r w:rsidR="00B036BA" w:rsidRPr="00A07ACD">
        <w:rPr>
          <w:sz w:val="28"/>
          <w:szCs w:val="28"/>
        </w:rPr>
        <w:t xml:space="preserve"> </w:t>
      </w:r>
      <w:r w:rsidR="00C46B73" w:rsidRPr="00A07ACD">
        <w:rPr>
          <w:sz w:val="28"/>
          <w:szCs w:val="28"/>
        </w:rPr>
        <w:t>header files. Th</w:t>
      </w:r>
      <w:r w:rsidR="006F3D7F" w:rsidRPr="00A07ACD">
        <w:rPr>
          <w:sz w:val="28"/>
          <w:szCs w:val="28"/>
        </w:rPr>
        <w:t>e</w:t>
      </w:r>
      <w:r w:rsidR="00C46B73" w:rsidRPr="00A07ACD">
        <w:rPr>
          <w:sz w:val="28"/>
          <w:szCs w:val="28"/>
        </w:rPr>
        <w:t xml:space="preserve"> </w:t>
      </w:r>
      <w:r w:rsidRPr="00A07ACD">
        <w:rPr>
          <w:sz w:val="28"/>
          <w:szCs w:val="28"/>
        </w:rPr>
        <w:t>header or title for the so</w:t>
      </w:r>
      <w:r w:rsidR="00B036BA" w:rsidRPr="00A07ACD">
        <w:rPr>
          <w:sz w:val="28"/>
          <w:szCs w:val="28"/>
        </w:rPr>
        <w:t xml:space="preserve">ftware course registration and </w:t>
      </w:r>
      <w:r w:rsidRPr="00A07ACD">
        <w:rPr>
          <w:sz w:val="28"/>
          <w:szCs w:val="28"/>
        </w:rPr>
        <w:t>result processing system is placed in one Htm</w:t>
      </w:r>
      <w:r w:rsidR="00B036BA" w:rsidRPr="00A07ACD">
        <w:rPr>
          <w:sz w:val="28"/>
          <w:szCs w:val="28"/>
        </w:rPr>
        <w:t xml:space="preserve">l file and it is called up for </w:t>
      </w:r>
      <w:r w:rsidRPr="00A07ACD">
        <w:rPr>
          <w:sz w:val="28"/>
          <w:szCs w:val="28"/>
        </w:rPr>
        <w:t xml:space="preserve">reuse in all the files such that every web page has the header name or title. </w:t>
      </w:r>
      <w:r w:rsidRPr="00A07ACD">
        <w:rPr>
          <w:sz w:val="28"/>
          <w:szCs w:val="28"/>
        </w:rPr>
        <w:cr/>
      </w:r>
    </w:p>
    <w:p w:rsidR="00673E88" w:rsidRPr="00A07ACD" w:rsidRDefault="00174341" w:rsidP="00B809A6">
      <w:pPr>
        <w:pStyle w:val="ListParagraph"/>
        <w:numPr>
          <w:ilvl w:val="0"/>
          <w:numId w:val="4"/>
        </w:numPr>
        <w:autoSpaceDE w:val="0"/>
        <w:autoSpaceDN w:val="0"/>
        <w:adjustRightInd w:val="0"/>
        <w:rPr>
          <w:sz w:val="28"/>
          <w:szCs w:val="28"/>
        </w:rPr>
      </w:pPr>
      <w:r w:rsidRPr="00A07ACD">
        <w:rPr>
          <w:sz w:val="28"/>
          <w:szCs w:val="28"/>
        </w:rPr>
        <w:t xml:space="preserve">Ease of maintenance: Problem with one file </w:t>
      </w:r>
      <w:r w:rsidR="006F3D7F" w:rsidRPr="00A07ACD">
        <w:rPr>
          <w:sz w:val="28"/>
          <w:szCs w:val="28"/>
        </w:rPr>
        <w:t xml:space="preserve">do not affect the other files. </w:t>
      </w:r>
    </w:p>
    <w:p w:rsidR="00673E88" w:rsidRPr="00A07ACD" w:rsidRDefault="00174341" w:rsidP="00B809A6">
      <w:pPr>
        <w:autoSpaceDE w:val="0"/>
        <w:autoSpaceDN w:val="0"/>
        <w:adjustRightInd w:val="0"/>
        <w:rPr>
          <w:sz w:val="28"/>
          <w:szCs w:val="28"/>
        </w:rPr>
      </w:pPr>
      <w:r w:rsidRPr="00A07ACD">
        <w:rPr>
          <w:sz w:val="28"/>
          <w:szCs w:val="28"/>
        </w:rPr>
        <w:t>Diagnosis can easily be traced to the source and corrected.</w:t>
      </w:r>
    </w:p>
    <w:p w:rsidR="00673E88" w:rsidRPr="00A07ACD" w:rsidRDefault="00673E88" w:rsidP="00B809A6">
      <w:pPr>
        <w:autoSpaceDE w:val="0"/>
        <w:autoSpaceDN w:val="0"/>
        <w:adjustRightInd w:val="0"/>
        <w:rPr>
          <w:sz w:val="28"/>
          <w:szCs w:val="28"/>
        </w:rPr>
      </w:pPr>
    </w:p>
    <w:p w:rsidR="00673E88" w:rsidRPr="00A07ACD" w:rsidRDefault="00673E88" w:rsidP="00B809A6">
      <w:pPr>
        <w:autoSpaceDE w:val="0"/>
        <w:autoSpaceDN w:val="0"/>
        <w:adjustRightInd w:val="0"/>
        <w:rPr>
          <w:sz w:val="28"/>
          <w:szCs w:val="28"/>
        </w:rPr>
      </w:pPr>
    </w:p>
    <w:p w:rsidR="00673E88" w:rsidRPr="00A07ACD" w:rsidRDefault="00673E88" w:rsidP="00B809A6">
      <w:pPr>
        <w:autoSpaceDE w:val="0"/>
        <w:autoSpaceDN w:val="0"/>
        <w:adjustRightInd w:val="0"/>
        <w:rPr>
          <w:sz w:val="28"/>
          <w:szCs w:val="28"/>
        </w:rPr>
      </w:pPr>
    </w:p>
    <w:p w:rsidR="00673E88" w:rsidRPr="00A07ACD" w:rsidRDefault="00673E88" w:rsidP="00B809A6">
      <w:pPr>
        <w:autoSpaceDE w:val="0"/>
        <w:autoSpaceDN w:val="0"/>
        <w:adjustRightInd w:val="0"/>
        <w:rPr>
          <w:sz w:val="28"/>
          <w:szCs w:val="28"/>
        </w:rPr>
      </w:pPr>
    </w:p>
    <w:p w:rsidR="00673E88" w:rsidRPr="00A07ACD" w:rsidRDefault="00673E88" w:rsidP="00B809A6">
      <w:pPr>
        <w:autoSpaceDE w:val="0"/>
        <w:autoSpaceDN w:val="0"/>
        <w:adjustRightInd w:val="0"/>
        <w:rPr>
          <w:sz w:val="28"/>
          <w:szCs w:val="28"/>
        </w:rPr>
      </w:pPr>
    </w:p>
    <w:p w:rsidR="00673E88" w:rsidRPr="00A07ACD" w:rsidRDefault="00673E88" w:rsidP="00B809A6">
      <w:pPr>
        <w:autoSpaceDE w:val="0"/>
        <w:autoSpaceDN w:val="0"/>
        <w:adjustRightInd w:val="0"/>
        <w:rPr>
          <w:sz w:val="28"/>
          <w:szCs w:val="28"/>
        </w:rPr>
      </w:pPr>
    </w:p>
    <w:p w:rsidR="00673E88" w:rsidRPr="00A07ACD" w:rsidRDefault="00673E88" w:rsidP="00B809A6">
      <w:pPr>
        <w:autoSpaceDE w:val="0"/>
        <w:autoSpaceDN w:val="0"/>
        <w:adjustRightInd w:val="0"/>
        <w:rPr>
          <w:sz w:val="28"/>
          <w:szCs w:val="28"/>
        </w:rPr>
      </w:pPr>
    </w:p>
    <w:p w:rsidR="00673E88" w:rsidRPr="00A07ACD" w:rsidRDefault="00673E88" w:rsidP="00B809A6">
      <w:pPr>
        <w:autoSpaceDE w:val="0"/>
        <w:autoSpaceDN w:val="0"/>
        <w:adjustRightInd w:val="0"/>
        <w:rPr>
          <w:sz w:val="28"/>
          <w:szCs w:val="28"/>
        </w:rPr>
      </w:pPr>
    </w:p>
    <w:p w:rsidR="00673E88" w:rsidRPr="00A07ACD" w:rsidRDefault="00673E88" w:rsidP="00B809A6">
      <w:pPr>
        <w:autoSpaceDE w:val="0"/>
        <w:autoSpaceDN w:val="0"/>
        <w:adjustRightInd w:val="0"/>
        <w:rPr>
          <w:sz w:val="28"/>
          <w:szCs w:val="28"/>
        </w:rPr>
      </w:pPr>
    </w:p>
    <w:p w:rsidR="00673E88" w:rsidRPr="00A07ACD" w:rsidRDefault="00673E88" w:rsidP="00B809A6">
      <w:pPr>
        <w:autoSpaceDE w:val="0"/>
        <w:autoSpaceDN w:val="0"/>
        <w:adjustRightInd w:val="0"/>
        <w:rPr>
          <w:sz w:val="28"/>
          <w:szCs w:val="28"/>
        </w:rPr>
      </w:pPr>
    </w:p>
    <w:p w:rsidR="00673E88" w:rsidRPr="00A07ACD" w:rsidRDefault="00673E88" w:rsidP="00B809A6">
      <w:pPr>
        <w:autoSpaceDE w:val="0"/>
        <w:autoSpaceDN w:val="0"/>
        <w:adjustRightInd w:val="0"/>
        <w:rPr>
          <w:sz w:val="28"/>
          <w:szCs w:val="28"/>
        </w:rPr>
      </w:pPr>
    </w:p>
    <w:p w:rsidR="00673E88" w:rsidRPr="00A07ACD" w:rsidRDefault="00673E88" w:rsidP="00B809A6">
      <w:pPr>
        <w:autoSpaceDE w:val="0"/>
        <w:autoSpaceDN w:val="0"/>
        <w:adjustRightInd w:val="0"/>
        <w:rPr>
          <w:sz w:val="28"/>
          <w:szCs w:val="28"/>
        </w:rPr>
      </w:pPr>
    </w:p>
    <w:p w:rsidR="00673E88" w:rsidRPr="00A07ACD" w:rsidRDefault="00673E88" w:rsidP="00B809A6">
      <w:pPr>
        <w:autoSpaceDE w:val="0"/>
        <w:autoSpaceDN w:val="0"/>
        <w:adjustRightInd w:val="0"/>
        <w:rPr>
          <w:sz w:val="28"/>
          <w:szCs w:val="28"/>
        </w:rPr>
      </w:pPr>
    </w:p>
    <w:p w:rsidR="00673E88" w:rsidRPr="00A07ACD" w:rsidRDefault="00673E88" w:rsidP="00B809A6">
      <w:pPr>
        <w:autoSpaceDE w:val="0"/>
        <w:autoSpaceDN w:val="0"/>
        <w:adjustRightInd w:val="0"/>
        <w:rPr>
          <w:sz w:val="28"/>
          <w:szCs w:val="28"/>
        </w:rPr>
      </w:pPr>
    </w:p>
    <w:p w:rsidR="00673E88" w:rsidRPr="00A07ACD" w:rsidRDefault="00174341" w:rsidP="00B809A6">
      <w:pPr>
        <w:autoSpaceDE w:val="0"/>
        <w:autoSpaceDN w:val="0"/>
        <w:adjustRightInd w:val="0"/>
        <w:rPr>
          <w:sz w:val="28"/>
          <w:szCs w:val="28"/>
        </w:rPr>
      </w:pPr>
      <w:r w:rsidRPr="00A07ACD">
        <w:rPr>
          <w:sz w:val="28"/>
          <w:szCs w:val="28"/>
        </w:rPr>
        <w:t>CHAPTER FOUR</w:t>
      </w:r>
    </w:p>
    <w:p w:rsidR="00673E88" w:rsidRPr="00A07ACD" w:rsidRDefault="00174341" w:rsidP="00B809A6">
      <w:pPr>
        <w:rPr>
          <w:sz w:val="28"/>
          <w:szCs w:val="28"/>
        </w:rPr>
      </w:pPr>
      <w:r w:rsidRPr="00A07ACD">
        <w:rPr>
          <w:sz w:val="28"/>
          <w:szCs w:val="28"/>
        </w:rPr>
        <w:t>Design system</w:t>
      </w:r>
    </w:p>
    <w:p w:rsidR="00673E88" w:rsidRPr="00A07ACD" w:rsidRDefault="00174341" w:rsidP="00B809A6">
      <w:pPr>
        <w:rPr>
          <w:sz w:val="28"/>
          <w:szCs w:val="28"/>
        </w:rPr>
      </w:pPr>
      <w:r w:rsidRPr="00A07ACD">
        <w:rPr>
          <w:sz w:val="28"/>
          <w:szCs w:val="28"/>
        </w:rPr>
        <w:t xml:space="preserve"> 4.1System Disgn And Implemention</w:t>
      </w:r>
    </w:p>
    <w:p w:rsidR="00673E88" w:rsidRPr="00A07ACD" w:rsidRDefault="00174341" w:rsidP="00B809A6">
      <w:pPr>
        <w:rPr>
          <w:sz w:val="28"/>
          <w:szCs w:val="28"/>
        </w:rPr>
      </w:pPr>
      <w:r w:rsidRPr="00A07ACD">
        <w:rPr>
          <w:sz w:val="28"/>
          <w:szCs w:val="28"/>
        </w:rPr>
        <w:t>The requirements of the Design and Implementation of Multimedia System demands that a capable programming language can be used for its implementation. Hence Nodejs, Javascript was chosen.</w:t>
      </w:r>
    </w:p>
    <w:p w:rsidR="00673E88" w:rsidRPr="00A07ACD" w:rsidRDefault="00174341" w:rsidP="00B809A6">
      <w:pPr>
        <w:rPr>
          <w:sz w:val="28"/>
          <w:szCs w:val="28"/>
          <w:shd w:val="clear" w:color="auto" w:fill="FFFFFF"/>
        </w:rPr>
      </w:pPr>
      <w:r w:rsidRPr="00A07ACD">
        <w:rPr>
          <w:sz w:val="28"/>
          <w:szCs w:val="28"/>
        </w:rPr>
        <w:t xml:space="preserve">Nodejs: </w:t>
      </w:r>
      <w:r w:rsidRPr="00A07ACD">
        <w:rPr>
          <w:sz w:val="28"/>
          <w:szCs w:val="28"/>
          <w:shd w:val="clear" w:color="auto" w:fill="FFFFFF"/>
        </w:rPr>
        <w:t>Node.js is a cross-platform environment and library for running JavaScript applications which is used to create networking and server-side applications.</w:t>
      </w:r>
    </w:p>
    <w:p w:rsidR="00673E88" w:rsidRPr="00A07ACD" w:rsidRDefault="00174341" w:rsidP="00B809A6">
      <w:pPr>
        <w:rPr>
          <w:sz w:val="28"/>
          <w:szCs w:val="28"/>
          <w:shd w:val="clear" w:color="auto" w:fill="FFFFFF"/>
        </w:rPr>
      </w:pPr>
      <w:r w:rsidRPr="00A07ACD">
        <w:rPr>
          <w:sz w:val="28"/>
          <w:szCs w:val="28"/>
          <w:shd w:val="clear" w:color="auto" w:fill="FFFFFF"/>
        </w:rPr>
        <w:t>Node.js uses an event-driven, non-blocking I/O model that makes it lightweight and efficient, perfect for data-intensive real-time applications that run across distributed devices.</w:t>
      </w:r>
    </w:p>
    <w:p w:rsidR="00673E88" w:rsidRPr="00A07ACD" w:rsidRDefault="00673E88" w:rsidP="00B809A6">
      <w:pPr>
        <w:rPr>
          <w:sz w:val="28"/>
          <w:szCs w:val="28"/>
          <w:shd w:val="clear" w:color="auto" w:fill="FFFFFF"/>
        </w:rPr>
      </w:pPr>
    </w:p>
    <w:p w:rsidR="00673E88" w:rsidRPr="00A07ACD" w:rsidRDefault="00174341" w:rsidP="00B809A6">
      <w:pPr>
        <w:rPr>
          <w:sz w:val="28"/>
          <w:szCs w:val="28"/>
        </w:rPr>
      </w:pPr>
      <w:r w:rsidRPr="00A07ACD">
        <w:rPr>
          <w:sz w:val="28"/>
          <w:szCs w:val="28"/>
        </w:rPr>
        <w:t>JavaScript is used in the application in authenticating the client side of this application.</w:t>
      </w:r>
    </w:p>
    <w:p w:rsidR="00673E88" w:rsidRPr="00A07ACD" w:rsidRDefault="00174341" w:rsidP="00B809A6">
      <w:pPr>
        <w:rPr>
          <w:sz w:val="28"/>
          <w:szCs w:val="28"/>
        </w:rPr>
      </w:pPr>
      <w:r w:rsidRPr="00A07ACD">
        <w:rPr>
          <w:sz w:val="28"/>
          <w:szCs w:val="28"/>
        </w:rPr>
        <w:lastRenderedPageBreak/>
        <w:t>Why I found it appropriate to choose it in implementing this project. Its powerful debugging facility that provides useful hints and suggestions for error handling.</w:t>
      </w:r>
    </w:p>
    <w:p w:rsidR="00673E88" w:rsidRPr="00A07ACD" w:rsidRDefault="00174341" w:rsidP="00B809A6">
      <w:pPr>
        <w:rPr>
          <w:sz w:val="28"/>
          <w:szCs w:val="28"/>
        </w:rPr>
      </w:pPr>
      <w:r w:rsidRPr="00A07ACD">
        <w:rPr>
          <w:sz w:val="28"/>
          <w:szCs w:val="28"/>
        </w:rPr>
        <w:t>4.3</w:t>
      </w:r>
      <w:r w:rsidRPr="00A07ACD">
        <w:rPr>
          <w:sz w:val="28"/>
          <w:szCs w:val="28"/>
        </w:rPr>
        <w:tab/>
        <w:t>Hardware Requirements</w:t>
      </w:r>
    </w:p>
    <w:p w:rsidR="00673E88" w:rsidRPr="00A07ACD" w:rsidRDefault="00174341" w:rsidP="00B809A6">
      <w:pPr>
        <w:rPr>
          <w:sz w:val="28"/>
          <w:szCs w:val="28"/>
        </w:rPr>
      </w:pPr>
      <w:r w:rsidRPr="00A07ACD">
        <w:rPr>
          <w:sz w:val="28"/>
          <w:szCs w:val="28"/>
        </w:rPr>
        <w:t>The hardware requirements for the new system are given below;</w:t>
      </w:r>
    </w:p>
    <w:p w:rsidR="00673E88" w:rsidRPr="00A07ACD" w:rsidRDefault="00174341" w:rsidP="00B809A6">
      <w:pPr>
        <w:ind w:left="720"/>
        <w:rPr>
          <w:sz w:val="28"/>
          <w:szCs w:val="28"/>
        </w:rPr>
      </w:pPr>
      <w:r w:rsidRPr="00A07ACD">
        <w:rPr>
          <w:sz w:val="28"/>
          <w:szCs w:val="28"/>
        </w:rPr>
        <w:t>Description</w:t>
      </w:r>
    </w:p>
    <w:p w:rsidR="00673E88" w:rsidRPr="00A07ACD" w:rsidRDefault="00174341" w:rsidP="00B809A6">
      <w:pPr>
        <w:ind w:left="720"/>
        <w:rPr>
          <w:sz w:val="28"/>
          <w:szCs w:val="28"/>
        </w:rPr>
      </w:pPr>
      <w:r w:rsidRPr="00A07ACD">
        <w:rPr>
          <w:sz w:val="28"/>
          <w:szCs w:val="28"/>
        </w:rPr>
        <w:t xml:space="preserve">PC with PIV, 500MHZ processor or more </w:t>
      </w:r>
    </w:p>
    <w:p w:rsidR="00673E88" w:rsidRPr="00A07ACD" w:rsidRDefault="00174341" w:rsidP="00B809A6">
      <w:pPr>
        <w:ind w:left="720"/>
        <w:rPr>
          <w:sz w:val="28"/>
          <w:szCs w:val="28"/>
        </w:rPr>
      </w:pPr>
      <w:r w:rsidRPr="00A07ACD">
        <w:rPr>
          <w:sz w:val="28"/>
          <w:szCs w:val="28"/>
        </w:rPr>
        <w:t>100GB hard disk and 256 RAM</w:t>
      </w:r>
    </w:p>
    <w:p w:rsidR="00673E88" w:rsidRPr="00A07ACD" w:rsidRDefault="00174341" w:rsidP="00B809A6">
      <w:pPr>
        <w:ind w:left="720"/>
        <w:rPr>
          <w:sz w:val="28"/>
          <w:szCs w:val="28"/>
        </w:rPr>
      </w:pPr>
      <w:r w:rsidRPr="00A07ACD">
        <w:rPr>
          <w:sz w:val="28"/>
          <w:szCs w:val="28"/>
        </w:rPr>
        <w:t>CD/DVD ROM</w:t>
      </w:r>
    </w:p>
    <w:p w:rsidR="00673E88" w:rsidRPr="00A07ACD" w:rsidRDefault="00174341" w:rsidP="00B809A6">
      <w:pPr>
        <w:ind w:left="720"/>
        <w:rPr>
          <w:sz w:val="28"/>
          <w:szCs w:val="28"/>
        </w:rPr>
      </w:pPr>
      <w:r w:rsidRPr="00A07ACD">
        <w:rPr>
          <w:sz w:val="28"/>
          <w:szCs w:val="28"/>
        </w:rPr>
        <w:t xml:space="preserve">Keyboard and mouse </w:t>
      </w:r>
    </w:p>
    <w:p w:rsidR="00673E88" w:rsidRPr="00A07ACD" w:rsidRDefault="00174341" w:rsidP="00B809A6">
      <w:pPr>
        <w:ind w:left="720"/>
        <w:rPr>
          <w:sz w:val="28"/>
          <w:szCs w:val="28"/>
        </w:rPr>
      </w:pPr>
      <w:r w:rsidRPr="00A07ACD">
        <w:rPr>
          <w:sz w:val="28"/>
          <w:szCs w:val="28"/>
        </w:rPr>
        <w:t>Line printer</w:t>
      </w:r>
    </w:p>
    <w:p w:rsidR="00673E88" w:rsidRPr="00A07ACD" w:rsidRDefault="00174341" w:rsidP="00B809A6">
      <w:pPr>
        <w:ind w:left="720"/>
        <w:rPr>
          <w:sz w:val="28"/>
          <w:szCs w:val="28"/>
        </w:rPr>
      </w:pPr>
      <w:r w:rsidRPr="00A07ACD">
        <w:rPr>
          <w:sz w:val="28"/>
          <w:szCs w:val="28"/>
        </w:rPr>
        <w:t>Monitor</w:t>
      </w:r>
    </w:p>
    <w:p w:rsidR="00673E88" w:rsidRPr="00A07ACD" w:rsidRDefault="00673E88" w:rsidP="00B809A6">
      <w:pPr>
        <w:ind w:left="720"/>
        <w:rPr>
          <w:sz w:val="28"/>
          <w:szCs w:val="28"/>
        </w:rPr>
      </w:pPr>
    </w:p>
    <w:p w:rsidR="00673E88" w:rsidRPr="00A07ACD" w:rsidRDefault="00174341" w:rsidP="00B809A6">
      <w:pPr>
        <w:rPr>
          <w:sz w:val="28"/>
          <w:szCs w:val="28"/>
        </w:rPr>
      </w:pPr>
      <w:r w:rsidRPr="00A07ACD">
        <w:rPr>
          <w:sz w:val="28"/>
          <w:szCs w:val="28"/>
        </w:rPr>
        <w:t>4.3</w:t>
      </w:r>
      <w:r w:rsidRPr="00A07ACD">
        <w:rPr>
          <w:sz w:val="28"/>
          <w:szCs w:val="28"/>
        </w:rPr>
        <w:tab/>
        <w:t>Software Requirements</w:t>
      </w:r>
    </w:p>
    <w:p w:rsidR="00673E88" w:rsidRPr="00A07ACD" w:rsidRDefault="00174341" w:rsidP="00B809A6">
      <w:pPr>
        <w:ind w:firstLine="720"/>
        <w:rPr>
          <w:sz w:val="28"/>
          <w:szCs w:val="28"/>
        </w:rPr>
      </w:pPr>
      <w:r w:rsidRPr="00A07ACD">
        <w:rPr>
          <w:sz w:val="28"/>
          <w:szCs w:val="28"/>
        </w:rPr>
        <w:t>The software requirements for the new system are given below;</w:t>
      </w:r>
    </w:p>
    <w:p w:rsidR="00673E88" w:rsidRPr="00A07ACD" w:rsidRDefault="00174341" w:rsidP="00B809A6">
      <w:pPr>
        <w:ind w:left="720"/>
        <w:rPr>
          <w:sz w:val="28"/>
          <w:szCs w:val="28"/>
        </w:rPr>
      </w:pPr>
      <w:r w:rsidRPr="00A07ACD">
        <w:rPr>
          <w:sz w:val="28"/>
          <w:szCs w:val="28"/>
        </w:rPr>
        <w:t xml:space="preserve">Description </w:t>
      </w:r>
    </w:p>
    <w:p w:rsidR="00673E88" w:rsidRPr="00A07ACD" w:rsidRDefault="00174341" w:rsidP="00B809A6">
      <w:pPr>
        <w:ind w:left="360"/>
        <w:rPr>
          <w:sz w:val="28"/>
          <w:szCs w:val="28"/>
        </w:rPr>
      </w:pPr>
      <w:r w:rsidRPr="00A07ACD">
        <w:rPr>
          <w:sz w:val="28"/>
          <w:szCs w:val="28"/>
        </w:rPr>
        <w:t xml:space="preserve">O.S: Any version of Operating System that is networked enabled. </w:t>
      </w:r>
    </w:p>
    <w:p w:rsidR="00673E88" w:rsidRPr="00A07ACD" w:rsidRDefault="00174341" w:rsidP="00B809A6">
      <w:pPr>
        <w:ind w:left="360"/>
        <w:rPr>
          <w:sz w:val="28"/>
          <w:szCs w:val="28"/>
        </w:rPr>
      </w:pPr>
      <w:r w:rsidRPr="00A07ACD">
        <w:rPr>
          <w:sz w:val="28"/>
          <w:szCs w:val="28"/>
        </w:rPr>
        <w:t xml:space="preserve">BROWSER:Mozilla, Internet Explorer, or any other internet browser </w:t>
      </w:r>
    </w:p>
    <w:p w:rsidR="00673E88" w:rsidRPr="00A07ACD" w:rsidRDefault="00673E88" w:rsidP="00B809A6">
      <w:pPr>
        <w:rPr>
          <w:sz w:val="28"/>
          <w:szCs w:val="28"/>
        </w:rPr>
      </w:pPr>
    </w:p>
    <w:p w:rsidR="00673E88" w:rsidRPr="00A07ACD" w:rsidRDefault="00673E88" w:rsidP="00B809A6">
      <w:pPr>
        <w:tabs>
          <w:tab w:val="left" w:pos="1117"/>
        </w:tabs>
        <w:rPr>
          <w:sz w:val="28"/>
          <w:szCs w:val="28"/>
        </w:rPr>
      </w:pPr>
    </w:p>
    <w:p w:rsidR="00673E88" w:rsidRPr="00A07ACD" w:rsidRDefault="00673E88" w:rsidP="00B809A6">
      <w:pPr>
        <w:tabs>
          <w:tab w:val="left" w:pos="1117"/>
        </w:tabs>
        <w:rPr>
          <w:sz w:val="28"/>
          <w:szCs w:val="28"/>
        </w:rPr>
      </w:pPr>
    </w:p>
    <w:p w:rsidR="00673E88" w:rsidRPr="00A07ACD" w:rsidRDefault="00673E88" w:rsidP="00B809A6">
      <w:pPr>
        <w:tabs>
          <w:tab w:val="left" w:pos="1117"/>
        </w:tabs>
        <w:rPr>
          <w:sz w:val="28"/>
          <w:szCs w:val="28"/>
        </w:rPr>
      </w:pPr>
    </w:p>
    <w:p w:rsidR="00673E88" w:rsidRPr="00A07ACD" w:rsidRDefault="00673E88" w:rsidP="00B809A6">
      <w:pPr>
        <w:tabs>
          <w:tab w:val="left" w:pos="1117"/>
        </w:tabs>
        <w:rPr>
          <w:sz w:val="28"/>
          <w:szCs w:val="28"/>
        </w:rPr>
      </w:pPr>
    </w:p>
    <w:p w:rsidR="00673E88" w:rsidRPr="00A07ACD" w:rsidRDefault="00174341" w:rsidP="00B809A6">
      <w:pPr>
        <w:rPr>
          <w:sz w:val="28"/>
          <w:szCs w:val="28"/>
        </w:rPr>
      </w:pPr>
      <w:r w:rsidRPr="00A07ACD">
        <w:rPr>
          <w:sz w:val="28"/>
          <w:szCs w:val="28"/>
        </w:rPr>
        <w:t>4.4</w:t>
      </w:r>
      <w:r w:rsidRPr="00A07ACD">
        <w:rPr>
          <w:sz w:val="28"/>
          <w:szCs w:val="28"/>
        </w:rPr>
        <w:tab/>
        <w:t>Display Of Graphical User Interface</w:t>
      </w:r>
      <w:r w:rsidRPr="00A07ACD">
        <w:rPr>
          <w:noProof/>
          <w:sz w:val="28"/>
          <w:szCs w:val="28"/>
        </w:rPr>
        <w:drawing>
          <wp:inline distT="0" distB="0" distL="0" distR="0">
            <wp:extent cx="5724525" cy="2238375"/>
            <wp:effectExtent l="19050" t="0" r="9525" b="0"/>
            <wp:docPr id="10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9" cstate="print">
                      <a:extLst>
                        <a:ext uri="{28A0092B-C50C-407E-A947-70E740481C1C}">
                          <a14:useLocalDpi xmlns:arto="http://schemas.microsoft.com/office/word/2006/arto"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724525" cy="2238375"/>
                    </a:xfrm>
                    <a:prstGeom prst="rect">
                      <a:avLst/>
                    </a:prstGeom>
                  </pic:spPr>
                </pic:pic>
              </a:graphicData>
            </a:graphic>
          </wp:inline>
        </w:drawing>
      </w:r>
    </w:p>
    <w:p w:rsidR="00673E88" w:rsidRPr="00A07ACD" w:rsidRDefault="00174341" w:rsidP="00B809A6">
      <w:pPr>
        <w:rPr>
          <w:bCs/>
          <w:sz w:val="28"/>
          <w:szCs w:val="28"/>
        </w:rPr>
      </w:pPr>
      <w:r w:rsidRPr="00A07ACD">
        <w:rPr>
          <w:bCs/>
          <w:sz w:val="28"/>
          <w:szCs w:val="28"/>
        </w:rPr>
        <w:t>Figure 4.1: Snapshot of index menu</w:t>
      </w:r>
    </w:p>
    <w:p w:rsidR="00673E88" w:rsidRPr="00A07ACD" w:rsidRDefault="00673E88" w:rsidP="00B809A6">
      <w:pPr>
        <w:rPr>
          <w:bCs/>
          <w:sz w:val="28"/>
          <w:szCs w:val="28"/>
        </w:rPr>
      </w:pPr>
    </w:p>
    <w:p w:rsidR="00673E88" w:rsidRPr="00A07ACD" w:rsidRDefault="00174341" w:rsidP="00B809A6">
      <w:pPr>
        <w:rPr>
          <w:sz w:val="28"/>
          <w:szCs w:val="28"/>
        </w:rPr>
      </w:pPr>
      <w:r w:rsidRPr="00A07ACD">
        <w:rPr>
          <w:noProof/>
          <w:sz w:val="28"/>
          <w:szCs w:val="28"/>
        </w:rPr>
        <w:t>Course Registration And Result Processing System</w:t>
      </w:r>
      <w:r w:rsidRPr="00A07ACD">
        <w:rPr>
          <w:noProof/>
          <w:sz w:val="28"/>
          <w:szCs w:val="28"/>
        </w:rPr>
        <w:drawing>
          <wp:inline distT="0" distB="0" distL="0" distR="0">
            <wp:extent cx="5343181" cy="3084195"/>
            <wp:effectExtent l="0" t="0" r="0" b="1905"/>
            <wp:docPr id="10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0" cstate="print">
                      <a:extLst>
                        <a:ext uri="{28A0092B-C50C-407E-A947-70E740481C1C}">
                          <a14:useLocalDpi xmlns:arto="http://schemas.microsoft.com/office/word/2006/arto"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343181" cy="3084195"/>
                    </a:xfrm>
                    <a:prstGeom prst="rect">
                      <a:avLst/>
                    </a:prstGeom>
                  </pic:spPr>
                </pic:pic>
              </a:graphicData>
            </a:graphic>
          </wp:inline>
        </w:drawing>
      </w:r>
    </w:p>
    <w:p w:rsidR="00673E88" w:rsidRPr="00A07ACD" w:rsidRDefault="00673E88" w:rsidP="00B809A6">
      <w:pPr>
        <w:rPr>
          <w:bCs/>
          <w:sz w:val="28"/>
          <w:szCs w:val="28"/>
        </w:rPr>
      </w:pPr>
    </w:p>
    <w:p w:rsidR="00673E88" w:rsidRPr="00A07ACD" w:rsidRDefault="00174341" w:rsidP="00B809A6">
      <w:pPr>
        <w:rPr>
          <w:bCs/>
          <w:sz w:val="28"/>
          <w:szCs w:val="28"/>
        </w:rPr>
      </w:pPr>
      <w:r w:rsidRPr="00A07ACD">
        <w:rPr>
          <w:bCs/>
          <w:sz w:val="28"/>
          <w:szCs w:val="28"/>
        </w:rPr>
        <w:t>Department Introduction Menu</w:t>
      </w:r>
    </w:p>
    <w:p w:rsidR="00673E88" w:rsidRPr="00A07ACD" w:rsidRDefault="00174341" w:rsidP="00B809A6">
      <w:pPr>
        <w:rPr>
          <w:sz w:val="28"/>
          <w:szCs w:val="28"/>
        </w:rPr>
      </w:pPr>
      <w:r w:rsidRPr="00A07ACD">
        <w:rPr>
          <w:bCs/>
          <w:sz w:val="28"/>
          <w:szCs w:val="28"/>
        </w:rPr>
        <w:lastRenderedPageBreak/>
        <w:t>Figure 4.2:</w:t>
      </w:r>
      <w:r w:rsidRPr="00A07ACD">
        <w:rPr>
          <w:noProof/>
          <w:sz w:val="28"/>
          <w:szCs w:val="28"/>
        </w:rPr>
        <w:drawing>
          <wp:anchor distT="0" distB="0" distL="114300" distR="114300" simplePos="0" relativeHeight="251640832" behindDoc="0" locked="0" layoutInCell="1" allowOverlap="1">
            <wp:simplePos x="0" y="0"/>
            <wp:positionH relativeFrom="margin">
              <wp:posOffset>-19050</wp:posOffset>
            </wp:positionH>
            <wp:positionV relativeFrom="paragraph">
              <wp:posOffset>66675</wp:posOffset>
            </wp:positionV>
            <wp:extent cx="4981575" cy="2590800"/>
            <wp:effectExtent l="19050" t="0" r="9525" b="0"/>
            <wp:wrapThrough wrapText="bothSides">
              <wp:wrapPolygon edited="0">
                <wp:start x="0" y="0"/>
                <wp:lineTo x="0" y="21600"/>
                <wp:lineTo x="21600" y="21600"/>
                <wp:lineTo x="21600" y="0"/>
                <wp:lineTo x="0" y="0"/>
              </wp:wrapPolygon>
            </wp:wrapThrough>
            <wp:docPr id="10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1" cstate="print">
                      <a:extLst>
                        <a:ext uri="{28A0092B-C50C-407E-A947-70E740481C1C}">
                          <a14:useLocalDpi xmlns:arto="http://schemas.microsoft.com/office/word/2006/arto"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4981575" cy="2590800"/>
                    </a:xfrm>
                    <a:prstGeom prst="rect">
                      <a:avLst/>
                    </a:prstGeom>
                  </pic:spPr>
                </pic:pic>
              </a:graphicData>
            </a:graphic>
          </wp:anchor>
        </w:drawing>
      </w:r>
    </w:p>
    <w:p w:rsidR="00673E88" w:rsidRPr="00A07ACD" w:rsidRDefault="00673E88" w:rsidP="00B809A6">
      <w:pPr>
        <w:rPr>
          <w:sz w:val="28"/>
          <w:szCs w:val="28"/>
        </w:rPr>
      </w:pPr>
    </w:p>
    <w:p w:rsidR="00673E88" w:rsidRPr="00A07ACD" w:rsidRDefault="00174341" w:rsidP="00B809A6">
      <w:pPr>
        <w:rPr>
          <w:bCs/>
          <w:sz w:val="28"/>
          <w:szCs w:val="28"/>
        </w:rPr>
      </w:pPr>
      <w:r w:rsidRPr="00A07ACD">
        <w:rPr>
          <w:bCs/>
          <w:sz w:val="28"/>
          <w:szCs w:val="28"/>
        </w:rPr>
        <w:tab/>
      </w:r>
      <w:r w:rsidRPr="00A07ACD">
        <w:rPr>
          <w:bCs/>
          <w:sz w:val="28"/>
          <w:szCs w:val="28"/>
        </w:rPr>
        <w:tab/>
      </w:r>
    </w:p>
    <w:p w:rsidR="00673E88" w:rsidRPr="00A07ACD" w:rsidRDefault="00673E88" w:rsidP="00B809A6">
      <w:pPr>
        <w:rPr>
          <w:bCs/>
          <w:sz w:val="28"/>
          <w:szCs w:val="28"/>
        </w:rPr>
      </w:pPr>
    </w:p>
    <w:p w:rsidR="00673E88" w:rsidRPr="00A07ACD" w:rsidRDefault="00673E88" w:rsidP="00B809A6">
      <w:pPr>
        <w:rPr>
          <w:bCs/>
          <w:sz w:val="28"/>
          <w:szCs w:val="28"/>
        </w:rPr>
      </w:pPr>
    </w:p>
    <w:p w:rsidR="00673E88" w:rsidRPr="00A07ACD" w:rsidRDefault="00673E88" w:rsidP="00B809A6">
      <w:pPr>
        <w:rPr>
          <w:bCs/>
          <w:sz w:val="28"/>
          <w:szCs w:val="28"/>
        </w:rPr>
      </w:pPr>
    </w:p>
    <w:p w:rsidR="00673E88" w:rsidRPr="00A07ACD" w:rsidRDefault="00174341" w:rsidP="00B809A6">
      <w:pPr>
        <w:rPr>
          <w:bCs/>
          <w:sz w:val="28"/>
          <w:szCs w:val="28"/>
        </w:rPr>
      </w:pPr>
      <w:r w:rsidRPr="00A07ACD">
        <w:rPr>
          <w:bCs/>
          <w:sz w:val="28"/>
          <w:szCs w:val="28"/>
        </w:rPr>
        <w:t>Figure 4.3: Snapshot for department introduction menu</w:t>
      </w:r>
    </w:p>
    <w:p w:rsidR="00673E88" w:rsidRPr="00A07ACD" w:rsidRDefault="00174341" w:rsidP="00B809A6">
      <w:pPr>
        <w:rPr>
          <w:bCs/>
          <w:sz w:val="28"/>
          <w:szCs w:val="28"/>
        </w:rPr>
      </w:pPr>
      <w:r w:rsidRPr="00A07ACD">
        <w:rPr>
          <w:bCs/>
          <w:sz w:val="28"/>
          <w:szCs w:val="28"/>
        </w:rPr>
        <w:t>Student Details</w:t>
      </w:r>
    </w:p>
    <w:p w:rsidR="00673E88" w:rsidRPr="00A07ACD" w:rsidRDefault="00174341" w:rsidP="00B809A6">
      <w:pPr>
        <w:rPr>
          <w:sz w:val="28"/>
          <w:szCs w:val="28"/>
        </w:rPr>
      </w:pPr>
      <w:r w:rsidRPr="00A07ACD">
        <w:rPr>
          <w:noProof/>
          <w:sz w:val="28"/>
          <w:szCs w:val="28"/>
        </w:rPr>
        <w:drawing>
          <wp:inline distT="0" distB="0" distL="0" distR="0">
            <wp:extent cx="5733413" cy="3223260"/>
            <wp:effectExtent l="19050" t="0" r="636" b="0"/>
            <wp:docPr id="10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2" cstate="print">
                      <a:extLst>
                        <a:ext uri="{28A0092B-C50C-407E-A947-70E740481C1C}">
                          <a14:useLocalDpi xmlns:arto="http://schemas.microsoft.com/office/word/2006/arto"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733413" cy="3223260"/>
                    </a:xfrm>
                    <a:prstGeom prst="rect">
                      <a:avLst/>
                    </a:prstGeom>
                  </pic:spPr>
                </pic:pic>
              </a:graphicData>
            </a:graphic>
          </wp:inline>
        </w:drawing>
      </w:r>
    </w:p>
    <w:p w:rsidR="00673E88" w:rsidRPr="00A07ACD" w:rsidRDefault="00673E88" w:rsidP="00B809A6">
      <w:pPr>
        <w:rPr>
          <w:bCs/>
          <w:sz w:val="28"/>
          <w:szCs w:val="28"/>
        </w:rPr>
      </w:pPr>
    </w:p>
    <w:p w:rsidR="00673E88" w:rsidRPr="00A07ACD" w:rsidRDefault="00174341" w:rsidP="00B809A6">
      <w:pPr>
        <w:rPr>
          <w:bCs/>
          <w:sz w:val="28"/>
          <w:szCs w:val="28"/>
        </w:rPr>
      </w:pPr>
      <w:r w:rsidRPr="00A07ACD">
        <w:rPr>
          <w:bCs/>
          <w:sz w:val="28"/>
          <w:szCs w:val="28"/>
        </w:rPr>
        <w:t>Score sheet menu</w:t>
      </w:r>
    </w:p>
    <w:p w:rsidR="00673E88" w:rsidRPr="00A07ACD" w:rsidRDefault="00174341" w:rsidP="00B809A6">
      <w:pPr>
        <w:rPr>
          <w:bCs/>
          <w:sz w:val="28"/>
          <w:szCs w:val="28"/>
        </w:rPr>
      </w:pPr>
      <w:r w:rsidRPr="00A07ACD">
        <w:rPr>
          <w:noProof/>
          <w:sz w:val="28"/>
          <w:szCs w:val="28"/>
        </w:rPr>
        <w:lastRenderedPageBreak/>
        <w:drawing>
          <wp:anchor distT="0" distB="0" distL="114300" distR="114300" simplePos="0" relativeHeight="251641856" behindDoc="0" locked="0" layoutInCell="1" allowOverlap="1">
            <wp:simplePos x="0" y="0"/>
            <wp:positionH relativeFrom="column">
              <wp:posOffset>0</wp:posOffset>
            </wp:positionH>
            <wp:positionV relativeFrom="paragraph">
              <wp:posOffset>0</wp:posOffset>
            </wp:positionV>
            <wp:extent cx="5733415" cy="3223260"/>
            <wp:effectExtent l="0" t="0" r="635" b="0"/>
            <wp:wrapThrough wrapText="bothSides">
              <wp:wrapPolygon edited="0">
                <wp:start x="0" y="0"/>
                <wp:lineTo x="0" y="21600"/>
                <wp:lineTo x="21600" y="21600"/>
                <wp:lineTo x="21600" y="0"/>
                <wp:lineTo x="0" y="0"/>
              </wp:wrapPolygon>
            </wp:wrapThrough>
            <wp:docPr id="10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3" cstate="print">
                      <a:extLst>
                        <a:ext uri="{28A0092B-C50C-407E-A947-70E740481C1C}">
                          <a14:useLocalDpi xmlns:arto="http://schemas.microsoft.com/office/word/2006/arto"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733415" cy="3223260"/>
                    </a:xfrm>
                    <a:prstGeom prst="rect">
                      <a:avLst/>
                    </a:prstGeom>
                  </pic:spPr>
                </pic:pic>
              </a:graphicData>
            </a:graphic>
          </wp:anchor>
        </w:drawing>
      </w:r>
      <w:r w:rsidRPr="00A07ACD">
        <w:rPr>
          <w:bCs/>
          <w:sz w:val="28"/>
          <w:szCs w:val="28"/>
        </w:rPr>
        <w:tab/>
        <w:t>Figure 4.5: Snapshot for student course registration menu</w:t>
      </w:r>
    </w:p>
    <w:p w:rsidR="00673E88" w:rsidRPr="00A07ACD" w:rsidRDefault="00174341" w:rsidP="00B809A6">
      <w:pPr>
        <w:rPr>
          <w:bCs/>
          <w:sz w:val="28"/>
          <w:szCs w:val="28"/>
        </w:rPr>
      </w:pPr>
      <w:r w:rsidRPr="00A07ACD">
        <w:rPr>
          <w:noProof/>
          <w:sz w:val="28"/>
          <w:szCs w:val="28"/>
        </w:rPr>
        <w:drawing>
          <wp:inline distT="0" distB="0" distL="0" distR="0">
            <wp:extent cx="5733413" cy="3223260"/>
            <wp:effectExtent l="0" t="0" r="635" b="0"/>
            <wp:docPr id="10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4" cstate="print">
                      <a:extLst>
                        <a:ext uri="{28A0092B-C50C-407E-A947-70E740481C1C}">
                          <a14:useLocalDpi xmlns:arto="http://schemas.microsoft.com/office/word/2006/arto"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733413" cy="3223260"/>
                    </a:xfrm>
                    <a:prstGeom prst="rect">
                      <a:avLst/>
                    </a:prstGeom>
                  </pic:spPr>
                </pic:pic>
              </a:graphicData>
            </a:graphic>
          </wp:inline>
        </w:drawing>
      </w:r>
    </w:p>
    <w:p w:rsidR="00673E88" w:rsidRPr="00A07ACD" w:rsidRDefault="00174341" w:rsidP="00B809A6">
      <w:pPr>
        <w:rPr>
          <w:sz w:val="28"/>
          <w:szCs w:val="28"/>
        </w:rPr>
      </w:pPr>
      <w:r w:rsidRPr="00A07ACD">
        <w:rPr>
          <w:sz w:val="28"/>
          <w:szCs w:val="28"/>
        </w:rPr>
        <w:t>Figure 4.6: Question table</w:t>
      </w: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4.5</w:t>
      </w:r>
      <w:r w:rsidRPr="00A07ACD">
        <w:rPr>
          <w:sz w:val="28"/>
          <w:szCs w:val="28"/>
        </w:rPr>
        <w:tab/>
        <w:t>Program Description</w:t>
      </w:r>
    </w:p>
    <w:p w:rsidR="00673E88" w:rsidRPr="00A07ACD" w:rsidRDefault="00174341" w:rsidP="00B809A6">
      <w:pPr>
        <w:ind w:firstLine="720"/>
        <w:rPr>
          <w:sz w:val="28"/>
          <w:szCs w:val="28"/>
        </w:rPr>
      </w:pPr>
      <w:r w:rsidRPr="00A07ACD">
        <w:rPr>
          <w:sz w:val="28"/>
          <w:szCs w:val="28"/>
        </w:rPr>
        <w:t>Every stage of the system modification should meet the  requirement that arise. The areas to be affected are the software aspect to cover new changes in software versions. Hardware like the hard disk capacity needs to be modified as the system continues, large hard disk space will be required for storing information.</w:t>
      </w:r>
    </w:p>
    <w:p w:rsidR="00673E88" w:rsidRPr="00A07ACD" w:rsidRDefault="00174341" w:rsidP="00B809A6">
      <w:pPr>
        <w:ind w:firstLine="720"/>
        <w:rPr>
          <w:sz w:val="28"/>
          <w:szCs w:val="28"/>
        </w:rPr>
      </w:pPr>
      <w:r w:rsidRPr="00A07ACD">
        <w:rPr>
          <w:sz w:val="28"/>
          <w:szCs w:val="28"/>
        </w:rPr>
        <w:t>In carrying out the maintenance of the system the procedure and function that has take place before installation must be accomplished according to procedure for making changes to the system the staff handling the new system should cultivate the attitude of maintenance for the hardware and software that makes up the system. At times staff needs to be retained in the area where major changes are made either to the system (PC) or the software.</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4.6</w:t>
      </w:r>
      <w:r w:rsidRPr="00A07ACD">
        <w:rPr>
          <w:sz w:val="28"/>
          <w:szCs w:val="28"/>
        </w:rPr>
        <w:tab/>
        <w:t>Program Description</w:t>
      </w:r>
    </w:p>
    <w:p w:rsidR="00673E88" w:rsidRPr="00A07ACD" w:rsidRDefault="00174341" w:rsidP="00B809A6">
      <w:pPr>
        <w:rPr>
          <w:sz w:val="28"/>
          <w:szCs w:val="28"/>
        </w:rPr>
      </w:pPr>
      <w:r w:rsidRPr="00A07ACD">
        <w:rPr>
          <w:sz w:val="28"/>
          <w:szCs w:val="28"/>
        </w:rPr>
        <w:lastRenderedPageBreak/>
        <w:t>Every stage of the system modification should meet the requirement that arise. The areas to be affected are the software aspect to cover new changes in software versions. Hardware like the hard disk capacity needs to be modified as the system continues, large hard disk space will be required for storing information.</w:t>
      </w:r>
    </w:p>
    <w:p w:rsidR="00673E88" w:rsidRPr="00A07ACD" w:rsidRDefault="00174341" w:rsidP="00B809A6">
      <w:pPr>
        <w:ind w:firstLine="720"/>
        <w:rPr>
          <w:sz w:val="28"/>
          <w:szCs w:val="28"/>
        </w:rPr>
      </w:pPr>
      <w:r w:rsidRPr="00A07ACD">
        <w:rPr>
          <w:sz w:val="28"/>
          <w:szCs w:val="28"/>
        </w:rPr>
        <w:t>In carrying out the maintenance of the system the procedure and function that has take place before installation must be accomplished according to procedure for making changes to the system the staff handling the new system should cultivate the attitude of maintenance for the hardware and software that makes up the system. At times staff needs to be retained in the area where major changes are made either to the system (PC) or the software.</w:t>
      </w: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174341" w:rsidP="00B809A6">
      <w:pPr>
        <w:rPr>
          <w:sz w:val="28"/>
          <w:szCs w:val="28"/>
        </w:rPr>
      </w:pPr>
      <w:r w:rsidRPr="00A07ACD">
        <w:rPr>
          <w:noProof/>
          <w:sz w:val="28"/>
          <w:szCs w:val="28"/>
        </w:rPr>
        <w:t>System Flowchart</w:t>
      </w:r>
      <w:r w:rsidR="00016494">
        <w:rPr>
          <w:noProof/>
          <w:sz w:val="28"/>
          <w:szCs w:val="28"/>
        </w:rPr>
        <w:pict>
          <v:shapetype id="_x0000_m1200" coordsize="21600,21600" o:spt="32" o:oned="t" path="m,l21600,21600e" filled="t">
            <v:path arrowok="t" fillok="f" o:connecttype="none"/>
            <o:lock v:ext="edit" shapetype="t"/>
          </v:shapetype>
        </w:pict>
      </w:r>
      <w:r w:rsidR="00016494">
        <w:rPr>
          <w:noProof/>
          <w:sz w:val="28"/>
          <w:szCs w:val="28"/>
        </w:rPr>
        <w:pict>
          <v:group id="1033" o:spid="_x0000_s1173" style="position:absolute;left:0;text-align:left;margin-left:-2.7pt;margin-top:12.25pt;width:487.6pt;height:369.35pt;z-index:251652096;mso-wrap-distance-left:0;mso-wrap-distance-right:0;mso-position-horizontal-relative:text;mso-position-vertical-relative:text" coordorigin="1386,6595" coordsize="9752,7387">
            <v:oval id="1034" o:spid="_x0000_s1198" style="position:absolute;left:5001;top:6595;width:2281;height:501;visibility:visible">
              <v:textbox>
                <w:txbxContent>
                  <w:p w:rsidR="0070553D" w:rsidRDefault="0070553D">
                    <w:pPr>
                      <w:jc w:val="center"/>
                    </w:pPr>
                    <w:r>
                      <w:t>START</w:t>
                    </w:r>
                  </w:p>
                </w:txbxContent>
              </v:textbox>
            </v:oval>
            <v:shape id="1036" o:spid="_x0000_s1196" type="#_x0000_m1200" style="position:absolute;left:6136;top:7090;width:0;height:647;mso-position-horizontal-relative:text;mso-position-vertical-relative:text;mso-width-relative:page;mso-height-relative:page" filled="f">
              <v:stroke endarrow="block"/>
              <v:path arrowok="t" fillok="f" o:connecttype="none"/>
            </v:shape>
            <v:shapetype id="_x0000_t202" coordsize="21600,21600" o:spt="202" path="m,l,21600r21600,l21600,xe">
              <v:stroke joinstyle="miter"/>
              <v:path gradientshapeok="t" o:connecttype="rect"/>
            </v:shapetype>
            <v:shape id="1038" o:spid="_x0000_s1195" type="#_x0000_t202" style="position:absolute;left:5212;top:7737;width:1794;height:458;visibility:visible">
              <v:textbox>
                <w:txbxContent>
                  <w:p w:rsidR="0070553D" w:rsidRDefault="0070553D">
                    <w:pPr>
                      <w:jc w:val="center"/>
                    </w:pPr>
                    <w:r>
                      <w:t>MAIN MENU</w:t>
                    </w:r>
                  </w:p>
                </w:txbxContent>
              </v:textbox>
            </v:shape>
            <v:shape id="1039" o:spid="_x0000_s1194" type="#_x0000_m1200" style="position:absolute;left:6136;top:8195;width:0;height:647;mso-position-horizontal-relative:text;mso-position-vertical-relative:text;mso-width-relative:page;mso-height-relative:page" filled="f">
              <v:stroke endarrow="block"/>
              <v:path arrowok="t" fillok="f" o:connecttype="none"/>
            </v:shape>
            <v:shape id="1040" o:spid="_x0000_s1193" type="#_x0000_m1200" style="position:absolute;left:2314;top:8830;width:7759;height:0;mso-position-horizontal-relative:text;mso-position-vertical-relative:text;mso-width-relative:page;mso-height-relative:page" filled="f">
              <v:path arrowok="t" fillok="f" o:connecttype="none"/>
            </v:shape>
            <v:shape id="1041" o:spid="_x0000_s1192" type="#_x0000_m1200" style="position:absolute;left:2314;top:8829;width:0;height:647;mso-position-horizontal-relative:text;mso-position-vertical-relative:text;mso-width-relative:page;mso-height-relative:page" filled="f">
              <v:stroke endarrow="block"/>
              <v:path arrowok="t" fillok="f" o:connecttype="none"/>
            </v:shape>
            <v:shapetype id="_x0000_t112" coordsize="21600,21600" o:spt="112" path="m,l,21600r21600,l21600,xem2610,nfl2610,21600em18990,nfl18990,21600e">
              <v:stroke joinstyle="miter"/>
              <v:path o:extrusionok="f" gradientshapeok="t" o:connecttype="rect" textboxrect="2610,0,18990,21600"/>
            </v:shapetype>
            <v:shape id="1043" o:spid="_x0000_s1191" type="#_x0000_t112" style="position:absolute;left:1386;top:9476;width:1993;height:554;visibility:visible">
              <v:textbox>
                <w:txbxContent>
                  <w:p w:rsidR="0070553D" w:rsidRDefault="0070553D">
                    <w:pPr>
                      <w:jc w:val="center"/>
                    </w:pPr>
                    <w:r>
                      <w:t>ADMIN</w:t>
                    </w:r>
                  </w:p>
                </w:txbxContent>
              </v:textbox>
            </v:shape>
            <v:shape id="1044" o:spid="_x0000_s1190" type="#_x0000_m1200" style="position:absolute;left:4920;top:8830;width:0;height:647;mso-position-horizontal-relative:text;mso-position-vertical-relative:text;mso-width-relative:page;mso-height-relative:page" filled="f">
              <v:stroke endarrow="block"/>
              <v:path arrowok="t" fillok="f" o:connecttype="none"/>
            </v:shape>
            <v:shape id="1045" o:spid="_x0000_s1189" type="#_x0000_t112" style="position:absolute;left:3992;top:9477;width:1993;height:554;visibility:visible">
              <v:textbox>
                <w:txbxContent>
                  <w:p w:rsidR="0070553D" w:rsidRDefault="0070553D">
                    <w:pPr>
                      <w:jc w:val="center"/>
                      <w:rPr>
                        <w:sz w:val="18"/>
                      </w:rPr>
                    </w:pPr>
                    <w:r>
                      <w:rPr>
                        <w:sz w:val="18"/>
                      </w:rPr>
                      <w:t>Registration</w:t>
                    </w:r>
                  </w:p>
                </w:txbxContent>
              </v:textbox>
            </v:shape>
            <v:shape id="1046" o:spid="_x0000_s1188" type="#_x0000_m1200" style="position:absolute;left:7306;top:8830;width:0;height:647;mso-position-horizontal-relative:text;mso-position-vertical-relative:text;mso-width-relative:page;mso-height-relative:page" filled="f">
              <v:stroke endarrow="block"/>
              <v:path arrowok="t" fillok="f" o:connecttype="none"/>
            </v:shape>
            <v:shape id="1047" o:spid="_x0000_s1187" type="#_x0000_t112" style="position:absolute;left:6378;top:9477;width:1993;height:554;visibility:visible">
              <v:textbox>
                <w:txbxContent>
                  <w:p w:rsidR="0070553D" w:rsidRDefault="0070553D">
                    <w:pPr>
                      <w:jc w:val="center"/>
                      <w:rPr>
                        <w:sz w:val="20"/>
                      </w:rPr>
                    </w:pPr>
                    <w:r>
                      <w:rPr>
                        <w:sz w:val="20"/>
                      </w:rPr>
                      <w:t>Result Check</w:t>
                    </w:r>
                  </w:p>
                </w:txbxContent>
              </v:textbox>
            </v:shape>
            <v:shape id="1048" o:spid="_x0000_s1186" type="#_x0000_m1200" style="position:absolute;left:10073;top:8830;width:0;height:647;mso-position-horizontal-relative:text;mso-position-vertical-relative:text;mso-width-relative:page;mso-height-relative:page" filled="f">
              <v:stroke endarrow="block"/>
              <v:path arrowok="t" fillok="f" o:connecttype="none"/>
            </v:shape>
            <v:shape id="1049" o:spid="_x0000_s1185" type="#_x0000_t112" style="position:absolute;left:9145;top:9477;width:1993;height:554;visibility:visible">
              <v:textbox>
                <w:txbxContent>
                  <w:p w:rsidR="0070553D" w:rsidRDefault="0070553D">
                    <w:pPr>
                      <w:jc w:val="center"/>
                      <w:rPr>
                        <w:sz w:val="20"/>
                      </w:rPr>
                    </w:pPr>
                    <w:r>
                      <w:rPr>
                        <w:sz w:val="20"/>
                      </w:rPr>
                      <w:t>Exit</w:t>
                    </w:r>
                  </w:p>
                </w:txbxContent>
              </v:textbox>
            </v:shape>
            <v:shape id="1050" o:spid="_x0000_s1184" type="#_x0000_m1200" style="position:absolute;left:2340;top:10049;width:0;height:2580;mso-position-horizontal-relative:text;mso-position-vertical-relative:text;mso-width-relative:page;mso-height-relative:page" filled="f">
              <v:stroke endarrow="block"/>
              <v:path arrowok="t" fillok="f" o:connecttype="none"/>
            </v:shape>
            <v:shape id="1051" o:spid="_x0000_s1183" type="#_x0000_m1200" style="position:absolute;left:4965;top:10049;width:0;height:2595;mso-position-horizontal-relative:text;mso-position-vertical-relative:text;mso-width-relative:page;mso-height-relative:page" filled="f">
              <v:stroke endarrow="block"/>
              <v:path arrowok="t" fillok="f" o:connecttype="none"/>
            </v:shape>
            <v:shape id="1052" o:spid="_x0000_s1182" type="#_x0000_m1200" style="position:absolute;left:7950;top:10034;width:0;height:2580;mso-position-horizontal-relative:text;mso-position-vertical-relative:text;mso-width-relative:page;mso-height-relative:page" filled="f">
              <v:stroke endarrow="block"/>
              <v:path arrowok="t" fillok="f" o:connecttype="none"/>
            </v:shape>
            <v:shape id="1053" o:spid="_x0000_s1181" type="#_x0000_m1200" style="position:absolute;left:10080;top:10064;width:15;height:2580;flip:x;mso-position-horizontal-relative:text;mso-position-vertical-relative:text;mso-width-relative:page;mso-height-relative:page" filled="f">
              <v:stroke endarrow="block"/>
              <v:path arrowok="t" fillok="f" o:connecttype="none"/>
            </v:shape>
            <v:shape id="1054" o:spid="_x0000_s1180" type="#_x0000_m1200" style="position:absolute;left:2374;top:12613;width:7759;height:0;mso-position-horizontal-relative:text;mso-position-vertical-relative:text;mso-width-relative:page;mso-height-relative:page" filled="f">
              <v:path arrowok="t" fillok="f" o:connecttype="none"/>
            </v:shape>
            <v:shape id="1055" o:spid="_x0000_s1179" type="#_x0000_m1200" style="position:absolute;left:6144;top:12637;width:0;height:647;mso-position-horizontal-relative:text;mso-position-vertical-relative:text;mso-width-relative:page;mso-height-relative:page" filled="f">
              <v:stroke endarrow="block"/>
              <v:path arrowok="t" fillok="f" o:connecttype="none"/>
            </v:shape>
            <v:oval id="1056" o:spid="_x0000_s1178" style="position:absolute;left:5293;top:13286;width:1712;height:696;visibility:visible">
              <v:textbox>
                <w:txbxContent>
                  <w:p w:rsidR="0070553D" w:rsidRDefault="0070553D">
                    <w:pPr>
                      <w:jc w:val="center"/>
                    </w:pPr>
                    <w:r>
                      <w:t>STOP</w:t>
                    </w:r>
                  </w:p>
                </w:txbxContent>
              </v:textbox>
            </v:oval>
            <v:shape id="1057" o:spid="_x0000_s1177" type="#_x0000_t202" style="position:absolute;left:2339;top:10514;width:2235;height:480;visibility:visible;mso-width-relative:margin" strokeweight=".5pt">
              <v:textbox>
                <w:txbxContent>
                  <w:p w:rsidR="0070553D" w:rsidRDefault="0070553D">
                    <w:r>
                      <w:t>Course Introduction</w:t>
                    </w:r>
                  </w:p>
                </w:txbxContent>
              </v:textbox>
            </v:shape>
            <v:shape id="1058" o:spid="_x0000_s1176" type="#_x0000_t202" style="position:absolute;left:2339;top:11159;width:2235;height:480;visibility:visible;mso-width-relative:margin" strokeweight=".5pt">
              <v:textbox>
                <w:txbxContent>
                  <w:p w:rsidR="0070553D" w:rsidRDefault="0070553D">
                    <w:r>
                      <w:t>Dept Introduction</w:t>
                    </w:r>
                  </w:p>
                </w:txbxContent>
              </v:textbox>
            </v:shape>
            <v:shape id="1059" o:spid="_x0000_s1175" type="#_x0000_t202" style="position:absolute;left:2339;top:11909;width:2235;height:480;visibility:visible;mso-width-relative:margin" strokeweight=".5pt">
              <v:textbox>
                <w:txbxContent>
                  <w:p w:rsidR="0070553D" w:rsidRDefault="0070553D">
                    <w:r>
                      <w:t>Score Entry</w:t>
                    </w:r>
                  </w:p>
                </w:txbxContent>
              </v:textbox>
            </v:shape>
            <v:shape id="1060" o:spid="_x0000_s1174" type="#_x0000_t202" style="position:absolute;left:4965;top:10484;width:2034;height:480;visibility:visible;mso-width-relative:margin" strokeweight=".5pt">
              <v:textbox>
                <w:txbxContent>
                  <w:p w:rsidR="0070553D" w:rsidRDefault="0070553D">
                    <w:r>
                      <w:t>Profile Registration</w:t>
                    </w:r>
                  </w:p>
                </w:txbxContent>
              </v:textbox>
            </v:shape>
          </v:group>
        </w:pict>
      </w:r>
      <w:r w:rsidR="00016494">
        <w:rPr>
          <w:noProof/>
          <w:sz w:val="28"/>
          <w:szCs w:val="28"/>
        </w:rPr>
        <w:pict>
          <v:shape id="1061" o:spid="_x0000_s1172" type="#_x0000_t202" style="position:absolute;left:0;text-align:left;margin-left:176.25pt;margin-top:231.15pt;width:110.25pt;height:24pt;z-index:251653120;visibility:visible;mso-wrap-distance-left:0;mso-wrap-distance-right:0;mso-position-horizontal-relative:text;mso-position-vertical-relative:text;mso-width-relative:margin" strokeweight=".5pt">
            <v:textbox>
              <w:txbxContent>
                <w:p w:rsidR="0070553D" w:rsidRDefault="0070553D">
                  <w:r>
                    <w:t>Course Registration</w:t>
                  </w:r>
                </w:p>
              </w:txbxContent>
            </v:textbox>
          </v:shape>
        </w:pict>
      </w:r>
      <w:r w:rsidRPr="00A07ACD">
        <w:rPr>
          <w:sz w:val="28"/>
          <w:szCs w:val="28"/>
        </w:rPr>
        <w:br w:type="page"/>
      </w:r>
    </w:p>
    <w:p w:rsidR="00673E88" w:rsidRPr="00A07ACD" w:rsidRDefault="00016494" w:rsidP="00B809A6">
      <w:pPr>
        <w:rPr>
          <w:sz w:val="28"/>
          <w:szCs w:val="28"/>
        </w:rPr>
      </w:pPr>
      <w:r>
        <w:rPr>
          <w:noProof/>
          <w:sz w:val="28"/>
          <w:szCs w:val="28"/>
        </w:rPr>
        <w:lastRenderedPageBreak/>
        <w:pict>
          <v:shapetype id="_x0000_m1199" coordsize="21600,21600" o:spt="22" adj="5400" path="m10800,qx0@1l0@2qy10800,21600,21600@2l21600@1qy10800,xem0@1qy10800@0,21600@1nfe">
            <v:stroke joinstyle="miter"/>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w:pict>
      </w:r>
      <w:r>
        <w:rPr>
          <w:noProof/>
          <w:sz w:val="28"/>
          <w:szCs w:val="28"/>
        </w:rPr>
        <w:pict>
          <v:group id="1062" o:spid="_x0000_s1150" style="position:absolute;left:0;text-align:left;margin-left:110.95pt;margin-top:27pt;width:243.4pt;height:547.1pt;z-index:251655168;mso-wrap-distance-left:0;mso-wrap-distance-right:0" coordorigin="3350,1912" coordsize="4868,10942">
            <v:oval id="1063" o:spid="_x0000_s1171" style="position:absolute;left:5462;top:1912;width:1687;height:582;visibility:visible">
              <v:textbox>
                <w:txbxContent>
                  <w:p w:rsidR="0070553D" w:rsidRDefault="0070553D">
                    <w:pPr>
                      <w:jc w:val="center"/>
                    </w:pPr>
                    <w:r>
                      <w:t>START</w:t>
                    </w:r>
                  </w:p>
                </w:txbxContent>
              </v:textbox>
            </v:oval>
            <v:shape id="1064" o:spid="_x0000_s1170" type="#_x0000_m1200" style="position:absolute;left:6305;top:2494;width:0;height:538;mso-position-horizontal-relative:text;mso-position-vertical-relative:text;mso-width-relative:page;mso-height-relative:page" filled="f">
              <v:stroke endarrow="block"/>
              <v:path arrowok="t" fillok="f" o:connecttype="none"/>
            </v:shape>
            <v:shapetype id="_x0000_t111" coordsize="21600,21600" o:spt="111" path="m4321,l21600,,17204,21600,,21600xe">
              <v:stroke joinstyle="miter"/>
              <v:path gradientshapeok="t" o:connecttype="custom" o:connectlocs="12961,0;10800,0;2161,10800;8602,21600;10800,21600;19402,10800" textboxrect="4321,0,17204,21600"/>
            </v:shapetype>
            <v:shape id="1066" o:spid="_x0000_s1169" type="#_x0000_t111" style="position:absolute;left:4761;top:4266;width:3026;height:545;visibility:visible">
              <v:textbox>
                <w:txbxContent>
                  <w:p w:rsidR="0070553D" w:rsidRDefault="0070553D">
                    <w:pPr>
                      <w:jc w:val="center"/>
                      <w:rPr>
                        <w:sz w:val="18"/>
                      </w:rPr>
                    </w:pPr>
                    <w:r>
                      <w:rPr>
                        <w:sz w:val="18"/>
                      </w:rPr>
                      <w:t>Enter course Details</w:t>
                    </w:r>
                  </w:p>
                </w:txbxContent>
              </v:textbox>
            </v:shape>
            <v:shape id="1067" o:spid="_x0000_s1168" type="#_x0000_m1200" style="position:absolute;left:6235;top:4811;width:0;height:538;mso-position-horizontal-relative:text;mso-position-vertical-relative:text;mso-width-relative:page;mso-height-relative:page" filled="f">
              <v:stroke endarrow="block"/>
              <v:path arrowok="t" fillok="f" o:connecttype="none"/>
            </v:shape>
            <v:shapetype id="_x0000_t4" coordsize="21600,21600" o:spt="4" path="m10800,l,10800,10800,21600,21600,10800xe">
              <v:stroke joinstyle="miter"/>
              <v:path gradientshapeok="t" o:connecttype="rect" textboxrect="5400,5400,16200,16200"/>
            </v:shapetype>
            <v:shape id="1069" o:spid="_x0000_s1167" type="#_x0000_t4" style="position:absolute;left:5325;top:5332;width:1832;height:1163;visibility:visible">
              <v:textbox>
                <w:txbxContent>
                  <w:p w:rsidR="0070553D" w:rsidRDefault="0070553D">
                    <w:pPr>
                      <w:jc w:val="center"/>
                      <w:rPr>
                        <w:sz w:val="16"/>
                      </w:rPr>
                    </w:pPr>
                    <w:r>
                      <w:rPr>
                        <w:sz w:val="16"/>
                      </w:rPr>
                      <w:t>Is Correct</w:t>
                    </w:r>
                  </w:p>
                </w:txbxContent>
              </v:textbox>
            </v:shape>
            <v:shape id="1070" o:spid="_x0000_s1166" type="#_x0000_m1200" style="position:absolute;left:6229;top:6502;width:0;height:1530;flip:x;mso-position-horizontal-relative:text;mso-position-vertical-relative:text;mso-width-relative:page;mso-height-relative:page" filled="f">
              <v:stroke endarrow="block"/>
              <v:path arrowok="t" fillok="f" o:connecttype="none"/>
            </v:shape>
            <v:shape id="1072" o:spid="_x0000_s1164" type="#_x0000_m1199" style="position:absolute;left:4897;top:8026;width:2633;height:771;mso-position-horizontal-relative:text;mso-position-vertical-relative:text;mso-width-relative:page;mso-height-relative:page" adj="5400" fillcolor="white">
              <v:stroke joinstyle="miter"/>
              <v:path gradientshapeok="t" o:connecttype="custom" o:connectlocs="10800,@0;10800,0;0,10800;10800,21600;21600,10800" o:connectangles="270,270,180,90,0" textboxrect="0,@0,21600,@2"/>
              <v:textbox>
                <w:txbxContent>
                  <w:p w:rsidR="0070553D" w:rsidRDefault="0070553D">
                    <w:pPr>
                      <w:jc w:val="center"/>
                    </w:pPr>
                    <w:r>
                      <w:t>Save to Database</w:t>
                    </w:r>
                  </w:p>
                </w:txbxContent>
              </v:textbox>
            </v:shape>
            <v:shape id="1073" o:spid="_x0000_s1163" type="#_x0000_m1200" style="position:absolute;left:6201;top:8797;width:0;height:472;mso-position-horizontal-relative:text;mso-position-vertical-relative:text;mso-width-relative:page;mso-height-relative:page" filled="f">
              <v:stroke endarrow="block"/>
              <v:path arrowok="t" fillok="f" o:connecttype="none"/>
            </v:shape>
            <v:shape id="1074" o:spid="_x0000_s1162" type="#_x0000_t4" style="position:absolute;left:5518;top:9269;width:1367;height:1163;visibility:visible">
              <v:textbox>
                <w:txbxContent>
                  <w:p w:rsidR="0070553D" w:rsidRDefault="0070553D">
                    <w:pPr>
                      <w:jc w:val="center"/>
                      <w:rPr>
                        <w:sz w:val="16"/>
                      </w:rPr>
                    </w:pPr>
                    <w:r>
                      <w:rPr>
                        <w:sz w:val="16"/>
                      </w:rPr>
                      <w:t>Any more?</w:t>
                    </w:r>
                  </w:p>
                </w:txbxContent>
              </v:textbox>
            </v:shape>
            <v:shape id="1075" o:spid="_x0000_s1161" type="#_x0000_m1200" style="position:absolute;left:6201;top:10432;width:0;height:472;mso-position-horizontal-relative:text;mso-position-vertical-relative:text;mso-width-relative:page;mso-height-relative:page" filled="f">
              <v:stroke endarrow="block"/>
              <v:path arrowok="t" fillok="f" o:connecttype="none"/>
            </v:shape>
            <v:shape id="1076" o:spid="_x0000_s1160" type="#_x0000_t112" style="position:absolute;left:5844;top:10324;width:774;height:1934;rotation:90;visibility:visible">
              <v:textbox>
                <w:txbxContent>
                  <w:p w:rsidR="0070553D" w:rsidRDefault="0070553D">
                    <w:pPr>
                      <w:jc w:val="center"/>
                    </w:pPr>
                    <w:r>
                      <w:t>Close Database</w:t>
                    </w:r>
                  </w:p>
                </w:txbxContent>
              </v:textbox>
            </v:shape>
            <v:shape id="1077" o:spid="_x0000_s1159" type="#_x0000_m1200" style="position:absolute;left:6216;top:11678;width:0;height:472;mso-position-horizontal-relative:text;mso-position-vertical-relative:text;mso-width-relative:page;mso-height-relative:page" filled="f">
              <v:stroke endarrow="block"/>
              <v:path arrowok="t" fillok="f" o:connecttype="none"/>
            </v:shape>
            <v:oval id="1078" o:spid="_x0000_s1158" style="position:absolute;left:5286;top:12156;width:1854;height:698;visibility:visible">
              <v:textbox>
                <w:txbxContent>
                  <w:p w:rsidR="0070553D" w:rsidRDefault="0070553D">
                    <w:pPr>
                      <w:jc w:val="center"/>
                    </w:pPr>
                    <w:r>
                      <w:t>Return</w:t>
                    </w:r>
                  </w:p>
                </w:txbxContent>
              </v:textbox>
            </v:oval>
            <v:shape id="1079" o:spid="_x0000_s1157" type="#_x0000_m1200" style="position:absolute;left:3350;top:9829;width:2228;height:0;flip:x;mso-position-horizontal-relative:text;mso-position-vertical-relative:text;mso-width-relative:page;mso-height-relative:page" filled="f">
              <v:stroke endarrow="block"/>
              <v:path arrowok="t" fillok="f" o:connecttype="none"/>
            </v:shape>
            <v:shape id="1080" o:spid="_x0000_s1156" type="#_x0000_m1200" style="position:absolute;left:3393;top:4119;width:0;height:5695;flip:y;mso-position-horizontal-relative:text;mso-position-vertical-relative:text;mso-width-relative:page;mso-height-relative:page" filled="f">
              <v:stroke endarrow="block"/>
              <v:path arrowok="t" fillok="f" o:connecttype="none"/>
            </v:shape>
            <v:shape id="1081" o:spid="_x0000_s1155" type="#_x0000_t112" style="position:absolute;left:5926;top:2437;width:774;height:1934;rotation:90;visibility:visible">
              <v:textbox>
                <w:txbxContent>
                  <w:p w:rsidR="0070553D" w:rsidRDefault="0070553D">
                    <w:pPr>
                      <w:jc w:val="center"/>
                    </w:pPr>
                    <w:r>
                      <w:t>Open Database</w:t>
                    </w:r>
                  </w:p>
                </w:txbxContent>
              </v:textbox>
            </v:shape>
            <v:shape id="1082" o:spid="_x0000_s1154" type="#_x0000_m1200" style="position:absolute;left:6300;top:3791;width:0;height:471;mso-position-horizontal-relative:text;mso-position-vertical-relative:text;mso-width-relative:page;mso-height-relative:page" filled="f">
              <v:stroke endarrow="block"/>
              <v:path arrowok="t" fillok="f" o:connecttype="none"/>
            </v:shape>
            <v:shape id="1083" o:spid="_x0000_s1153" type="#_x0000_m1200" style="position:absolute;left:7155;top:5917;width:1063;height:0;mso-position-horizontal-relative:text;mso-position-vertical-relative:text;mso-width-relative:page;mso-height-relative:page" filled="f">
              <v:stroke endarrow="block"/>
              <v:path arrowok="t" fillok="f" o:connecttype="none"/>
            </v:shape>
            <v:shape id="1084" o:spid="_x0000_s1152" type="#_x0000_m1200" style="position:absolute;left:8218;top:4077;width:0;height:1843;flip:y;mso-position-horizontal-relative:text;mso-position-vertical-relative:text;mso-width-relative:page;mso-height-relative:page" filled="f">
              <v:stroke endarrow="block"/>
              <v:path arrowok="t" fillok="f" o:connecttype="none"/>
            </v:shape>
            <v:shape id="1085" o:spid="_x0000_s1151" type="#_x0000_m1200" style="position:absolute;left:3360;top:4117;width:2910;height:0;mso-position-horizontal-relative:text;mso-position-vertical-relative:text;mso-width-relative:margin;mso-height-relative:page" filled="f">
              <v:stroke endarrow="block"/>
              <v:path arrowok="t" fillok="f" o:connecttype="none"/>
            </v:shape>
          </v:group>
        </w:pict>
      </w:r>
      <w:r w:rsidR="00174341" w:rsidRPr="00A07ACD">
        <w:rPr>
          <w:noProof/>
          <w:sz w:val="28"/>
          <w:szCs w:val="28"/>
        </w:rPr>
        <w:t>Course Introduction Flowchart</w:t>
      </w:r>
      <w:r>
        <w:rPr>
          <w:noProof/>
          <w:sz w:val="28"/>
          <w:szCs w:val="28"/>
        </w:rPr>
        <w:pict>
          <v:shape id="1086" o:spid="_x0000_s1149" type="#_x0000_t202" style="position:absolute;left:0;text-align:left;margin-left:213.9pt;margin-top:423.3pt;width:45.1pt;height:19.45pt;z-index:251649024;visibility:visible;mso-wrap-distance-left:0;mso-wrap-distance-right:0;mso-position-horizontal-relative:text;mso-position-vertical-relative:text" filled="f" stroked="f">
            <v:textbox>
              <w:txbxContent>
                <w:p w:rsidR="0070553D" w:rsidRDefault="0070553D">
                  <w:r>
                    <w:t>No</w:t>
                  </w:r>
                </w:p>
              </w:txbxContent>
            </v:textbox>
          </v:shape>
        </w:pict>
      </w:r>
      <w:r>
        <w:rPr>
          <w:noProof/>
          <w:sz w:val="28"/>
          <w:szCs w:val="28"/>
        </w:rPr>
        <w:pict>
          <v:shape id="1087" o:spid="_x0000_s1148" type="#_x0000_t202" style="position:absolute;left:0;text-align:left;margin-left:146.1pt;margin-top:378.8pt;width:45.1pt;height:19.45pt;z-index:251648000;visibility:visible;mso-wrap-distance-left:0;mso-wrap-distance-right:0;mso-position-horizontal-relative:text;mso-position-vertical-relative:text" filled="f" stroked="f">
            <v:textbox>
              <w:txbxContent>
                <w:p w:rsidR="0070553D" w:rsidRDefault="0070553D">
                  <w:r>
                    <w:t xml:space="preserve">Yes </w:t>
                  </w:r>
                </w:p>
              </w:txbxContent>
            </v:textbox>
          </v:shape>
        </w:pict>
      </w:r>
      <w:r>
        <w:rPr>
          <w:noProof/>
          <w:sz w:val="28"/>
          <w:szCs w:val="28"/>
        </w:rPr>
        <w:pict>
          <v:shape id="1088" o:spid="_x0000_s1147" type="#_x0000_t202" style="position:absolute;left:0;text-align:left;margin-left:212.85pt;margin-top:230.75pt;width:45.1pt;height:19.45pt;z-index:251645952;visibility:visible;mso-wrap-distance-left:0;mso-wrap-distance-right:0;mso-position-horizontal-relative:text;mso-position-vertical-relative:text" filled="f" stroked="f">
            <v:textbox>
              <w:txbxContent>
                <w:p w:rsidR="0070553D" w:rsidRDefault="0070553D">
                  <w:r>
                    <w:t xml:space="preserve">Yes </w:t>
                  </w:r>
                </w:p>
              </w:txbxContent>
            </v:textbox>
          </v:shape>
        </w:pict>
      </w:r>
    </w:p>
    <w:p w:rsidR="00673E88" w:rsidRPr="00A07ACD" w:rsidRDefault="00016494" w:rsidP="00B809A6">
      <w:pPr>
        <w:rPr>
          <w:sz w:val="28"/>
          <w:szCs w:val="28"/>
        </w:rPr>
      </w:pPr>
      <w:r>
        <w:rPr>
          <w:noProof/>
          <w:sz w:val="28"/>
          <w:szCs w:val="28"/>
        </w:rPr>
        <w:pict>
          <v:shape id="1089" o:spid="_x0000_s1146" type="#_x0000_t202" style="position:absolute;left:0;text-align:left;margin-left:292.75pt;margin-top:158.75pt;width:45.1pt;height:19.45pt;z-index:251646976;visibility:visible;mso-wrap-distance-left:0;mso-wrap-distance-right:0" filled="f" stroked="f">
            <v:textbox>
              <w:txbxContent>
                <w:p w:rsidR="0070553D" w:rsidRDefault="0070553D">
                  <w:r>
                    <w:t>No</w:t>
                  </w:r>
                </w:p>
              </w:txbxContent>
            </v:textbox>
          </v:shape>
        </w:pict>
      </w:r>
      <w:r>
        <w:rPr>
          <w:noProof/>
          <w:sz w:val="28"/>
          <w:szCs w:val="28"/>
        </w:rPr>
        <w:pict>
          <v:shape id="1090" o:spid="_x0000_s1145" type="#_x0000_m1200" style="position:absolute;left:0;text-align:left;margin-left:242.25pt;margin-top:82.8pt;width:96pt;height:0;z-index:251654144;mso-wrap-distance-left:0;mso-wrap-distance-right:0;mso-position-horizontal-relative:text;mso-position-vertical-relative:text;mso-width-relative:page;mso-height-relative:page" filled="f">
            <v:stroke startarrow="block"/>
            <v:path arrowok="t" fillok="f" o:connecttype="none"/>
          </v:shape>
        </w:pict>
      </w:r>
      <w:r w:rsidR="00174341" w:rsidRPr="00A07ACD">
        <w:rPr>
          <w:sz w:val="28"/>
          <w:szCs w:val="28"/>
        </w:rPr>
        <w:br w:type="page"/>
      </w:r>
    </w:p>
    <w:p w:rsidR="00673E88" w:rsidRPr="00A07ACD" w:rsidRDefault="00016494" w:rsidP="00B809A6">
      <w:pPr>
        <w:rPr>
          <w:sz w:val="28"/>
          <w:szCs w:val="28"/>
        </w:rPr>
      </w:pPr>
      <w:r>
        <w:rPr>
          <w:noProof/>
          <w:sz w:val="28"/>
          <w:szCs w:val="28"/>
        </w:rPr>
        <w:lastRenderedPageBreak/>
        <w:pict>
          <v:group id="1091" o:spid="_x0000_s1126" style="position:absolute;left:0;text-align:left;margin-left:18.5pt;margin-top:22.1pt;width:416.9pt;height:329.1pt;z-index:251651072;mso-wrap-distance-left:0;mso-wrap-distance-right:0" coordorigin="1810,1769" coordsize="8338,6582">
            <v:oval id="1092" o:spid="_x0000_s1144" style="position:absolute;left:5160;top:1769;width:1854;height:698;visibility:visible">
              <v:textbox>
                <w:txbxContent>
                  <w:p w:rsidR="0070553D" w:rsidRDefault="0070553D">
                    <w:pPr>
                      <w:jc w:val="center"/>
                    </w:pPr>
                    <w:r>
                      <w:t>Start</w:t>
                    </w:r>
                  </w:p>
                </w:txbxContent>
              </v:textbox>
            </v:oval>
            <v:shape id="1093" o:spid="_x0000_s1143" type="#_x0000_m1200" style="position:absolute;left:6109;top:2467;width:0;height:472;mso-position-horizontal-relative:text;mso-position-vertical-relative:text;mso-width-relative:page;mso-height-relative:page" filled="f">
              <v:stroke endarrow="block"/>
              <v:path arrowok="t" fillok="f" o:connecttype="none"/>
            </v:shape>
            <v:shape id="1094" o:spid="_x0000_s1142" type="#_x0000_t111" style="position:absolute;left:4530;top:2909;width:3160;height:597;visibility:visible">
              <v:textbox>
                <w:txbxContent>
                  <w:p w:rsidR="0070553D" w:rsidRDefault="0070553D">
                    <w:pPr>
                      <w:jc w:val="center"/>
                    </w:pPr>
                    <w:r>
                      <w:t>Enter Logins</w:t>
                    </w:r>
                  </w:p>
                </w:txbxContent>
              </v:textbox>
            </v:shape>
            <v:shape id="1095" o:spid="_x0000_s1141" type="#_x0000_m1200" style="position:absolute;left:6064;top:3506;width:0;height:472;mso-position-horizontal-relative:text;mso-position-vertical-relative:text;mso-width-relative:page;mso-height-relative:page" filled="f">
              <v:stroke endarrow="block"/>
              <v:path arrowok="t" fillok="f" o:connecttype="none"/>
            </v:shape>
            <v:shape id="1096" o:spid="_x0000_s1140" type="#_x0000_t4" style="position:absolute;left:5190;top:3937;width:1740;height:1218;visibility:visible">
              <v:textbox>
                <w:txbxContent>
                  <w:p w:rsidR="0070553D" w:rsidRDefault="0070553D">
                    <w:pPr>
                      <w:jc w:val="center"/>
                      <w:rPr>
                        <w:sz w:val="18"/>
                      </w:rPr>
                    </w:pPr>
                    <w:r>
                      <w:rPr>
                        <w:sz w:val="18"/>
                      </w:rPr>
                      <w:t>Correct?</w:t>
                    </w:r>
                  </w:p>
                </w:txbxContent>
              </v:textbox>
            </v:shape>
            <v:shape id="1097" o:spid="_x0000_s1139" type="#_x0000_m1200" style="position:absolute;left:6049;top:5181;width:0;height:472;mso-position-horizontal-relative:text;mso-position-vertical-relative:text;mso-width-relative:page;mso-height-relative:page" filled="f">
              <v:stroke endarrow="block"/>
              <v:path arrowok="t" fillok="f" o:connecttype="none"/>
            </v:shape>
            <v:shape id="1098" o:spid="_x0000_s1138" type="#_x0000_m1200" style="position:absolute;left:2680;top:5673;width:6574;height:0;mso-position-horizontal-relative:text;mso-position-vertical-relative:text;mso-width-relative:page;mso-height-relative:page" filled="f">
              <v:path arrowok="t" fillok="f" o:connecttype="none"/>
            </v:shape>
            <v:shape id="1099" o:spid="_x0000_s1137" type="#_x0000_m1200" style="position:absolute;left:2680;top:5673;width:0;height:472;mso-position-horizontal-relative:text;mso-position-vertical-relative:text;mso-width-relative:page;mso-height-relative:page" filled="f">
              <v:stroke endarrow="block"/>
              <v:path arrowok="t" fillok="f" o:connecttype="none"/>
            </v:shape>
            <v:shape id="1100" o:spid="_x0000_s1136" type="#_x0000_m1200" style="position:absolute;left:6034;top:5688;width:0;height:472;mso-position-horizontal-relative:text;mso-position-vertical-relative:text;mso-width-relative:page;mso-height-relative:page" filled="f">
              <v:stroke endarrow="block"/>
              <v:path arrowok="t" fillok="f" o:connecttype="none"/>
            </v:shape>
            <v:shape id="1101" o:spid="_x0000_s1135" type="#_x0000_m1200" style="position:absolute;left:9254;top:5653;width:0;height:472;mso-position-horizontal-relative:text;mso-position-vertical-relative:text;mso-width-relative:page;mso-height-relative:page" filled="f">
              <v:stroke endarrow="block"/>
              <v:path arrowok="t" fillok="f" o:connecttype="none"/>
            </v:shape>
            <v:shape id="1102" o:spid="_x0000_s1134" type="#_x0000_t112" style="position:absolute;left:1810;top:6160;width:1774;height:549;visibility:visible">
              <v:textbox>
                <w:txbxContent>
                  <w:p w:rsidR="0070553D" w:rsidRDefault="0070553D">
                    <w:pPr>
                      <w:jc w:val="center"/>
                    </w:pPr>
                    <w:r>
                      <w:t>Course</w:t>
                    </w:r>
                  </w:p>
                </w:txbxContent>
              </v:textbox>
            </v:shape>
            <v:shape id="1103" o:spid="_x0000_s1133" type="#_x0000_t112" style="position:absolute;left:5130;top:6145;width:1774;height:549;visibility:visible">
              <v:textbox>
                <w:txbxContent>
                  <w:p w:rsidR="0070553D" w:rsidRDefault="0070553D">
                    <w:pPr>
                      <w:jc w:val="center"/>
                    </w:pPr>
                    <w:r>
                      <w:t>Dept</w:t>
                    </w:r>
                  </w:p>
                </w:txbxContent>
              </v:textbox>
            </v:shape>
            <v:shape id="1104" o:spid="_x0000_s1132" type="#_x0000_t112" style="position:absolute;left:8374;top:6125;width:1774;height:549;visibility:visible">
              <v:textbox>
                <w:txbxContent>
                  <w:p w:rsidR="0070553D" w:rsidRDefault="0070553D">
                    <w:pPr>
                      <w:jc w:val="center"/>
                    </w:pPr>
                    <w:r>
                      <w:t>Score</w:t>
                    </w:r>
                  </w:p>
                </w:txbxContent>
              </v:textbox>
            </v:shape>
            <v:shape id="1105" o:spid="_x0000_s1131" type="#_x0000_m1200" style="position:absolute;left:2680;top:6694;width:0;height:472;mso-position-horizontal-relative:text;mso-position-vertical-relative:text;mso-width-relative:page;mso-height-relative:page" filled="f">
              <v:stroke endarrow="block"/>
              <v:path arrowok="t" fillok="f" o:connecttype="none"/>
            </v:shape>
            <v:shape id="1106" o:spid="_x0000_s1130" type="#_x0000_m1200" style="position:absolute;left:6034;top:6709;width:0;height:472;mso-position-horizontal-relative:text;mso-position-vertical-relative:text;mso-width-relative:page;mso-height-relative:page" filled="f">
              <v:stroke endarrow="block"/>
              <v:path arrowok="t" fillok="f" o:connecttype="none"/>
            </v:shape>
            <v:shape id="1107" o:spid="_x0000_s1129" type="#_x0000_m1200" style="position:absolute;left:2680;top:7181;width:6574;height:0;mso-position-horizontal-relative:text;mso-position-vertical-relative:text;mso-width-relative:page;mso-height-relative:page" filled="f">
              <v:path arrowok="t" fillok="f" o:connecttype="none"/>
            </v:shape>
            <v:shape id="1108" o:spid="_x0000_s1128" type="#_x0000_m1200" style="position:absolute;left:6034;top:7181;width:0;height:472;mso-position-horizontal-relative:text;mso-position-vertical-relative:text;mso-width-relative:page;mso-height-relative:page" filled="f">
              <v:stroke endarrow="block"/>
              <v:path arrowok="t" fillok="f" o:connecttype="none"/>
            </v:shape>
            <v:oval id="1109" o:spid="_x0000_s1127" style="position:absolute;left:5115;top:7653;width:1854;height:698;visibility:visible">
              <v:textbox>
                <w:txbxContent>
                  <w:p w:rsidR="0070553D" w:rsidRDefault="0070553D">
                    <w:pPr>
                      <w:jc w:val="center"/>
                    </w:pPr>
                    <w:r>
                      <w:t>Return</w:t>
                    </w:r>
                  </w:p>
                </w:txbxContent>
              </v:textbox>
            </v:oval>
          </v:group>
        </w:pict>
      </w:r>
      <w:r w:rsidR="00174341" w:rsidRPr="00A07ACD">
        <w:rPr>
          <w:noProof/>
          <w:sz w:val="28"/>
          <w:szCs w:val="28"/>
        </w:rPr>
        <w:t>Admin Login Flowchart</w:t>
      </w:r>
      <w:r>
        <w:rPr>
          <w:noProof/>
          <w:sz w:val="28"/>
          <w:szCs w:val="28"/>
        </w:rPr>
        <w:pict>
          <v:shape id="1110" o:spid="_x0000_s1125" type="#_x0000_m1200" style="position:absolute;left:0;text-align:left;margin-left:390.7pt;margin-top:239.75pt;width:0;height:23.6pt;z-index:251650048;mso-wrap-distance-left:0;mso-wrap-distance-right:0;mso-position-horizontal-relative:text;mso-position-vertical-relative:text;mso-width-relative:page;mso-height-relative:page" filled="f">
            <v:stroke endarrow="block"/>
            <v:path arrowok="t" fillok="f" o:connecttype="none"/>
          </v:shape>
        </w:pict>
      </w:r>
      <w:r w:rsidR="00174341" w:rsidRPr="00A07ACD">
        <w:rPr>
          <w:sz w:val="28"/>
          <w:szCs w:val="28"/>
        </w:rPr>
        <w:br/>
      </w:r>
    </w:p>
    <w:p w:rsidR="00673E88" w:rsidRPr="00A07ACD" w:rsidRDefault="00174341" w:rsidP="00B809A6">
      <w:pPr>
        <w:rPr>
          <w:sz w:val="28"/>
          <w:szCs w:val="28"/>
        </w:rPr>
      </w:pPr>
      <w:r w:rsidRPr="00A07ACD">
        <w:rPr>
          <w:sz w:val="28"/>
          <w:szCs w:val="28"/>
        </w:rPr>
        <w:br w:type="page"/>
      </w:r>
    </w:p>
    <w:p w:rsidR="00673E88" w:rsidRPr="00A07ACD" w:rsidRDefault="00174341" w:rsidP="00B809A6">
      <w:pPr>
        <w:rPr>
          <w:sz w:val="28"/>
          <w:szCs w:val="28"/>
        </w:rPr>
      </w:pPr>
      <w:r w:rsidRPr="00A07ACD">
        <w:rPr>
          <w:noProof/>
          <w:sz w:val="28"/>
          <w:szCs w:val="28"/>
        </w:rPr>
        <w:lastRenderedPageBreak/>
        <w:t>Dept Introduction Flowchart</w:t>
      </w:r>
      <w:r w:rsidR="00016494">
        <w:rPr>
          <w:noProof/>
          <w:sz w:val="28"/>
          <w:szCs w:val="28"/>
        </w:rPr>
        <w:pict>
          <v:group id="1111" o:spid="_x0000_s1103" style="position:absolute;left:0;text-align:left;margin-left:95.5pt;margin-top:1.65pt;width:243.4pt;height:547.1pt;z-index:251660288;mso-wrap-distance-left:0;mso-wrap-distance-right:0;mso-position-horizontal-relative:text;mso-position-vertical-relative:text" coordorigin="3350,1912" coordsize="4868,10942">
            <v:oval id="1112" o:spid="_x0000_s1124" style="position:absolute;left:5462;top:1912;width:1687;height:582;visibility:visible">
              <v:textbox>
                <w:txbxContent>
                  <w:p w:rsidR="0070553D" w:rsidRDefault="0070553D">
                    <w:pPr>
                      <w:jc w:val="center"/>
                    </w:pPr>
                    <w:r>
                      <w:t>START</w:t>
                    </w:r>
                  </w:p>
                </w:txbxContent>
              </v:textbox>
            </v:oval>
            <v:shape id="1113" o:spid="_x0000_s1123" type="#_x0000_m1200" style="position:absolute;left:6305;top:2494;width:0;height:538;mso-position-horizontal-relative:text;mso-position-vertical-relative:text;mso-width-relative:page;mso-height-relative:page" filled="f">
              <v:stroke endarrow="block"/>
              <v:path arrowok="t" fillok="f" o:connecttype="none"/>
            </v:shape>
            <v:shape id="1114" o:spid="_x0000_s1122" type="#_x0000_t111" style="position:absolute;left:4761;top:4266;width:3026;height:545;visibility:visible">
              <v:textbox>
                <w:txbxContent>
                  <w:p w:rsidR="0070553D" w:rsidRDefault="0070553D">
                    <w:pPr>
                      <w:jc w:val="center"/>
                      <w:rPr>
                        <w:sz w:val="18"/>
                      </w:rPr>
                    </w:pPr>
                    <w:r>
                      <w:rPr>
                        <w:sz w:val="18"/>
                      </w:rPr>
                      <w:t>Enter Dept Details</w:t>
                    </w:r>
                  </w:p>
                </w:txbxContent>
              </v:textbox>
            </v:shape>
            <v:shape id="1115" o:spid="_x0000_s1121" type="#_x0000_m1200" style="position:absolute;left:6235;top:4811;width:0;height:538;mso-position-horizontal-relative:text;mso-position-vertical-relative:text;mso-width-relative:page;mso-height-relative:page" filled="f">
              <v:stroke endarrow="block"/>
              <v:path arrowok="t" fillok="f" o:connecttype="none"/>
            </v:shape>
            <v:shape id="1116" o:spid="_x0000_s1120" type="#_x0000_t4" style="position:absolute;left:5325;top:5332;width:1832;height:1163;visibility:visible">
              <v:textbox>
                <w:txbxContent>
                  <w:p w:rsidR="0070553D" w:rsidRDefault="0070553D">
                    <w:pPr>
                      <w:jc w:val="center"/>
                      <w:rPr>
                        <w:sz w:val="16"/>
                      </w:rPr>
                    </w:pPr>
                    <w:r>
                      <w:rPr>
                        <w:sz w:val="16"/>
                      </w:rPr>
                      <w:t>Is Correct</w:t>
                    </w:r>
                  </w:p>
                </w:txbxContent>
              </v:textbox>
            </v:shape>
            <v:shape id="1117" o:spid="_x0000_s1119" type="#_x0000_m1200" style="position:absolute;left:6229;top:6502;width:0;height:1530;flip:x;mso-position-horizontal-relative:text;mso-position-vertical-relative:text;mso-width-relative:page;mso-height-relative:page" filled="f">
              <v:stroke endarrow="block"/>
              <v:path arrowok="t" fillok="f" o:connecttype="none"/>
            </v:shape>
            <v:shape id="1118" o:spid="_x0000_s1118" type="#_x0000_m1199" style="position:absolute;left:4897;top:8026;width:2633;height:771;mso-position-horizontal-relative:text;mso-position-vertical-relative:text;mso-width-relative:page;mso-height-relative:page" adj="5400" fillcolor="white">
              <v:stroke joinstyle="miter"/>
              <v:path gradientshapeok="t" o:connecttype="custom" o:connectlocs="10800,@0;10800,0;0,10800;10800,21600;21600,10800" o:connectangles="270,270,180,90,0" textboxrect="0,@0,21600,@2"/>
              <v:textbox>
                <w:txbxContent>
                  <w:p w:rsidR="0070553D" w:rsidRDefault="0070553D">
                    <w:pPr>
                      <w:jc w:val="center"/>
                    </w:pPr>
                    <w:r>
                      <w:t>Save to Database</w:t>
                    </w:r>
                  </w:p>
                </w:txbxContent>
              </v:textbox>
            </v:shape>
            <v:shape id="1119" o:spid="_x0000_s1117" type="#_x0000_m1200" style="position:absolute;left:6201;top:8797;width:0;height:472;mso-position-horizontal-relative:text;mso-position-vertical-relative:text;mso-width-relative:page;mso-height-relative:page" filled="f">
              <v:stroke endarrow="block"/>
              <v:path arrowok="t" fillok="f" o:connecttype="none"/>
            </v:shape>
            <v:shape id="1120" o:spid="_x0000_s1116" type="#_x0000_t4" style="position:absolute;left:5518;top:9269;width:1367;height:1163;visibility:visible">
              <v:textbox>
                <w:txbxContent>
                  <w:p w:rsidR="0070553D" w:rsidRDefault="0070553D">
                    <w:pPr>
                      <w:jc w:val="center"/>
                      <w:rPr>
                        <w:sz w:val="16"/>
                      </w:rPr>
                    </w:pPr>
                    <w:r>
                      <w:rPr>
                        <w:sz w:val="16"/>
                      </w:rPr>
                      <w:t>Any more?</w:t>
                    </w:r>
                  </w:p>
                </w:txbxContent>
              </v:textbox>
            </v:shape>
            <v:shape id="1121" o:spid="_x0000_s1115" type="#_x0000_t112" style="position:absolute;left:5844;top:10324;width:774;height:1934;rotation:90;visibility:visible">
              <v:textbox>
                <w:txbxContent>
                  <w:p w:rsidR="0070553D" w:rsidRDefault="0070553D">
                    <w:pPr>
                      <w:jc w:val="center"/>
                    </w:pPr>
                    <w:r>
                      <w:t>Close Database</w:t>
                    </w:r>
                  </w:p>
                </w:txbxContent>
              </v:textbox>
            </v:shape>
            <v:shape id="1122" o:spid="_x0000_s1114" type="#_x0000_m1200" style="position:absolute;left:6216;top:11678;width:0;height:472;mso-position-horizontal-relative:text;mso-position-vertical-relative:text;mso-width-relative:page;mso-height-relative:page" filled="f">
              <v:stroke endarrow="block"/>
              <v:path arrowok="t" fillok="f" o:connecttype="none"/>
            </v:shape>
            <v:oval id="1123" o:spid="_x0000_s1113" style="position:absolute;left:5286;top:12156;width:1854;height:698;visibility:visible">
              <v:textbox>
                <w:txbxContent>
                  <w:p w:rsidR="0070553D" w:rsidRDefault="0070553D">
                    <w:pPr>
                      <w:jc w:val="center"/>
                    </w:pPr>
                    <w:r>
                      <w:t>Return</w:t>
                    </w:r>
                  </w:p>
                </w:txbxContent>
              </v:textbox>
            </v:oval>
            <v:shape id="1124" o:spid="_x0000_s1112" type="#_x0000_m1200" style="position:absolute;left:3350;top:9829;width:2228;height:0;flip:x;mso-position-horizontal-relative:text;mso-position-vertical-relative:text;mso-width-relative:page;mso-height-relative:page" filled="f">
              <v:stroke endarrow="block"/>
              <v:path arrowok="t" fillok="f" o:connecttype="none"/>
            </v:shape>
            <v:shape id="1125" o:spid="_x0000_s1111" type="#_x0000_m1200" style="position:absolute;left:3393;top:4119;width:0;height:5695;flip:y;mso-position-horizontal-relative:text;mso-position-vertical-relative:text;mso-width-relative:page;mso-height-relative:page" filled="f">
              <v:stroke endarrow="block"/>
              <v:path arrowok="t" fillok="f" o:connecttype="none"/>
            </v:shape>
            <v:shape id="1126" o:spid="_x0000_s1110" type="#_x0000_t112" style="position:absolute;left:5926;top:2437;width:774;height:1934;rotation:90;visibility:visible">
              <v:textbox>
                <w:txbxContent>
                  <w:p w:rsidR="0070553D" w:rsidRDefault="0070553D">
                    <w:pPr>
                      <w:jc w:val="center"/>
                    </w:pPr>
                    <w:r>
                      <w:t>Open Database</w:t>
                    </w:r>
                  </w:p>
                </w:txbxContent>
              </v:textbox>
            </v:shape>
            <v:shape id="1127" o:spid="_x0000_s1109" type="#_x0000_m1200" style="position:absolute;left:6300;top:3791;width:0;height:471;mso-position-horizontal-relative:text;mso-position-vertical-relative:text;mso-width-relative:page;mso-height-relative:page" filled="f">
              <v:stroke endarrow="block"/>
              <v:path arrowok="t" fillok="f" o:connecttype="none"/>
            </v:shape>
            <v:shape id="1128" o:spid="_x0000_s1108" type="#_x0000_m1200" style="position:absolute;left:7155;top:5917;width:1063;height:0;mso-position-horizontal-relative:text;mso-position-vertical-relative:text;mso-width-relative:page;mso-height-relative:page" filled="f">
              <v:stroke endarrow="block"/>
              <v:path arrowok="t" fillok="f" o:connecttype="none"/>
            </v:shape>
            <v:shape id="1129" o:spid="_x0000_s1107" type="#_x0000_m1200" style="position:absolute;left:8218;top:4077;width:0;height:1843;flip:y;mso-position-horizontal-relative:text;mso-position-vertical-relative:text;mso-width-relative:page;mso-height-relative:page" filled="f">
              <v:stroke endarrow="block"/>
              <v:path arrowok="t" fillok="f" o:connecttype="none"/>
            </v:shape>
            <v:shape id="1130" o:spid="_x0000_s1106" type="#_x0000_t202" style="position:absolute;left:5718;top:10345;width:902;height:389;visibility:visible" filled="f" stroked="f">
              <v:textbox>
                <w:txbxContent>
                  <w:p w:rsidR="0070553D" w:rsidRDefault="0070553D">
                    <w:r>
                      <w:t>No</w:t>
                    </w:r>
                  </w:p>
                </w:txbxContent>
              </v:textbox>
            </v:shape>
            <v:shape id="1131" o:spid="_x0000_s1105" type="#_x0000_m1200" style="position:absolute;left:6285;top:4087;width:1920;height:0;mso-position-horizontal-relative:text;mso-position-vertical-relative:text;mso-width-relative:page;mso-height-relative:page" filled="f">
              <v:stroke startarrow="block"/>
              <v:path arrowok="t" fillok="f" o:connecttype="none"/>
            </v:shape>
            <v:shape id="1132" o:spid="_x0000_s1104" type="#_x0000_m1200" style="position:absolute;left:3360;top:4117;width:2910;height:0;mso-position-horizontal-relative:text;mso-position-vertical-relative:text;mso-width-relative:margin;mso-height-relative:page" filled="f">
              <v:stroke endarrow="block"/>
              <v:path arrowok="t" fillok="f" o:connecttype="none"/>
            </v:shape>
          </v:group>
        </w:pict>
      </w:r>
      <w:r w:rsidR="00016494">
        <w:rPr>
          <w:noProof/>
          <w:sz w:val="28"/>
          <w:szCs w:val="28"/>
        </w:rPr>
        <w:pict>
          <v:shape id="1133" o:spid="_x0000_s1102" type="#_x0000_t202" style="position:absolute;left:0;text-align:left;margin-left:146.1pt;margin-top:378.8pt;width:45.1pt;height:19.45pt;z-index:251659264;visibility:visible;mso-wrap-distance-left:0;mso-wrap-distance-right:0;mso-position-horizontal-relative:text;mso-position-vertical-relative:text" filled="f" stroked="f">
            <v:textbox>
              <w:txbxContent>
                <w:p w:rsidR="0070553D" w:rsidRDefault="0070553D">
                  <w:r>
                    <w:t xml:space="preserve">Yes </w:t>
                  </w:r>
                </w:p>
              </w:txbxContent>
            </v:textbox>
          </v:shape>
        </w:pict>
      </w:r>
      <w:r w:rsidR="00016494">
        <w:rPr>
          <w:noProof/>
          <w:sz w:val="28"/>
          <w:szCs w:val="28"/>
        </w:rPr>
        <w:pict>
          <v:shape id="1134" o:spid="_x0000_s1101" type="#_x0000_t202" style="position:absolute;left:0;text-align:left;margin-left:212.85pt;margin-top:230.75pt;width:45.1pt;height:19.45pt;z-index:251657216;visibility:visible;mso-wrap-distance-left:0;mso-wrap-distance-right:0;mso-position-horizontal-relative:text;mso-position-vertical-relative:text" filled="f" stroked="f">
            <v:textbox>
              <w:txbxContent>
                <w:p w:rsidR="0070553D" w:rsidRDefault="0070553D">
                  <w:r>
                    <w:t xml:space="preserve">Yes </w:t>
                  </w:r>
                </w:p>
              </w:txbxContent>
            </v:textbox>
          </v:shape>
        </w:pict>
      </w:r>
      <w:r w:rsidR="00016494">
        <w:rPr>
          <w:noProof/>
          <w:sz w:val="28"/>
          <w:szCs w:val="28"/>
        </w:rPr>
        <w:pict>
          <v:shape id="1135" o:spid="_x0000_s1100" type="#_x0000_m1200" style="position:absolute;left:0;text-align:left;margin-left:238.05pt;margin-top:427.65pt;width:0;height:23.6pt;z-index:251656192;mso-wrap-distance-left:0;mso-wrap-distance-right:0;mso-position-horizontal-relative:text;mso-position-vertical-relative:text;mso-width-relative:page;mso-height-relative:page" filled="f">
            <v:stroke endarrow="block"/>
            <v:path arrowok="t" fillok="f" o:connecttype="none"/>
          </v:shape>
        </w:pict>
      </w:r>
    </w:p>
    <w:p w:rsidR="00673E88" w:rsidRPr="00A07ACD" w:rsidRDefault="00016494" w:rsidP="00B809A6">
      <w:pPr>
        <w:rPr>
          <w:sz w:val="28"/>
          <w:szCs w:val="28"/>
        </w:rPr>
      </w:pPr>
      <w:r>
        <w:rPr>
          <w:noProof/>
          <w:sz w:val="28"/>
          <w:szCs w:val="28"/>
        </w:rPr>
        <w:pict>
          <v:shape id="1136" o:spid="_x0000_s1099" type="#_x0000_t202" style="position:absolute;left:0;text-align:left;margin-left:292.75pt;margin-top:158.75pt;width:45.1pt;height:19.45pt;z-index:251658240;visibility:visible;mso-wrap-distance-left:0;mso-wrap-distance-right:0" filled="f" stroked="f">
            <v:textbox>
              <w:txbxContent>
                <w:p w:rsidR="0070553D" w:rsidRDefault="0070553D">
                  <w:r>
                    <w:t>No</w:t>
                  </w:r>
                </w:p>
              </w:txbxContent>
            </v:textbox>
          </v:shape>
        </w:pict>
      </w:r>
      <w:r w:rsidR="00174341" w:rsidRPr="00A07ACD">
        <w:rPr>
          <w:sz w:val="28"/>
          <w:szCs w:val="28"/>
        </w:rPr>
        <w:br w:type="page"/>
      </w:r>
    </w:p>
    <w:p w:rsidR="00673E88" w:rsidRPr="00A07ACD" w:rsidRDefault="00174341" w:rsidP="00B809A6">
      <w:pPr>
        <w:rPr>
          <w:sz w:val="28"/>
          <w:szCs w:val="28"/>
        </w:rPr>
      </w:pPr>
      <w:r w:rsidRPr="00A07ACD">
        <w:rPr>
          <w:noProof/>
          <w:sz w:val="28"/>
          <w:szCs w:val="28"/>
        </w:rPr>
        <w:lastRenderedPageBreak/>
        <w:t>Profile Registration Flowchart</w:t>
      </w:r>
      <w:r w:rsidR="00016494">
        <w:rPr>
          <w:noProof/>
          <w:sz w:val="28"/>
          <w:szCs w:val="28"/>
        </w:rPr>
        <w:pict>
          <v:group id="1137" o:spid="_x0000_s1078" style="position:absolute;left:0;text-align:left;margin-left:95.5pt;margin-top:1.65pt;width:243.4pt;height:547.1pt;z-index:251666432;mso-wrap-distance-left:0;mso-wrap-distance-right:0;mso-position-horizontal-relative:text;mso-position-vertical-relative:text" coordorigin="3350,1912" coordsize="4868,10942">
            <v:oval id="1138" o:spid="_x0000_s1098" style="position:absolute;left:5462;top:1912;width:1687;height:582;visibility:visible">
              <v:textbox>
                <w:txbxContent>
                  <w:p w:rsidR="0070553D" w:rsidRDefault="0070553D">
                    <w:pPr>
                      <w:jc w:val="center"/>
                    </w:pPr>
                    <w:r>
                      <w:t>START</w:t>
                    </w:r>
                  </w:p>
                </w:txbxContent>
              </v:textbox>
            </v:oval>
            <v:shape id="1139" o:spid="_x0000_s1097" type="#_x0000_m1200" style="position:absolute;left:6305;top:2494;width:0;height:538;mso-position-horizontal-relative:text;mso-position-vertical-relative:text;mso-width-relative:page;mso-height-relative:page" filled="f">
              <v:stroke endarrow="block"/>
              <v:path arrowok="t" fillok="f" o:connecttype="none"/>
            </v:shape>
            <v:shape id="1140" o:spid="_x0000_s1096" type="#_x0000_t111" style="position:absolute;left:4761;top:4266;width:3026;height:545;visibility:visible">
              <v:textbox>
                <w:txbxContent>
                  <w:p w:rsidR="0070553D" w:rsidRDefault="0070553D">
                    <w:pPr>
                      <w:jc w:val="center"/>
                      <w:rPr>
                        <w:sz w:val="18"/>
                      </w:rPr>
                    </w:pPr>
                    <w:r>
                      <w:rPr>
                        <w:sz w:val="18"/>
                      </w:rPr>
                      <w:t>Enter profile detail</w:t>
                    </w:r>
                  </w:p>
                </w:txbxContent>
              </v:textbox>
            </v:shape>
            <v:shape id="1141" o:spid="_x0000_s1095" type="#_x0000_m1200" style="position:absolute;left:6235;top:4811;width:0;height:538;mso-position-horizontal-relative:text;mso-position-vertical-relative:text;mso-width-relative:page;mso-height-relative:page" filled="f">
              <v:stroke endarrow="block"/>
              <v:path arrowok="t" fillok="f" o:connecttype="none"/>
            </v:shape>
            <v:shape id="1142" o:spid="_x0000_s1094" type="#_x0000_t4" style="position:absolute;left:5325;top:5332;width:1832;height:1163;visibility:visible">
              <v:textbox>
                <w:txbxContent>
                  <w:p w:rsidR="0070553D" w:rsidRDefault="0070553D">
                    <w:pPr>
                      <w:jc w:val="center"/>
                      <w:rPr>
                        <w:sz w:val="16"/>
                      </w:rPr>
                    </w:pPr>
                    <w:r>
                      <w:rPr>
                        <w:sz w:val="16"/>
                      </w:rPr>
                      <w:t>Is Correct</w:t>
                    </w:r>
                  </w:p>
                </w:txbxContent>
              </v:textbox>
            </v:shape>
            <v:shape id="1143" o:spid="_x0000_s1093" type="#_x0000_m1200" style="position:absolute;left:6229;top:6502;width:0;height:1530;flip:x;mso-position-horizontal-relative:text;mso-position-vertical-relative:text;mso-width-relative:page;mso-height-relative:page" filled="f">
              <v:stroke endarrow="block"/>
              <v:path arrowok="t" fillok="f" o:connecttype="none"/>
            </v:shape>
            <v:shape id="1144" o:spid="_x0000_s1092" type="#_x0000_m1199" style="position:absolute;left:4897;top:8026;width:2633;height:771;mso-position-horizontal-relative:text;mso-position-vertical-relative:text;mso-width-relative:page;mso-height-relative:page" adj="5400" fillcolor="white">
              <v:stroke joinstyle="miter"/>
              <v:path gradientshapeok="t" o:connecttype="custom" o:connectlocs="10800,@0;10800,0;0,10800;10800,21600;21600,10800" o:connectangles="270,270,180,90,0" textboxrect="0,@0,21600,@2"/>
              <v:textbox>
                <w:txbxContent>
                  <w:p w:rsidR="0070553D" w:rsidRDefault="0070553D">
                    <w:pPr>
                      <w:jc w:val="center"/>
                    </w:pPr>
                    <w:r>
                      <w:t>Save to Database</w:t>
                    </w:r>
                  </w:p>
                </w:txbxContent>
              </v:textbox>
            </v:shape>
            <v:shape id="1145" o:spid="_x0000_s1091" type="#_x0000_t4" style="position:absolute;left:5518;top:9269;width:1367;height:1163;visibility:visible">
              <v:textbox>
                <w:txbxContent>
                  <w:p w:rsidR="0070553D" w:rsidRDefault="0070553D">
                    <w:pPr>
                      <w:jc w:val="center"/>
                      <w:rPr>
                        <w:sz w:val="16"/>
                      </w:rPr>
                    </w:pPr>
                    <w:r>
                      <w:rPr>
                        <w:sz w:val="16"/>
                      </w:rPr>
                      <w:t>Any more?</w:t>
                    </w:r>
                  </w:p>
                </w:txbxContent>
              </v:textbox>
            </v:shape>
            <v:shape id="1146" o:spid="_x0000_s1090" type="#_x0000_m1200" style="position:absolute;left:6201;top:10432;width:0;height:472;mso-position-horizontal-relative:text;mso-position-vertical-relative:text;mso-width-relative:page;mso-height-relative:page" filled="f">
              <v:stroke endarrow="block"/>
              <v:path arrowok="t" fillok="f" o:connecttype="none"/>
            </v:shape>
            <v:shape id="1147" o:spid="_x0000_s1089" type="#_x0000_t112" style="position:absolute;left:5844;top:10324;width:774;height:1934;rotation:90;visibility:visible">
              <v:textbox>
                <w:txbxContent>
                  <w:p w:rsidR="0070553D" w:rsidRDefault="0070553D">
                    <w:pPr>
                      <w:jc w:val="center"/>
                    </w:pPr>
                    <w:r>
                      <w:t>Close Database</w:t>
                    </w:r>
                  </w:p>
                </w:txbxContent>
              </v:textbox>
            </v:shape>
            <v:shape id="1148" o:spid="_x0000_s1088" type="#_x0000_m1200" style="position:absolute;left:6216;top:11678;width:0;height:472;mso-position-horizontal-relative:text;mso-position-vertical-relative:text;mso-width-relative:page;mso-height-relative:page" filled="f">
              <v:stroke endarrow="block"/>
              <v:path arrowok="t" fillok="f" o:connecttype="none"/>
            </v:shape>
            <v:oval id="1149" o:spid="_x0000_s1087" style="position:absolute;left:5286;top:12156;width:1854;height:698;visibility:visible">
              <v:textbox>
                <w:txbxContent>
                  <w:p w:rsidR="0070553D" w:rsidRDefault="0070553D">
                    <w:pPr>
                      <w:jc w:val="center"/>
                    </w:pPr>
                    <w:r>
                      <w:t>Return</w:t>
                    </w:r>
                  </w:p>
                </w:txbxContent>
              </v:textbox>
            </v:oval>
            <v:shape id="1150" o:spid="_x0000_s1086" type="#_x0000_m1200" style="position:absolute;left:3350;top:9829;width:2228;height:0;flip:x;mso-position-horizontal-relative:text;mso-position-vertical-relative:text;mso-width-relative:page;mso-height-relative:page" filled="f">
              <v:stroke endarrow="block"/>
              <v:path arrowok="t" fillok="f" o:connecttype="none"/>
            </v:shape>
            <v:shape id="1151" o:spid="_x0000_s1085" type="#_x0000_m1200" style="position:absolute;left:3393;top:4119;width:0;height:5695;flip:y;mso-position-horizontal-relative:text;mso-position-vertical-relative:text;mso-width-relative:page;mso-height-relative:page" filled="f">
              <v:stroke endarrow="block"/>
              <v:path arrowok="t" fillok="f" o:connecttype="none"/>
            </v:shape>
            <v:shape id="1152" o:spid="_x0000_s1084" type="#_x0000_t112" style="position:absolute;left:5926;top:2437;width:774;height:1934;rotation:90;visibility:visible">
              <v:textbox>
                <w:txbxContent>
                  <w:p w:rsidR="0070553D" w:rsidRDefault="0070553D">
                    <w:pPr>
                      <w:jc w:val="center"/>
                    </w:pPr>
                    <w:r>
                      <w:t>Open Database</w:t>
                    </w:r>
                  </w:p>
                </w:txbxContent>
              </v:textbox>
            </v:shape>
            <v:shape id="1153" o:spid="_x0000_s1083" type="#_x0000_m1200" style="position:absolute;left:6300;top:3791;width:0;height:471;mso-position-horizontal-relative:text;mso-position-vertical-relative:text;mso-width-relative:page;mso-height-relative:page" filled="f">
              <v:stroke endarrow="block"/>
              <v:path arrowok="t" fillok="f" o:connecttype="none"/>
            </v:shape>
            <v:shape id="1154" o:spid="_x0000_s1082" type="#_x0000_m1200" style="position:absolute;left:7155;top:5917;width:1063;height:0;mso-position-horizontal-relative:text;mso-position-vertical-relative:text;mso-width-relative:page;mso-height-relative:page" filled="f">
              <v:stroke endarrow="block"/>
              <v:path arrowok="t" fillok="f" o:connecttype="none"/>
            </v:shape>
            <v:shape id="1155" o:spid="_x0000_s1081" type="#_x0000_m1200" style="position:absolute;left:8218;top:4077;width:0;height:1843;flip:y;mso-position-horizontal-relative:text;mso-position-vertical-relative:text;mso-width-relative:page;mso-height-relative:page" filled="f">
              <v:stroke endarrow="block"/>
              <v:path arrowok="t" fillok="f" o:connecttype="none"/>
            </v:shape>
            <v:shape id="1156" o:spid="_x0000_s1080" type="#_x0000_m1200" style="position:absolute;left:6285;top:4087;width:1920;height:0;mso-position-horizontal-relative:text;mso-position-vertical-relative:text;mso-width-relative:page;mso-height-relative:page" filled="f">
              <v:stroke startarrow="block"/>
              <v:path arrowok="t" fillok="f" o:connecttype="none"/>
            </v:shape>
            <v:shape id="1157" o:spid="_x0000_s1079" type="#_x0000_m1200" style="position:absolute;left:3360;top:4117;width:2910;height:0;mso-position-horizontal-relative:text;mso-position-vertical-relative:text;mso-width-relative:margin;mso-height-relative:page" filled="f">
              <v:stroke endarrow="block"/>
              <v:path arrowok="t" fillok="f" o:connecttype="none"/>
            </v:shape>
          </v:group>
        </w:pict>
      </w:r>
      <w:r w:rsidR="00016494">
        <w:rPr>
          <w:noProof/>
          <w:sz w:val="28"/>
          <w:szCs w:val="28"/>
        </w:rPr>
        <w:pict>
          <v:shape id="1158" o:spid="_x0000_s1077" type="#_x0000_t202" style="position:absolute;left:0;text-align:left;margin-left:213.9pt;margin-top:423.3pt;width:45.1pt;height:19.45pt;z-index:251665408;visibility:visible;mso-wrap-distance-left:0;mso-wrap-distance-right:0;mso-position-horizontal-relative:text;mso-position-vertical-relative:text" filled="f" stroked="f">
            <v:textbox>
              <w:txbxContent>
                <w:p w:rsidR="0070553D" w:rsidRDefault="0070553D">
                  <w:r>
                    <w:t>No</w:t>
                  </w:r>
                </w:p>
              </w:txbxContent>
            </v:textbox>
          </v:shape>
        </w:pict>
      </w:r>
      <w:r w:rsidR="00016494">
        <w:rPr>
          <w:noProof/>
          <w:sz w:val="28"/>
          <w:szCs w:val="28"/>
        </w:rPr>
        <w:pict>
          <v:shape id="1159" o:spid="_x0000_s1076" type="#_x0000_t202" style="position:absolute;left:0;text-align:left;margin-left:146.1pt;margin-top:378.8pt;width:45.1pt;height:19.45pt;z-index:251664384;visibility:visible;mso-wrap-distance-left:0;mso-wrap-distance-right:0;mso-position-horizontal-relative:text;mso-position-vertical-relative:text" filled="f" stroked="f">
            <v:textbox>
              <w:txbxContent>
                <w:p w:rsidR="0070553D" w:rsidRDefault="0070553D">
                  <w:r>
                    <w:t xml:space="preserve">Yes </w:t>
                  </w:r>
                </w:p>
              </w:txbxContent>
            </v:textbox>
          </v:shape>
        </w:pict>
      </w:r>
      <w:r w:rsidR="00016494">
        <w:rPr>
          <w:noProof/>
          <w:sz w:val="28"/>
          <w:szCs w:val="28"/>
        </w:rPr>
        <w:pict>
          <v:shape id="1160" o:spid="_x0000_s1075" type="#_x0000_t202" style="position:absolute;left:0;text-align:left;margin-left:212.85pt;margin-top:230.75pt;width:45.1pt;height:19.45pt;z-index:251662336;visibility:visible;mso-wrap-distance-left:0;mso-wrap-distance-right:0;mso-position-horizontal-relative:text;mso-position-vertical-relative:text" filled="f" stroked="f">
            <v:textbox>
              <w:txbxContent>
                <w:p w:rsidR="0070553D" w:rsidRDefault="0070553D">
                  <w:r>
                    <w:t xml:space="preserve">Yes </w:t>
                  </w:r>
                </w:p>
              </w:txbxContent>
            </v:textbox>
          </v:shape>
        </w:pict>
      </w:r>
      <w:r w:rsidR="00016494">
        <w:rPr>
          <w:noProof/>
          <w:sz w:val="28"/>
          <w:szCs w:val="28"/>
        </w:rPr>
        <w:pict>
          <v:shape id="1161" o:spid="_x0000_s1074" type="#_x0000_m1200" style="position:absolute;left:0;text-align:left;margin-left:238.05pt;margin-top:345.9pt;width:0;height:23.6pt;z-index:251661312;mso-wrap-distance-left:0;mso-wrap-distance-right:0;mso-position-horizontal-relative:text;mso-position-vertical-relative:text;mso-width-relative:page;mso-height-relative:page" filled="f">
            <v:stroke endarrow="block"/>
            <v:path arrowok="t" fillok="f" o:connecttype="none"/>
          </v:shape>
        </w:pict>
      </w:r>
    </w:p>
    <w:p w:rsidR="00673E88" w:rsidRPr="00A07ACD" w:rsidRDefault="00016494" w:rsidP="00B809A6">
      <w:pPr>
        <w:rPr>
          <w:sz w:val="28"/>
          <w:szCs w:val="28"/>
        </w:rPr>
      </w:pPr>
      <w:r>
        <w:rPr>
          <w:noProof/>
          <w:sz w:val="28"/>
          <w:szCs w:val="28"/>
        </w:rPr>
        <w:pict>
          <v:shape id="1162" o:spid="_x0000_s1073" type="#_x0000_t202" style="position:absolute;left:0;text-align:left;margin-left:292.75pt;margin-top:158.75pt;width:45.1pt;height:19.45pt;z-index:251663360;visibility:visible;mso-wrap-distance-left:0;mso-wrap-distance-right:0" filled="f" stroked="f">
            <v:textbox>
              <w:txbxContent>
                <w:p w:rsidR="0070553D" w:rsidRDefault="0070553D">
                  <w:r>
                    <w:t>No</w:t>
                  </w:r>
                </w:p>
              </w:txbxContent>
            </v:textbox>
          </v:shape>
        </w:pict>
      </w:r>
      <w:r w:rsidR="00174341" w:rsidRPr="00A07ACD">
        <w:rPr>
          <w:sz w:val="28"/>
          <w:szCs w:val="28"/>
        </w:rPr>
        <w:br w:type="page"/>
      </w:r>
    </w:p>
    <w:p w:rsidR="00673E88" w:rsidRPr="00A07ACD" w:rsidRDefault="00174341" w:rsidP="00B809A6">
      <w:pPr>
        <w:rPr>
          <w:sz w:val="28"/>
          <w:szCs w:val="28"/>
        </w:rPr>
      </w:pPr>
      <w:r w:rsidRPr="00A07ACD">
        <w:rPr>
          <w:sz w:val="28"/>
          <w:szCs w:val="28"/>
        </w:rPr>
        <w:lastRenderedPageBreak/>
        <w:t>Course Registration Flowchart</w:t>
      </w:r>
    </w:p>
    <w:p w:rsidR="00673E88" w:rsidRPr="00A07ACD" w:rsidRDefault="00016494" w:rsidP="00B809A6">
      <w:pPr>
        <w:rPr>
          <w:sz w:val="28"/>
          <w:szCs w:val="28"/>
        </w:rPr>
      </w:pPr>
      <w:r>
        <w:rPr>
          <w:noProof/>
          <w:sz w:val="28"/>
          <w:szCs w:val="28"/>
        </w:rPr>
        <w:pict>
          <v:group id="1163" o:spid="_x0000_s1050" style="position:absolute;left:0;text-align:left;margin-left:95.5pt;margin-top:1.65pt;width:243.4pt;height:547.1pt;z-index:251670528;mso-wrap-distance-left:0;mso-wrap-distance-right:0" coordorigin="3350,1912" coordsize="4868,10942">
            <v:oval id="1164" o:spid="_x0000_s1072" style="position:absolute;left:5462;top:1912;width:1687;height:582;visibility:visible">
              <v:textbox>
                <w:txbxContent>
                  <w:p w:rsidR="0070553D" w:rsidRDefault="0070553D">
                    <w:pPr>
                      <w:jc w:val="center"/>
                    </w:pPr>
                    <w:r>
                      <w:t>START</w:t>
                    </w:r>
                  </w:p>
                </w:txbxContent>
              </v:textbox>
            </v:oval>
            <v:shape id="1165" o:spid="_x0000_s1071" type="#_x0000_m1200" style="position:absolute;left:6305;top:2494;width:0;height:538;mso-position-horizontal-relative:text;mso-position-vertical-relative:text;mso-width-relative:page;mso-height-relative:page" filled="f">
              <v:stroke endarrow="block"/>
              <v:path arrowok="t" fillok="f" o:connecttype="none"/>
            </v:shape>
            <v:shape id="1166" o:spid="_x0000_s1070" type="#_x0000_t111" style="position:absolute;left:4761;top:4266;width:3026;height:545;visibility:visible">
              <v:textbox>
                <w:txbxContent>
                  <w:p w:rsidR="0070553D" w:rsidRDefault="0070553D">
                    <w:pPr>
                      <w:jc w:val="center"/>
                      <w:rPr>
                        <w:sz w:val="18"/>
                      </w:rPr>
                    </w:pPr>
                    <w:r>
                      <w:rPr>
                        <w:sz w:val="18"/>
                      </w:rPr>
                      <w:t>Enter Course Details</w:t>
                    </w:r>
                  </w:p>
                </w:txbxContent>
              </v:textbox>
            </v:shape>
            <v:shape id="1167" o:spid="_x0000_s1069" type="#_x0000_m1200" style="position:absolute;left:6235;top:4811;width:0;height:538;mso-position-horizontal-relative:text;mso-position-vertical-relative:text;mso-width-relative:page;mso-height-relative:page" filled="f">
              <v:stroke endarrow="block"/>
              <v:path arrowok="t" fillok="f" o:connecttype="none"/>
            </v:shape>
            <v:shape id="1168" o:spid="_x0000_s1068" type="#_x0000_t4" style="position:absolute;left:5325;top:5332;width:1832;height:1163;visibility:visible">
              <v:textbox>
                <w:txbxContent>
                  <w:p w:rsidR="0070553D" w:rsidRDefault="0070553D">
                    <w:pPr>
                      <w:jc w:val="center"/>
                      <w:rPr>
                        <w:sz w:val="16"/>
                      </w:rPr>
                    </w:pPr>
                    <w:r>
                      <w:rPr>
                        <w:sz w:val="16"/>
                      </w:rPr>
                      <w:t>Is Correct</w:t>
                    </w:r>
                  </w:p>
                </w:txbxContent>
              </v:textbox>
            </v:shape>
            <v:shape id="1169" o:spid="_x0000_s1067" type="#_x0000_m1200" style="position:absolute;left:6229;top:6502;width:0;height:1530;flip:x;mso-position-horizontal-relative:text;mso-position-vertical-relative:text;mso-width-relative:page;mso-height-relative:page" filled="f">
              <v:stroke endarrow="block"/>
              <v:path arrowok="t" fillok="f" o:connecttype="none"/>
            </v:shape>
            <v:shape id="1170" o:spid="_x0000_s1066" type="#_x0000_m1199" style="position:absolute;left:4897;top:8026;width:2633;height:771;mso-position-horizontal-relative:text;mso-position-vertical-relative:text;mso-width-relative:page;mso-height-relative:page" adj="5400" fillcolor="white">
              <v:stroke joinstyle="miter"/>
              <v:path gradientshapeok="t" o:connecttype="custom" o:connectlocs="10800,@0;10800,0;0,10800;10800,21600;21600,10800" o:connectangles="270,270,180,90,0" textboxrect="0,@0,21600,@2"/>
              <v:textbox>
                <w:txbxContent>
                  <w:p w:rsidR="0070553D" w:rsidRDefault="0070553D">
                    <w:pPr>
                      <w:jc w:val="center"/>
                    </w:pPr>
                    <w:r>
                      <w:t>Save to Database</w:t>
                    </w:r>
                  </w:p>
                </w:txbxContent>
              </v:textbox>
            </v:shape>
            <v:shape id="1171" o:spid="_x0000_s1065" type="#_x0000_m1200" style="position:absolute;left:6201;top:8797;width:0;height:472;mso-position-horizontal-relative:text;mso-position-vertical-relative:text;mso-width-relative:page;mso-height-relative:page" filled="f">
              <v:stroke endarrow="block"/>
              <v:path arrowok="t" fillok="f" o:connecttype="none"/>
            </v:shape>
            <v:shape id="1172" o:spid="_x0000_s1064" type="#_x0000_t4" style="position:absolute;left:5518;top:9269;width:1367;height:1163;visibility:visible">
              <v:textbox>
                <w:txbxContent>
                  <w:p w:rsidR="0070553D" w:rsidRDefault="0070553D">
                    <w:pPr>
                      <w:jc w:val="center"/>
                      <w:rPr>
                        <w:sz w:val="16"/>
                      </w:rPr>
                    </w:pPr>
                    <w:r>
                      <w:rPr>
                        <w:sz w:val="16"/>
                      </w:rPr>
                      <w:t>Any more?</w:t>
                    </w:r>
                  </w:p>
                </w:txbxContent>
              </v:textbox>
            </v:shape>
            <v:shape id="1173" o:spid="_x0000_s1063" type="#_x0000_m1200" style="position:absolute;left:6201;top:10432;width:0;height:472;mso-position-horizontal-relative:text;mso-position-vertical-relative:text;mso-width-relative:page;mso-height-relative:page" filled="f">
              <v:stroke endarrow="block"/>
              <v:path arrowok="t" fillok="f" o:connecttype="none"/>
            </v:shape>
            <v:shape id="1174" o:spid="_x0000_s1062" type="#_x0000_t112" style="position:absolute;left:5844;top:10324;width:774;height:1934;rotation:90;visibility:visible">
              <v:textbox>
                <w:txbxContent>
                  <w:p w:rsidR="0070553D" w:rsidRDefault="0070553D">
                    <w:pPr>
                      <w:jc w:val="center"/>
                    </w:pPr>
                    <w:r>
                      <w:t>Close Database</w:t>
                    </w:r>
                  </w:p>
                </w:txbxContent>
              </v:textbox>
            </v:shape>
            <v:shape id="1175" o:spid="_x0000_s1061" type="#_x0000_m1200" style="position:absolute;left:6216;top:11678;width:0;height:472;mso-position-horizontal-relative:text;mso-position-vertical-relative:text;mso-width-relative:page;mso-height-relative:page" filled="f">
              <v:stroke endarrow="block"/>
              <v:path arrowok="t" fillok="f" o:connecttype="none"/>
            </v:shape>
            <v:oval id="1176" o:spid="_x0000_s1060" style="position:absolute;left:5286;top:12156;width:1854;height:698;visibility:visible">
              <v:textbox>
                <w:txbxContent>
                  <w:p w:rsidR="0070553D" w:rsidRDefault="0070553D">
                    <w:pPr>
                      <w:jc w:val="center"/>
                    </w:pPr>
                    <w:r>
                      <w:t>Return</w:t>
                    </w:r>
                  </w:p>
                </w:txbxContent>
              </v:textbox>
            </v:oval>
            <v:shape id="1177" o:spid="_x0000_s1059" type="#_x0000_m1200" style="position:absolute;left:3350;top:9829;width:2228;height:0;flip:x;mso-position-horizontal-relative:text;mso-position-vertical-relative:text;mso-width-relative:page;mso-height-relative:page" filled="f">
              <v:stroke endarrow="block"/>
              <v:path arrowok="t" fillok="f" o:connecttype="none"/>
            </v:shape>
            <v:shape id="1178" o:spid="_x0000_s1058" type="#_x0000_m1200" style="position:absolute;left:3393;top:4119;width:0;height:5695;flip:y;mso-position-horizontal-relative:text;mso-position-vertical-relative:text;mso-width-relative:page;mso-height-relative:page" filled="f">
              <v:stroke endarrow="block"/>
              <v:path arrowok="t" fillok="f" o:connecttype="none"/>
            </v:shape>
            <v:shape id="1179" o:spid="_x0000_s1057" type="#_x0000_t112" style="position:absolute;left:5926;top:2437;width:774;height:1934;rotation:90;visibility:visible">
              <v:textbox>
                <w:txbxContent>
                  <w:p w:rsidR="0070553D" w:rsidRDefault="0070553D">
                    <w:pPr>
                      <w:jc w:val="center"/>
                    </w:pPr>
                    <w:r>
                      <w:t>Open Database</w:t>
                    </w:r>
                  </w:p>
                </w:txbxContent>
              </v:textbox>
            </v:shape>
            <v:shape id="1180" o:spid="_x0000_s1056" type="#_x0000_m1200" style="position:absolute;left:6300;top:3791;width:0;height:471;mso-position-horizontal-relative:text;mso-position-vertical-relative:text;mso-width-relative:page;mso-height-relative:page" filled="f">
              <v:stroke endarrow="block"/>
              <v:path arrowok="t" fillok="f" o:connecttype="none"/>
            </v:shape>
            <v:shape id="1181" o:spid="_x0000_s1055" type="#_x0000_m1200" style="position:absolute;left:7155;top:5917;width:1063;height:0;mso-position-horizontal-relative:text;mso-position-vertical-relative:text;mso-width-relative:page;mso-height-relative:page" filled="f">
              <v:stroke endarrow="block"/>
              <v:path arrowok="t" fillok="f" o:connecttype="none"/>
            </v:shape>
            <v:shape id="1182" o:spid="_x0000_s1054" type="#_x0000_m1200" style="position:absolute;left:8218;top:4077;width:0;height:1843;flip:y;mso-position-horizontal-relative:text;mso-position-vertical-relative:text;mso-width-relative:page;mso-height-relative:page" filled="f">
              <v:stroke endarrow="block"/>
              <v:path arrowok="t" fillok="f" o:connecttype="none"/>
            </v:shape>
            <v:shape id="1183" o:spid="_x0000_s1053" type="#_x0000_t202" style="position:absolute;left:4362;top:9455;width:902;height:389;visibility:visible" filled="f" stroked="f">
              <v:textbox>
                <w:txbxContent>
                  <w:p w:rsidR="0070553D" w:rsidRDefault="0070553D">
                    <w:r>
                      <w:t xml:space="preserve">Yes </w:t>
                    </w:r>
                  </w:p>
                </w:txbxContent>
              </v:textbox>
            </v:shape>
            <v:shape id="1184" o:spid="_x0000_s1052" type="#_x0000_m1200" style="position:absolute;left:6285;top:4087;width:1920;height:0;mso-position-horizontal-relative:text;mso-position-vertical-relative:text;mso-width-relative:page;mso-height-relative:page" filled="f">
              <v:stroke startarrow="block"/>
              <v:path arrowok="t" fillok="f" o:connecttype="none"/>
            </v:shape>
            <v:shape id="1185" o:spid="_x0000_s1051" type="#_x0000_m1200" style="position:absolute;left:3360;top:4117;width:2910;height:0;mso-position-horizontal-relative:text;mso-position-vertical-relative:text;mso-width-relative:margin;mso-height-relative:page" filled="f">
              <v:stroke endarrow="block"/>
              <v:path arrowok="t" fillok="f" o:connecttype="none"/>
            </v:shape>
          </v:group>
        </w:pict>
      </w:r>
      <w:r>
        <w:rPr>
          <w:noProof/>
          <w:sz w:val="28"/>
          <w:szCs w:val="28"/>
        </w:rPr>
        <w:pict>
          <v:shape id="1186" o:spid="_x0000_s1049" type="#_x0000_t202" style="position:absolute;left:0;text-align:left;margin-left:213.9pt;margin-top:423.3pt;width:45.1pt;height:19.45pt;z-index:251669504;visibility:visible;mso-wrap-distance-left:0;mso-wrap-distance-right:0" filled="f" stroked="f">
            <v:textbox>
              <w:txbxContent>
                <w:p w:rsidR="0070553D" w:rsidRDefault="0070553D">
                  <w:r>
                    <w:t>No</w:t>
                  </w:r>
                </w:p>
              </w:txbxContent>
            </v:textbox>
          </v:shape>
        </w:pict>
      </w:r>
      <w:r>
        <w:rPr>
          <w:noProof/>
          <w:sz w:val="28"/>
          <w:szCs w:val="28"/>
        </w:rPr>
        <w:pict>
          <v:shape id="1187" o:spid="_x0000_s1048" type="#_x0000_t202" style="position:absolute;left:0;text-align:left;margin-left:212.85pt;margin-top:230.75pt;width:45.1pt;height:19.45pt;z-index:251667456;visibility:visible;mso-wrap-distance-left:0;mso-wrap-distance-right:0" filled="f" stroked="f">
            <v:textbox>
              <w:txbxContent>
                <w:p w:rsidR="0070553D" w:rsidRDefault="0070553D">
                  <w:r>
                    <w:t xml:space="preserve">Yes </w:t>
                  </w:r>
                </w:p>
              </w:txbxContent>
            </v:textbox>
          </v:shape>
        </w:pict>
      </w:r>
    </w:p>
    <w:p w:rsidR="00673E88" w:rsidRPr="00A07ACD" w:rsidRDefault="00016494" w:rsidP="00B809A6">
      <w:pPr>
        <w:rPr>
          <w:sz w:val="28"/>
          <w:szCs w:val="28"/>
        </w:rPr>
      </w:pPr>
      <w:r>
        <w:rPr>
          <w:noProof/>
          <w:sz w:val="28"/>
          <w:szCs w:val="28"/>
        </w:rPr>
        <w:pict>
          <v:shape id="1188" o:spid="_x0000_s1047" type="#_x0000_t202" style="position:absolute;left:0;text-align:left;margin-left:292.75pt;margin-top:158.75pt;width:45.1pt;height:19.45pt;z-index:251668480;visibility:visible;mso-wrap-distance-left:0;mso-wrap-distance-right:0" filled="f" stroked="f">
            <v:textbox>
              <w:txbxContent>
                <w:p w:rsidR="0070553D" w:rsidRDefault="0070553D">
                  <w:r>
                    <w:t>No</w:t>
                  </w:r>
                </w:p>
              </w:txbxContent>
            </v:textbox>
          </v:shape>
        </w:pict>
      </w:r>
      <w:r w:rsidR="00174341" w:rsidRPr="00A07ACD">
        <w:rPr>
          <w:sz w:val="28"/>
          <w:szCs w:val="28"/>
        </w:rPr>
        <w:br w:type="page"/>
      </w:r>
      <w:r w:rsidR="00174341" w:rsidRPr="00A07ACD">
        <w:rPr>
          <w:sz w:val="28"/>
          <w:szCs w:val="28"/>
        </w:rPr>
        <w:lastRenderedPageBreak/>
        <w:t>Result View flowchart</w:t>
      </w:r>
    </w:p>
    <w:p w:rsidR="00673E88" w:rsidRPr="00A07ACD" w:rsidRDefault="00016494" w:rsidP="00B809A6">
      <w:pPr>
        <w:rPr>
          <w:sz w:val="28"/>
          <w:szCs w:val="28"/>
        </w:rPr>
      </w:pPr>
      <w:r>
        <w:rPr>
          <w:noProof/>
          <w:sz w:val="28"/>
          <w:szCs w:val="28"/>
        </w:rPr>
        <w:pict>
          <v:group id="1189" o:spid="_x0000_s1029" style="position:absolute;left:0;text-align:left;margin-left:175.95pt;margin-top:4.3pt;width:201.9pt;height:455.95pt;z-index:251674624;mso-wrap-distance-left:0;mso-wrap-distance-right:0" coordorigin="4736,1448" coordsize="4038,9119">
            <v:oval id="1190" o:spid="_x0000_s1046" style="position:absolute;left:4998;top:1448;width:1993;height:684;visibility:visible">
              <v:textbox>
                <w:txbxContent>
                  <w:p w:rsidR="0070553D" w:rsidRDefault="0070553D">
                    <w:pPr>
                      <w:jc w:val="center"/>
                    </w:pPr>
                    <w:r>
                      <w:t>START</w:t>
                    </w:r>
                  </w:p>
                </w:txbxContent>
              </v:textbox>
            </v:oval>
            <v:shape id="1191" o:spid="_x0000_s1045" type="#_x0000_m1200" style="position:absolute;left:6017;top:2132;width:0;height:523;mso-position-horizontal-relative:text;mso-position-vertical-relative:text;mso-width-relative:page;mso-height-relative:page" filled="f">
              <v:stroke endarrow="block"/>
              <v:path arrowok="t" fillok="f" o:connecttype="none"/>
            </v:shape>
            <v:shape id="1192" o:spid="_x0000_s1044" type="#_x0000_t112" style="position:absolute;left:5668;top:2091;width:713;height:1782;rotation:90;visibility:visible">
              <v:textbox>
                <w:txbxContent>
                  <w:p w:rsidR="0070553D" w:rsidRDefault="0070553D">
                    <w:pPr>
                      <w:jc w:val="center"/>
                    </w:pPr>
                    <w:r>
                      <w:t>Open Database</w:t>
                    </w:r>
                  </w:p>
                </w:txbxContent>
              </v:textbox>
            </v:shape>
            <v:shape id="1193" o:spid="_x0000_s1043" type="#_x0000_m1200" style="position:absolute;left:6017;top:3338;width:0;height:523;mso-position-horizontal-relative:text;mso-position-vertical-relative:text;mso-width-relative:page;mso-height-relative:page" filled="f">
              <v:stroke endarrow="block"/>
              <v:path arrowok="t" fillok="f" o:connecttype="none"/>
            </v:shape>
            <v:shape id="1194" o:spid="_x0000_s1042" type="#_x0000_t111" style="position:absolute;left:4736;top:3861;width:2560;height:670;visibility:visible">
              <v:textbox>
                <w:txbxContent>
                  <w:p w:rsidR="0070553D" w:rsidRDefault="0070553D">
                    <w:pPr>
                      <w:jc w:val="center"/>
                      <w:rPr>
                        <w:sz w:val="18"/>
                      </w:rPr>
                    </w:pPr>
                    <w:r>
                      <w:rPr>
                        <w:sz w:val="18"/>
                      </w:rPr>
                      <w:t>Enter Student number</w:t>
                    </w:r>
                  </w:p>
                </w:txbxContent>
              </v:textbox>
            </v:shape>
            <v:shape id="1195" o:spid="_x0000_s1041" type="#_x0000_m1200" style="position:absolute;left:6017;top:4531;width:0;height:523;mso-position-horizontal-relative:text;mso-position-vertical-relative:text;mso-width-relative:page;mso-height-relative:page" filled="f">
              <v:stroke endarrow="block"/>
              <v:path arrowok="t" fillok="f" o:connecttype="none"/>
            </v:shape>
            <v:shape id="1196" o:spid="_x0000_s1040" type="#_x0000_t4" style="position:absolute;left:5334;top:5039;width:1381;height:1192;visibility:visible">
              <v:textbox>
                <w:txbxContent>
                  <w:p w:rsidR="0070553D" w:rsidRDefault="0070553D">
                    <w:pPr>
                      <w:jc w:val="center"/>
                      <w:rPr>
                        <w:sz w:val="18"/>
                      </w:rPr>
                    </w:pPr>
                    <w:r>
                      <w:rPr>
                        <w:sz w:val="18"/>
                      </w:rPr>
                      <w:t>Valid?</w:t>
                    </w:r>
                  </w:p>
                </w:txbxContent>
              </v:textbox>
            </v:shape>
            <v:shape id="1197" o:spid="_x0000_s1039" type="#_x0000_m1200" style="position:absolute;left:6017;top:8210;width:0;height:523;mso-position-horizontal-relative:text;mso-position-vertical-relative:text;mso-width-relative:page;mso-height-relative:page" filled="f">
              <v:stroke endarrow="block"/>
              <v:path arrowok="t" fillok="f" o:connecttype="none"/>
            </v:shape>
            <v:shape id="1198" o:spid="_x0000_s1038" type="#_x0000_t112" style="position:absolute;left:5683;top:8169;width:713;height:1782;rotation:90;visibility:visible">
              <v:textbox>
                <w:txbxContent>
                  <w:p w:rsidR="0070553D" w:rsidRDefault="0070553D">
                    <w:pPr>
                      <w:jc w:val="center"/>
                    </w:pPr>
                    <w:r>
                      <w:t>Close Database</w:t>
                    </w:r>
                  </w:p>
                </w:txbxContent>
              </v:textbox>
            </v:shape>
            <v:shape id="1199" o:spid="_x0000_s1037" type="#_x0000_m1200" style="position:absolute;left:6017;top:9416;width:0;height:523;mso-position-horizontal-relative:text;mso-position-vertical-relative:text;mso-width-relative:page;mso-height-relative:page" filled="f">
              <v:stroke endarrow="block"/>
              <v:path arrowok="t" fillok="f" o:connecttype="none"/>
            </v:shape>
            <v:oval id="1200" o:spid="_x0000_s1036" style="position:absolute;left:4960;top:9924;width:2124;height:643;visibility:visible">
              <v:textbox>
                <w:txbxContent>
                  <w:p w:rsidR="0070553D" w:rsidRDefault="0070553D">
                    <w:pPr>
                      <w:jc w:val="center"/>
                    </w:pPr>
                    <w:r>
                      <w:t>Return</w:t>
                    </w:r>
                  </w:p>
                </w:txbxContent>
              </v:textbox>
            </v:oval>
            <v:shape id="1201" o:spid="_x0000_s1035" type="#_x0000_m1200" style="position:absolute;left:6023;top:3702;width:2706;height:0;mso-position-horizontal-relative:text;mso-position-vertical-relative:text;mso-width-relative:page;mso-height-relative:page" filled="f">
              <v:stroke startarrow="block"/>
              <v:path arrowok="t" fillok="f" o:connecttype="none"/>
            </v:shape>
            <v:shape id="1202" o:spid="_x0000_s1034" type="#_x0000_m1200" style="position:absolute;left:6715;top:5622;width:2059;height:0;mso-position-horizontal-relative:text;mso-position-vertical-relative:text;mso-width-relative:page;mso-height-relative:page" filled="f">
              <v:stroke endarrow="block"/>
              <v:path arrowok="t" fillok="f" o:connecttype="none"/>
            </v:shape>
            <v:shape id="1203" o:spid="_x0000_s1033" type="#_x0000_m1200" style="position:absolute;left:8774;top:3702;width:0;height:1920;flip:y;mso-position-horizontal-relative:text;mso-position-vertical-relative:text;mso-width-relative:page;mso-height-relative:page" filled="f">
              <v:stroke endarrow="block"/>
              <v:path arrowok="t" fillok="f" o:connecttype="none"/>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1205" o:spid="_x0000_s1032" type="#_x0000_t134" style="position:absolute;left:4885;top:7672;width:2210;height:523;visibility:visible">
              <v:textbox>
                <w:txbxContent>
                  <w:p w:rsidR="0070553D" w:rsidRDefault="0070553D">
                    <w:r>
                      <w:t>Display Info.</w:t>
                    </w:r>
                  </w:p>
                </w:txbxContent>
              </v:textbox>
            </v:shape>
            <v:shape id="1206" o:spid="_x0000_s1031" type="#_x0000_t202" style="position:absolute;left:4914;top:6745;width:2210;height:436;visibility:visible">
              <v:textbox>
                <w:txbxContent>
                  <w:p w:rsidR="0070553D" w:rsidRDefault="0070553D">
                    <w:pPr>
                      <w:jc w:val="center"/>
                    </w:pPr>
                    <w:r>
                      <w:t>PROCESS RESULT</w:t>
                    </w:r>
                  </w:p>
                </w:txbxContent>
              </v:textbox>
            </v:shape>
            <v:shape id="1207" o:spid="_x0000_s1030" type="#_x0000_m1200" style="position:absolute;left:6026;top:6231;width:0;height:523;mso-position-horizontal-relative:text;mso-position-vertical-relative:text;mso-width-relative:page;mso-height-relative:page" filled="f">
              <v:stroke endarrow="block"/>
              <v:path arrowok="t" fillok="f" o:connecttype="none"/>
            </v:shape>
          </v:group>
        </w:pict>
      </w:r>
      <w:r>
        <w:rPr>
          <w:noProof/>
          <w:sz w:val="28"/>
          <w:szCs w:val="28"/>
        </w:rPr>
        <w:pict>
          <v:shape id="1208" o:spid="_x0000_s1028" type="#_x0000_t202" style="position:absolute;left:0;text-align:left;margin-left:203.45pt;margin-top:290.05pt;width:37.1pt;height:28.4pt;z-index:251673600;visibility:visible;mso-wrap-distance-left:0;mso-wrap-distance-right:0" filled="f" stroked="f">
            <v:textbox>
              <w:txbxContent>
                <w:p w:rsidR="0070553D" w:rsidRDefault="0070553D">
                  <w:r>
                    <w:t>Yes</w:t>
                  </w:r>
                </w:p>
              </w:txbxContent>
            </v:textbox>
          </v:shape>
        </w:pict>
      </w:r>
      <w:r>
        <w:rPr>
          <w:noProof/>
          <w:sz w:val="28"/>
          <w:szCs w:val="28"/>
        </w:rPr>
        <w:pict>
          <v:shape id="1209" o:spid="_x0000_s1027" type="#_x0000_m1200" style="position:absolute;left:0;text-align:left;margin-left:227.35pt;margin-top:291.95pt;width:0;height:26.15pt;z-index:251671552;mso-wrap-distance-left:0;mso-wrap-distance-right:0;mso-position-horizontal-relative:text;mso-position-vertical-relative:text;mso-width-relative:page;mso-height-relative:page" filled="f">
            <v:stroke endarrow="block"/>
            <v:path arrowok="t" fillok="f" o:connecttype="none"/>
          </v:shape>
        </w:pict>
      </w:r>
      <w:r>
        <w:rPr>
          <w:noProof/>
          <w:sz w:val="28"/>
          <w:szCs w:val="28"/>
        </w:rPr>
        <w:pict>
          <v:shape id="1210" o:spid="_x0000_s1026" type="#_x0000_t202" style="position:absolute;left:0;text-align:left;margin-left:305.2pt;margin-top:192.85pt;width:37.1pt;height:28.4pt;z-index:251672576;visibility:visible;mso-wrap-distance-left:0;mso-wrap-distance-right:0" filled="f" stroked="f">
            <v:textbox>
              <w:txbxContent>
                <w:p w:rsidR="0070553D" w:rsidRDefault="0070553D">
                  <w:r>
                    <w:t>No</w:t>
                  </w:r>
                </w:p>
              </w:txbxContent>
            </v:textbox>
          </v:shape>
        </w:pict>
      </w: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br w:type="page"/>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4.6.1</w:t>
      </w:r>
      <w:r w:rsidRPr="00A07ACD">
        <w:rPr>
          <w:sz w:val="28"/>
          <w:szCs w:val="28"/>
        </w:rPr>
        <w:tab/>
        <w:t>Operating The System</w:t>
      </w:r>
    </w:p>
    <w:p w:rsidR="00673E88" w:rsidRPr="00A07ACD" w:rsidRDefault="00673E88" w:rsidP="00B809A6">
      <w:pPr>
        <w:rPr>
          <w:sz w:val="28"/>
          <w:szCs w:val="28"/>
        </w:rPr>
      </w:pPr>
    </w:p>
    <w:p w:rsidR="00673E88" w:rsidRPr="00A07ACD" w:rsidRDefault="00174341" w:rsidP="00B809A6">
      <w:pPr>
        <w:ind w:firstLine="720"/>
        <w:rPr>
          <w:sz w:val="28"/>
          <w:szCs w:val="28"/>
        </w:rPr>
      </w:pPr>
      <w:r w:rsidRPr="00A07ACD">
        <w:rPr>
          <w:sz w:val="28"/>
          <w:szCs w:val="28"/>
        </w:rPr>
        <w:t>To operate the system, the engineer is expected to give the tutorial to the user of the application in other to be familiar with the system develop. The modules have to be iron out one after the other to the users. Below are the following steps to operate the system;</w:t>
      </w:r>
    </w:p>
    <w:p w:rsidR="00673E88" w:rsidRPr="00A07ACD" w:rsidRDefault="00174341" w:rsidP="00B809A6">
      <w:pPr>
        <w:rPr>
          <w:sz w:val="28"/>
          <w:szCs w:val="28"/>
        </w:rPr>
      </w:pPr>
      <w:r w:rsidRPr="00A07ACD">
        <w:rPr>
          <w:sz w:val="28"/>
          <w:szCs w:val="28"/>
        </w:rPr>
        <w:t>Step 1: Insert CD into the CD ROM</w:t>
      </w:r>
    </w:p>
    <w:p w:rsidR="00673E88" w:rsidRPr="00A07ACD" w:rsidRDefault="00174341" w:rsidP="00B809A6">
      <w:pPr>
        <w:rPr>
          <w:sz w:val="28"/>
          <w:szCs w:val="28"/>
        </w:rPr>
      </w:pPr>
      <w:r w:rsidRPr="00A07ACD">
        <w:rPr>
          <w:sz w:val="28"/>
          <w:szCs w:val="28"/>
        </w:rPr>
        <w:t>Step 2: Click on Course</w:t>
      </w:r>
      <w:r w:rsidR="00A545F8" w:rsidRPr="00A07ACD">
        <w:rPr>
          <w:sz w:val="28"/>
          <w:szCs w:val="28"/>
        </w:rPr>
        <w:t xml:space="preserve"> </w:t>
      </w:r>
      <w:r w:rsidRPr="00A07ACD">
        <w:rPr>
          <w:sz w:val="28"/>
          <w:szCs w:val="28"/>
        </w:rPr>
        <w:t>RegresultPro</w:t>
      </w:r>
    </w:p>
    <w:p w:rsidR="00673E88" w:rsidRPr="00A07ACD" w:rsidRDefault="00174341" w:rsidP="00B809A6">
      <w:pPr>
        <w:rPr>
          <w:sz w:val="28"/>
          <w:szCs w:val="28"/>
        </w:rPr>
      </w:pPr>
      <w:r w:rsidRPr="00A07ACD">
        <w:rPr>
          <w:sz w:val="28"/>
          <w:szCs w:val="28"/>
        </w:rPr>
        <w:t xml:space="preserve">Step 3: The index page is display </w:t>
      </w:r>
    </w:p>
    <w:p w:rsidR="00673E88" w:rsidRPr="00A07ACD" w:rsidRDefault="00174341" w:rsidP="00B809A6">
      <w:pPr>
        <w:ind w:firstLine="720"/>
        <w:rPr>
          <w:sz w:val="28"/>
          <w:szCs w:val="28"/>
        </w:rPr>
      </w:pPr>
      <w:r w:rsidRPr="00A07ACD">
        <w:rPr>
          <w:sz w:val="28"/>
          <w:szCs w:val="28"/>
        </w:rPr>
        <w:t xml:space="preserve">Then navigate through the menu, for more information about the modules read again the procedures in this project work.  </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4.6.2</w:t>
      </w:r>
      <w:r w:rsidRPr="00A07ACD">
        <w:rPr>
          <w:sz w:val="28"/>
          <w:szCs w:val="28"/>
        </w:rPr>
        <w:tab/>
        <w:t>Maintenance Of The System</w:t>
      </w:r>
    </w:p>
    <w:p w:rsidR="00673E88" w:rsidRPr="00A07ACD" w:rsidRDefault="00174341" w:rsidP="00B809A6">
      <w:pPr>
        <w:ind w:firstLine="720"/>
        <w:rPr>
          <w:sz w:val="28"/>
          <w:szCs w:val="28"/>
        </w:rPr>
      </w:pPr>
      <w:r w:rsidRPr="00A07ACD">
        <w:rPr>
          <w:sz w:val="28"/>
          <w:szCs w:val="28"/>
        </w:rPr>
        <w:t>Maintenance this program can be done in HTMLenvironment. Any future modification can be done by re-compiling the source program in development environment making necessary changes versions of the existing version of the mini word processing applications.</w:t>
      </w:r>
    </w:p>
    <w:p w:rsidR="00673E88" w:rsidRPr="00A07ACD" w:rsidRDefault="00673E88" w:rsidP="00B809A6">
      <w:pPr>
        <w:ind w:firstLine="720"/>
        <w:rPr>
          <w:sz w:val="28"/>
          <w:szCs w:val="28"/>
        </w:rPr>
      </w:pPr>
    </w:p>
    <w:p w:rsidR="00673E88" w:rsidRPr="00A07ACD" w:rsidRDefault="00673E88" w:rsidP="00B809A6">
      <w:pPr>
        <w:ind w:firstLine="720"/>
        <w:rPr>
          <w:sz w:val="28"/>
          <w:szCs w:val="28"/>
        </w:rPr>
      </w:pPr>
    </w:p>
    <w:p w:rsidR="00673E88" w:rsidRPr="00A07ACD" w:rsidRDefault="00673E88" w:rsidP="00B809A6">
      <w:pPr>
        <w:ind w:firstLine="720"/>
        <w:rPr>
          <w:sz w:val="28"/>
          <w:szCs w:val="28"/>
        </w:rPr>
      </w:pPr>
    </w:p>
    <w:p w:rsidR="00673E88" w:rsidRPr="00A07ACD" w:rsidRDefault="00673E88" w:rsidP="00B809A6">
      <w:pPr>
        <w:ind w:firstLine="720"/>
        <w:rPr>
          <w:sz w:val="28"/>
          <w:szCs w:val="28"/>
        </w:rPr>
      </w:pPr>
    </w:p>
    <w:p w:rsidR="00673E88" w:rsidRPr="00A07ACD" w:rsidRDefault="00673E88" w:rsidP="00B809A6">
      <w:pPr>
        <w:ind w:firstLine="720"/>
        <w:rPr>
          <w:sz w:val="28"/>
          <w:szCs w:val="28"/>
        </w:rPr>
      </w:pPr>
    </w:p>
    <w:p w:rsidR="00673E88" w:rsidRPr="00A07ACD" w:rsidRDefault="00673E88" w:rsidP="00B809A6">
      <w:pPr>
        <w:ind w:firstLine="720"/>
        <w:rPr>
          <w:sz w:val="28"/>
          <w:szCs w:val="28"/>
        </w:rPr>
      </w:pPr>
    </w:p>
    <w:p w:rsidR="00673E88" w:rsidRPr="00A07ACD" w:rsidRDefault="00673E88" w:rsidP="00B809A6">
      <w:pPr>
        <w:ind w:firstLine="720"/>
        <w:rPr>
          <w:sz w:val="28"/>
          <w:szCs w:val="28"/>
        </w:rPr>
      </w:pPr>
    </w:p>
    <w:p w:rsidR="00673E88" w:rsidRPr="00A07ACD" w:rsidRDefault="00673E88" w:rsidP="00B809A6">
      <w:pPr>
        <w:ind w:firstLine="720"/>
        <w:rPr>
          <w:sz w:val="28"/>
          <w:szCs w:val="28"/>
        </w:rPr>
      </w:pPr>
    </w:p>
    <w:p w:rsidR="00673E88" w:rsidRPr="00A07ACD" w:rsidRDefault="00673E88" w:rsidP="00B809A6">
      <w:pPr>
        <w:ind w:firstLine="720"/>
        <w:rPr>
          <w:sz w:val="28"/>
          <w:szCs w:val="28"/>
        </w:rPr>
      </w:pPr>
    </w:p>
    <w:p w:rsidR="00673E88" w:rsidRPr="00A07ACD" w:rsidRDefault="00174341" w:rsidP="00B809A6">
      <w:pPr>
        <w:tabs>
          <w:tab w:val="left" w:pos="5340"/>
        </w:tabs>
        <w:ind w:firstLine="720"/>
        <w:rPr>
          <w:sz w:val="28"/>
          <w:szCs w:val="28"/>
        </w:rPr>
      </w:pPr>
      <w:r w:rsidRPr="00A07ACD">
        <w:rPr>
          <w:sz w:val="28"/>
          <w:szCs w:val="28"/>
        </w:rPr>
        <w:tab/>
      </w:r>
    </w:p>
    <w:p w:rsidR="00673E88" w:rsidRPr="00A07ACD" w:rsidRDefault="00673E88" w:rsidP="00B809A6">
      <w:pPr>
        <w:tabs>
          <w:tab w:val="left" w:pos="5340"/>
        </w:tabs>
        <w:ind w:firstLine="720"/>
        <w:rPr>
          <w:sz w:val="28"/>
          <w:szCs w:val="28"/>
        </w:rPr>
      </w:pPr>
    </w:p>
    <w:p w:rsidR="00673E88" w:rsidRPr="00A07ACD" w:rsidRDefault="00673E88" w:rsidP="00B809A6">
      <w:pPr>
        <w:tabs>
          <w:tab w:val="left" w:pos="5340"/>
        </w:tabs>
        <w:ind w:firstLine="720"/>
        <w:rPr>
          <w:sz w:val="28"/>
          <w:szCs w:val="28"/>
        </w:rPr>
      </w:pPr>
    </w:p>
    <w:p w:rsidR="00673E88" w:rsidRPr="00A07ACD" w:rsidRDefault="00673E88" w:rsidP="00B809A6">
      <w:pPr>
        <w:tabs>
          <w:tab w:val="left" w:pos="5340"/>
        </w:tabs>
        <w:ind w:firstLine="720"/>
        <w:rPr>
          <w:sz w:val="28"/>
          <w:szCs w:val="28"/>
        </w:rPr>
      </w:pPr>
    </w:p>
    <w:p w:rsidR="00673E88" w:rsidRPr="00A07ACD" w:rsidRDefault="00673E88" w:rsidP="00B809A6">
      <w:pPr>
        <w:tabs>
          <w:tab w:val="left" w:pos="5340"/>
        </w:tabs>
        <w:ind w:firstLine="720"/>
        <w:rPr>
          <w:sz w:val="28"/>
          <w:szCs w:val="28"/>
        </w:rPr>
      </w:pPr>
    </w:p>
    <w:p w:rsidR="00673E88" w:rsidRPr="00A07ACD" w:rsidRDefault="00673E88" w:rsidP="00B809A6">
      <w:pPr>
        <w:tabs>
          <w:tab w:val="left" w:pos="5340"/>
        </w:tabs>
        <w:ind w:firstLine="720"/>
        <w:rPr>
          <w:sz w:val="28"/>
          <w:szCs w:val="28"/>
        </w:rPr>
      </w:pPr>
    </w:p>
    <w:p w:rsidR="00673E88" w:rsidRPr="00A07ACD" w:rsidRDefault="00673E88" w:rsidP="00B809A6">
      <w:pPr>
        <w:tabs>
          <w:tab w:val="left" w:pos="5340"/>
        </w:tabs>
        <w:ind w:firstLine="720"/>
        <w:rPr>
          <w:sz w:val="28"/>
          <w:szCs w:val="28"/>
        </w:rPr>
      </w:pPr>
    </w:p>
    <w:p w:rsidR="00673E88" w:rsidRPr="00A07ACD" w:rsidRDefault="00673E88" w:rsidP="00B809A6">
      <w:pPr>
        <w:tabs>
          <w:tab w:val="left" w:pos="5340"/>
        </w:tabs>
        <w:ind w:firstLine="720"/>
        <w:rPr>
          <w:sz w:val="28"/>
          <w:szCs w:val="28"/>
        </w:rPr>
      </w:pPr>
    </w:p>
    <w:p w:rsidR="00673E88" w:rsidRPr="00A07ACD" w:rsidRDefault="00673E88" w:rsidP="00B809A6">
      <w:pPr>
        <w:tabs>
          <w:tab w:val="left" w:pos="5340"/>
        </w:tabs>
        <w:rPr>
          <w:sz w:val="28"/>
          <w:szCs w:val="28"/>
        </w:rPr>
      </w:pPr>
    </w:p>
    <w:p w:rsidR="00673E88" w:rsidRPr="00A07ACD" w:rsidRDefault="00673E88" w:rsidP="00B809A6">
      <w:pPr>
        <w:rPr>
          <w:sz w:val="28"/>
          <w:szCs w:val="28"/>
        </w:rPr>
      </w:pPr>
    </w:p>
    <w:p w:rsidR="00673E88" w:rsidRPr="00A07ACD" w:rsidRDefault="00673E88" w:rsidP="00B809A6">
      <w:pPr>
        <w:ind w:firstLine="720"/>
        <w:rPr>
          <w:sz w:val="28"/>
          <w:szCs w:val="28"/>
        </w:rPr>
      </w:pPr>
    </w:p>
    <w:p w:rsidR="00150438" w:rsidRPr="00A07ACD" w:rsidRDefault="00150438" w:rsidP="00B809A6">
      <w:pPr>
        <w:ind w:firstLine="720"/>
        <w:rPr>
          <w:sz w:val="28"/>
          <w:szCs w:val="28"/>
        </w:rPr>
      </w:pPr>
    </w:p>
    <w:p w:rsidR="00150438" w:rsidRPr="00A07ACD" w:rsidRDefault="00150438" w:rsidP="00B809A6">
      <w:pPr>
        <w:ind w:firstLine="720"/>
        <w:rPr>
          <w:sz w:val="28"/>
          <w:szCs w:val="28"/>
        </w:rPr>
      </w:pPr>
    </w:p>
    <w:p w:rsidR="00150438" w:rsidRPr="00A07ACD" w:rsidRDefault="00150438" w:rsidP="00B809A6">
      <w:pPr>
        <w:ind w:firstLine="720"/>
        <w:rPr>
          <w:sz w:val="28"/>
          <w:szCs w:val="28"/>
        </w:rPr>
      </w:pPr>
    </w:p>
    <w:p w:rsidR="00150438" w:rsidRPr="00A07ACD" w:rsidRDefault="00150438" w:rsidP="00B809A6">
      <w:pPr>
        <w:ind w:firstLine="720"/>
        <w:rPr>
          <w:sz w:val="28"/>
          <w:szCs w:val="28"/>
        </w:rPr>
      </w:pPr>
    </w:p>
    <w:p w:rsidR="00150438" w:rsidRPr="00A07ACD" w:rsidRDefault="00150438" w:rsidP="00B809A6">
      <w:pPr>
        <w:ind w:firstLine="720"/>
        <w:rPr>
          <w:sz w:val="28"/>
          <w:szCs w:val="28"/>
        </w:rPr>
      </w:pPr>
    </w:p>
    <w:p w:rsidR="00150438" w:rsidRPr="00A07ACD" w:rsidRDefault="00150438" w:rsidP="00B809A6">
      <w:pPr>
        <w:ind w:firstLine="720"/>
        <w:rPr>
          <w:sz w:val="28"/>
          <w:szCs w:val="28"/>
        </w:rPr>
      </w:pPr>
    </w:p>
    <w:p w:rsidR="00150438" w:rsidRPr="00A07ACD" w:rsidRDefault="00150438" w:rsidP="00B809A6">
      <w:pPr>
        <w:ind w:firstLine="720"/>
        <w:rPr>
          <w:sz w:val="28"/>
          <w:szCs w:val="28"/>
        </w:rPr>
      </w:pPr>
    </w:p>
    <w:p w:rsidR="00150438" w:rsidRPr="00A07ACD" w:rsidRDefault="00150438" w:rsidP="00B809A6">
      <w:pPr>
        <w:ind w:firstLine="720"/>
        <w:rPr>
          <w:sz w:val="28"/>
          <w:szCs w:val="28"/>
        </w:rPr>
      </w:pPr>
    </w:p>
    <w:p w:rsidR="00150438" w:rsidRPr="00A07ACD" w:rsidRDefault="00150438" w:rsidP="00B809A6">
      <w:pPr>
        <w:ind w:firstLine="720"/>
        <w:rPr>
          <w:sz w:val="28"/>
          <w:szCs w:val="28"/>
        </w:rPr>
      </w:pPr>
    </w:p>
    <w:p w:rsidR="00150438" w:rsidRPr="00A07ACD" w:rsidRDefault="00150438" w:rsidP="00B809A6">
      <w:pPr>
        <w:ind w:firstLine="720"/>
        <w:rPr>
          <w:sz w:val="28"/>
          <w:szCs w:val="28"/>
        </w:rPr>
      </w:pPr>
    </w:p>
    <w:p w:rsidR="00673E88" w:rsidRPr="0070553D" w:rsidRDefault="00174341" w:rsidP="00150438">
      <w:pPr>
        <w:ind w:firstLine="720"/>
        <w:jc w:val="center"/>
        <w:rPr>
          <w:b/>
          <w:sz w:val="28"/>
          <w:szCs w:val="28"/>
        </w:rPr>
      </w:pPr>
      <w:r w:rsidRPr="0070553D">
        <w:rPr>
          <w:b/>
          <w:sz w:val="28"/>
          <w:szCs w:val="28"/>
        </w:rPr>
        <w:t>CHAPTER FIVE</w:t>
      </w:r>
    </w:p>
    <w:p w:rsidR="00673E88" w:rsidRPr="00A07ACD" w:rsidRDefault="00673E88" w:rsidP="00150438">
      <w:pPr>
        <w:ind w:firstLine="720"/>
        <w:jc w:val="center"/>
        <w:rPr>
          <w:sz w:val="28"/>
          <w:szCs w:val="28"/>
        </w:rPr>
      </w:pPr>
    </w:p>
    <w:p w:rsidR="00673E88" w:rsidRPr="00A07ACD" w:rsidRDefault="00673E88" w:rsidP="00150438">
      <w:pPr>
        <w:pStyle w:val="BodyText3"/>
        <w:jc w:val="center"/>
        <w:rPr>
          <w:bCs/>
          <w:noProof/>
          <w:sz w:val="28"/>
          <w:szCs w:val="28"/>
        </w:rPr>
      </w:pPr>
    </w:p>
    <w:p w:rsidR="00673E88" w:rsidRPr="0070553D" w:rsidRDefault="00174341" w:rsidP="00150438">
      <w:pPr>
        <w:pStyle w:val="BodyText3"/>
        <w:jc w:val="center"/>
        <w:rPr>
          <w:b/>
          <w:bCs/>
          <w:caps/>
          <w:noProof/>
          <w:sz w:val="28"/>
          <w:szCs w:val="28"/>
        </w:rPr>
      </w:pPr>
      <w:r w:rsidRPr="0070553D">
        <w:rPr>
          <w:b/>
          <w:bCs/>
          <w:caps/>
          <w:noProof/>
          <w:sz w:val="28"/>
          <w:szCs w:val="28"/>
        </w:rPr>
        <w:t>Summary , CONCLUSION AND RECOMMENDATIONS</w:t>
      </w:r>
    </w:p>
    <w:p w:rsidR="00673E88" w:rsidRPr="0070553D" w:rsidRDefault="00673E88" w:rsidP="00150438">
      <w:pPr>
        <w:pStyle w:val="BodyText3"/>
        <w:jc w:val="center"/>
        <w:rPr>
          <w:b/>
          <w:sz w:val="28"/>
          <w:szCs w:val="28"/>
        </w:rPr>
      </w:pPr>
    </w:p>
    <w:p w:rsidR="00673E88" w:rsidRPr="00A07ACD" w:rsidRDefault="00673E88" w:rsidP="00B809A6">
      <w:pPr>
        <w:pStyle w:val="BodyText3"/>
        <w:rPr>
          <w:sz w:val="28"/>
          <w:szCs w:val="28"/>
        </w:rPr>
      </w:pPr>
    </w:p>
    <w:p w:rsidR="00673E88" w:rsidRPr="00C84545" w:rsidRDefault="00174341" w:rsidP="00B809A6">
      <w:pPr>
        <w:rPr>
          <w:b/>
          <w:sz w:val="28"/>
          <w:szCs w:val="28"/>
        </w:rPr>
      </w:pPr>
      <w:r w:rsidRPr="0070553D">
        <w:rPr>
          <w:b/>
          <w:sz w:val="28"/>
          <w:szCs w:val="28"/>
        </w:rPr>
        <w:t xml:space="preserve">5.1 Summary </w:t>
      </w:r>
    </w:p>
    <w:p w:rsidR="00673E88" w:rsidRPr="00A07ACD" w:rsidRDefault="00174341" w:rsidP="00B809A6">
      <w:pPr>
        <w:rPr>
          <w:sz w:val="28"/>
          <w:szCs w:val="28"/>
        </w:rPr>
      </w:pPr>
      <w:r w:rsidRPr="00A07ACD">
        <w:rPr>
          <w:sz w:val="28"/>
          <w:szCs w:val="28"/>
        </w:rPr>
        <w:t xml:space="preserve">The new course registration and result processing system is </w:t>
      </w:r>
      <w:r w:rsidR="00953497" w:rsidRPr="00A07ACD">
        <w:rPr>
          <w:sz w:val="28"/>
          <w:szCs w:val="28"/>
        </w:rPr>
        <w:t>enhanced</w:t>
      </w:r>
      <w:r w:rsidRPr="00A07ACD">
        <w:rPr>
          <w:sz w:val="28"/>
          <w:szCs w:val="28"/>
        </w:rPr>
        <w:t xml:space="preserve"> automated software that is built to eradicate the major problem inherent in the current system. The development of this system arose because of the growing rate at which students overstay in the school and the semi manual/digital method of result computation. A study investigated the cause of these problems and conclusion was drawn that it is caused by improper course registration and the manual method of result computation. Therefore the new system targets to arrest this situation by building features in the software that could not only produce a better system but mandate students to register any of their failed outstanding</w:t>
      </w:r>
      <w:r w:rsidR="002C33EF" w:rsidRPr="00A07ACD">
        <w:rPr>
          <w:sz w:val="28"/>
          <w:szCs w:val="28"/>
        </w:rPr>
        <w:t xml:space="preserve"> </w:t>
      </w:r>
      <w:r w:rsidRPr="00A07ACD">
        <w:rPr>
          <w:sz w:val="28"/>
          <w:szCs w:val="28"/>
        </w:rPr>
        <w:t>course</w:t>
      </w:r>
      <w:r w:rsidR="002C33EF" w:rsidRPr="00A07ACD">
        <w:rPr>
          <w:sz w:val="28"/>
          <w:szCs w:val="28"/>
        </w:rPr>
        <w:t xml:space="preserve"> </w:t>
      </w:r>
      <w:r w:rsidRPr="00A07ACD">
        <w:rPr>
          <w:sz w:val="28"/>
          <w:szCs w:val="28"/>
        </w:rPr>
        <w:t>before</w:t>
      </w:r>
      <w:r w:rsidR="002C33EF" w:rsidRPr="00A07ACD">
        <w:rPr>
          <w:sz w:val="28"/>
          <w:szCs w:val="28"/>
        </w:rPr>
        <w:t xml:space="preserve"> </w:t>
      </w:r>
      <w:r w:rsidRPr="00A07ACD">
        <w:rPr>
          <w:sz w:val="28"/>
          <w:szCs w:val="28"/>
        </w:rPr>
        <w:t xml:space="preserve">registering for the new courses in the current session and rewriting the exam on time. Secondly, study into the result processing </w:t>
      </w:r>
      <w:r w:rsidRPr="00A07ACD">
        <w:rPr>
          <w:sz w:val="28"/>
          <w:szCs w:val="28"/>
        </w:rPr>
        <w:lastRenderedPageBreak/>
        <w:t>system exposed the laborious nature of the system; it is time consuming and less effective. The new system is developed with the capability to extract students result from an excel result template and calculate the semester GPA for the student. This will not only enable the students to access themselves and improve their performance but will also help the exam officer to articulate and compile students result at final year.</w:t>
      </w:r>
    </w:p>
    <w:p w:rsidR="00673E88" w:rsidRPr="00A07ACD" w:rsidRDefault="00673E88" w:rsidP="00B809A6">
      <w:pPr>
        <w:rPr>
          <w:sz w:val="28"/>
          <w:szCs w:val="28"/>
        </w:rPr>
      </w:pPr>
    </w:p>
    <w:p w:rsidR="00673E88" w:rsidRPr="00C84545" w:rsidRDefault="00174341" w:rsidP="00B809A6">
      <w:pPr>
        <w:rPr>
          <w:b/>
          <w:sz w:val="28"/>
          <w:szCs w:val="28"/>
        </w:rPr>
      </w:pPr>
      <w:r w:rsidRPr="00C84545">
        <w:rPr>
          <w:b/>
          <w:sz w:val="28"/>
          <w:szCs w:val="28"/>
        </w:rPr>
        <w:t>5.2 Conclusion</w:t>
      </w:r>
    </w:p>
    <w:p w:rsidR="00B036BA" w:rsidRPr="00A07ACD" w:rsidRDefault="00B036BA" w:rsidP="00B809A6">
      <w:pPr>
        <w:rPr>
          <w:sz w:val="28"/>
          <w:szCs w:val="28"/>
        </w:rPr>
      </w:pPr>
      <w:r w:rsidRPr="00A07ACD">
        <w:rPr>
          <w:sz w:val="28"/>
          <w:szCs w:val="28"/>
        </w:rPr>
        <w:t>In conclusion</w:t>
      </w:r>
      <w:r w:rsidR="00174341" w:rsidRPr="00A07ACD">
        <w:rPr>
          <w:sz w:val="28"/>
          <w:szCs w:val="28"/>
        </w:rPr>
        <w:t>,</w:t>
      </w:r>
      <w:r w:rsidRPr="00A07ACD">
        <w:rPr>
          <w:sz w:val="28"/>
          <w:szCs w:val="28"/>
        </w:rPr>
        <w:t xml:space="preserve"> </w:t>
      </w:r>
      <w:r w:rsidR="00174341" w:rsidRPr="00A07ACD">
        <w:rPr>
          <w:sz w:val="28"/>
          <w:szCs w:val="28"/>
        </w:rPr>
        <w:t>this</w:t>
      </w:r>
      <w:r w:rsidRPr="00A07ACD">
        <w:rPr>
          <w:sz w:val="28"/>
          <w:szCs w:val="28"/>
        </w:rPr>
        <w:t xml:space="preserve"> </w:t>
      </w:r>
      <w:r w:rsidR="00174341" w:rsidRPr="00A07ACD">
        <w:rPr>
          <w:sz w:val="28"/>
          <w:szCs w:val="28"/>
        </w:rPr>
        <w:t>project</w:t>
      </w:r>
      <w:r w:rsidRPr="00A07ACD">
        <w:rPr>
          <w:sz w:val="28"/>
          <w:szCs w:val="28"/>
        </w:rPr>
        <w:t xml:space="preserve"> presents s</w:t>
      </w:r>
      <w:r w:rsidR="00174341" w:rsidRPr="00A07ACD">
        <w:rPr>
          <w:sz w:val="28"/>
          <w:szCs w:val="28"/>
        </w:rPr>
        <w:t>oftware</w:t>
      </w:r>
      <w:r w:rsidRPr="00A07ACD">
        <w:rPr>
          <w:sz w:val="28"/>
          <w:szCs w:val="28"/>
        </w:rPr>
        <w:t xml:space="preserve"> </w:t>
      </w:r>
      <w:r w:rsidR="00174341" w:rsidRPr="00A07ACD">
        <w:rPr>
          <w:sz w:val="28"/>
          <w:szCs w:val="28"/>
        </w:rPr>
        <w:t>application</w:t>
      </w:r>
      <w:r w:rsidRPr="00A07ACD">
        <w:rPr>
          <w:sz w:val="28"/>
          <w:szCs w:val="28"/>
        </w:rPr>
        <w:t xml:space="preserve"> that is capable of storing and process In students</w:t>
      </w:r>
      <w:r w:rsidR="00174341" w:rsidRPr="00A07ACD">
        <w:rPr>
          <w:sz w:val="28"/>
          <w:szCs w:val="28"/>
        </w:rPr>
        <w:t>’</w:t>
      </w:r>
      <w:r w:rsidRPr="00A07ACD">
        <w:rPr>
          <w:sz w:val="28"/>
          <w:szCs w:val="28"/>
        </w:rPr>
        <w:t xml:space="preserve"> results with h</w:t>
      </w:r>
      <w:r w:rsidR="00174341" w:rsidRPr="00A07ACD">
        <w:rPr>
          <w:sz w:val="28"/>
          <w:szCs w:val="28"/>
        </w:rPr>
        <w:t>igh</w:t>
      </w:r>
      <w:r w:rsidRPr="00A07ACD">
        <w:rPr>
          <w:sz w:val="28"/>
          <w:szCs w:val="28"/>
        </w:rPr>
        <w:t xml:space="preserve"> </w:t>
      </w:r>
      <w:r w:rsidR="00174341" w:rsidRPr="00A07ACD">
        <w:rPr>
          <w:sz w:val="28"/>
          <w:szCs w:val="28"/>
        </w:rPr>
        <w:t>speed</w:t>
      </w:r>
      <w:r w:rsidRPr="00A07ACD">
        <w:rPr>
          <w:sz w:val="28"/>
          <w:szCs w:val="28"/>
        </w:rPr>
        <w:t xml:space="preserve"> </w:t>
      </w:r>
      <w:r w:rsidR="00174341" w:rsidRPr="00A07ACD">
        <w:rPr>
          <w:sz w:val="28"/>
          <w:szCs w:val="28"/>
        </w:rPr>
        <w:t>and</w:t>
      </w:r>
      <w:r w:rsidRPr="00A07ACD">
        <w:rPr>
          <w:sz w:val="28"/>
          <w:szCs w:val="28"/>
        </w:rPr>
        <w:t xml:space="preserve"> </w:t>
      </w:r>
      <w:r w:rsidR="00174341" w:rsidRPr="00A07ACD">
        <w:rPr>
          <w:sz w:val="28"/>
          <w:szCs w:val="28"/>
        </w:rPr>
        <w:t>accuracy</w:t>
      </w:r>
      <w:r w:rsidRPr="00A07ACD">
        <w:rPr>
          <w:sz w:val="28"/>
          <w:szCs w:val="28"/>
        </w:rPr>
        <w:t xml:space="preserve"> </w:t>
      </w:r>
      <w:r w:rsidR="00174341" w:rsidRPr="00A07ACD">
        <w:rPr>
          <w:sz w:val="28"/>
          <w:szCs w:val="28"/>
        </w:rPr>
        <w:t>and</w:t>
      </w:r>
      <w:r w:rsidRPr="00A07ACD">
        <w:rPr>
          <w:sz w:val="28"/>
          <w:szCs w:val="28"/>
        </w:rPr>
        <w:t xml:space="preserve"> </w:t>
      </w:r>
      <w:r w:rsidR="00174341" w:rsidRPr="00A07ACD">
        <w:rPr>
          <w:sz w:val="28"/>
          <w:szCs w:val="28"/>
        </w:rPr>
        <w:t>presenting</w:t>
      </w:r>
      <w:r w:rsidRPr="00A07ACD">
        <w:rPr>
          <w:sz w:val="28"/>
          <w:szCs w:val="28"/>
        </w:rPr>
        <w:t xml:space="preserve"> </w:t>
      </w:r>
      <w:r w:rsidR="00174341" w:rsidRPr="00A07ACD">
        <w:rPr>
          <w:sz w:val="28"/>
          <w:szCs w:val="28"/>
        </w:rPr>
        <w:t>the</w:t>
      </w:r>
      <w:r w:rsidRPr="00A07ACD">
        <w:rPr>
          <w:sz w:val="28"/>
          <w:szCs w:val="28"/>
        </w:rPr>
        <w:t xml:space="preserve"> </w:t>
      </w:r>
      <w:r w:rsidR="00174341" w:rsidRPr="00A07ACD">
        <w:rPr>
          <w:sz w:val="28"/>
          <w:szCs w:val="28"/>
        </w:rPr>
        <w:t>output</w:t>
      </w:r>
    </w:p>
    <w:p w:rsidR="00673E88" w:rsidRPr="00A07ACD" w:rsidRDefault="00174341" w:rsidP="00B809A6">
      <w:pPr>
        <w:rPr>
          <w:sz w:val="28"/>
          <w:szCs w:val="28"/>
        </w:rPr>
      </w:pPr>
      <w:r w:rsidRPr="00A07ACD">
        <w:rPr>
          <w:sz w:val="28"/>
          <w:szCs w:val="28"/>
        </w:rPr>
        <w:t>in</w:t>
      </w:r>
      <w:r w:rsidR="00B036BA" w:rsidRPr="00A07ACD">
        <w:rPr>
          <w:sz w:val="28"/>
          <w:szCs w:val="28"/>
        </w:rPr>
        <w:t xml:space="preserve"> </w:t>
      </w:r>
      <w:r w:rsidRPr="00A07ACD">
        <w:rPr>
          <w:sz w:val="28"/>
          <w:szCs w:val="28"/>
        </w:rPr>
        <w:t>a</w:t>
      </w:r>
      <w:r w:rsidR="00B036BA" w:rsidRPr="00A07ACD">
        <w:rPr>
          <w:sz w:val="28"/>
          <w:szCs w:val="28"/>
        </w:rPr>
        <w:t xml:space="preserve"> </w:t>
      </w:r>
      <w:r w:rsidRPr="00A07ACD">
        <w:rPr>
          <w:sz w:val="28"/>
          <w:szCs w:val="28"/>
        </w:rPr>
        <w:t>certain</w:t>
      </w:r>
      <w:r w:rsidR="00B036BA" w:rsidRPr="00A07ACD">
        <w:rPr>
          <w:sz w:val="28"/>
          <w:szCs w:val="28"/>
        </w:rPr>
        <w:t xml:space="preserve"> </w:t>
      </w:r>
      <w:r w:rsidRPr="00A07ACD">
        <w:rPr>
          <w:sz w:val="28"/>
          <w:szCs w:val="28"/>
        </w:rPr>
        <w:t>required</w:t>
      </w:r>
      <w:r w:rsidR="00B036BA" w:rsidRPr="00A07ACD">
        <w:rPr>
          <w:sz w:val="28"/>
          <w:szCs w:val="28"/>
        </w:rPr>
        <w:t xml:space="preserve"> </w:t>
      </w:r>
      <w:r w:rsidRPr="00A07ACD">
        <w:rPr>
          <w:sz w:val="28"/>
          <w:szCs w:val="28"/>
        </w:rPr>
        <w:t>forms</w:t>
      </w:r>
      <w:r w:rsidR="00B036BA" w:rsidRPr="00A07ACD">
        <w:rPr>
          <w:sz w:val="28"/>
          <w:szCs w:val="28"/>
        </w:rPr>
        <w:t xml:space="preserve"> </w:t>
      </w:r>
      <w:r w:rsidRPr="00A07ACD">
        <w:rPr>
          <w:sz w:val="28"/>
          <w:szCs w:val="28"/>
        </w:rPr>
        <w:t>.It’</w:t>
      </w:r>
      <w:r w:rsidR="00B036BA" w:rsidRPr="00A07ACD">
        <w:rPr>
          <w:sz w:val="28"/>
          <w:szCs w:val="28"/>
        </w:rPr>
        <w:t xml:space="preserve"> qualities </w:t>
      </w:r>
      <w:r w:rsidRPr="00A07ACD">
        <w:rPr>
          <w:sz w:val="28"/>
          <w:szCs w:val="28"/>
        </w:rPr>
        <w:t>include</w:t>
      </w:r>
      <w:r w:rsidR="00B036BA" w:rsidRPr="00A07ACD">
        <w:rPr>
          <w:sz w:val="28"/>
          <w:szCs w:val="28"/>
        </w:rPr>
        <w:t xml:space="preserve"> enabling </w:t>
      </w:r>
      <w:r w:rsidRPr="00A07ACD">
        <w:rPr>
          <w:sz w:val="28"/>
          <w:szCs w:val="28"/>
        </w:rPr>
        <w:t>or</w:t>
      </w:r>
      <w:r w:rsidR="002C33EF" w:rsidRPr="00A07ACD">
        <w:rPr>
          <w:sz w:val="28"/>
          <w:szCs w:val="28"/>
        </w:rPr>
        <w:t xml:space="preserve"> </w:t>
      </w:r>
      <w:r w:rsidRPr="00A07ACD">
        <w:rPr>
          <w:sz w:val="28"/>
          <w:szCs w:val="28"/>
        </w:rPr>
        <w:t>free</w:t>
      </w:r>
      <w:r w:rsidR="002C33EF" w:rsidRPr="00A07ACD">
        <w:rPr>
          <w:sz w:val="28"/>
          <w:szCs w:val="28"/>
        </w:rPr>
        <w:t xml:space="preserve"> </w:t>
      </w:r>
      <w:r w:rsidRPr="00A07ACD">
        <w:rPr>
          <w:sz w:val="28"/>
          <w:szCs w:val="28"/>
        </w:rPr>
        <w:t>registration,</w:t>
      </w:r>
      <w:r w:rsidR="00B036BA" w:rsidRPr="00A07ACD">
        <w:rPr>
          <w:sz w:val="28"/>
          <w:szCs w:val="28"/>
        </w:rPr>
        <w:t xml:space="preserve"> </w:t>
      </w:r>
      <w:r w:rsidRPr="00A07ACD">
        <w:rPr>
          <w:sz w:val="28"/>
          <w:szCs w:val="28"/>
        </w:rPr>
        <w:t>reduction</w:t>
      </w:r>
      <w:r w:rsidR="00B036BA" w:rsidRPr="00A07ACD">
        <w:rPr>
          <w:sz w:val="28"/>
          <w:szCs w:val="28"/>
        </w:rPr>
        <w:t xml:space="preserve"> </w:t>
      </w:r>
      <w:r w:rsidRPr="00A07ACD">
        <w:rPr>
          <w:sz w:val="28"/>
          <w:szCs w:val="28"/>
        </w:rPr>
        <w:t>in</w:t>
      </w:r>
      <w:r w:rsidR="00B036BA" w:rsidRPr="00A07ACD">
        <w:rPr>
          <w:sz w:val="28"/>
          <w:szCs w:val="28"/>
        </w:rPr>
        <w:t xml:space="preserve"> </w:t>
      </w:r>
      <w:r w:rsidRPr="00A07ACD">
        <w:rPr>
          <w:sz w:val="28"/>
          <w:szCs w:val="28"/>
        </w:rPr>
        <w:t>the</w:t>
      </w:r>
      <w:r w:rsidR="00B036BA" w:rsidRPr="00A07ACD">
        <w:rPr>
          <w:sz w:val="28"/>
          <w:szCs w:val="28"/>
        </w:rPr>
        <w:t xml:space="preserve"> cost and </w:t>
      </w:r>
      <w:r w:rsidRPr="00A07ACD">
        <w:rPr>
          <w:sz w:val="28"/>
          <w:szCs w:val="28"/>
        </w:rPr>
        <w:t>time</w:t>
      </w:r>
      <w:r w:rsidR="00B036BA" w:rsidRPr="00A07ACD">
        <w:rPr>
          <w:sz w:val="28"/>
          <w:szCs w:val="28"/>
        </w:rPr>
        <w:t xml:space="preserve"> </w:t>
      </w:r>
      <w:r w:rsidRPr="00A07ACD">
        <w:rPr>
          <w:sz w:val="28"/>
          <w:szCs w:val="28"/>
        </w:rPr>
        <w:t>spent</w:t>
      </w:r>
      <w:r w:rsidR="00B036BA" w:rsidRPr="00A07ACD">
        <w:rPr>
          <w:sz w:val="28"/>
          <w:szCs w:val="28"/>
        </w:rPr>
        <w:t xml:space="preserve"> </w:t>
      </w:r>
      <w:r w:rsidRPr="00A07ACD">
        <w:rPr>
          <w:sz w:val="28"/>
          <w:szCs w:val="28"/>
        </w:rPr>
        <w:t>in</w:t>
      </w:r>
      <w:r w:rsidR="00B036BA" w:rsidRPr="00A07ACD">
        <w:rPr>
          <w:sz w:val="28"/>
          <w:szCs w:val="28"/>
        </w:rPr>
        <w:t xml:space="preserve"> computing GPAs</w:t>
      </w:r>
      <w:r w:rsidRPr="00A07ACD">
        <w:rPr>
          <w:sz w:val="28"/>
          <w:szCs w:val="28"/>
        </w:rPr>
        <w:t>/</w:t>
      </w:r>
      <w:r w:rsidR="00B036BA" w:rsidRPr="00A07ACD">
        <w:rPr>
          <w:sz w:val="28"/>
          <w:szCs w:val="28"/>
        </w:rPr>
        <w:t xml:space="preserve"> </w:t>
      </w:r>
      <w:r w:rsidRPr="00A07ACD">
        <w:rPr>
          <w:sz w:val="28"/>
          <w:szCs w:val="28"/>
        </w:rPr>
        <w:t>CGP</w:t>
      </w:r>
      <w:r w:rsidR="00B036BA" w:rsidRPr="00A07ACD">
        <w:rPr>
          <w:sz w:val="28"/>
          <w:szCs w:val="28"/>
        </w:rPr>
        <w:t xml:space="preserve"> </w:t>
      </w:r>
      <w:r w:rsidRPr="00A07ACD">
        <w:rPr>
          <w:sz w:val="28"/>
          <w:szCs w:val="28"/>
        </w:rPr>
        <w:t>As</w:t>
      </w:r>
      <w:r w:rsidR="00B036BA" w:rsidRPr="00A07ACD">
        <w:rPr>
          <w:sz w:val="28"/>
          <w:szCs w:val="28"/>
        </w:rPr>
        <w:t xml:space="preserve"> </w:t>
      </w:r>
      <w:r w:rsidRPr="00A07ACD">
        <w:rPr>
          <w:sz w:val="28"/>
          <w:szCs w:val="28"/>
        </w:rPr>
        <w:t>,faster</w:t>
      </w:r>
      <w:r w:rsidR="00B036BA" w:rsidRPr="00A07ACD">
        <w:rPr>
          <w:sz w:val="28"/>
          <w:szCs w:val="28"/>
        </w:rPr>
        <w:t xml:space="preserve"> generation first </w:t>
      </w:r>
      <w:r w:rsidRPr="00A07ACD">
        <w:rPr>
          <w:sz w:val="28"/>
          <w:szCs w:val="28"/>
        </w:rPr>
        <w:t>semester</w:t>
      </w:r>
      <w:r w:rsidR="00B036BA" w:rsidRPr="00A07ACD">
        <w:rPr>
          <w:sz w:val="28"/>
          <w:szCs w:val="28"/>
        </w:rPr>
        <w:t xml:space="preserve"> </w:t>
      </w:r>
      <w:r w:rsidRPr="00A07ACD">
        <w:rPr>
          <w:sz w:val="28"/>
          <w:szCs w:val="28"/>
        </w:rPr>
        <w:t>transcript</w:t>
      </w:r>
      <w:r w:rsidR="00B036BA" w:rsidRPr="00A07ACD">
        <w:rPr>
          <w:sz w:val="28"/>
          <w:szCs w:val="28"/>
        </w:rPr>
        <w:t xml:space="preserve"> </w:t>
      </w:r>
      <w:r w:rsidRPr="00A07ACD">
        <w:rPr>
          <w:sz w:val="28"/>
          <w:szCs w:val="28"/>
        </w:rPr>
        <w:t>per</w:t>
      </w:r>
      <w:r w:rsidR="00B036BA" w:rsidRPr="00A07ACD">
        <w:rPr>
          <w:sz w:val="28"/>
          <w:szCs w:val="28"/>
        </w:rPr>
        <w:t xml:space="preserve"> student </w:t>
      </w:r>
      <w:r w:rsidRPr="00A07ACD">
        <w:rPr>
          <w:sz w:val="28"/>
          <w:szCs w:val="28"/>
        </w:rPr>
        <w:t>t</w:t>
      </w:r>
      <w:r w:rsidR="00B036BA" w:rsidRPr="00A07ACD">
        <w:rPr>
          <w:sz w:val="28"/>
          <w:szCs w:val="28"/>
        </w:rPr>
        <w:t xml:space="preserve"> </w:t>
      </w:r>
      <w:r w:rsidRPr="00A07ACD">
        <w:rPr>
          <w:sz w:val="28"/>
          <w:szCs w:val="28"/>
        </w:rPr>
        <w:t>and</w:t>
      </w:r>
      <w:r w:rsidR="00B036BA" w:rsidRPr="00A07ACD">
        <w:rPr>
          <w:sz w:val="28"/>
          <w:szCs w:val="28"/>
        </w:rPr>
        <w:t xml:space="preserve"> </w:t>
      </w:r>
      <w:r w:rsidRPr="00A07ACD">
        <w:rPr>
          <w:sz w:val="28"/>
          <w:szCs w:val="28"/>
        </w:rPr>
        <w:t>enabling</w:t>
      </w:r>
      <w:r w:rsidR="00B036BA" w:rsidRPr="00A07ACD">
        <w:rPr>
          <w:sz w:val="28"/>
          <w:szCs w:val="28"/>
        </w:rPr>
        <w:t xml:space="preserve"> </w:t>
      </w:r>
      <w:r w:rsidRPr="00A07ACD">
        <w:rPr>
          <w:sz w:val="28"/>
          <w:szCs w:val="28"/>
        </w:rPr>
        <w:t>the</w:t>
      </w:r>
      <w:r w:rsidR="00B036BA" w:rsidRPr="00A07ACD">
        <w:rPr>
          <w:sz w:val="28"/>
          <w:szCs w:val="28"/>
        </w:rPr>
        <w:t xml:space="preserve"> </w:t>
      </w:r>
      <w:r w:rsidRPr="00A07ACD">
        <w:rPr>
          <w:sz w:val="28"/>
          <w:szCs w:val="28"/>
        </w:rPr>
        <w:t>exam</w:t>
      </w:r>
      <w:r w:rsidR="00B036BA" w:rsidRPr="00A07ACD">
        <w:rPr>
          <w:sz w:val="28"/>
          <w:szCs w:val="28"/>
        </w:rPr>
        <w:t xml:space="preserve"> </w:t>
      </w:r>
      <w:r w:rsidRPr="00A07ACD">
        <w:rPr>
          <w:sz w:val="28"/>
          <w:szCs w:val="28"/>
        </w:rPr>
        <w:t>officer</w:t>
      </w:r>
      <w:r w:rsidR="00B036BA" w:rsidRPr="00A07ACD">
        <w:rPr>
          <w:sz w:val="28"/>
          <w:szCs w:val="28"/>
        </w:rPr>
        <w:t xml:space="preserve"> </w:t>
      </w:r>
      <w:r w:rsidRPr="00A07ACD">
        <w:rPr>
          <w:sz w:val="28"/>
          <w:szCs w:val="28"/>
        </w:rPr>
        <w:t>to</w:t>
      </w:r>
      <w:r w:rsidR="00B036BA" w:rsidRPr="00A07ACD">
        <w:rPr>
          <w:sz w:val="28"/>
          <w:szCs w:val="28"/>
        </w:rPr>
        <w:t xml:space="preserve"> view </w:t>
      </w:r>
      <w:r w:rsidRPr="00A07ACD">
        <w:rPr>
          <w:sz w:val="28"/>
          <w:szCs w:val="28"/>
        </w:rPr>
        <w:t>very</w:t>
      </w:r>
      <w:r w:rsidR="00B036BA" w:rsidRPr="00A07ACD">
        <w:rPr>
          <w:sz w:val="28"/>
          <w:szCs w:val="28"/>
        </w:rPr>
        <w:t xml:space="preserve"> </w:t>
      </w:r>
      <w:r w:rsidRPr="00A07ACD">
        <w:rPr>
          <w:sz w:val="28"/>
          <w:szCs w:val="28"/>
        </w:rPr>
        <w:t>session</w:t>
      </w:r>
      <w:r w:rsidR="00B036BA" w:rsidRPr="00A07ACD">
        <w:rPr>
          <w:sz w:val="28"/>
          <w:szCs w:val="28"/>
        </w:rPr>
        <w:t xml:space="preserve"> </w:t>
      </w:r>
      <w:r w:rsidRPr="00A07ACD">
        <w:rPr>
          <w:sz w:val="28"/>
          <w:szCs w:val="28"/>
        </w:rPr>
        <w:t>result</w:t>
      </w:r>
      <w:r w:rsidR="00B036BA" w:rsidRPr="00A07ACD">
        <w:rPr>
          <w:sz w:val="28"/>
          <w:szCs w:val="28"/>
        </w:rPr>
        <w:t xml:space="preserve"> </w:t>
      </w:r>
      <w:r w:rsidRPr="00A07ACD">
        <w:rPr>
          <w:sz w:val="28"/>
          <w:szCs w:val="28"/>
        </w:rPr>
        <w:t>of</w:t>
      </w:r>
      <w:r w:rsidR="00B036BA" w:rsidRPr="00A07ACD">
        <w:rPr>
          <w:sz w:val="28"/>
          <w:szCs w:val="28"/>
        </w:rPr>
        <w:t xml:space="preserve"> </w:t>
      </w:r>
      <w:r w:rsidRPr="00A07ACD">
        <w:rPr>
          <w:sz w:val="28"/>
          <w:szCs w:val="28"/>
        </w:rPr>
        <w:t>a</w:t>
      </w:r>
      <w:r w:rsidR="00B036BA" w:rsidRPr="00A07ACD">
        <w:rPr>
          <w:sz w:val="28"/>
          <w:szCs w:val="28"/>
        </w:rPr>
        <w:t xml:space="preserve"> </w:t>
      </w:r>
      <w:r w:rsidRPr="00A07ACD">
        <w:rPr>
          <w:sz w:val="28"/>
          <w:szCs w:val="28"/>
        </w:rPr>
        <w:t>whole</w:t>
      </w:r>
      <w:r w:rsidR="00B036BA" w:rsidRPr="00A07ACD">
        <w:rPr>
          <w:sz w:val="28"/>
          <w:szCs w:val="28"/>
        </w:rPr>
        <w:t xml:space="preserve"> </w:t>
      </w:r>
      <w:r w:rsidRPr="00A07ACD">
        <w:rPr>
          <w:sz w:val="28"/>
          <w:szCs w:val="28"/>
        </w:rPr>
        <w:t>class</w:t>
      </w:r>
      <w:r w:rsidR="00B036BA" w:rsidRPr="00A07ACD">
        <w:rPr>
          <w:sz w:val="28"/>
          <w:szCs w:val="28"/>
        </w:rPr>
        <w:t xml:space="preserve"> </w:t>
      </w:r>
      <w:r w:rsidRPr="00A07ACD">
        <w:rPr>
          <w:sz w:val="28"/>
          <w:szCs w:val="28"/>
        </w:rPr>
        <w:t>in</w:t>
      </w:r>
      <w:r w:rsidR="00B036BA" w:rsidRPr="00A07ACD">
        <w:rPr>
          <w:sz w:val="28"/>
          <w:szCs w:val="28"/>
        </w:rPr>
        <w:t xml:space="preserve"> </w:t>
      </w:r>
      <w:r w:rsidRPr="00A07ACD">
        <w:rPr>
          <w:sz w:val="28"/>
          <w:szCs w:val="28"/>
        </w:rPr>
        <w:t>a</w:t>
      </w:r>
      <w:r w:rsidR="00B036BA" w:rsidRPr="00A07ACD">
        <w:rPr>
          <w:sz w:val="28"/>
          <w:szCs w:val="28"/>
        </w:rPr>
        <w:t xml:space="preserve"> </w:t>
      </w:r>
      <w:r w:rsidRPr="00A07ACD">
        <w:rPr>
          <w:sz w:val="28"/>
          <w:szCs w:val="28"/>
        </w:rPr>
        <w:t>single</w:t>
      </w:r>
      <w:r w:rsidR="00B036BA" w:rsidRPr="00A07ACD">
        <w:rPr>
          <w:sz w:val="28"/>
          <w:szCs w:val="28"/>
        </w:rPr>
        <w:t xml:space="preserve"> </w:t>
      </w:r>
      <w:r w:rsidRPr="00A07ACD">
        <w:rPr>
          <w:sz w:val="28"/>
          <w:szCs w:val="28"/>
        </w:rPr>
        <w:t>sheet</w:t>
      </w:r>
      <w:r w:rsidR="00B036BA" w:rsidRPr="00A07ACD">
        <w:rPr>
          <w:sz w:val="28"/>
          <w:szCs w:val="28"/>
        </w:rPr>
        <w:t xml:space="preserve"> </w:t>
      </w:r>
      <w:r w:rsidRPr="00A07ACD">
        <w:rPr>
          <w:sz w:val="28"/>
          <w:szCs w:val="28"/>
        </w:rPr>
        <w:t>called</w:t>
      </w:r>
      <w:r w:rsidR="00B036BA" w:rsidRPr="00A07ACD">
        <w:rPr>
          <w:sz w:val="28"/>
          <w:szCs w:val="28"/>
        </w:rPr>
        <w:t xml:space="preserve"> </w:t>
      </w:r>
      <w:r w:rsidRPr="00A07ACD">
        <w:rPr>
          <w:sz w:val="28"/>
          <w:szCs w:val="28"/>
        </w:rPr>
        <w:t>the</w:t>
      </w:r>
      <w:r w:rsidR="00B036BA" w:rsidRPr="00A07ACD">
        <w:rPr>
          <w:sz w:val="28"/>
          <w:szCs w:val="28"/>
        </w:rPr>
        <w:t xml:space="preserve"> </w:t>
      </w:r>
      <w:r w:rsidRPr="00A07ACD">
        <w:rPr>
          <w:sz w:val="28"/>
          <w:szCs w:val="28"/>
        </w:rPr>
        <w:t>broadsheet,</w:t>
      </w:r>
      <w:r w:rsidR="00B036BA" w:rsidRPr="00A07ACD">
        <w:rPr>
          <w:sz w:val="28"/>
          <w:szCs w:val="28"/>
        </w:rPr>
        <w:t xml:space="preserve"> </w:t>
      </w:r>
      <w:r w:rsidRPr="00A07ACD">
        <w:rPr>
          <w:sz w:val="28"/>
          <w:szCs w:val="28"/>
        </w:rPr>
        <w:t>The</w:t>
      </w:r>
      <w:r w:rsidR="00B036BA" w:rsidRPr="00A07ACD">
        <w:rPr>
          <w:sz w:val="28"/>
          <w:szCs w:val="28"/>
        </w:rPr>
        <w:t xml:space="preserve"> </w:t>
      </w:r>
      <w:r w:rsidRPr="00A07ACD">
        <w:rPr>
          <w:sz w:val="28"/>
          <w:szCs w:val="28"/>
        </w:rPr>
        <w:t>Application</w:t>
      </w:r>
      <w:r w:rsidR="00B036BA" w:rsidRPr="00A07ACD">
        <w:rPr>
          <w:sz w:val="28"/>
          <w:szCs w:val="28"/>
        </w:rPr>
        <w:t xml:space="preserve"> </w:t>
      </w:r>
      <w:r w:rsidRPr="00A07ACD">
        <w:rPr>
          <w:sz w:val="28"/>
          <w:szCs w:val="28"/>
        </w:rPr>
        <w:t>is</w:t>
      </w:r>
      <w:r w:rsidR="00B036BA" w:rsidRPr="00A07ACD">
        <w:rPr>
          <w:sz w:val="28"/>
          <w:szCs w:val="28"/>
        </w:rPr>
        <w:t xml:space="preserve">  </w:t>
      </w:r>
      <w:r w:rsidRPr="00A07ACD">
        <w:rPr>
          <w:sz w:val="28"/>
          <w:szCs w:val="28"/>
        </w:rPr>
        <w:t>asytouse,</w:t>
      </w:r>
      <w:r w:rsidR="00B036BA" w:rsidRPr="00A07ACD">
        <w:rPr>
          <w:sz w:val="28"/>
          <w:szCs w:val="28"/>
        </w:rPr>
        <w:t xml:space="preserve"> </w:t>
      </w:r>
      <w:r w:rsidRPr="00A07ACD">
        <w:rPr>
          <w:sz w:val="28"/>
          <w:szCs w:val="28"/>
        </w:rPr>
        <w:t>reasonably</w:t>
      </w:r>
      <w:r w:rsidR="00B036BA" w:rsidRPr="00A07ACD">
        <w:rPr>
          <w:sz w:val="28"/>
          <w:szCs w:val="28"/>
        </w:rPr>
        <w:t xml:space="preserve"> secure and </w:t>
      </w:r>
      <w:r w:rsidRPr="00A07ACD">
        <w:rPr>
          <w:sz w:val="28"/>
          <w:szCs w:val="28"/>
        </w:rPr>
        <w:t>enforces</w:t>
      </w:r>
      <w:r w:rsidR="00B036BA" w:rsidRPr="00A07ACD">
        <w:rPr>
          <w:sz w:val="28"/>
          <w:szCs w:val="28"/>
        </w:rPr>
        <w:t xml:space="preserve"> data integrity </w:t>
      </w:r>
      <w:r w:rsidRPr="00A07ACD">
        <w:rPr>
          <w:sz w:val="28"/>
          <w:szCs w:val="28"/>
        </w:rPr>
        <w:t>resulting</w:t>
      </w:r>
      <w:r w:rsidR="00B036BA" w:rsidRPr="00A07ACD">
        <w:rPr>
          <w:sz w:val="28"/>
          <w:szCs w:val="28"/>
        </w:rPr>
        <w:t xml:space="preserve"> </w:t>
      </w:r>
      <w:r w:rsidRPr="00A07ACD">
        <w:rPr>
          <w:sz w:val="28"/>
          <w:szCs w:val="28"/>
        </w:rPr>
        <w:t>from</w:t>
      </w:r>
      <w:r w:rsidR="00B036BA" w:rsidRPr="00A07ACD">
        <w:rPr>
          <w:sz w:val="28"/>
          <w:szCs w:val="28"/>
        </w:rPr>
        <w:t xml:space="preserve"> </w:t>
      </w:r>
      <w:r w:rsidRPr="00A07ACD">
        <w:rPr>
          <w:sz w:val="28"/>
          <w:szCs w:val="28"/>
        </w:rPr>
        <w:t>the</w:t>
      </w:r>
      <w:r w:rsidR="00B036BA" w:rsidRPr="00A07ACD">
        <w:rPr>
          <w:sz w:val="28"/>
          <w:szCs w:val="28"/>
        </w:rPr>
        <w:t xml:space="preserve"> </w:t>
      </w:r>
      <w:r w:rsidRPr="00A07ACD">
        <w:rPr>
          <w:sz w:val="28"/>
          <w:szCs w:val="28"/>
        </w:rPr>
        <w:t>use</w:t>
      </w:r>
      <w:r w:rsidR="00B036BA" w:rsidRPr="00A07ACD">
        <w:rPr>
          <w:sz w:val="28"/>
          <w:szCs w:val="28"/>
        </w:rPr>
        <w:t xml:space="preserve"> </w:t>
      </w:r>
      <w:r w:rsidRPr="00A07ACD">
        <w:rPr>
          <w:sz w:val="28"/>
          <w:szCs w:val="28"/>
        </w:rPr>
        <w:t>of</w:t>
      </w:r>
      <w:r w:rsidR="00B036BA" w:rsidRPr="00A07ACD">
        <w:rPr>
          <w:sz w:val="28"/>
          <w:szCs w:val="28"/>
        </w:rPr>
        <w:t xml:space="preserve">  relational </w:t>
      </w:r>
      <w:r w:rsidRPr="00A07ACD">
        <w:rPr>
          <w:sz w:val="28"/>
          <w:szCs w:val="28"/>
        </w:rPr>
        <w:t>database</w:t>
      </w:r>
      <w:r w:rsidR="00B036BA" w:rsidRPr="00A07ACD">
        <w:rPr>
          <w:sz w:val="28"/>
          <w:szCs w:val="28"/>
        </w:rPr>
        <w:t xml:space="preserve"> </w:t>
      </w:r>
      <w:r w:rsidRPr="00A07ACD">
        <w:rPr>
          <w:sz w:val="28"/>
          <w:szCs w:val="28"/>
        </w:rPr>
        <w:t>management</w:t>
      </w:r>
      <w:r w:rsidR="00B036BA" w:rsidRPr="00A07ACD">
        <w:rPr>
          <w:sz w:val="28"/>
          <w:szCs w:val="28"/>
        </w:rPr>
        <w:t xml:space="preserve"> </w:t>
      </w:r>
      <w:r w:rsidRPr="00A07ACD">
        <w:rPr>
          <w:sz w:val="28"/>
          <w:szCs w:val="28"/>
        </w:rPr>
        <w:t>system.</w:t>
      </w:r>
    </w:p>
    <w:p w:rsidR="00673E88" w:rsidRPr="00A07ACD" w:rsidRDefault="00673E88" w:rsidP="00B809A6">
      <w:pPr>
        <w:rPr>
          <w:sz w:val="28"/>
          <w:szCs w:val="28"/>
        </w:rPr>
      </w:pPr>
    </w:p>
    <w:p w:rsidR="00C84545" w:rsidRDefault="00C84545" w:rsidP="00B809A6">
      <w:pPr>
        <w:rPr>
          <w:b/>
          <w:sz w:val="28"/>
          <w:szCs w:val="28"/>
        </w:rPr>
      </w:pPr>
    </w:p>
    <w:p w:rsidR="00C84545" w:rsidRDefault="00C84545" w:rsidP="00B809A6">
      <w:pPr>
        <w:rPr>
          <w:b/>
          <w:sz w:val="28"/>
          <w:szCs w:val="28"/>
        </w:rPr>
      </w:pPr>
    </w:p>
    <w:p w:rsidR="00C84545" w:rsidRDefault="00C84545" w:rsidP="00B809A6">
      <w:pPr>
        <w:rPr>
          <w:b/>
          <w:sz w:val="28"/>
          <w:szCs w:val="28"/>
        </w:rPr>
      </w:pPr>
    </w:p>
    <w:p w:rsidR="00C84545" w:rsidRDefault="00C84545" w:rsidP="00B809A6">
      <w:pPr>
        <w:rPr>
          <w:b/>
          <w:sz w:val="28"/>
          <w:szCs w:val="28"/>
        </w:rPr>
      </w:pPr>
    </w:p>
    <w:p w:rsidR="00673E88" w:rsidRPr="00C84545" w:rsidRDefault="00174341" w:rsidP="00B809A6">
      <w:pPr>
        <w:rPr>
          <w:b/>
          <w:sz w:val="28"/>
          <w:szCs w:val="28"/>
        </w:rPr>
      </w:pPr>
      <w:r w:rsidRPr="00C84545">
        <w:rPr>
          <w:b/>
          <w:sz w:val="28"/>
          <w:szCs w:val="28"/>
        </w:rPr>
        <w:lastRenderedPageBreak/>
        <w:t xml:space="preserve">5.3 </w:t>
      </w:r>
      <w:r w:rsidR="002C33EF" w:rsidRPr="00C84545">
        <w:rPr>
          <w:b/>
          <w:sz w:val="28"/>
          <w:szCs w:val="28"/>
        </w:rPr>
        <w:t>Recommendation</w:t>
      </w:r>
    </w:p>
    <w:p w:rsidR="00673E88" w:rsidRPr="00A07ACD" w:rsidRDefault="00174341" w:rsidP="00B809A6">
      <w:pPr>
        <w:rPr>
          <w:sz w:val="28"/>
          <w:szCs w:val="28"/>
        </w:rPr>
      </w:pPr>
      <w:r w:rsidRPr="00A07ACD">
        <w:rPr>
          <w:sz w:val="28"/>
          <w:szCs w:val="28"/>
        </w:rPr>
        <w:t>The</w:t>
      </w:r>
      <w:r w:rsidR="002C33EF" w:rsidRPr="00A07ACD">
        <w:rPr>
          <w:sz w:val="28"/>
          <w:szCs w:val="28"/>
        </w:rPr>
        <w:t xml:space="preserve"> </w:t>
      </w:r>
      <w:r w:rsidRPr="00A07ACD">
        <w:rPr>
          <w:sz w:val="28"/>
          <w:szCs w:val="28"/>
        </w:rPr>
        <w:t>finding</w:t>
      </w:r>
      <w:r w:rsidR="00D13FFA" w:rsidRPr="00A07ACD">
        <w:rPr>
          <w:sz w:val="28"/>
          <w:szCs w:val="28"/>
        </w:rPr>
        <w:t xml:space="preserve">s </w:t>
      </w:r>
      <w:r w:rsidRPr="00A07ACD">
        <w:rPr>
          <w:sz w:val="28"/>
          <w:szCs w:val="28"/>
        </w:rPr>
        <w:t>of</w:t>
      </w:r>
      <w:r w:rsidR="002C33EF" w:rsidRPr="00A07ACD">
        <w:rPr>
          <w:sz w:val="28"/>
          <w:szCs w:val="28"/>
        </w:rPr>
        <w:t xml:space="preserve"> </w:t>
      </w:r>
      <w:r w:rsidRPr="00A07ACD">
        <w:rPr>
          <w:sz w:val="28"/>
          <w:szCs w:val="28"/>
        </w:rPr>
        <w:t>this</w:t>
      </w:r>
      <w:r w:rsidR="002C33EF" w:rsidRPr="00A07ACD">
        <w:rPr>
          <w:sz w:val="28"/>
          <w:szCs w:val="28"/>
        </w:rPr>
        <w:t xml:space="preserve"> </w:t>
      </w:r>
      <w:r w:rsidRPr="00A07ACD">
        <w:rPr>
          <w:sz w:val="28"/>
          <w:szCs w:val="28"/>
        </w:rPr>
        <w:t>study</w:t>
      </w:r>
      <w:r w:rsidR="002C33EF" w:rsidRPr="00A07ACD">
        <w:rPr>
          <w:sz w:val="28"/>
          <w:szCs w:val="28"/>
        </w:rPr>
        <w:t xml:space="preserve"> </w:t>
      </w:r>
      <w:r w:rsidRPr="00A07ACD">
        <w:rPr>
          <w:sz w:val="28"/>
          <w:szCs w:val="28"/>
        </w:rPr>
        <w:t>exposed</w:t>
      </w:r>
      <w:r w:rsidR="002C33EF" w:rsidRPr="00A07ACD">
        <w:rPr>
          <w:sz w:val="28"/>
          <w:szCs w:val="28"/>
        </w:rPr>
        <w:t xml:space="preserve"> </w:t>
      </w:r>
      <w:r w:rsidRPr="00A07ACD">
        <w:rPr>
          <w:sz w:val="28"/>
          <w:szCs w:val="28"/>
        </w:rPr>
        <w:t>some</w:t>
      </w:r>
      <w:r w:rsidR="002C33EF" w:rsidRPr="00A07ACD">
        <w:rPr>
          <w:sz w:val="28"/>
          <w:szCs w:val="28"/>
        </w:rPr>
        <w:t xml:space="preserve"> </w:t>
      </w:r>
      <w:r w:rsidRPr="00A07ACD">
        <w:rPr>
          <w:sz w:val="28"/>
          <w:szCs w:val="28"/>
        </w:rPr>
        <w:t>salient</w:t>
      </w:r>
      <w:r w:rsidR="002C33EF" w:rsidRPr="00A07ACD">
        <w:rPr>
          <w:sz w:val="28"/>
          <w:szCs w:val="28"/>
        </w:rPr>
        <w:t xml:space="preserve"> </w:t>
      </w:r>
      <w:r w:rsidR="00D13FFA" w:rsidRPr="00A07ACD">
        <w:rPr>
          <w:sz w:val="28"/>
          <w:szCs w:val="28"/>
        </w:rPr>
        <w:t>is uses</w:t>
      </w:r>
      <w:r w:rsidR="002C33EF" w:rsidRPr="00A07ACD">
        <w:rPr>
          <w:sz w:val="28"/>
          <w:szCs w:val="28"/>
        </w:rPr>
        <w:t xml:space="preserve"> </w:t>
      </w:r>
      <w:r w:rsidRPr="00A07ACD">
        <w:rPr>
          <w:sz w:val="28"/>
          <w:szCs w:val="28"/>
        </w:rPr>
        <w:t>in</w:t>
      </w:r>
      <w:r w:rsidR="002C33EF" w:rsidRPr="00A07ACD">
        <w:rPr>
          <w:sz w:val="28"/>
          <w:szCs w:val="28"/>
        </w:rPr>
        <w:t xml:space="preserve"> </w:t>
      </w:r>
      <w:r w:rsidRPr="00A07ACD">
        <w:rPr>
          <w:sz w:val="28"/>
          <w:szCs w:val="28"/>
        </w:rPr>
        <w:t>the</w:t>
      </w:r>
      <w:r w:rsidR="002C33EF" w:rsidRPr="00A07ACD">
        <w:rPr>
          <w:sz w:val="28"/>
          <w:szCs w:val="28"/>
        </w:rPr>
        <w:t xml:space="preserve"> </w:t>
      </w:r>
      <w:r w:rsidRPr="00A07ACD">
        <w:rPr>
          <w:sz w:val="28"/>
          <w:szCs w:val="28"/>
        </w:rPr>
        <w:t>student</w:t>
      </w:r>
      <w:r w:rsidR="002C33EF" w:rsidRPr="00A07ACD">
        <w:rPr>
          <w:sz w:val="28"/>
          <w:szCs w:val="28"/>
        </w:rPr>
        <w:t xml:space="preserve"> </w:t>
      </w:r>
      <w:r w:rsidRPr="00A07ACD">
        <w:rPr>
          <w:sz w:val="28"/>
          <w:szCs w:val="28"/>
        </w:rPr>
        <w:t>’</w:t>
      </w:r>
      <w:r w:rsidR="00D13FFA" w:rsidRPr="00A07ACD">
        <w:rPr>
          <w:sz w:val="28"/>
          <w:szCs w:val="28"/>
        </w:rPr>
        <w:t>course</w:t>
      </w:r>
      <w:r w:rsidR="002C33EF" w:rsidRPr="00A07ACD">
        <w:rPr>
          <w:sz w:val="28"/>
          <w:szCs w:val="28"/>
        </w:rPr>
        <w:t xml:space="preserve"> </w:t>
      </w:r>
      <w:r w:rsidRPr="00A07ACD">
        <w:rPr>
          <w:sz w:val="28"/>
          <w:szCs w:val="28"/>
        </w:rPr>
        <w:t>registration</w:t>
      </w:r>
      <w:r w:rsidR="002C33EF" w:rsidRPr="00A07ACD">
        <w:rPr>
          <w:sz w:val="28"/>
          <w:szCs w:val="28"/>
        </w:rPr>
        <w:t xml:space="preserve"> </w:t>
      </w:r>
      <w:r w:rsidRPr="00A07ACD">
        <w:rPr>
          <w:sz w:val="28"/>
          <w:szCs w:val="28"/>
        </w:rPr>
        <w:t>process</w:t>
      </w:r>
      <w:r w:rsidR="002C33EF" w:rsidRPr="00A07ACD">
        <w:rPr>
          <w:sz w:val="28"/>
          <w:szCs w:val="28"/>
        </w:rPr>
        <w:t xml:space="preserve"> </w:t>
      </w:r>
      <w:r w:rsidRPr="00A07ACD">
        <w:rPr>
          <w:sz w:val="28"/>
          <w:szCs w:val="28"/>
        </w:rPr>
        <w:t>that</w:t>
      </w:r>
      <w:r w:rsidR="00D13FFA" w:rsidRPr="00A07ACD">
        <w:rPr>
          <w:sz w:val="28"/>
          <w:szCs w:val="28"/>
        </w:rPr>
        <w:t xml:space="preserve"> </w:t>
      </w:r>
      <w:r w:rsidRPr="00A07ACD">
        <w:rPr>
          <w:sz w:val="28"/>
          <w:szCs w:val="28"/>
        </w:rPr>
        <w:t>would</w:t>
      </w:r>
      <w:r w:rsidR="00D13FFA" w:rsidRPr="00A07ACD">
        <w:rPr>
          <w:sz w:val="28"/>
          <w:szCs w:val="28"/>
        </w:rPr>
        <w:t xml:space="preserve"> </w:t>
      </w:r>
      <w:r w:rsidRPr="00A07ACD">
        <w:rPr>
          <w:sz w:val="28"/>
          <w:szCs w:val="28"/>
        </w:rPr>
        <w:t>require</w:t>
      </w:r>
      <w:r w:rsidR="00D13FFA" w:rsidRPr="00A07ACD">
        <w:rPr>
          <w:sz w:val="28"/>
          <w:szCs w:val="28"/>
        </w:rPr>
        <w:t xml:space="preserve"> </w:t>
      </w:r>
      <w:r w:rsidRPr="00A07ACD">
        <w:rPr>
          <w:sz w:val="28"/>
          <w:szCs w:val="28"/>
        </w:rPr>
        <w:t>further</w:t>
      </w:r>
      <w:r w:rsidR="00D13FFA" w:rsidRPr="00A07ACD">
        <w:rPr>
          <w:sz w:val="28"/>
          <w:szCs w:val="28"/>
        </w:rPr>
        <w:t xml:space="preserve"> </w:t>
      </w:r>
      <w:r w:rsidRPr="00A07ACD">
        <w:rPr>
          <w:sz w:val="28"/>
          <w:szCs w:val="28"/>
        </w:rPr>
        <w:t>automation.</w:t>
      </w:r>
      <w:r w:rsidR="00D13FFA" w:rsidRPr="00A07ACD">
        <w:rPr>
          <w:sz w:val="28"/>
          <w:szCs w:val="28"/>
        </w:rPr>
        <w:t xml:space="preserve"> </w:t>
      </w:r>
      <w:r w:rsidRPr="00A07ACD">
        <w:rPr>
          <w:sz w:val="28"/>
          <w:szCs w:val="28"/>
        </w:rPr>
        <w:t>It</w:t>
      </w:r>
      <w:r w:rsidR="00D13FFA" w:rsidRPr="00A07ACD">
        <w:rPr>
          <w:sz w:val="28"/>
          <w:szCs w:val="28"/>
        </w:rPr>
        <w:t xml:space="preserve"> </w:t>
      </w:r>
      <w:r w:rsidRPr="00A07ACD">
        <w:rPr>
          <w:sz w:val="28"/>
          <w:szCs w:val="28"/>
        </w:rPr>
        <w:t>is</w:t>
      </w:r>
      <w:r w:rsidR="00D13FFA" w:rsidRPr="00A07ACD">
        <w:rPr>
          <w:sz w:val="28"/>
          <w:szCs w:val="28"/>
        </w:rPr>
        <w:t xml:space="preserve"> </w:t>
      </w:r>
      <w:r w:rsidRPr="00A07ACD">
        <w:rPr>
          <w:sz w:val="28"/>
          <w:szCs w:val="28"/>
        </w:rPr>
        <w:t>hoped</w:t>
      </w:r>
      <w:r w:rsidR="00D13FFA" w:rsidRPr="00A07ACD">
        <w:rPr>
          <w:sz w:val="28"/>
          <w:szCs w:val="28"/>
        </w:rPr>
        <w:t xml:space="preserve"> </w:t>
      </w:r>
      <w:r w:rsidRPr="00A07ACD">
        <w:rPr>
          <w:sz w:val="28"/>
          <w:szCs w:val="28"/>
        </w:rPr>
        <w:t>that</w:t>
      </w:r>
      <w:r w:rsidR="00D13FFA" w:rsidRPr="00A07ACD">
        <w:rPr>
          <w:sz w:val="28"/>
          <w:szCs w:val="28"/>
        </w:rPr>
        <w:t xml:space="preserve"> </w:t>
      </w:r>
      <w:r w:rsidRPr="00A07ACD">
        <w:rPr>
          <w:sz w:val="28"/>
          <w:szCs w:val="28"/>
        </w:rPr>
        <w:t>these</w:t>
      </w:r>
      <w:r w:rsidR="00D13FFA" w:rsidRPr="00A07ACD">
        <w:rPr>
          <w:sz w:val="28"/>
          <w:szCs w:val="28"/>
        </w:rPr>
        <w:t xml:space="preserve"> </w:t>
      </w:r>
      <w:r w:rsidRPr="00A07ACD">
        <w:rPr>
          <w:sz w:val="28"/>
          <w:szCs w:val="28"/>
        </w:rPr>
        <w:t>issues</w:t>
      </w:r>
      <w:r w:rsidR="00D13FFA" w:rsidRPr="00A07ACD">
        <w:rPr>
          <w:sz w:val="28"/>
          <w:szCs w:val="28"/>
        </w:rPr>
        <w:t xml:space="preserve"> </w:t>
      </w:r>
      <w:r w:rsidRPr="00A07ACD">
        <w:rPr>
          <w:sz w:val="28"/>
          <w:szCs w:val="28"/>
        </w:rPr>
        <w:t>will</w:t>
      </w:r>
      <w:r w:rsidR="00D13FFA" w:rsidRPr="00A07ACD">
        <w:rPr>
          <w:sz w:val="28"/>
          <w:szCs w:val="28"/>
        </w:rPr>
        <w:t xml:space="preserve"> advance and </w:t>
      </w:r>
      <w:r w:rsidRPr="00A07ACD">
        <w:rPr>
          <w:sz w:val="28"/>
          <w:szCs w:val="28"/>
        </w:rPr>
        <w:t>promote</w:t>
      </w:r>
      <w:r w:rsidR="00D13FFA" w:rsidRPr="00A07ACD">
        <w:rPr>
          <w:sz w:val="28"/>
          <w:szCs w:val="28"/>
        </w:rPr>
        <w:t xml:space="preserve"> </w:t>
      </w:r>
      <w:r w:rsidRPr="00A07ACD">
        <w:rPr>
          <w:sz w:val="28"/>
          <w:szCs w:val="28"/>
        </w:rPr>
        <w:t>further</w:t>
      </w:r>
      <w:r w:rsidR="00D13FFA" w:rsidRPr="00A07ACD">
        <w:rPr>
          <w:sz w:val="28"/>
          <w:szCs w:val="28"/>
        </w:rPr>
        <w:t xml:space="preserve"> </w:t>
      </w:r>
      <w:r w:rsidRPr="00A07ACD">
        <w:rPr>
          <w:sz w:val="28"/>
          <w:szCs w:val="28"/>
        </w:rPr>
        <w:t>researches</w:t>
      </w:r>
      <w:r w:rsidR="00D13FFA" w:rsidRPr="00A07ACD">
        <w:rPr>
          <w:sz w:val="28"/>
          <w:szCs w:val="28"/>
        </w:rPr>
        <w:t xml:space="preserve"> </w:t>
      </w:r>
      <w:r w:rsidRPr="00A07ACD">
        <w:rPr>
          <w:sz w:val="28"/>
          <w:szCs w:val="28"/>
        </w:rPr>
        <w:t>in</w:t>
      </w:r>
      <w:r w:rsidR="00D13FFA" w:rsidRPr="00A07ACD">
        <w:rPr>
          <w:sz w:val="28"/>
          <w:szCs w:val="28"/>
        </w:rPr>
        <w:t xml:space="preserve"> </w:t>
      </w:r>
      <w:r w:rsidRPr="00A07ACD">
        <w:rPr>
          <w:sz w:val="28"/>
          <w:szCs w:val="28"/>
        </w:rPr>
        <w:t>schools</w:t>
      </w:r>
      <w:r w:rsidR="00D13FFA" w:rsidRPr="00A07ACD">
        <w:rPr>
          <w:sz w:val="28"/>
          <w:szCs w:val="28"/>
        </w:rPr>
        <w:t xml:space="preserve"> </w:t>
      </w:r>
      <w:r w:rsidRPr="00A07ACD">
        <w:rPr>
          <w:sz w:val="28"/>
          <w:szCs w:val="28"/>
        </w:rPr>
        <w:t>and</w:t>
      </w:r>
      <w:r w:rsidR="00D13FFA" w:rsidRPr="00A07ACD">
        <w:rPr>
          <w:sz w:val="28"/>
          <w:szCs w:val="28"/>
        </w:rPr>
        <w:t xml:space="preserve"> </w:t>
      </w:r>
      <w:r w:rsidRPr="00A07ACD">
        <w:rPr>
          <w:sz w:val="28"/>
          <w:szCs w:val="28"/>
        </w:rPr>
        <w:t>colleges.</w:t>
      </w:r>
      <w:r w:rsidR="00D13FFA" w:rsidRPr="00A07ACD">
        <w:rPr>
          <w:sz w:val="28"/>
          <w:szCs w:val="28"/>
        </w:rPr>
        <w:t xml:space="preserve"> </w:t>
      </w:r>
      <w:r w:rsidRPr="00A07ACD">
        <w:rPr>
          <w:sz w:val="28"/>
          <w:szCs w:val="28"/>
        </w:rPr>
        <w:t>There</w:t>
      </w:r>
      <w:r w:rsidR="00D13FFA" w:rsidRPr="00A07ACD">
        <w:rPr>
          <w:sz w:val="28"/>
          <w:szCs w:val="28"/>
        </w:rPr>
        <w:t xml:space="preserve"> </w:t>
      </w:r>
      <w:r w:rsidRPr="00A07ACD">
        <w:rPr>
          <w:sz w:val="28"/>
          <w:szCs w:val="28"/>
        </w:rPr>
        <w:t>commendations</w:t>
      </w:r>
      <w:r w:rsidR="00D13FFA" w:rsidRPr="00A07ACD">
        <w:rPr>
          <w:sz w:val="28"/>
          <w:szCs w:val="28"/>
        </w:rPr>
        <w:t xml:space="preserve"> </w:t>
      </w:r>
      <w:r w:rsidRPr="00A07ACD">
        <w:rPr>
          <w:sz w:val="28"/>
          <w:szCs w:val="28"/>
        </w:rPr>
        <w:t>derived</w:t>
      </w:r>
      <w:r w:rsidR="00D13FFA" w:rsidRPr="00A07ACD">
        <w:rPr>
          <w:sz w:val="28"/>
          <w:szCs w:val="28"/>
        </w:rPr>
        <w:t xml:space="preserve"> </w:t>
      </w:r>
      <w:r w:rsidRPr="00A07ACD">
        <w:rPr>
          <w:sz w:val="28"/>
          <w:szCs w:val="28"/>
        </w:rPr>
        <w:t>from</w:t>
      </w:r>
      <w:r w:rsidR="00D13FFA" w:rsidRPr="00A07ACD">
        <w:rPr>
          <w:sz w:val="28"/>
          <w:szCs w:val="28"/>
        </w:rPr>
        <w:t xml:space="preserve"> </w:t>
      </w:r>
      <w:r w:rsidRPr="00A07ACD">
        <w:rPr>
          <w:sz w:val="28"/>
          <w:szCs w:val="28"/>
        </w:rPr>
        <w:t>this</w:t>
      </w:r>
      <w:r w:rsidR="00D13FFA" w:rsidRPr="00A07ACD">
        <w:rPr>
          <w:sz w:val="28"/>
          <w:szCs w:val="28"/>
        </w:rPr>
        <w:t xml:space="preserve"> </w:t>
      </w:r>
      <w:r w:rsidRPr="00A07ACD">
        <w:rPr>
          <w:sz w:val="28"/>
          <w:szCs w:val="28"/>
        </w:rPr>
        <w:t>study</w:t>
      </w:r>
      <w:r w:rsidR="00D13FFA" w:rsidRPr="00A07ACD">
        <w:rPr>
          <w:sz w:val="28"/>
          <w:szCs w:val="28"/>
        </w:rPr>
        <w:t xml:space="preserve"> </w:t>
      </w:r>
      <w:r w:rsidRPr="00A07ACD">
        <w:rPr>
          <w:sz w:val="28"/>
          <w:szCs w:val="28"/>
        </w:rPr>
        <w:t>are:</w:t>
      </w:r>
    </w:p>
    <w:p w:rsidR="00673E88" w:rsidRPr="00C84545" w:rsidRDefault="00174341" w:rsidP="00B809A6">
      <w:pPr>
        <w:pStyle w:val="ListParagraph"/>
        <w:numPr>
          <w:ilvl w:val="0"/>
          <w:numId w:val="9"/>
        </w:numPr>
        <w:tabs>
          <w:tab w:val="left" w:pos="720"/>
        </w:tabs>
        <w:rPr>
          <w:sz w:val="28"/>
          <w:szCs w:val="28"/>
        </w:rPr>
      </w:pPr>
      <w:r w:rsidRPr="00A07ACD">
        <w:rPr>
          <w:sz w:val="28"/>
          <w:szCs w:val="28"/>
        </w:rPr>
        <w:t>Student’</w:t>
      </w:r>
      <w:r w:rsidR="00D13FFA" w:rsidRPr="00A07ACD">
        <w:rPr>
          <w:sz w:val="28"/>
          <w:szCs w:val="28"/>
        </w:rPr>
        <w:t xml:space="preserve"> </w:t>
      </w:r>
      <w:r w:rsidR="00820C79" w:rsidRPr="00A07ACD">
        <w:rPr>
          <w:sz w:val="28"/>
          <w:szCs w:val="28"/>
        </w:rPr>
        <w:t>awareness</w:t>
      </w:r>
      <w:r w:rsidR="00D13FFA" w:rsidRPr="00A07ACD">
        <w:rPr>
          <w:sz w:val="28"/>
          <w:szCs w:val="28"/>
        </w:rPr>
        <w:t xml:space="preserve"> </w:t>
      </w:r>
      <w:r w:rsidRPr="00A07ACD">
        <w:rPr>
          <w:sz w:val="28"/>
          <w:szCs w:val="28"/>
        </w:rPr>
        <w:t>of</w:t>
      </w:r>
      <w:r w:rsidR="00D13FFA" w:rsidRPr="00A07ACD">
        <w:rPr>
          <w:sz w:val="28"/>
          <w:szCs w:val="28"/>
        </w:rPr>
        <w:t xml:space="preserve"> </w:t>
      </w:r>
      <w:r w:rsidRPr="00A07ACD">
        <w:rPr>
          <w:sz w:val="28"/>
          <w:szCs w:val="28"/>
        </w:rPr>
        <w:t>their</w:t>
      </w:r>
      <w:r w:rsidR="00D13FFA" w:rsidRPr="00A07ACD">
        <w:rPr>
          <w:sz w:val="28"/>
          <w:szCs w:val="28"/>
        </w:rPr>
        <w:t xml:space="preserve"> </w:t>
      </w:r>
      <w:r w:rsidRPr="00A07ACD">
        <w:rPr>
          <w:sz w:val="28"/>
          <w:szCs w:val="28"/>
        </w:rPr>
        <w:t>past</w:t>
      </w:r>
      <w:r w:rsidR="00D13FFA" w:rsidRPr="00A07ACD">
        <w:rPr>
          <w:sz w:val="28"/>
          <w:szCs w:val="28"/>
        </w:rPr>
        <w:t xml:space="preserve"> </w:t>
      </w:r>
      <w:r w:rsidR="00A07ACD">
        <w:rPr>
          <w:sz w:val="28"/>
          <w:szCs w:val="28"/>
        </w:rPr>
        <w:t>a</w:t>
      </w:r>
      <w:r w:rsidRPr="00A07ACD">
        <w:rPr>
          <w:sz w:val="28"/>
          <w:szCs w:val="28"/>
        </w:rPr>
        <w:t>cademic</w:t>
      </w:r>
      <w:r w:rsidR="00D13FFA" w:rsidRPr="00A07ACD">
        <w:rPr>
          <w:sz w:val="28"/>
          <w:szCs w:val="28"/>
        </w:rPr>
        <w:t xml:space="preserve"> </w:t>
      </w:r>
      <w:r w:rsidRPr="00A07ACD">
        <w:rPr>
          <w:sz w:val="28"/>
          <w:szCs w:val="28"/>
        </w:rPr>
        <w:t>performance</w:t>
      </w:r>
      <w:r w:rsidR="00D13FFA" w:rsidRPr="00A07ACD">
        <w:rPr>
          <w:sz w:val="28"/>
          <w:szCs w:val="28"/>
        </w:rPr>
        <w:t xml:space="preserve"> </w:t>
      </w:r>
      <w:r w:rsidRPr="00A07ACD">
        <w:rPr>
          <w:sz w:val="28"/>
          <w:szCs w:val="28"/>
        </w:rPr>
        <w:t>increases</w:t>
      </w:r>
      <w:r w:rsidR="00D13FFA" w:rsidRPr="00A07ACD">
        <w:rPr>
          <w:sz w:val="28"/>
          <w:szCs w:val="28"/>
        </w:rPr>
        <w:t xml:space="preserve"> </w:t>
      </w:r>
      <w:r w:rsidRPr="00A07ACD">
        <w:rPr>
          <w:sz w:val="28"/>
          <w:szCs w:val="28"/>
        </w:rPr>
        <w:t>their</w:t>
      </w:r>
      <w:r w:rsidR="00D13FFA" w:rsidRPr="00A07ACD">
        <w:rPr>
          <w:sz w:val="28"/>
          <w:szCs w:val="28"/>
        </w:rPr>
        <w:t xml:space="preserve"> </w:t>
      </w:r>
      <w:r w:rsidRPr="00A07ACD">
        <w:rPr>
          <w:sz w:val="28"/>
          <w:szCs w:val="28"/>
        </w:rPr>
        <w:t>performance</w:t>
      </w:r>
      <w:r w:rsidR="00D13FFA" w:rsidRPr="00A07ACD">
        <w:rPr>
          <w:sz w:val="28"/>
          <w:szCs w:val="28"/>
        </w:rPr>
        <w:t xml:space="preserve"> </w:t>
      </w:r>
      <w:r w:rsidRPr="00A07ACD">
        <w:rPr>
          <w:sz w:val="28"/>
          <w:szCs w:val="28"/>
        </w:rPr>
        <w:t>in</w:t>
      </w:r>
      <w:r w:rsidR="00D13FFA" w:rsidRPr="00A07ACD">
        <w:rPr>
          <w:sz w:val="28"/>
          <w:szCs w:val="28"/>
        </w:rPr>
        <w:t xml:space="preserve"> </w:t>
      </w:r>
      <w:r w:rsidRPr="00A07ACD">
        <w:rPr>
          <w:sz w:val="28"/>
          <w:szCs w:val="28"/>
        </w:rPr>
        <w:t>subsequent</w:t>
      </w:r>
      <w:r w:rsidR="00D13FFA" w:rsidRPr="00A07ACD">
        <w:rPr>
          <w:sz w:val="28"/>
          <w:szCs w:val="28"/>
        </w:rPr>
        <w:t xml:space="preserve"> </w:t>
      </w:r>
      <w:r w:rsidRPr="00A07ACD">
        <w:rPr>
          <w:sz w:val="28"/>
          <w:szCs w:val="28"/>
        </w:rPr>
        <w:t>semesters</w:t>
      </w:r>
      <w:r w:rsidR="00D13FFA" w:rsidRPr="00A07ACD">
        <w:rPr>
          <w:sz w:val="28"/>
          <w:szCs w:val="28"/>
        </w:rPr>
        <w:t xml:space="preserve"> </w:t>
      </w:r>
      <w:r w:rsidR="00820C79" w:rsidRPr="00A07ACD">
        <w:rPr>
          <w:sz w:val="28"/>
          <w:szCs w:val="28"/>
        </w:rPr>
        <w:t>in school</w:t>
      </w:r>
      <w:r w:rsidRPr="00A07ACD">
        <w:rPr>
          <w:sz w:val="28"/>
          <w:szCs w:val="28"/>
        </w:rPr>
        <w:t>.</w:t>
      </w:r>
      <w:r w:rsidR="00D13FFA" w:rsidRPr="00A07ACD">
        <w:rPr>
          <w:sz w:val="28"/>
          <w:szCs w:val="28"/>
        </w:rPr>
        <w:t xml:space="preserve"> </w:t>
      </w:r>
      <w:r w:rsidRPr="00A07ACD">
        <w:rPr>
          <w:sz w:val="28"/>
          <w:szCs w:val="28"/>
        </w:rPr>
        <w:t>It</w:t>
      </w:r>
      <w:r w:rsidR="00D13FFA" w:rsidRPr="00A07ACD">
        <w:rPr>
          <w:sz w:val="28"/>
          <w:szCs w:val="28"/>
        </w:rPr>
        <w:t xml:space="preserve"> </w:t>
      </w:r>
      <w:r w:rsidRPr="00A07ACD">
        <w:rPr>
          <w:sz w:val="28"/>
          <w:szCs w:val="28"/>
        </w:rPr>
        <w:t>is</w:t>
      </w:r>
      <w:r w:rsidR="00D13FFA" w:rsidRPr="00A07ACD">
        <w:rPr>
          <w:sz w:val="28"/>
          <w:szCs w:val="28"/>
        </w:rPr>
        <w:t xml:space="preserve"> </w:t>
      </w:r>
      <w:r w:rsidRPr="00A07ACD">
        <w:rPr>
          <w:sz w:val="28"/>
          <w:szCs w:val="28"/>
        </w:rPr>
        <w:t>recommended</w:t>
      </w:r>
      <w:r w:rsidR="00D13FFA" w:rsidRPr="00A07ACD">
        <w:rPr>
          <w:sz w:val="28"/>
          <w:szCs w:val="28"/>
        </w:rPr>
        <w:t xml:space="preserve"> </w:t>
      </w:r>
      <w:r w:rsidRPr="00A07ACD">
        <w:rPr>
          <w:sz w:val="28"/>
          <w:szCs w:val="28"/>
        </w:rPr>
        <w:t>that</w:t>
      </w:r>
      <w:r w:rsidR="00D13FFA" w:rsidRPr="00A07ACD">
        <w:rPr>
          <w:sz w:val="28"/>
          <w:szCs w:val="28"/>
        </w:rPr>
        <w:t xml:space="preserve"> </w:t>
      </w:r>
      <w:r w:rsidRPr="00A07ACD">
        <w:rPr>
          <w:sz w:val="28"/>
          <w:szCs w:val="28"/>
        </w:rPr>
        <w:t>student</w:t>
      </w:r>
      <w:r w:rsidR="00D13FFA" w:rsidRPr="00A07ACD">
        <w:rPr>
          <w:sz w:val="28"/>
          <w:szCs w:val="28"/>
        </w:rPr>
        <w:t xml:space="preserve"> </w:t>
      </w:r>
      <w:r w:rsidRPr="00A07ACD">
        <w:rPr>
          <w:sz w:val="28"/>
          <w:szCs w:val="28"/>
        </w:rPr>
        <w:t>s</w:t>
      </w:r>
      <w:r w:rsidR="00D13FFA" w:rsidRPr="00A07ACD">
        <w:rPr>
          <w:sz w:val="28"/>
          <w:szCs w:val="28"/>
        </w:rPr>
        <w:t xml:space="preserve"> </w:t>
      </w:r>
      <w:r w:rsidRPr="00A07ACD">
        <w:rPr>
          <w:sz w:val="28"/>
          <w:szCs w:val="28"/>
        </w:rPr>
        <w:t>result</w:t>
      </w:r>
      <w:r w:rsidR="00D13FFA" w:rsidRPr="00A07ACD">
        <w:rPr>
          <w:sz w:val="28"/>
          <w:szCs w:val="28"/>
        </w:rPr>
        <w:t xml:space="preserve"> </w:t>
      </w:r>
      <w:r w:rsidRPr="00A07ACD">
        <w:rPr>
          <w:sz w:val="28"/>
          <w:szCs w:val="28"/>
        </w:rPr>
        <w:t>should</w:t>
      </w:r>
      <w:r w:rsidR="00D13FFA" w:rsidRPr="00A07ACD">
        <w:rPr>
          <w:sz w:val="28"/>
          <w:szCs w:val="28"/>
        </w:rPr>
        <w:t xml:space="preserve"> </w:t>
      </w:r>
      <w:r w:rsidRPr="00A07ACD">
        <w:rPr>
          <w:sz w:val="28"/>
          <w:szCs w:val="28"/>
        </w:rPr>
        <w:t>be</w:t>
      </w:r>
      <w:r w:rsidR="00D13FFA" w:rsidRPr="00A07ACD">
        <w:rPr>
          <w:sz w:val="28"/>
          <w:szCs w:val="28"/>
        </w:rPr>
        <w:t xml:space="preserve"> </w:t>
      </w:r>
      <w:r w:rsidRPr="00A07ACD">
        <w:rPr>
          <w:sz w:val="28"/>
          <w:szCs w:val="28"/>
        </w:rPr>
        <w:t>made</w:t>
      </w:r>
      <w:r w:rsidR="00D13FFA" w:rsidRPr="00A07ACD">
        <w:rPr>
          <w:sz w:val="28"/>
          <w:szCs w:val="28"/>
        </w:rPr>
        <w:t xml:space="preserve"> </w:t>
      </w:r>
      <w:r w:rsidRPr="00A07ACD">
        <w:rPr>
          <w:sz w:val="28"/>
          <w:szCs w:val="28"/>
        </w:rPr>
        <w:t>available</w:t>
      </w:r>
      <w:r w:rsidR="00D13FFA" w:rsidRPr="00A07ACD">
        <w:rPr>
          <w:sz w:val="28"/>
          <w:szCs w:val="28"/>
        </w:rPr>
        <w:t xml:space="preserve"> </w:t>
      </w:r>
      <w:r w:rsidRPr="00A07ACD">
        <w:rPr>
          <w:sz w:val="28"/>
          <w:szCs w:val="28"/>
        </w:rPr>
        <w:t>on</w:t>
      </w:r>
      <w:r w:rsidR="00D13FFA" w:rsidRPr="00A07ACD">
        <w:rPr>
          <w:sz w:val="28"/>
          <w:szCs w:val="28"/>
        </w:rPr>
        <w:t xml:space="preserve"> </w:t>
      </w:r>
      <w:r w:rsidRPr="00A07ACD">
        <w:rPr>
          <w:sz w:val="28"/>
          <w:szCs w:val="28"/>
        </w:rPr>
        <w:t>time</w:t>
      </w:r>
      <w:r w:rsidR="00D13FFA" w:rsidRPr="00A07ACD">
        <w:rPr>
          <w:sz w:val="28"/>
          <w:szCs w:val="28"/>
        </w:rPr>
        <w:t xml:space="preserve"> </w:t>
      </w:r>
      <w:r w:rsidRPr="00A07ACD">
        <w:rPr>
          <w:sz w:val="28"/>
          <w:szCs w:val="28"/>
        </w:rPr>
        <w:t>so</w:t>
      </w:r>
      <w:r w:rsidR="00D13FFA" w:rsidRPr="00A07ACD">
        <w:rPr>
          <w:sz w:val="28"/>
          <w:szCs w:val="28"/>
        </w:rPr>
        <w:t xml:space="preserve"> </w:t>
      </w:r>
      <w:r w:rsidRPr="00A07ACD">
        <w:rPr>
          <w:sz w:val="28"/>
          <w:szCs w:val="28"/>
        </w:rPr>
        <w:t>that</w:t>
      </w:r>
      <w:r w:rsidR="00D13FFA" w:rsidRPr="00A07ACD">
        <w:rPr>
          <w:sz w:val="28"/>
          <w:szCs w:val="28"/>
        </w:rPr>
        <w:t xml:space="preserve"> </w:t>
      </w:r>
      <w:r w:rsidRPr="00A07ACD">
        <w:rPr>
          <w:sz w:val="28"/>
          <w:szCs w:val="28"/>
        </w:rPr>
        <w:t>he/she</w:t>
      </w:r>
      <w:r w:rsidR="00D13FFA" w:rsidRPr="00A07ACD">
        <w:rPr>
          <w:sz w:val="28"/>
          <w:szCs w:val="28"/>
        </w:rPr>
        <w:t xml:space="preserve"> </w:t>
      </w:r>
      <w:r w:rsidRPr="00A07ACD">
        <w:rPr>
          <w:sz w:val="28"/>
          <w:szCs w:val="28"/>
        </w:rPr>
        <w:t>can</w:t>
      </w:r>
      <w:r w:rsidR="00D13FFA" w:rsidRPr="00A07ACD">
        <w:rPr>
          <w:sz w:val="28"/>
          <w:szCs w:val="28"/>
        </w:rPr>
        <w:t xml:space="preserve"> </w:t>
      </w:r>
      <w:r w:rsidR="00820C79" w:rsidRPr="00A07ACD">
        <w:rPr>
          <w:sz w:val="28"/>
          <w:szCs w:val="28"/>
        </w:rPr>
        <w:t>access</w:t>
      </w:r>
      <w:r w:rsidR="00D13FFA" w:rsidRPr="00A07ACD">
        <w:rPr>
          <w:sz w:val="28"/>
          <w:szCs w:val="28"/>
        </w:rPr>
        <w:t xml:space="preserve"> </w:t>
      </w:r>
      <w:r w:rsidR="00820C79" w:rsidRPr="00A07ACD">
        <w:rPr>
          <w:sz w:val="28"/>
          <w:szCs w:val="28"/>
        </w:rPr>
        <w:t>himself before</w:t>
      </w:r>
      <w:r w:rsidR="00D13FFA" w:rsidRPr="00A07ACD">
        <w:rPr>
          <w:sz w:val="28"/>
          <w:szCs w:val="28"/>
        </w:rPr>
        <w:t xml:space="preserve"> </w:t>
      </w:r>
      <w:r w:rsidRPr="00A07ACD">
        <w:rPr>
          <w:sz w:val="28"/>
          <w:szCs w:val="28"/>
        </w:rPr>
        <w:t>registering</w:t>
      </w:r>
      <w:r w:rsidR="00D13FFA" w:rsidRPr="00A07ACD">
        <w:rPr>
          <w:sz w:val="28"/>
          <w:szCs w:val="28"/>
        </w:rPr>
        <w:t xml:space="preserve"> </w:t>
      </w:r>
      <w:r w:rsidRPr="00A07ACD">
        <w:rPr>
          <w:sz w:val="28"/>
          <w:szCs w:val="28"/>
        </w:rPr>
        <w:t>for</w:t>
      </w:r>
      <w:r w:rsidR="00D13FFA" w:rsidRPr="00A07ACD">
        <w:rPr>
          <w:sz w:val="28"/>
          <w:szCs w:val="28"/>
        </w:rPr>
        <w:t xml:space="preserve"> </w:t>
      </w:r>
      <w:r w:rsidRPr="00A07ACD">
        <w:rPr>
          <w:sz w:val="28"/>
          <w:szCs w:val="28"/>
        </w:rPr>
        <w:t>new</w:t>
      </w:r>
      <w:r w:rsidR="00D13FFA" w:rsidRPr="00A07ACD">
        <w:rPr>
          <w:sz w:val="28"/>
          <w:szCs w:val="28"/>
        </w:rPr>
        <w:t xml:space="preserve"> </w:t>
      </w:r>
      <w:r w:rsidRPr="00A07ACD">
        <w:rPr>
          <w:sz w:val="28"/>
          <w:szCs w:val="28"/>
        </w:rPr>
        <w:t>courses.</w:t>
      </w:r>
    </w:p>
    <w:p w:rsidR="00673E88" w:rsidRPr="00C84545" w:rsidRDefault="00174341" w:rsidP="00B809A6">
      <w:pPr>
        <w:pStyle w:val="ListParagraph"/>
        <w:numPr>
          <w:ilvl w:val="0"/>
          <w:numId w:val="6"/>
        </w:numPr>
        <w:tabs>
          <w:tab w:val="left" w:pos="720"/>
        </w:tabs>
        <w:rPr>
          <w:sz w:val="28"/>
          <w:szCs w:val="28"/>
        </w:rPr>
      </w:pPr>
      <w:bookmarkStart w:id="0" w:name="page69"/>
      <w:bookmarkEnd w:id="0"/>
      <w:r w:rsidRPr="00A07ACD">
        <w:rPr>
          <w:sz w:val="28"/>
          <w:szCs w:val="28"/>
        </w:rPr>
        <w:t>Methodologies</w:t>
      </w:r>
      <w:r w:rsidR="00820C79" w:rsidRPr="00A07ACD">
        <w:rPr>
          <w:sz w:val="28"/>
          <w:szCs w:val="28"/>
        </w:rPr>
        <w:t xml:space="preserve"> </w:t>
      </w:r>
      <w:r w:rsidRPr="00A07ACD">
        <w:rPr>
          <w:sz w:val="28"/>
          <w:szCs w:val="28"/>
        </w:rPr>
        <w:t>deployed</w:t>
      </w:r>
      <w:r w:rsidR="00820C79" w:rsidRPr="00A07ACD">
        <w:rPr>
          <w:sz w:val="28"/>
          <w:szCs w:val="28"/>
        </w:rPr>
        <w:t xml:space="preserve"> </w:t>
      </w:r>
      <w:r w:rsidRPr="00A07ACD">
        <w:rPr>
          <w:sz w:val="28"/>
          <w:szCs w:val="28"/>
        </w:rPr>
        <w:t>in</w:t>
      </w:r>
      <w:r w:rsidR="00820C79" w:rsidRPr="00A07ACD">
        <w:rPr>
          <w:sz w:val="28"/>
          <w:szCs w:val="28"/>
        </w:rPr>
        <w:t xml:space="preserve"> </w:t>
      </w:r>
      <w:r w:rsidRPr="00A07ACD">
        <w:rPr>
          <w:sz w:val="28"/>
          <w:szCs w:val="28"/>
        </w:rPr>
        <w:t>the</w:t>
      </w:r>
      <w:r w:rsidR="00820C79" w:rsidRPr="00A07ACD">
        <w:rPr>
          <w:sz w:val="28"/>
          <w:szCs w:val="28"/>
        </w:rPr>
        <w:t xml:space="preserve"> </w:t>
      </w:r>
      <w:r w:rsidRPr="00A07ACD">
        <w:rPr>
          <w:sz w:val="28"/>
          <w:szCs w:val="28"/>
        </w:rPr>
        <w:t>system</w:t>
      </w:r>
      <w:r w:rsidR="00820C79" w:rsidRPr="00A07ACD">
        <w:rPr>
          <w:sz w:val="28"/>
          <w:szCs w:val="28"/>
        </w:rPr>
        <w:t xml:space="preserve"> </w:t>
      </w:r>
      <w:r w:rsidRPr="00A07ACD">
        <w:rPr>
          <w:sz w:val="28"/>
          <w:szCs w:val="28"/>
        </w:rPr>
        <w:t>can</w:t>
      </w:r>
      <w:r w:rsidR="00820C79" w:rsidRPr="00A07ACD">
        <w:rPr>
          <w:sz w:val="28"/>
          <w:szCs w:val="28"/>
        </w:rPr>
        <w:t xml:space="preserve"> </w:t>
      </w:r>
      <w:r w:rsidRPr="00A07ACD">
        <w:rPr>
          <w:sz w:val="28"/>
          <w:szCs w:val="28"/>
        </w:rPr>
        <w:t>be</w:t>
      </w:r>
      <w:r w:rsidR="00820C79" w:rsidRPr="00A07ACD">
        <w:rPr>
          <w:sz w:val="28"/>
          <w:szCs w:val="28"/>
        </w:rPr>
        <w:t xml:space="preserve"> </w:t>
      </w:r>
      <w:r w:rsidRPr="00A07ACD">
        <w:rPr>
          <w:sz w:val="28"/>
          <w:szCs w:val="28"/>
        </w:rPr>
        <w:t>harnessed</w:t>
      </w:r>
      <w:r w:rsidR="00820C79" w:rsidRPr="00A07ACD">
        <w:rPr>
          <w:sz w:val="28"/>
          <w:szCs w:val="28"/>
        </w:rPr>
        <w:t xml:space="preserve"> </w:t>
      </w:r>
      <w:r w:rsidRPr="00A07ACD">
        <w:rPr>
          <w:sz w:val="28"/>
          <w:szCs w:val="28"/>
        </w:rPr>
        <w:t>to</w:t>
      </w:r>
      <w:r w:rsidR="00820C79" w:rsidRPr="00A07ACD">
        <w:rPr>
          <w:sz w:val="28"/>
          <w:szCs w:val="28"/>
        </w:rPr>
        <w:t xml:space="preserve"> </w:t>
      </w:r>
      <w:r w:rsidRPr="00A07ACD">
        <w:rPr>
          <w:sz w:val="28"/>
          <w:szCs w:val="28"/>
        </w:rPr>
        <w:t>allow</w:t>
      </w:r>
      <w:r w:rsidR="00820C79" w:rsidRPr="00A07ACD">
        <w:rPr>
          <w:sz w:val="28"/>
          <w:szCs w:val="28"/>
        </w:rPr>
        <w:t xml:space="preserve"> </w:t>
      </w:r>
      <w:r w:rsidRPr="00A07ACD">
        <w:rPr>
          <w:sz w:val="28"/>
          <w:szCs w:val="28"/>
        </w:rPr>
        <w:t>the</w:t>
      </w:r>
      <w:r w:rsidR="00820C79" w:rsidRPr="00A07ACD">
        <w:rPr>
          <w:sz w:val="28"/>
          <w:szCs w:val="28"/>
        </w:rPr>
        <w:t xml:space="preserve"> </w:t>
      </w:r>
      <w:r w:rsidRPr="00A07ACD">
        <w:rPr>
          <w:sz w:val="28"/>
          <w:szCs w:val="28"/>
        </w:rPr>
        <w:t>excel</w:t>
      </w:r>
      <w:r w:rsidR="00820C79" w:rsidRPr="00A07ACD">
        <w:rPr>
          <w:sz w:val="28"/>
          <w:szCs w:val="28"/>
        </w:rPr>
        <w:t xml:space="preserve"> </w:t>
      </w:r>
      <w:r w:rsidRPr="00A07ACD">
        <w:rPr>
          <w:sz w:val="28"/>
          <w:szCs w:val="28"/>
        </w:rPr>
        <w:t>software</w:t>
      </w:r>
      <w:r w:rsidR="00820C79" w:rsidRPr="00A07ACD">
        <w:rPr>
          <w:sz w:val="28"/>
          <w:szCs w:val="28"/>
        </w:rPr>
        <w:t xml:space="preserve"> </w:t>
      </w:r>
      <w:r w:rsidRPr="00A07ACD">
        <w:rPr>
          <w:sz w:val="28"/>
          <w:szCs w:val="28"/>
        </w:rPr>
        <w:t>to</w:t>
      </w:r>
      <w:r w:rsidR="00820C79" w:rsidRPr="00A07ACD">
        <w:rPr>
          <w:sz w:val="28"/>
          <w:szCs w:val="28"/>
        </w:rPr>
        <w:t xml:space="preserve"> </w:t>
      </w:r>
      <w:r w:rsidRPr="00A07ACD">
        <w:rPr>
          <w:sz w:val="28"/>
          <w:szCs w:val="28"/>
        </w:rPr>
        <w:t>interface</w:t>
      </w:r>
      <w:r w:rsidR="00820C79" w:rsidRPr="00A07ACD">
        <w:rPr>
          <w:sz w:val="28"/>
          <w:szCs w:val="28"/>
        </w:rPr>
        <w:t xml:space="preserve"> </w:t>
      </w:r>
      <w:r w:rsidRPr="00A07ACD">
        <w:rPr>
          <w:sz w:val="28"/>
          <w:szCs w:val="28"/>
        </w:rPr>
        <w:t>with</w:t>
      </w:r>
      <w:r w:rsidR="00820C79" w:rsidRPr="00A07ACD">
        <w:rPr>
          <w:sz w:val="28"/>
          <w:szCs w:val="28"/>
        </w:rPr>
        <w:t xml:space="preserve"> </w:t>
      </w:r>
      <w:r w:rsidRPr="00A07ACD">
        <w:rPr>
          <w:sz w:val="28"/>
          <w:szCs w:val="28"/>
        </w:rPr>
        <w:t>the</w:t>
      </w:r>
      <w:r w:rsidR="00820C79" w:rsidRPr="00A07ACD">
        <w:rPr>
          <w:sz w:val="28"/>
          <w:szCs w:val="28"/>
        </w:rPr>
        <w:t xml:space="preserve"> </w:t>
      </w:r>
      <w:r w:rsidRPr="00A07ACD">
        <w:rPr>
          <w:sz w:val="28"/>
          <w:szCs w:val="28"/>
        </w:rPr>
        <w:t>MYSQ</w:t>
      </w:r>
      <w:r w:rsidR="00820C79" w:rsidRPr="00A07ACD">
        <w:rPr>
          <w:sz w:val="28"/>
          <w:szCs w:val="28"/>
        </w:rPr>
        <w:t xml:space="preserve"> </w:t>
      </w:r>
      <w:r w:rsidRPr="00A07ACD">
        <w:rPr>
          <w:sz w:val="28"/>
          <w:szCs w:val="28"/>
        </w:rPr>
        <w:t>L</w:t>
      </w:r>
      <w:r w:rsidR="00820C79" w:rsidRPr="00A07ACD">
        <w:rPr>
          <w:sz w:val="28"/>
          <w:szCs w:val="28"/>
        </w:rPr>
        <w:t xml:space="preserve"> </w:t>
      </w:r>
      <w:r w:rsidRPr="00A07ACD">
        <w:rPr>
          <w:sz w:val="28"/>
          <w:szCs w:val="28"/>
        </w:rPr>
        <w:t>server</w:t>
      </w:r>
      <w:r w:rsidR="00820C79" w:rsidRPr="00A07ACD">
        <w:rPr>
          <w:sz w:val="28"/>
          <w:szCs w:val="28"/>
        </w:rPr>
        <w:t xml:space="preserve"> </w:t>
      </w:r>
      <w:r w:rsidRPr="00A07ACD">
        <w:rPr>
          <w:sz w:val="28"/>
          <w:szCs w:val="28"/>
        </w:rPr>
        <w:t>in</w:t>
      </w:r>
      <w:r w:rsidR="00820C79" w:rsidRPr="00A07ACD">
        <w:rPr>
          <w:sz w:val="28"/>
          <w:szCs w:val="28"/>
        </w:rPr>
        <w:t xml:space="preserve"> </w:t>
      </w:r>
      <w:r w:rsidRPr="00A07ACD">
        <w:rPr>
          <w:sz w:val="28"/>
          <w:szCs w:val="28"/>
        </w:rPr>
        <w:t>other</w:t>
      </w:r>
      <w:r w:rsidR="00820C79" w:rsidRPr="00A07ACD">
        <w:rPr>
          <w:sz w:val="28"/>
          <w:szCs w:val="28"/>
        </w:rPr>
        <w:t xml:space="preserve"> </w:t>
      </w:r>
      <w:r w:rsidRPr="00A07ACD">
        <w:rPr>
          <w:sz w:val="28"/>
          <w:szCs w:val="28"/>
        </w:rPr>
        <w:t>to</w:t>
      </w:r>
      <w:r w:rsidR="00820C79" w:rsidRPr="00A07ACD">
        <w:rPr>
          <w:sz w:val="28"/>
          <w:szCs w:val="28"/>
        </w:rPr>
        <w:t xml:space="preserve"> </w:t>
      </w:r>
      <w:r w:rsidRPr="00A07ACD">
        <w:rPr>
          <w:sz w:val="28"/>
          <w:szCs w:val="28"/>
        </w:rPr>
        <w:t>generate</w:t>
      </w:r>
      <w:r w:rsidR="00820C79" w:rsidRPr="00A07ACD">
        <w:rPr>
          <w:sz w:val="28"/>
          <w:szCs w:val="28"/>
        </w:rPr>
        <w:t xml:space="preserve"> </w:t>
      </w:r>
      <w:r w:rsidRPr="00A07ACD">
        <w:rPr>
          <w:sz w:val="28"/>
          <w:szCs w:val="28"/>
        </w:rPr>
        <w:t>and</w:t>
      </w:r>
      <w:r w:rsidR="00820C79" w:rsidRPr="00A07ACD">
        <w:rPr>
          <w:sz w:val="28"/>
          <w:szCs w:val="28"/>
        </w:rPr>
        <w:t xml:space="preserve"> </w:t>
      </w:r>
      <w:r w:rsidRPr="00A07ACD">
        <w:rPr>
          <w:sz w:val="28"/>
          <w:szCs w:val="28"/>
        </w:rPr>
        <w:t>present</w:t>
      </w:r>
      <w:r w:rsidR="00820C79" w:rsidRPr="00A07ACD">
        <w:rPr>
          <w:sz w:val="28"/>
          <w:szCs w:val="28"/>
        </w:rPr>
        <w:t xml:space="preserve"> </w:t>
      </w:r>
      <w:r w:rsidRPr="00A07ACD">
        <w:rPr>
          <w:sz w:val="28"/>
          <w:szCs w:val="28"/>
        </w:rPr>
        <w:t>the</w:t>
      </w:r>
      <w:r w:rsidR="00820C79" w:rsidRPr="00A07ACD">
        <w:rPr>
          <w:sz w:val="28"/>
          <w:szCs w:val="28"/>
        </w:rPr>
        <w:t xml:space="preserve"> </w:t>
      </w:r>
      <w:r w:rsidRPr="00A07ACD">
        <w:rPr>
          <w:sz w:val="28"/>
          <w:szCs w:val="28"/>
        </w:rPr>
        <w:t>broad</w:t>
      </w:r>
      <w:r w:rsidR="00820C79" w:rsidRPr="00A07ACD">
        <w:rPr>
          <w:sz w:val="28"/>
          <w:szCs w:val="28"/>
        </w:rPr>
        <w:t xml:space="preserve"> </w:t>
      </w:r>
      <w:r w:rsidRPr="00A07ACD">
        <w:rPr>
          <w:sz w:val="28"/>
          <w:szCs w:val="28"/>
        </w:rPr>
        <w:t>sheet</w:t>
      </w:r>
      <w:r w:rsidR="00820C79" w:rsidRPr="00A07ACD">
        <w:rPr>
          <w:sz w:val="28"/>
          <w:szCs w:val="28"/>
        </w:rPr>
        <w:t xml:space="preserve"> </w:t>
      </w:r>
      <w:r w:rsidRPr="00A07ACD">
        <w:rPr>
          <w:sz w:val="28"/>
          <w:szCs w:val="28"/>
        </w:rPr>
        <w:t>report</w:t>
      </w:r>
      <w:r w:rsidR="00820C79" w:rsidRPr="00A07ACD">
        <w:rPr>
          <w:sz w:val="28"/>
          <w:szCs w:val="28"/>
        </w:rPr>
        <w:t xml:space="preserve"> </w:t>
      </w:r>
      <w:r w:rsidRPr="00A07ACD">
        <w:rPr>
          <w:sz w:val="28"/>
          <w:szCs w:val="28"/>
        </w:rPr>
        <w:t>from</w:t>
      </w:r>
      <w:r w:rsidR="00820C79" w:rsidRPr="00A07ACD">
        <w:rPr>
          <w:sz w:val="28"/>
          <w:szCs w:val="28"/>
        </w:rPr>
        <w:t xml:space="preserve"> </w:t>
      </w:r>
      <w:r w:rsidRPr="00A07ACD">
        <w:rPr>
          <w:sz w:val="28"/>
          <w:szCs w:val="28"/>
        </w:rPr>
        <w:t>it.</w:t>
      </w:r>
      <w:r w:rsidR="00820C79" w:rsidRPr="00A07ACD">
        <w:rPr>
          <w:sz w:val="28"/>
          <w:szCs w:val="28"/>
        </w:rPr>
        <w:t xml:space="preserve"> </w:t>
      </w:r>
      <w:r w:rsidRPr="00A07ACD">
        <w:rPr>
          <w:sz w:val="28"/>
          <w:szCs w:val="28"/>
        </w:rPr>
        <w:t>This</w:t>
      </w:r>
      <w:r w:rsidR="00820C79" w:rsidRPr="00A07ACD">
        <w:rPr>
          <w:sz w:val="28"/>
          <w:szCs w:val="28"/>
        </w:rPr>
        <w:t xml:space="preserve"> </w:t>
      </w:r>
      <w:r w:rsidRPr="00A07ACD">
        <w:rPr>
          <w:sz w:val="28"/>
          <w:szCs w:val="28"/>
        </w:rPr>
        <w:t>is</w:t>
      </w:r>
      <w:r w:rsidR="00820C79" w:rsidRPr="00A07ACD">
        <w:rPr>
          <w:sz w:val="28"/>
          <w:szCs w:val="28"/>
        </w:rPr>
        <w:t xml:space="preserve"> </w:t>
      </w:r>
      <w:r w:rsidRPr="00A07ACD">
        <w:rPr>
          <w:sz w:val="28"/>
          <w:szCs w:val="28"/>
        </w:rPr>
        <w:t>the</w:t>
      </w:r>
      <w:r w:rsidR="00820C79" w:rsidRPr="00A07ACD">
        <w:rPr>
          <w:sz w:val="28"/>
          <w:szCs w:val="28"/>
        </w:rPr>
        <w:t xml:space="preserve"> only </w:t>
      </w:r>
      <w:r w:rsidRPr="00A07ACD">
        <w:rPr>
          <w:sz w:val="28"/>
          <w:szCs w:val="28"/>
        </w:rPr>
        <w:t>way</w:t>
      </w:r>
      <w:r w:rsidR="00820C79" w:rsidRPr="00A07ACD">
        <w:rPr>
          <w:sz w:val="28"/>
          <w:szCs w:val="28"/>
        </w:rPr>
        <w:t xml:space="preserve"> </w:t>
      </w:r>
      <w:r w:rsidRPr="00A07ACD">
        <w:rPr>
          <w:sz w:val="28"/>
          <w:szCs w:val="28"/>
        </w:rPr>
        <w:t>that</w:t>
      </w:r>
      <w:r w:rsidR="00820C79" w:rsidRPr="00A07ACD">
        <w:rPr>
          <w:sz w:val="28"/>
          <w:szCs w:val="28"/>
        </w:rPr>
        <w:t xml:space="preserve"> </w:t>
      </w:r>
      <w:r w:rsidRPr="00A07ACD">
        <w:rPr>
          <w:sz w:val="28"/>
          <w:szCs w:val="28"/>
        </w:rPr>
        <w:t>the</w:t>
      </w:r>
      <w:r w:rsidR="00820C79" w:rsidRPr="00A07ACD">
        <w:rPr>
          <w:sz w:val="28"/>
          <w:szCs w:val="28"/>
        </w:rPr>
        <w:t xml:space="preserve"> </w:t>
      </w:r>
      <w:r w:rsidRPr="00A07ACD">
        <w:rPr>
          <w:sz w:val="28"/>
          <w:szCs w:val="28"/>
        </w:rPr>
        <w:t>broad</w:t>
      </w:r>
      <w:r w:rsidR="00820C79" w:rsidRPr="00A07ACD">
        <w:rPr>
          <w:sz w:val="28"/>
          <w:szCs w:val="28"/>
        </w:rPr>
        <w:t xml:space="preserve"> </w:t>
      </w:r>
      <w:r w:rsidRPr="00A07ACD">
        <w:rPr>
          <w:sz w:val="28"/>
          <w:szCs w:val="28"/>
        </w:rPr>
        <w:t>sheet</w:t>
      </w:r>
      <w:r w:rsidR="00820C79" w:rsidRPr="00A07ACD">
        <w:rPr>
          <w:sz w:val="28"/>
          <w:szCs w:val="28"/>
        </w:rPr>
        <w:t xml:space="preserve"> </w:t>
      </w:r>
      <w:r w:rsidRPr="00A07ACD">
        <w:rPr>
          <w:sz w:val="28"/>
          <w:szCs w:val="28"/>
        </w:rPr>
        <w:t>can</w:t>
      </w:r>
      <w:r w:rsidR="00820C79" w:rsidRPr="00A07ACD">
        <w:rPr>
          <w:sz w:val="28"/>
          <w:szCs w:val="28"/>
        </w:rPr>
        <w:t xml:space="preserve"> </w:t>
      </w:r>
      <w:r w:rsidRPr="00A07ACD">
        <w:rPr>
          <w:sz w:val="28"/>
          <w:szCs w:val="28"/>
        </w:rPr>
        <w:t>be</w:t>
      </w:r>
      <w:r w:rsidR="00820C79" w:rsidRPr="00A07ACD">
        <w:rPr>
          <w:sz w:val="28"/>
          <w:szCs w:val="28"/>
        </w:rPr>
        <w:t xml:space="preserve"> </w:t>
      </w:r>
      <w:r w:rsidRPr="00A07ACD">
        <w:rPr>
          <w:sz w:val="28"/>
          <w:szCs w:val="28"/>
        </w:rPr>
        <w:t>shown</w:t>
      </w:r>
      <w:r w:rsidR="00820C79" w:rsidRPr="00A07ACD">
        <w:rPr>
          <w:sz w:val="28"/>
          <w:szCs w:val="28"/>
        </w:rPr>
        <w:t xml:space="preserve"> </w:t>
      </w:r>
      <w:r w:rsidRPr="00A07ACD">
        <w:rPr>
          <w:sz w:val="28"/>
          <w:szCs w:val="28"/>
        </w:rPr>
        <w:t>on</w:t>
      </w:r>
      <w:r w:rsidR="00820C79" w:rsidRPr="00A07ACD">
        <w:rPr>
          <w:sz w:val="28"/>
          <w:szCs w:val="28"/>
        </w:rPr>
        <w:t xml:space="preserve"> </w:t>
      </w:r>
      <w:r w:rsidRPr="00A07ACD">
        <w:rPr>
          <w:sz w:val="28"/>
          <w:szCs w:val="28"/>
        </w:rPr>
        <w:t>a</w:t>
      </w:r>
      <w:r w:rsidR="00820C79" w:rsidRPr="00A07ACD">
        <w:rPr>
          <w:sz w:val="28"/>
          <w:szCs w:val="28"/>
        </w:rPr>
        <w:t xml:space="preserve"> </w:t>
      </w:r>
      <w:r w:rsidRPr="00A07ACD">
        <w:rPr>
          <w:sz w:val="28"/>
          <w:szCs w:val="28"/>
        </w:rPr>
        <w:t>single</w:t>
      </w:r>
      <w:r w:rsidR="00820C79" w:rsidRPr="00A07ACD">
        <w:rPr>
          <w:sz w:val="28"/>
          <w:szCs w:val="28"/>
        </w:rPr>
        <w:t xml:space="preserve"> </w:t>
      </w:r>
      <w:r w:rsidRPr="00A07ACD">
        <w:rPr>
          <w:sz w:val="28"/>
          <w:szCs w:val="28"/>
        </w:rPr>
        <w:t>sheet.</w:t>
      </w:r>
    </w:p>
    <w:p w:rsidR="00673E88" w:rsidRPr="00A07ACD" w:rsidRDefault="00174341" w:rsidP="00B809A6">
      <w:pPr>
        <w:pStyle w:val="ListParagraph"/>
        <w:numPr>
          <w:ilvl w:val="0"/>
          <w:numId w:val="20"/>
        </w:numPr>
        <w:tabs>
          <w:tab w:val="left" w:pos="720"/>
        </w:tabs>
        <w:rPr>
          <w:sz w:val="28"/>
          <w:szCs w:val="28"/>
        </w:rPr>
      </w:pPr>
      <w:r w:rsidRPr="00A07ACD">
        <w:rPr>
          <w:sz w:val="28"/>
          <w:szCs w:val="28"/>
        </w:rPr>
        <w:t>The</w:t>
      </w:r>
      <w:r w:rsidR="00820C79" w:rsidRPr="00A07ACD">
        <w:rPr>
          <w:sz w:val="28"/>
          <w:szCs w:val="28"/>
        </w:rPr>
        <w:t xml:space="preserve"> </w:t>
      </w:r>
      <w:r w:rsidRPr="00A07ACD">
        <w:rPr>
          <w:sz w:val="28"/>
          <w:szCs w:val="28"/>
        </w:rPr>
        <w:t>system</w:t>
      </w:r>
      <w:r w:rsidR="00820C79" w:rsidRPr="00A07ACD">
        <w:rPr>
          <w:sz w:val="28"/>
          <w:szCs w:val="28"/>
        </w:rPr>
        <w:t xml:space="preserve"> </w:t>
      </w:r>
      <w:r w:rsidRPr="00A07ACD">
        <w:rPr>
          <w:sz w:val="28"/>
          <w:szCs w:val="28"/>
        </w:rPr>
        <w:t>can</w:t>
      </w:r>
      <w:r w:rsidR="00820C79" w:rsidRPr="00A07ACD">
        <w:rPr>
          <w:sz w:val="28"/>
          <w:szCs w:val="28"/>
        </w:rPr>
        <w:t xml:space="preserve"> </w:t>
      </w:r>
      <w:r w:rsidRPr="00A07ACD">
        <w:rPr>
          <w:sz w:val="28"/>
          <w:szCs w:val="28"/>
        </w:rPr>
        <w:t>be</w:t>
      </w:r>
      <w:r w:rsidR="00820C79" w:rsidRPr="00A07ACD">
        <w:rPr>
          <w:sz w:val="28"/>
          <w:szCs w:val="28"/>
        </w:rPr>
        <w:t xml:space="preserve"> </w:t>
      </w:r>
      <w:r w:rsidRPr="00A07ACD">
        <w:rPr>
          <w:sz w:val="28"/>
          <w:szCs w:val="28"/>
        </w:rPr>
        <w:t>reprogrammed</w:t>
      </w:r>
      <w:r w:rsidR="00820C79" w:rsidRPr="00A07ACD">
        <w:rPr>
          <w:sz w:val="28"/>
          <w:szCs w:val="28"/>
        </w:rPr>
        <w:t xml:space="preserve"> </w:t>
      </w:r>
      <w:r w:rsidRPr="00A07ACD">
        <w:rPr>
          <w:sz w:val="28"/>
          <w:szCs w:val="28"/>
        </w:rPr>
        <w:t>to</w:t>
      </w:r>
      <w:r w:rsidR="00820C79" w:rsidRPr="00A07ACD">
        <w:rPr>
          <w:sz w:val="28"/>
          <w:szCs w:val="28"/>
        </w:rPr>
        <w:t xml:space="preserve"> </w:t>
      </w:r>
      <w:r w:rsidRPr="00A07ACD">
        <w:rPr>
          <w:sz w:val="28"/>
          <w:szCs w:val="28"/>
        </w:rPr>
        <w:t>allow</w:t>
      </w:r>
      <w:r w:rsidR="00820C79" w:rsidRPr="00A07ACD">
        <w:rPr>
          <w:sz w:val="28"/>
          <w:szCs w:val="28"/>
        </w:rPr>
        <w:t xml:space="preserve"> </w:t>
      </w:r>
      <w:r w:rsidRPr="00A07ACD">
        <w:rPr>
          <w:sz w:val="28"/>
          <w:szCs w:val="28"/>
        </w:rPr>
        <w:t>semester</w:t>
      </w:r>
      <w:r w:rsidR="00820C79" w:rsidRPr="00A07ACD">
        <w:rPr>
          <w:sz w:val="28"/>
          <w:szCs w:val="28"/>
        </w:rPr>
        <w:t xml:space="preserve"> </w:t>
      </w:r>
      <w:r w:rsidRPr="00A07ACD">
        <w:rPr>
          <w:sz w:val="28"/>
          <w:szCs w:val="28"/>
        </w:rPr>
        <w:t>transcript</w:t>
      </w:r>
      <w:r w:rsidR="00820C79" w:rsidRPr="00A07ACD">
        <w:rPr>
          <w:sz w:val="28"/>
          <w:szCs w:val="28"/>
        </w:rPr>
        <w:t xml:space="preserve"> </w:t>
      </w:r>
      <w:r w:rsidRPr="00A07ACD">
        <w:rPr>
          <w:sz w:val="28"/>
          <w:szCs w:val="28"/>
        </w:rPr>
        <w:t>result</w:t>
      </w:r>
      <w:r w:rsidR="00820C79" w:rsidRPr="00A07ACD">
        <w:rPr>
          <w:sz w:val="28"/>
          <w:szCs w:val="28"/>
        </w:rPr>
        <w:t xml:space="preserve"> </w:t>
      </w:r>
      <w:r w:rsidRPr="00A07ACD">
        <w:rPr>
          <w:sz w:val="28"/>
          <w:szCs w:val="28"/>
        </w:rPr>
        <w:t>to</w:t>
      </w:r>
      <w:r w:rsidR="00820C79" w:rsidRPr="00A07ACD">
        <w:rPr>
          <w:sz w:val="28"/>
          <w:szCs w:val="28"/>
        </w:rPr>
        <w:t xml:space="preserve"> </w:t>
      </w:r>
      <w:r w:rsidRPr="00A07ACD">
        <w:rPr>
          <w:sz w:val="28"/>
          <w:szCs w:val="28"/>
        </w:rPr>
        <w:t>be</w:t>
      </w:r>
      <w:r w:rsidR="00820C79" w:rsidRPr="00A07ACD">
        <w:rPr>
          <w:sz w:val="28"/>
          <w:szCs w:val="28"/>
        </w:rPr>
        <w:t xml:space="preserve"> duly endorsed </w:t>
      </w:r>
      <w:r w:rsidRPr="00A07ACD">
        <w:rPr>
          <w:sz w:val="28"/>
          <w:szCs w:val="28"/>
        </w:rPr>
        <w:t>by</w:t>
      </w:r>
      <w:r w:rsidR="00820C79" w:rsidRPr="00A07ACD">
        <w:rPr>
          <w:sz w:val="28"/>
          <w:szCs w:val="28"/>
        </w:rPr>
        <w:t xml:space="preserve"> </w:t>
      </w:r>
      <w:r w:rsidRPr="00A07ACD">
        <w:rPr>
          <w:sz w:val="28"/>
          <w:szCs w:val="28"/>
        </w:rPr>
        <w:t>any</w:t>
      </w:r>
      <w:r w:rsidR="00820C79" w:rsidRPr="00A07ACD">
        <w:rPr>
          <w:sz w:val="28"/>
          <w:szCs w:val="28"/>
        </w:rPr>
        <w:t xml:space="preserve"> </w:t>
      </w:r>
      <w:r w:rsidRPr="00A07ACD">
        <w:rPr>
          <w:sz w:val="28"/>
          <w:szCs w:val="28"/>
        </w:rPr>
        <w:t>staff</w:t>
      </w:r>
      <w:r w:rsidR="00820C79" w:rsidRPr="00A07ACD">
        <w:rPr>
          <w:sz w:val="28"/>
          <w:szCs w:val="28"/>
        </w:rPr>
        <w:t xml:space="preserve"> in charge </w:t>
      </w:r>
      <w:r w:rsidRPr="00A07ACD">
        <w:rPr>
          <w:sz w:val="28"/>
          <w:szCs w:val="28"/>
        </w:rPr>
        <w:t>online</w:t>
      </w:r>
      <w:r w:rsidR="00820C79" w:rsidRPr="00A07ACD">
        <w:rPr>
          <w:sz w:val="28"/>
          <w:szCs w:val="28"/>
        </w:rPr>
        <w:t xml:space="preserve"> </w:t>
      </w:r>
      <w:r w:rsidRPr="00A07ACD">
        <w:rPr>
          <w:sz w:val="28"/>
          <w:szCs w:val="28"/>
        </w:rPr>
        <w:t>before</w:t>
      </w:r>
      <w:r w:rsidR="00820C79" w:rsidRPr="00A07ACD">
        <w:rPr>
          <w:sz w:val="28"/>
          <w:szCs w:val="28"/>
        </w:rPr>
        <w:t xml:space="preserve"> </w:t>
      </w:r>
      <w:r w:rsidRPr="00A07ACD">
        <w:rPr>
          <w:sz w:val="28"/>
          <w:szCs w:val="28"/>
        </w:rPr>
        <w:t>the</w:t>
      </w:r>
      <w:r w:rsidR="00820C79" w:rsidRPr="00A07ACD">
        <w:rPr>
          <w:sz w:val="28"/>
          <w:szCs w:val="28"/>
        </w:rPr>
        <w:t xml:space="preserve"> </w:t>
      </w:r>
      <w:r w:rsidRPr="00A07ACD">
        <w:rPr>
          <w:sz w:val="28"/>
          <w:szCs w:val="28"/>
        </w:rPr>
        <w:t>student</w:t>
      </w:r>
      <w:r w:rsidR="00820C79" w:rsidRPr="00A07ACD">
        <w:rPr>
          <w:sz w:val="28"/>
          <w:szCs w:val="28"/>
        </w:rPr>
        <w:t xml:space="preserve"> </w:t>
      </w:r>
      <w:r w:rsidRPr="00A07ACD">
        <w:rPr>
          <w:sz w:val="28"/>
          <w:szCs w:val="28"/>
        </w:rPr>
        <w:t>can</w:t>
      </w:r>
      <w:r w:rsidR="00820C79" w:rsidRPr="00A07ACD">
        <w:rPr>
          <w:sz w:val="28"/>
          <w:szCs w:val="28"/>
        </w:rPr>
        <w:t xml:space="preserve"> </w:t>
      </w:r>
      <w:r w:rsidRPr="00A07ACD">
        <w:rPr>
          <w:sz w:val="28"/>
          <w:szCs w:val="28"/>
        </w:rPr>
        <w:t>print</w:t>
      </w:r>
      <w:r w:rsidR="00820C79" w:rsidRPr="00A07ACD">
        <w:rPr>
          <w:sz w:val="28"/>
          <w:szCs w:val="28"/>
        </w:rPr>
        <w:t xml:space="preserve"> a copy </w:t>
      </w:r>
      <w:r w:rsidRPr="00A07ACD">
        <w:rPr>
          <w:sz w:val="28"/>
          <w:szCs w:val="28"/>
        </w:rPr>
        <w:t>of</w:t>
      </w:r>
      <w:r w:rsidR="00820C79" w:rsidRPr="00A07ACD">
        <w:rPr>
          <w:sz w:val="28"/>
          <w:szCs w:val="28"/>
        </w:rPr>
        <w:t xml:space="preserve"> </w:t>
      </w:r>
      <w:r w:rsidRPr="00A07ACD">
        <w:rPr>
          <w:sz w:val="28"/>
          <w:szCs w:val="28"/>
        </w:rPr>
        <w:t>the</w:t>
      </w:r>
      <w:r w:rsidR="00820C79" w:rsidRPr="00A07ACD">
        <w:rPr>
          <w:sz w:val="28"/>
          <w:szCs w:val="28"/>
        </w:rPr>
        <w:t xml:space="preserve"> </w:t>
      </w:r>
      <w:r w:rsidRPr="00A07ACD">
        <w:rPr>
          <w:sz w:val="28"/>
          <w:szCs w:val="28"/>
        </w:rPr>
        <w:t>result.</w:t>
      </w:r>
    </w:p>
    <w:p w:rsidR="00673E88" w:rsidRPr="00A07ACD" w:rsidRDefault="00184CC4" w:rsidP="00B809A6">
      <w:pPr>
        <w:pStyle w:val="ListParagraph"/>
        <w:numPr>
          <w:ilvl w:val="0"/>
          <w:numId w:val="19"/>
        </w:numPr>
        <w:tabs>
          <w:tab w:val="left" w:pos="720"/>
        </w:tabs>
        <w:rPr>
          <w:sz w:val="28"/>
          <w:szCs w:val="28"/>
        </w:rPr>
      </w:pPr>
      <w:r w:rsidRPr="00A07ACD">
        <w:rPr>
          <w:sz w:val="28"/>
          <w:szCs w:val="28"/>
        </w:rPr>
        <w:t>A component</w:t>
      </w:r>
      <w:r w:rsidR="00820C79" w:rsidRPr="00A07ACD">
        <w:rPr>
          <w:sz w:val="28"/>
          <w:szCs w:val="28"/>
        </w:rPr>
        <w:t xml:space="preserve"> </w:t>
      </w:r>
      <w:r w:rsidR="00174341" w:rsidRPr="00A07ACD">
        <w:rPr>
          <w:sz w:val="28"/>
          <w:szCs w:val="28"/>
        </w:rPr>
        <w:t>should</w:t>
      </w:r>
      <w:r w:rsidR="00820C79" w:rsidRPr="00A07ACD">
        <w:rPr>
          <w:sz w:val="28"/>
          <w:szCs w:val="28"/>
        </w:rPr>
        <w:t xml:space="preserve"> </w:t>
      </w:r>
      <w:r w:rsidR="00174341" w:rsidRPr="00A07ACD">
        <w:rPr>
          <w:sz w:val="28"/>
          <w:szCs w:val="28"/>
        </w:rPr>
        <w:t>be</w:t>
      </w:r>
      <w:r w:rsidR="00820C79" w:rsidRPr="00A07ACD">
        <w:rPr>
          <w:sz w:val="28"/>
          <w:szCs w:val="28"/>
        </w:rPr>
        <w:t xml:space="preserve"> </w:t>
      </w:r>
      <w:r w:rsidR="00174341" w:rsidRPr="00A07ACD">
        <w:rPr>
          <w:sz w:val="28"/>
          <w:szCs w:val="28"/>
        </w:rPr>
        <w:t>built</w:t>
      </w:r>
      <w:r w:rsidR="00820C79" w:rsidRPr="00A07ACD">
        <w:rPr>
          <w:sz w:val="28"/>
          <w:szCs w:val="28"/>
        </w:rPr>
        <w:t xml:space="preserve"> </w:t>
      </w:r>
      <w:r w:rsidR="00174341" w:rsidRPr="00A07ACD">
        <w:rPr>
          <w:sz w:val="28"/>
          <w:szCs w:val="28"/>
        </w:rPr>
        <w:t>into</w:t>
      </w:r>
      <w:r w:rsidR="00820C79" w:rsidRPr="00A07ACD">
        <w:rPr>
          <w:sz w:val="28"/>
          <w:szCs w:val="28"/>
        </w:rPr>
        <w:t xml:space="preserve"> </w:t>
      </w:r>
      <w:r w:rsidR="00174341" w:rsidRPr="00A07ACD">
        <w:rPr>
          <w:sz w:val="28"/>
          <w:szCs w:val="28"/>
        </w:rPr>
        <w:t>the</w:t>
      </w:r>
      <w:r w:rsidR="00820C79" w:rsidRPr="00A07ACD">
        <w:rPr>
          <w:sz w:val="28"/>
          <w:szCs w:val="28"/>
        </w:rPr>
        <w:t xml:space="preserve"> </w:t>
      </w:r>
      <w:r w:rsidR="00174341" w:rsidRPr="00A07ACD">
        <w:rPr>
          <w:sz w:val="28"/>
          <w:szCs w:val="28"/>
        </w:rPr>
        <w:t>excel</w:t>
      </w:r>
      <w:r w:rsidR="00820C79" w:rsidRPr="00A07ACD">
        <w:rPr>
          <w:sz w:val="28"/>
          <w:szCs w:val="28"/>
        </w:rPr>
        <w:t xml:space="preserve"> </w:t>
      </w:r>
      <w:r w:rsidR="00174341" w:rsidRPr="00A07ACD">
        <w:rPr>
          <w:sz w:val="28"/>
          <w:szCs w:val="28"/>
        </w:rPr>
        <w:t>result</w:t>
      </w:r>
      <w:r w:rsidR="00820C79" w:rsidRPr="00A07ACD">
        <w:rPr>
          <w:sz w:val="28"/>
          <w:szCs w:val="28"/>
        </w:rPr>
        <w:t xml:space="preserve"> </w:t>
      </w:r>
      <w:r w:rsidR="00174341" w:rsidRPr="00A07ACD">
        <w:rPr>
          <w:sz w:val="28"/>
          <w:szCs w:val="28"/>
        </w:rPr>
        <w:t>template</w:t>
      </w:r>
      <w:r w:rsidR="00820C79" w:rsidRPr="00A07ACD">
        <w:rPr>
          <w:sz w:val="28"/>
          <w:szCs w:val="28"/>
        </w:rPr>
        <w:t xml:space="preserve"> </w:t>
      </w:r>
      <w:r w:rsidR="00174341" w:rsidRPr="00A07ACD">
        <w:rPr>
          <w:sz w:val="28"/>
          <w:szCs w:val="28"/>
        </w:rPr>
        <w:t>so</w:t>
      </w:r>
      <w:r w:rsidR="00820C79" w:rsidRPr="00A07ACD">
        <w:rPr>
          <w:sz w:val="28"/>
          <w:szCs w:val="28"/>
        </w:rPr>
        <w:t xml:space="preserve"> </w:t>
      </w:r>
      <w:r w:rsidR="00174341" w:rsidRPr="00A07ACD">
        <w:rPr>
          <w:sz w:val="28"/>
          <w:szCs w:val="28"/>
        </w:rPr>
        <w:t>that</w:t>
      </w:r>
      <w:r w:rsidR="00820C79" w:rsidRPr="00A07ACD">
        <w:rPr>
          <w:sz w:val="28"/>
          <w:szCs w:val="28"/>
        </w:rPr>
        <w:t xml:space="preserve"> </w:t>
      </w:r>
      <w:r w:rsidR="00174341" w:rsidRPr="00A07ACD">
        <w:rPr>
          <w:sz w:val="28"/>
          <w:szCs w:val="28"/>
        </w:rPr>
        <w:t>the</w:t>
      </w:r>
      <w:r w:rsidR="00820C79" w:rsidRPr="00A07ACD">
        <w:rPr>
          <w:sz w:val="28"/>
          <w:szCs w:val="28"/>
        </w:rPr>
        <w:t xml:space="preserve"> </w:t>
      </w:r>
      <w:r w:rsidR="00174341" w:rsidRPr="00A07ACD">
        <w:rPr>
          <w:sz w:val="28"/>
          <w:szCs w:val="28"/>
        </w:rPr>
        <w:t>HOD</w:t>
      </w:r>
      <w:r w:rsidR="00820C79" w:rsidRPr="00A07ACD">
        <w:rPr>
          <w:sz w:val="28"/>
          <w:szCs w:val="28"/>
        </w:rPr>
        <w:t xml:space="preserve"> </w:t>
      </w:r>
      <w:r w:rsidR="00174341" w:rsidRPr="00A07ACD">
        <w:rPr>
          <w:sz w:val="28"/>
          <w:szCs w:val="28"/>
        </w:rPr>
        <w:t>can</w:t>
      </w:r>
      <w:r w:rsidR="00820C79" w:rsidRPr="00A07ACD">
        <w:rPr>
          <w:sz w:val="28"/>
          <w:szCs w:val="28"/>
        </w:rPr>
        <w:t xml:space="preserve"> </w:t>
      </w:r>
      <w:r w:rsidR="00174341" w:rsidRPr="00A07ACD">
        <w:rPr>
          <w:sz w:val="28"/>
          <w:szCs w:val="28"/>
        </w:rPr>
        <w:t>end</w:t>
      </w:r>
      <w:r w:rsidR="00820C79" w:rsidRPr="00A07ACD">
        <w:rPr>
          <w:sz w:val="28"/>
          <w:szCs w:val="28"/>
        </w:rPr>
        <w:t xml:space="preserve"> </w:t>
      </w:r>
      <w:r w:rsidR="00174341" w:rsidRPr="00A07ACD">
        <w:rPr>
          <w:sz w:val="28"/>
          <w:szCs w:val="28"/>
        </w:rPr>
        <w:t>or</w:t>
      </w:r>
      <w:r w:rsidR="00820C79" w:rsidRPr="00A07ACD">
        <w:rPr>
          <w:sz w:val="28"/>
          <w:szCs w:val="28"/>
        </w:rPr>
        <w:t xml:space="preserve"> </w:t>
      </w:r>
      <w:r w:rsidR="00174341" w:rsidRPr="00A07ACD">
        <w:rPr>
          <w:sz w:val="28"/>
          <w:szCs w:val="28"/>
        </w:rPr>
        <w:t>se</w:t>
      </w:r>
      <w:r w:rsidR="00820C79" w:rsidRPr="00A07ACD">
        <w:rPr>
          <w:sz w:val="28"/>
          <w:szCs w:val="28"/>
        </w:rPr>
        <w:t xml:space="preserve"> </w:t>
      </w:r>
      <w:r w:rsidR="00174341" w:rsidRPr="00A07ACD">
        <w:rPr>
          <w:sz w:val="28"/>
          <w:szCs w:val="28"/>
        </w:rPr>
        <w:t>there</w:t>
      </w:r>
      <w:r w:rsidR="00820C79" w:rsidRPr="00A07ACD">
        <w:rPr>
          <w:sz w:val="28"/>
          <w:szCs w:val="28"/>
        </w:rPr>
        <w:t xml:space="preserve"> </w:t>
      </w:r>
      <w:r w:rsidRPr="00A07ACD">
        <w:rPr>
          <w:sz w:val="28"/>
          <w:szCs w:val="28"/>
        </w:rPr>
        <w:t>suit</w:t>
      </w:r>
      <w:r w:rsidR="00820C79" w:rsidRPr="00A07ACD">
        <w:rPr>
          <w:sz w:val="28"/>
          <w:szCs w:val="28"/>
        </w:rPr>
        <w:t xml:space="preserve"> </w:t>
      </w:r>
      <w:r w:rsidR="00174341" w:rsidRPr="00A07ACD">
        <w:rPr>
          <w:sz w:val="28"/>
          <w:szCs w:val="28"/>
        </w:rPr>
        <w:t>on</w:t>
      </w:r>
      <w:r w:rsidR="00820C79" w:rsidRPr="00A07ACD">
        <w:rPr>
          <w:sz w:val="28"/>
          <w:szCs w:val="28"/>
        </w:rPr>
        <w:t xml:space="preserve"> </w:t>
      </w:r>
      <w:r w:rsidR="00174341" w:rsidRPr="00A07ACD">
        <w:rPr>
          <w:sz w:val="28"/>
          <w:szCs w:val="28"/>
        </w:rPr>
        <w:t>the</w:t>
      </w:r>
      <w:r w:rsidR="00820C79" w:rsidRPr="00A07ACD">
        <w:rPr>
          <w:sz w:val="28"/>
          <w:szCs w:val="28"/>
        </w:rPr>
        <w:t xml:space="preserve"> </w:t>
      </w:r>
      <w:r w:rsidR="00174341" w:rsidRPr="00A07ACD">
        <w:rPr>
          <w:sz w:val="28"/>
          <w:szCs w:val="28"/>
        </w:rPr>
        <w:t>spread</w:t>
      </w:r>
      <w:r w:rsidR="00820C79" w:rsidRPr="00A07ACD">
        <w:rPr>
          <w:sz w:val="28"/>
          <w:szCs w:val="28"/>
        </w:rPr>
        <w:t xml:space="preserve"> </w:t>
      </w:r>
      <w:r w:rsidR="00174341" w:rsidRPr="00A07ACD">
        <w:rPr>
          <w:sz w:val="28"/>
          <w:szCs w:val="28"/>
        </w:rPr>
        <w:t>sheet</w:t>
      </w:r>
      <w:r w:rsidR="00820C79" w:rsidRPr="00A07ACD">
        <w:rPr>
          <w:sz w:val="28"/>
          <w:szCs w:val="28"/>
        </w:rPr>
        <w:t xml:space="preserve"> </w:t>
      </w:r>
      <w:r w:rsidR="00174341" w:rsidRPr="00A07ACD">
        <w:rPr>
          <w:sz w:val="28"/>
          <w:szCs w:val="28"/>
        </w:rPr>
        <w:t>file</w:t>
      </w:r>
      <w:r w:rsidR="00820C79" w:rsidRPr="00A07ACD">
        <w:rPr>
          <w:sz w:val="28"/>
          <w:szCs w:val="28"/>
        </w:rPr>
        <w:t xml:space="preserve"> </w:t>
      </w:r>
      <w:r w:rsidR="00174341" w:rsidRPr="00A07ACD">
        <w:rPr>
          <w:sz w:val="28"/>
          <w:szCs w:val="28"/>
        </w:rPr>
        <w:t>and</w:t>
      </w:r>
      <w:r w:rsidR="00820C79" w:rsidRPr="00A07ACD">
        <w:rPr>
          <w:sz w:val="28"/>
          <w:szCs w:val="28"/>
        </w:rPr>
        <w:t xml:space="preserve"> </w:t>
      </w:r>
      <w:r w:rsidR="00174341" w:rsidRPr="00A07ACD">
        <w:rPr>
          <w:sz w:val="28"/>
          <w:szCs w:val="28"/>
        </w:rPr>
        <w:t>then</w:t>
      </w:r>
      <w:r w:rsidR="00820C79" w:rsidRPr="00A07ACD">
        <w:rPr>
          <w:sz w:val="28"/>
          <w:szCs w:val="28"/>
        </w:rPr>
        <w:t xml:space="preserve"> </w:t>
      </w:r>
      <w:r w:rsidRPr="00A07ACD">
        <w:rPr>
          <w:sz w:val="28"/>
          <w:szCs w:val="28"/>
        </w:rPr>
        <w:t>submit it</w:t>
      </w:r>
      <w:r w:rsidR="00820C79" w:rsidRPr="00A07ACD">
        <w:rPr>
          <w:sz w:val="28"/>
          <w:szCs w:val="28"/>
        </w:rPr>
        <w:t xml:space="preserve"> </w:t>
      </w:r>
      <w:r w:rsidR="00174341" w:rsidRPr="00A07ACD">
        <w:rPr>
          <w:sz w:val="28"/>
          <w:szCs w:val="28"/>
        </w:rPr>
        <w:t>to</w:t>
      </w:r>
      <w:r w:rsidR="00820C79" w:rsidRPr="00A07ACD">
        <w:rPr>
          <w:sz w:val="28"/>
          <w:szCs w:val="28"/>
        </w:rPr>
        <w:t xml:space="preserve"> </w:t>
      </w:r>
      <w:r w:rsidR="00174341" w:rsidRPr="00A07ACD">
        <w:rPr>
          <w:sz w:val="28"/>
          <w:szCs w:val="28"/>
        </w:rPr>
        <w:t>the</w:t>
      </w:r>
      <w:r w:rsidR="00820C79" w:rsidRPr="00A07ACD">
        <w:rPr>
          <w:sz w:val="28"/>
          <w:szCs w:val="28"/>
        </w:rPr>
        <w:t xml:space="preserve"> </w:t>
      </w:r>
      <w:r w:rsidR="00174341" w:rsidRPr="00A07ACD">
        <w:rPr>
          <w:sz w:val="28"/>
          <w:szCs w:val="28"/>
        </w:rPr>
        <w:t>administrator</w:t>
      </w:r>
      <w:r w:rsidR="00820C79" w:rsidRPr="00A07ACD">
        <w:rPr>
          <w:sz w:val="28"/>
          <w:szCs w:val="28"/>
        </w:rPr>
        <w:t xml:space="preserve"> </w:t>
      </w:r>
      <w:r w:rsidR="00174341" w:rsidRPr="00A07ACD">
        <w:rPr>
          <w:sz w:val="28"/>
          <w:szCs w:val="28"/>
        </w:rPr>
        <w:t>himself.</w:t>
      </w:r>
      <w:r w:rsidR="00820C79" w:rsidRPr="00A07ACD">
        <w:rPr>
          <w:sz w:val="28"/>
          <w:szCs w:val="28"/>
        </w:rPr>
        <w:t xml:space="preserve"> </w:t>
      </w:r>
      <w:r w:rsidR="00174341" w:rsidRPr="00A07ACD">
        <w:rPr>
          <w:sz w:val="28"/>
          <w:szCs w:val="28"/>
        </w:rPr>
        <w:t>This</w:t>
      </w:r>
      <w:r w:rsidR="00820C79" w:rsidRPr="00A07ACD">
        <w:rPr>
          <w:sz w:val="28"/>
          <w:szCs w:val="28"/>
        </w:rPr>
        <w:t xml:space="preserve"> </w:t>
      </w:r>
      <w:r w:rsidR="00174341" w:rsidRPr="00A07ACD">
        <w:rPr>
          <w:sz w:val="28"/>
          <w:szCs w:val="28"/>
        </w:rPr>
        <w:t>is</w:t>
      </w:r>
      <w:r w:rsidR="00820C79" w:rsidRPr="00A07ACD">
        <w:rPr>
          <w:sz w:val="28"/>
          <w:szCs w:val="28"/>
        </w:rPr>
        <w:t xml:space="preserve"> </w:t>
      </w:r>
      <w:r w:rsidR="00174341" w:rsidRPr="00A07ACD">
        <w:rPr>
          <w:sz w:val="28"/>
          <w:szCs w:val="28"/>
        </w:rPr>
        <w:t>to</w:t>
      </w:r>
      <w:r w:rsidR="00820C79" w:rsidRPr="00A07ACD">
        <w:rPr>
          <w:sz w:val="28"/>
          <w:szCs w:val="28"/>
        </w:rPr>
        <w:t xml:space="preserve"> </w:t>
      </w:r>
      <w:r w:rsidR="00174341" w:rsidRPr="00A07ACD">
        <w:rPr>
          <w:sz w:val="28"/>
          <w:szCs w:val="28"/>
        </w:rPr>
        <w:t>increase</w:t>
      </w:r>
      <w:r w:rsidR="00820C79" w:rsidRPr="00A07ACD">
        <w:rPr>
          <w:sz w:val="28"/>
          <w:szCs w:val="28"/>
        </w:rPr>
        <w:t xml:space="preserve"> </w:t>
      </w:r>
      <w:r w:rsidRPr="00A07ACD">
        <w:rPr>
          <w:sz w:val="28"/>
          <w:szCs w:val="28"/>
        </w:rPr>
        <w:t>their</w:t>
      </w:r>
      <w:r w:rsidR="00820C79" w:rsidRPr="00A07ACD">
        <w:rPr>
          <w:sz w:val="28"/>
          <w:szCs w:val="28"/>
        </w:rPr>
        <w:t xml:space="preserve"> </w:t>
      </w:r>
      <w:r w:rsidR="00174341" w:rsidRPr="00A07ACD">
        <w:rPr>
          <w:sz w:val="28"/>
          <w:szCs w:val="28"/>
        </w:rPr>
        <w:t>liability</w:t>
      </w:r>
      <w:r w:rsidR="00820C79" w:rsidRPr="00A07ACD">
        <w:rPr>
          <w:sz w:val="28"/>
          <w:szCs w:val="28"/>
        </w:rPr>
        <w:t xml:space="preserve"> </w:t>
      </w:r>
      <w:r w:rsidR="00174341" w:rsidRPr="00A07ACD">
        <w:rPr>
          <w:sz w:val="28"/>
          <w:szCs w:val="28"/>
        </w:rPr>
        <w:t>of</w:t>
      </w:r>
      <w:r w:rsidR="00820C79" w:rsidRPr="00A07ACD">
        <w:rPr>
          <w:sz w:val="28"/>
          <w:szCs w:val="28"/>
        </w:rPr>
        <w:t xml:space="preserve"> </w:t>
      </w:r>
      <w:r w:rsidR="00174341" w:rsidRPr="00A07ACD">
        <w:rPr>
          <w:sz w:val="28"/>
          <w:szCs w:val="28"/>
        </w:rPr>
        <w:t>the</w:t>
      </w:r>
      <w:r w:rsidR="00820C79" w:rsidRPr="00A07ACD">
        <w:rPr>
          <w:sz w:val="28"/>
          <w:szCs w:val="28"/>
        </w:rPr>
        <w:t xml:space="preserve"> </w:t>
      </w:r>
      <w:r w:rsidR="00174341" w:rsidRPr="00A07ACD">
        <w:rPr>
          <w:sz w:val="28"/>
          <w:szCs w:val="28"/>
        </w:rPr>
        <w:t>data</w:t>
      </w:r>
      <w:r w:rsidR="00820C79" w:rsidRPr="00A07ACD">
        <w:rPr>
          <w:sz w:val="28"/>
          <w:szCs w:val="28"/>
        </w:rPr>
        <w:t xml:space="preserve"> </w:t>
      </w:r>
      <w:r w:rsidR="00174341" w:rsidRPr="00A07ACD">
        <w:rPr>
          <w:sz w:val="28"/>
          <w:szCs w:val="28"/>
        </w:rPr>
        <w:t>in</w:t>
      </w:r>
      <w:r w:rsidR="00820C79" w:rsidRPr="00A07ACD">
        <w:rPr>
          <w:sz w:val="28"/>
          <w:szCs w:val="28"/>
        </w:rPr>
        <w:t xml:space="preserve"> </w:t>
      </w:r>
      <w:r w:rsidR="00174341" w:rsidRPr="00A07ACD">
        <w:rPr>
          <w:sz w:val="28"/>
          <w:szCs w:val="28"/>
        </w:rPr>
        <w:t>the</w:t>
      </w:r>
      <w:r w:rsidRPr="00A07ACD">
        <w:rPr>
          <w:sz w:val="28"/>
          <w:szCs w:val="28"/>
        </w:rPr>
        <w:t xml:space="preserve"> </w:t>
      </w:r>
      <w:r w:rsidR="00174341" w:rsidRPr="00A07ACD">
        <w:rPr>
          <w:sz w:val="28"/>
          <w:szCs w:val="28"/>
        </w:rPr>
        <w:t>result</w:t>
      </w:r>
      <w:r w:rsidRPr="00A07ACD">
        <w:rPr>
          <w:sz w:val="28"/>
          <w:szCs w:val="28"/>
        </w:rPr>
        <w:t xml:space="preserve"> </w:t>
      </w:r>
      <w:r w:rsidR="00174341" w:rsidRPr="00A07ACD">
        <w:rPr>
          <w:sz w:val="28"/>
          <w:szCs w:val="28"/>
        </w:rPr>
        <w:t>template</w:t>
      </w:r>
      <w:r w:rsidRPr="00A07ACD">
        <w:rPr>
          <w:sz w:val="28"/>
          <w:szCs w:val="28"/>
        </w:rPr>
        <w:t xml:space="preserve"> </w:t>
      </w:r>
      <w:r w:rsidR="00174341" w:rsidRPr="00A07ACD">
        <w:rPr>
          <w:sz w:val="28"/>
          <w:szCs w:val="28"/>
        </w:rPr>
        <w:t>.</w:t>
      </w:r>
      <w:r w:rsidRPr="00A07ACD">
        <w:rPr>
          <w:sz w:val="28"/>
          <w:szCs w:val="28"/>
        </w:rPr>
        <w:t xml:space="preserve">Onset </w:t>
      </w:r>
      <w:r w:rsidR="00174341" w:rsidRPr="00A07ACD">
        <w:rPr>
          <w:sz w:val="28"/>
          <w:szCs w:val="28"/>
        </w:rPr>
        <w:t>he</w:t>
      </w:r>
      <w:r w:rsidRPr="00A07ACD">
        <w:rPr>
          <w:sz w:val="28"/>
          <w:szCs w:val="28"/>
        </w:rPr>
        <w:t xml:space="preserve"> </w:t>
      </w:r>
      <w:r w:rsidR="00174341" w:rsidRPr="00A07ACD">
        <w:rPr>
          <w:sz w:val="28"/>
          <w:szCs w:val="28"/>
        </w:rPr>
        <w:t>HOD</w:t>
      </w:r>
      <w:r w:rsidRPr="00A07ACD">
        <w:rPr>
          <w:sz w:val="28"/>
          <w:szCs w:val="28"/>
        </w:rPr>
        <w:t xml:space="preserve"> </w:t>
      </w:r>
      <w:r w:rsidR="00174341" w:rsidRPr="00A07ACD">
        <w:rPr>
          <w:sz w:val="28"/>
          <w:szCs w:val="28"/>
        </w:rPr>
        <w:t>handle</w:t>
      </w:r>
      <w:r w:rsidRPr="00A07ACD">
        <w:rPr>
          <w:sz w:val="28"/>
          <w:szCs w:val="28"/>
        </w:rPr>
        <w:t xml:space="preserve"> </w:t>
      </w:r>
      <w:r w:rsidR="00174341" w:rsidRPr="00A07ACD">
        <w:rPr>
          <w:sz w:val="28"/>
          <w:szCs w:val="28"/>
        </w:rPr>
        <w:t>s</w:t>
      </w:r>
      <w:r w:rsidRPr="00A07ACD">
        <w:rPr>
          <w:sz w:val="28"/>
          <w:szCs w:val="28"/>
        </w:rPr>
        <w:t xml:space="preserve"> </w:t>
      </w:r>
      <w:r w:rsidR="00174341" w:rsidRPr="00A07ACD">
        <w:rPr>
          <w:sz w:val="28"/>
          <w:szCs w:val="28"/>
        </w:rPr>
        <w:t>and</w:t>
      </w:r>
      <w:r w:rsidRPr="00A07ACD">
        <w:rPr>
          <w:sz w:val="28"/>
          <w:szCs w:val="28"/>
        </w:rPr>
        <w:t xml:space="preserve"> </w:t>
      </w:r>
      <w:r w:rsidR="00174341" w:rsidRPr="00A07ACD">
        <w:rPr>
          <w:sz w:val="28"/>
          <w:szCs w:val="28"/>
        </w:rPr>
        <w:t>end</w:t>
      </w:r>
      <w:r w:rsidRPr="00A07ACD">
        <w:rPr>
          <w:sz w:val="28"/>
          <w:szCs w:val="28"/>
        </w:rPr>
        <w:t xml:space="preserve"> </w:t>
      </w:r>
      <w:r w:rsidR="00174341" w:rsidRPr="00A07ACD">
        <w:rPr>
          <w:sz w:val="28"/>
          <w:szCs w:val="28"/>
        </w:rPr>
        <w:t>or</w:t>
      </w:r>
      <w:r w:rsidRPr="00A07ACD">
        <w:rPr>
          <w:sz w:val="28"/>
          <w:szCs w:val="28"/>
        </w:rPr>
        <w:t xml:space="preserve"> </w:t>
      </w:r>
      <w:r w:rsidR="00174341" w:rsidRPr="00A07ACD">
        <w:rPr>
          <w:sz w:val="28"/>
          <w:szCs w:val="28"/>
        </w:rPr>
        <w:t>se</w:t>
      </w:r>
      <w:r w:rsidRPr="00A07ACD">
        <w:rPr>
          <w:sz w:val="28"/>
          <w:szCs w:val="28"/>
        </w:rPr>
        <w:t xml:space="preserve">e </w:t>
      </w:r>
      <w:r w:rsidR="00174341" w:rsidRPr="00A07ACD">
        <w:rPr>
          <w:sz w:val="28"/>
          <w:szCs w:val="28"/>
        </w:rPr>
        <w:t>the</w:t>
      </w:r>
      <w:r w:rsidRPr="00A07ACD">
        <w:rPr>
          <w:sz w:val="28"/>
          <w:szCs w:val="28"/>
        </w:rPr>
        <w:t xml:space="preserve"> </w:t>
      </w:r>
      <w:r w:rsidR="00174341" w:rsidRPr="00A07ACD">
        <w:rPr>
          <w:sz w:val="28"/>
          <w:szCs w:val="28"/>
        </w:rPr>
        <w:t>result,</w:t>
      </w:r>
      <w:r w:rsidRPr="00A07ACD">
        <w:rPr>
          <w:sz w:val="28"/>
          <w:szCs w:val="28"/>
        </w:rPr>
        <w:t xml:space="preserve"> </w:t>
      </w:r>
      <w:r w:rsidR="00174341" w:rsidRPr="00A07ACD">
        <w:rPr>
          <w:sz w:val="28"/>
          <w:szCs w:val="28"/>
        </w:rPr>
        <w:t>change</w:t>
      </w:r>
      <w:r w:rsidRPr="00A07ACD">
        <w:rPr>
          <w:sz w:val="28"/>
          <w:szCs w:val="28"/>
        </w:rPr>
        <w:t xml:space="preserve"> </w:t>
      </w:r>
      <w:r w:rsidR="00174341" w:rsidRPr="00A07ACD">
        <w:rPr>
          <w:sz w:val="28"/>
          <w:szCs w:val="28"/>
        </w:rPr>
        <w:t>can</w:t>
      </w:r>
      <w:r w:rsidRPr="00A07ACD">
        <w:rPr>
          <w:sz w:val="28"/>
          <w:szCs w:val="28"/>
        </w:rPr>
        <w:t xml:space="preserve"> </w:t>
      </w:r>
      <w:r w:rsidR="00174341" w:rsidRPr="00A07ACD">
        <w:rPr>
          <w:sz w:val="28"/>
          <w:szCs w:val="28"/>
        </w:rPr>
        <w:t>not</w:t>
      </w:r>
      <w:r w:rsidRPr="00A07ACD">
        <w:rPr>
          <w:sz w:val="28"/>
          <w:szCs w:val="28"/>
        </w:rPr>
        <w:t xml:space="preserve"> </w:t>
      </w:r>
      <w:r w:rsidR="00174341" w:rsidRPr="00A07ACD">
        <w:rPr>
          <w:sz w:val="28"/>
          <w:szCs w:val="28"/>
        </w:rPr>
        <w:t>be</w:t>
      </w:r>
      <w:r w:rsidRPr="00A07ACD">
        <w:rPr>
          <w:sz w:val="28"/>
          <w:szCs w:val="28"/>
        </w:rPr>
        <w:t xml:space="preserve"> </w:t>
      </w:r>
      <w:r w:rsidR="00174341" w:rsidRPr="00A07ACD">
        <w:rPr>
          <w:sz w:val="28"/>
          <w:szCs w:val="28"/>
        </w:rPr>
        <w:t>made</w:t>
      </w:r>
      <w:r w:rsidRPr="00A07ACD">
        <w:rPr>
          <w:sz w:val="28"/>
          <w:szCs w:val="28"/>
        </w:rPr>
        <w:t xml:space="preserve"> </w:t>
      </w:r>
      <w:r w:rsidR="00174341" w:rsidRPr="00A07ACD">
        <w:rPr>
          <w:sz w:val="28"/>
          <w:szCs w:val="28"/>
        </w:rPr>
        <w:t>to</w:t>
      </w:r>
      <w:r w:rsidRPr="00A07ACD">
        <w:rPr>
          <w:sz w:val="28"/>
          <w:szCs w:val="28"/>
        </w:rPr>
        <w:t xml:space="preserve"> </w:t>
      </w:r>
      <w:r w:rsidR="00174341" w:rsidRPr="00A07ACD">
        <w:rPr>
          <w:sz w:val="28"/>
          <w:szCs w:val="28"/>
        </w:rPr>
        <w:t>the</w:t>
      </w:r>
      <w:r w:rsidRPr="00A07ACD">
        <w:rPr>
          <w:sz w:val="28"/>
          <w:szCs w:val="28"/>
        </w:rPr>
        <w:t xml:space="preserve"> </w:t>
      </w:r>
      <w:r w:rsidR="00174341" w:rsidRPr="00A07ACD">
        <w:rPr>
          <w:sz w:val="28"/>
          <w:szCs w:val="28"/>
        </w:rPr>
        <w:t>result.</w:t>
      </w: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REFERENCES</w:t>
      </w:r>
    </w:p>
    <w:p w:rsidR="00673E88" w:rsidRPr="00A07ACD" w:rsidRDefault="00673E88" w:rsidP="00B809A6">
      <w:pPr>
        <w:rPr>
          <w:sz w:val="28"/>
          <w:szCs w:val="28"/>
        </w:rPr>
      </w:pPr>
    </w:p>
    <w:p w:rsidR="006720FF" w:rsidRPr="00A07ACD" w:rsidRDefault="006720FF" w:rsidP="00B809A6">
      <w:pPr>
        <w:rPr>
          <w:sz w:val="28"/>
          <w:szCs w:val="28"/>
        </w:rPr>
      </w:pPr>
    </w:p>
    <w:p w:rsidR="006720FF" w:rsidRPr="00A07ACD" w:rsidRDefault="006720FF" w:rsidP="00B809A6">
      <w:pPr>
        <w:rPr>
          <w:sz w:val="28"/>
          <w:szCs w:val="28"/>
        </w:rPr>
      </w:pPr>
    </w:p>
    <w:p w:rsidR="006720FF" w:rsidRPr="00A07ACD" w:rsidRDefault="006720FF" w:rsidP="00B809A6">
      <w:pPr>
        <w:rPr>
          <w:sz w:val="28"/>
          <w:szCs w:val="28"/>
        </w:rPr>
      </w:pPr>
    </w:p>
    <w:p w:rsidR="006720FF" w:rsidRPr="00A07ACD" w:rsidRDefault="006720FF" w:rsidP="00B809A6">
      <w:pPr>
        <w:rPr>
          <w:sz w:val="28"/>
          <w:szCs w:val="28"/>
        </w:rPr>
      </w:pPr>
    </w:p>
    <w:p w:rsidR="006720FF" w:rsidRPr="00A07ACD" w:rsidRDefault="006720FF" w:rsidP="00B809A6">
      <w:pPr>
        <w:rPr>
          <w:sz w:val="28"/>
          <w:szCs w:val="28"/>
        </w:rPr>
      </w:pPr>
    </w:p>
    <w:p w:rsidR="006720FF" w:rsidRPr="00A07ACD" w:rsidRDefault="006720FF" w:rsidP="00B809A6">
      <w:pPr>
        <w:rPr>
          <w:sz w:val="28"/>
          <w:szCs w:val="28"/>
        </w:rPr>
      </w:pPr>
    </w:p>
    <w:p w:rsidR="006720FF" w:rsidRPr="00A07ACD" w:rsidRDefault="006720FF" w:rsidP="00B809A6">
      <w:pPr>
        <w:rPr>
          <w:sz w:val="28"/>
          <w:szCs w:val="28"/>
        </w:rPr>
      </w:pPr>
    </w:p>
    <w:p w:rsidR="006720FF" w:rsidRPr="00A07ACD" w:rsidRDefault="006720FF" w:rsidP="00B809A6">
      <w:pPr>
        <w:rPr>
          <w:sz w:val="28"/>
          <w:szCs w:val="28"/>
        </w:rPr>
      </w:pPr>
    </w:p>
    <w:p w:rsidR="006720FF" w:rsidRPr="00A07ACD" w:rsidRDefault="006720FF" w:rsidP="00B809A6">
      <w:pPr>
        <w:rPr>
          <w:sz w:val="28"/>
          <w:szCs w:val="28"/>
        </w:rPr>
      </w:pPr>
    </w:p>
    <w:p w:rsidR="006720FF" w:rsidRPr="00A07ACD" w:rsidRDefault="006720FF" w:rsidP="00B809A6">
      <w:pPr>
        <w:rPr>
          <w:sz w:val="28"/>
          <w:szCs w:val="28"/>
        </w:rPr>
      </w:pPr>
    </w:p>
    <w:p w:rsidR="006720FF" w:rsidRPr="00A07ACD" w:rsidRDefault="006720FF" w:rsidP="00B809A6">
      <w:pPr>
        <w:rPr>
          <w:sz w:val="28"/>
          <w:szCs w:val="28"/>
        </w:rPr>
      </w:pPr>
    </w:p>
    <w:p w:rsidR="006720FF" w:rsidRPr="00A07ACD" w:rsidRDefault="006720FF" w:rsidP="00B809A6">
      <w:pPr>
        <w:tabs>
          <w:tab w:val="left" w:pos="720"/>
        </w:tabs>
        <w:ind w:left="720" w:hanging="720"/>
        <w:rPr>
          <w:sz w:val="28"/>
          <w:szCs w:val="28"/>
        </w:rPr>
      </w:pPr>
    </w:p>
    <w:p w:rsidR="006720FF" w:rsidRPr="00A07ACD" w:rsidRDefault="006720FF" w:rsidP="00B809A6">
      <w:pPr>
        <w:tabs>
          <w:tab w:val="left" w:pos="720"/>
        </w:tabs>
        <w:ind w:left="720" w:hanging="720"/>
        <w:rPr>
          <w:sz w:val="28"/>
          <w:szCs w:val="28"/>
        </w:rPr>
      </w:pPr>
    </w:p>
    <w:p w:rsidR="00C84545" w:rsidRDefault="00C84545" w:rsidP="00B809A6">
      <w:pPr>
        <w:rPr>
          <w:rFonts w:eastAsia="Arial"/>
          <w:sz w:val="28"/>
          <w:szCs w:val="28"/>
        </w:rPr>
      </w:pPr>
    </w:p>
    <w:p w:rsidR="00C84545" w:rsidRDefault="00C84545" w:rsidP="00B809A6">
      <w:pPr>
        <w:rPr>
          <w:rFonts w:eastAsia="Arial"/>
          <w:sz w:val="28"/>
          <w:szCs w:val="28"/>
        </w:rPr>
      </w:pPr>
    </w:p>
    <w:p w:rsidR="00C84545" w:rsidRPr="00A07ACD" w:rsidRDefault="00C84545" w:rsidP="00B809A6">
      <w:pPr>
        <w:tabs>
          <w:tab w:val="left" w:pos="820"/>
        </w:tabs>
        <w:ind w:left="820" w:hanging="820"/>
        <w:rPr>
          <w:sz w:val="28"/>
          <w:szCs w:val="28"/>
        </w:rPr>
      </w:pPr>
      <w:bookmarkStart w:id="1" w:name="page71"/>
      <w:bookmarkEnd w:id="1"/>
      <w:r w:rsidRPr="00A07ACD">
        <w:rPr>
          <w:sz w:val="28"/>
          <w:szCs w:val="28"/>
        </w:rPr>
        <w:lastRenderedPageBreak/>
        <w:t>(Ultra Scientist of Physical Sciences)   Volume20,Number3(M),(2008)Page2</w:t>
      </w:r>
    </w:p>
    <w:p w:rsidR="00C84545" w:rsidRPr="00A07ACD" w:rsidRDefault="00C84545" w:rsidP="00B809A6">
      <w:pPr>
        <w:tabs>
          <w:tab w:val="left" w:pos="820"/>
        </w:tabs>
        <w:ind w:left="820" w:hanging="820"/>
        <w:rPr>
          <w:sz w:val="28"/>
          <w:szCs w:val="28"/>
        </w:rPr>
      </w:pPr>
      <w:r w:rsidRPr="00A07ACD">
        <w:rPr>
          <w:sz w:val="28"/>
          <w:szCs w:val="28"/>
        </w:rPr>
        <w:t xml:space="preserve">[1] MosesE.Ekpenyong.‘AReal-TimeIKBS for Students Results Computation’, International Journal of Physical   Sciences </w:t>
      </w:r>
    </w:p>
    <w:p w:rsidR="00C84545" w:rsidRPr="00A07ACD" w:rsidRDefault="00C84545" w:rsidP="00B809A6">
      <w:pPr>
        <w:tabs>
          <w:tab w:val="left" w:pos="820"/>
        </w:tabs>
        <w:ind w:left="820" w:hanging="820"/>
        <w:rPr>
          <w:sz w:val="28"/>
          <w:szCs w:val="28"/>
        </w:rPr>
      </w:pPr>
      <w:r w:rsidRPr="00A07ACD">
        <w:rPr>
          <w:sz w:val="28"/>
          <w:szCs w:val="28"/>
        </w:rPr>
        <w:t>[10]  Ukem E.O and Onoyom-Ita E.O ‘A Software Application for the Processing Of Students Results’, Global Journal of Pure and Applied SciencesVolume17No.4. (2011)Page1</w:t>
      </w:r>
    </w:p>
    <w:p w:rsidR="00C84545" w:rsidRPr="00A07ACD" w:rsidRDefault="00C84545" w:rsidP="00B809A6">
      <w:pPr>
        <w:tabs>
          <w:tab w:val="left" w:pos="720"/>
        </w:tabs>
        <w:ind w:left="720" w:hanging="720"/>
        <w:rPr>
          <w:sz w:val="28"/>
          <w:szCs w:val="28"/>
        </w:rPr>
      </w:pPr>
      <w:r w:rsidRPr="00A07ACD">
        <w:rPr>
          <w:sz w:val="28"/>
          <w:szCs w:val="28"/>
        </w:rPr>
        <w:t>[11] Ekpo Dan. ‘Registration and result processing system in Covenant University’ (2002) page9-12</w:t>
      </w:r>
    </w:p>
    <w:p w:rsidR="00C84545" w:rsidRPr="00A07ACD" w:rsidRDefault="00C84545" w:rsidP="00B809A6">
      <w:pPr>
        <w:tabs>
          <w:tab w:val="left" w:pos="720"/>
        </w:tabs>
        <w:ind w:left="720" w:hanging="720"/>
        <w:rPr>
          <w:sz w:val="28"/>
          <w:szCs w:val="28"/>
        </w:rPr>
      </w:pPr>
      <w:r w:rsidRPr="00A07ACD">
        <w:rPr>
          <w:sz w:val="28"/>
          <w:szCs w:val="28"/>
        </w:rPr>
        <w:t>[12]   OderaTom Akal and Oloko MargaretA .‘Effect of Online Registration on Exam Performance in Kenya Certificate of Secondary Education Enrolment.’ American International Journal of Contemporary Research.Vol.3No.7(2013),page118</w:t>
      </w:r>
    </w:p>
    <w:p w:rsidR="00C84545" w:rsidRPr="00A07ACD" w:rsidRDefault="00C84545" w:rsidP="00B809A6">
      <w:pPr>
        <w:tabs>
          <w:tab w:val="left" w:pos="820"/>
        </w:tabs>
        <w:ind w:left="820" w:hanging="820"/>
        <w:rPr>
          <w:sz w:val="28"/>
          <w:szCs w:val="28"/>
        </w:rPr>
      </w:pPr>
      <w:r w:rsidRPr="00A07ACD">
        <w:rPr>
          <w:sz w:val="28"/>
          <w:szCs w:val="28"/>
        </w:rPr>
        <w:t>[2] Akinmosin James. Automated Students Result Management System Using Oracle’s Database, Form and Reports. Journal of Information Engineering and Applications.Vol.4, No. 11,(2014)Page1</w:t>
      </w:r>
    </w:p>
    <w:p w:rsidR="00C84545" w:rsidRPr="00A07ACD" w:rsidRDefault="00C84545" w:rsidP="00B809A6">
      <w:pPr>
        <w:pStyle w:val="Subtitle"/>
        <w:rPr>
          <w:szCs w:val="28"/>
        </w:rPr>
      </w:pPr>
      <w:r w:rsidRPr="00A07ACD">
        <w:rPr>
          <w:szCs w:val="28"/>
        </w:rPr>
        <w:t>[3]  Ukem EyoO. And Ofoegbu  Francis. ‘A Software Application for University Students Results Processing’ Journal of Theoretical and Applied InformationTechnology.Vol.35No.1,(2012)Page1,34-39</w:t>
      </w:r>
    </w:p>
    <w:p w:rsidR="00C84545" w:rsidRPr="00A07ACD" w:rsidRDefault="00C84545" w:rsidP="00B809A6">
      <w:pPr>
        <w:tabs>
          <w:tab w:val="left" w:pos="820"/>
        </w:tabs>
        <w:ind w:left="820" w:hanging="820"/>
        <w:rPr>
          <w:sz w:val="28"/>
          <w:szCs w:val="28"/>
        </w:rPr>
      </w:pPr>
      <w:r w:rsidRPr="00A07ACD">
        <w:rPr>
          <w:sz w:val="28"/>
          <w:szCs w:val="28"/>
        </w:rPr>
        <w:t>[4] Ezenma A. Añulika .Design and Implementation of Result t Processing System for Public Secondary Schools in Nigeria .Department of information Technology, National open university of Nigeria Lafia, Nasara wastate. Vol3,Issue 01.January2014.Page123</w:t>
      </w:r>
    </w:p>
    <w:p w:rsidR="00C84545" w:rsidRPr="00A07ACD" w:rsidRDefault="00C84545" w:rsidP="00B809A6">
      <w:pPr>
        <w:tabs>
          <w:tab w:val="left" w:pos="780"/>
        </w:tabs>
        <w:ind w:left="720" w:hanging="720"/>
        <w:rPr>
          <w:sz w:val="28"/>
          <w:szCs w:val="28"/>
        </w:rPr>
      </w:pPr>
      <w:r w:rsidRPr="00A07ACD">
        <w:rPr>
          <w:sz w:val="28"/>
          <w:szCs w:val="28"/>
        </w:rPr>
        <w:lastRenderedPageBreak/>
        <w:t>[5]  Anigbogu, S.O .Computer Application and Operation First Edition .Optimum Press, Awka . (2000). Page18.</w:t>
      </w:r>
    </w:p>
    <w:p w:rsidR="00C84545" w:rsidRPr="00A07ACD" w:rsidRDefault="00C84545" w:rsidP="00B809A6">
      <w:pPr>
        <w:tabs>
          <w:tab w:val="left" w:pos="820"/>
        </w:tabs>
        <w:ind w:left="820" w:hanging="820"/>
        <w:rPr>
          <w:sz w:val="28"/>
          <w:szCs w:val="28"/>
        </w:rPr>
      </w:pPr>
      <w:r w:rsidRPr="00A07ACD">
        <w:rPr>
          <w:sz w:val="28"/>
          <w:szCs w:val="28"/>
        </w:rPr>
        <w:t>[6] Emmanuel Band Choji D.N. ‘A Software Application for Colleges of Education Students Results Processing’.Journal of Information Engineering and Applications.Vol.2,No.11, (2012)Page12-18</w:t>
      </w:r>
    </w:p>
    <w:p w:rsidR="00C84545" w:rsidRPr="00A07ACD" w:rsidRDefault="00C84545" w:rsidP="00B809A6">
      <w:pPr>
        <w:tabs>
          <w:tab w:val="left" w:pos="820"/>
        </w:tabs>
        <w:ind w:left="820" w:hanging="820"/>
        <w:rPr>
          <w:sz w:val="28"/>
          <w:szCs w:val="28"/>
        </w:rPr>
      </w:pPr>
      <w:r w:rsidRPr="00A07ACD">
        <w:rPr>
          <w:sz w:val="28"/>
          <w:szCs w:val="28"/>
        </w:rPr>
        <w:t>[7] Mar candy. Design and Implementation of Course Registration and Result Processing System. Caritas University, Amorji Nike Enugu. (2012) . Page13, 50-60</w:t>
      </w:r>
    </w:p>
    <w:p w:rsidR="00C84545" w:rsidRPr="00A07ACD" w:rsidRDefault="00C84545" w:rsidP="00B809A6">
      <w:pPr>
        <w:tabs>
          <w:tab w:val="left" w:pos="820"/>
        </w:tabs>
        <w:ind w:left="820" w:hanging="820"/>
        <w:rPr>
          <w:sz w:val="28"/>
          <w:szCs w:val="28"/>
        </w:rPr>
      </w:pPr>
      <w:r w:rsidRPr="00A07ACD">
        <w:rPr>
          <w:sz w:val="28"/>
          <w:szCs w:val="28"/>
        </w:rPr>
        <w:t>[8]   Cardiff University. ‘Examination Result Processing Manual’. External ExaminerHandbook,</w:t>
      </w:r>
      <w:r w:rsidRPr="00A07ACD">
        <w:rPr>
          <w:sz w:val="28"/>
          <w:szCs w:val="28"/>
          <w:u w:val="single"/>
        </w:rPr>
        <w:t>http://www.cardiff.ac.uk/regis/ifs/exex/index.html.(2012).Page</w:t>
      </w:r>
      <w:r w:rsidRPr="00A07ACD">
        <w:rPr>
          <w:sz w:val="28"/>
          <w:szCs w:val="28"/>
        </w:rPr>
        <w:t>16-25</w:t>
      </w:r>
    </w:p>
    <w:p w:rsidR="00C84545" w:rsidRPr="00A07ACD" w:rsidRDefault="00C84545" w:rsidP="00B809A6">
      <w:pPr>
        <w:tabs>
          <w:tab w:val="left" w:pos="760"/>
        </w:tabs>
        <w:ind w:left="720" w:hanging="720"/>
        <w:rPr>
          <w:sz w:val="28"/>
          <w:szCs w:val="28"/>
        </w:rPr>
      </w:pPr>
      <w:r w:rsidRPr="00A07ACD">
        <w:rPr>
          <w:sz w:val="28"/>
          <w:szCs w:val="28"/>
        </w:rPr>
        <w:t>[9] MySQL Expert Guide:Available online:</w:t>
      </w:r>
      <w:r w:rsidRPr="00A07ACD">
        <w:rPr>
          <w:sz w:val="28"/>
          <w:szCs w:val="28"/>
          <w:u w:val="single"/>
        </w:rPr>
        <w:t>http://dev.mysql.com/doc/refman/5.6/en/</w:t>
      </w:r>
      <w:r w:rsidRPr="00A07ACD">
        <w:rPr>
          <w:sz w:val="28"/>
          <w:szCs w:val="28"/>
        </w:rPr>
        <w:t>tutorial.html.</w:t>
      </w:r>
    </w:p>
    <w:p w:rsidR="00673E88" w:rsidRPr="00A07ACD" w:rsidRDefault="00174341" w:rsidP="00B809A6">
      <w:pPr>
        <w:rPr>
          <w:sz w:val="28"/>
          <w:szCs w:val="28"/>
        </w:rPr>
      </w:pPr>
      <w:r w:rsidRPr="00A07ACD">
        <w:rPr>
          <w:rFonts w:eastAsia="Arial"/>
          <w:sz w:val="28"/>
          <w:szCs w:val="28"/>
        </w:rPr>
        <w:t>Appendix</w:t>
      </w:r>
      <w:r w:rsidR="005E741C" w:rsidRPr="00A07ACD">
        <w:rPr>
          <w:rFonts w:eastAsia="Arial"/>
          <w:sz w:val="28"/>
          <w:szCs w:val="28"/>
        </w:rPr>
        <w:t xml:space="preserve"> </w:t>
      </w:r>
      <w:r w:rsidRPr="00A07ACD">
        <w:rPr>
          <w:rFonts w:eastAsia="Arial"/>
          <w:sz w:val="28"/>
          <w:szCs w:val="28"/>
        </w:rPr>
        <w:t>B</w:t>
      </w:r>
    </w:p>
    <w:p w:rsidR="00820DD0" w:rsidRDefault="00820DD0" w:rsidP="00B809A6">
      <w:pPr>
        <w:rPr>
          <w:sz w:val="28"/>
          <w:szCs w:val="28"/>
        </w:rPr>
      </w:pPr>
    </w:p>
    <w:p w:rsidR="00673E88" w:rsidRPr="00A07ACD" w:rsidRDefault="00174341" w:rsidP="00B809A6">
      <w:pPr>
        <w:rPr>
          <w:sz w:val="28"/>
          <w:szCs w:val="28"/>
        </w:rPr>
      </w:pPr>
      <w:r w:rsidRPr="00A07ACD">
        <w:rPr>
          <w:sz w:val="28"/>
          <w:szCs w:val="28"/>
        </w:rPr>
        <w:t>Below</w:t>
      </w:r>
      <w:r w:rsidR="005E741C" w:rsidRPr="00A07ACD">
        <w:rPr>
          <w:sz w:val="28"/>
          <w:szCs w:val="28"/>
        </w:rPr>
        <w:t xml:space="preserve"> </w:t>
      </w:r>
      <w:r w:rsidRPr="00A07ACD">
        <w:rPr>
          <w:sz w:val="28"/>
          <w:szCs w:val="28"/>
        </w:rPr>
        <w:t>are</w:t>
      </w:r>
      <w:r w:rsidR="005E741C" w:rsidRPr="00A07ACD">
        <w:rPr>
          <w:sz w:val="28"/>
          <w:szCs w:val="28"/>
        </w:rPr>
        <w:t xml:space="preserve"> </w:t>
      </w:r>
      <w:r w:rsidRPr="00A07ACD">
        <w:rPr>
          <w:sz w:val="28"/>
          <w:szCs w:val="28"/>
        </w:rPr>
        <w:t>screenshot</w:t>
      </w:r>
      <w:r w:rsidR="005E741C" w:rsidRPr="00A07ACD">
        <w:rPr>
          <w:sz w:val="28"/>
          <w:szCs w:val="28"/>
        </w:rPr>
        <w:t xml:space="preserve"> </w:t>
      </w:r>
      <w:r w:rsidRPr="00A07ACD">
        <w:rPr>
          <w:sz w:val="28"/>
          <w:szCs w:val="28"/>
        </w:rPr>
        <w:t>s</w:t>
      </w:r>
      <w:r w:rsidR="005E741C" w:rsidRPr="00A07ACD">
        <w:rPr>
          <w:sz w:val="28"/>
          <w:szCs w:val="28"/>
        </w:rPr>
        <w:t xml:space="preserve"> </w:t>
      </w:r>
      <w:r w:rsidRPr="00A07ACD">
        <w:rPr>
          <w:sz w:val="28"/>
          <w:szCs w:val="28"/>
        </w:rPr>
        <w:t>of</w:t>
      </w:r>
      <w:r w:rsidR="005E741C" w:rsidRPr="00A07ACD">
        <w:rPr>
          <w:sz w:val="28"/>
          <w:szCs w:val="28"/>
        </w:rPr>
        <w:t xml:space="preserve"> </w:t>
      </w:r>
      <w:r w:rsidRPr="00A07ACD">
        <w:rPr>
          <w:sz w:val="28"/>
          <w:szCs w:val="28"/>
        </w:rPr>
        <w:t>the</w:t>
      </w:r>
      <w:r w:rsidR="005E741C" w:rsidRPr="00A07ACD">
        <w:rPr>
          <w:sz w:val="28"/>
          <w:szCs w:val="28"/>
        </w:rPr>
        <w:t xml:space="preserve"> </w:t>
      </w:r>
      <w:r w:rsidRPr="00A07ACD">
        <w:rPr>
          <w:sz w:val="28"/>
          <w:szCs w:val="28"/>
        </w:rPr>
        <w:t>system</w:t>
      </w:r>
      <w:r w:rsidR="005E741C" w:rsidRPr="00A07ACD">
        <w:rPr>
          <w:sz w:val="28"/>
          <w:szCs w:val="28"/>
        </w:rPr>
        <w:t xml:space="preserve"> </w:t>
      </w:r>
      <w:r w:rsidRPr="00A07ACD">
        <w:rPr>
          <w:sz w:val="28"/>
          <w:szCs w:val="28"/>
        </w:rPr>
        <w:t>interfaces</w:t>
      </w:r>
      <w:r w:rsidR="005E741C" w:rsidRPr="00A07ACD">
        <w:rPr>
          <w:sz w:val="28"/>
          <w:szCs w:val="28"/>
        </w:rPr>
        <w:t xml:space="preserve"> </w:t>
      </w:r>
      <w:r w:rsidRPr="00A07ACD">
        <w:rPr>
          <w:sz w:val="28"/>
          <w:szCs w:val="28"/>
        </w:rPr>
        <w:t>,the</w:t>
      </w:r>
      <w:r w:rsidR="005E741C" w:rsidRPr="00A07ACD">
        <w:rPr>
          <w:sz w:val="28"/>
          <w:szCs w:val="28"/>
        </w:rPr>
        <w:t xml:space="preserve"> </w:t>
      </w:r>
      <w:r w:rsidRPr="00A07ACD">
        <w:rPr>
          <w:sz w:val="28"/>
          <w:szCs w:val="28"/>
        </w:rPr>
        <w:t>logins,</w:t>
      </w:r>
      <w:r w:rsidR="005E741C" w:rsidRPr="00A07ACD">
        <w:rPr>
          <w:sz w:val="28"/>
          <w:szCs w:val="28"/>
        </w:rPr>
        <w:t xml:space="preserve"> </w:t>
      </w:r>
      <w:r w:rsidRPr="00A07ACD">
        <w:rPr>
          <w:sz w:val="28"/>
          <w:szCs w:val="28"/>
        </w:rPr>
        <w:t>input</w:t>
      </w:r>
      <w:r w:rsidR="005E741C" w:rsidRPr="00A07ACD">
        <w:rPr>
          <w:sz w:val="28"/>
          <w:szCs w:val="28"/>
        </w:rPr>
        <w:t xml:space="preserve"> </w:t>
      </w:r>
      <w:r w:rsidRPr="00A07ACD">
        <w:rPr>
          <w:sz w:val="28"/>
          <w:szCs w:val="28"/>
        </w:rPr>
        <w:t>and</w:t>
      </w:r>
      <w:r w:rsidR="005E741C" w:rsidRPr="00A07ACD">
        <w:rPr>
          <w:sz w:val="28"/>
          <w:szCs w:val="28"/>
        </w:rPr>
        <w:t xml:space="preserve"> </w:t>
      </w:r>
      <w:r w:rsidRPr="00A07ACD">
        <w:rPr>
          <w:sz w:val="28"/>
          <w:szCs w:val="28"/>
        </w:rPr>
        <w:t>output</w:t>
      </w:r>
      <w:r w:rsidR="005E741C" w:rsidRPr="00A07ACD">
        <w:rPr>
          <w:sz w:val="28"/>
          <w:szCs w:val="28"/>
        </w:rPr>
        <w:t xml:space="preserve"> for </w:t>
      </w:r>
      <w:r w:rsidRPr="00A07ACD">
        <w:rPr>
          <w:sz w:val="28"/>
          <w:szCs w:val="28"/>
        </w:rPr>
        <w:t>s</w:t>
      </w:r>
      <w:r w:rsidR="005E741C" w:rsidRPr="00A07ACD">
        <w:rPr>
          <w:sz w:val="28"/>
          <w:szCs w:val="28"/>
        </w:rPr>
        <w:t xml:space="preserve"> </w:t>
      </w:r>
      <w:r w:rsidRPr="00A07ACD">
        <w:rPr>
          <w:sz w:val="28"/>
          <w:szCs w:val="28"/>
        </w:rPr>
        <w:t>of</w:t>
      </w:r>
      <w:r w:rsidR="005E741C" w:rsidRPr="00A07ACD">
        <w:rPr>
          <w:sz w:val="28"/>
          <w:szCs w:val="28"/>
        </w:rPr>
        <w:t xml:space="preserve"> </w:t>
      </w:r>
      <w:r w:rsidRPr="00A07ACD">
        <w:rPr>
          <w:sz w:val="28"/>
          <w:szCs w:val="28"/>
        </w:rPr>
        <w:t>the</w:t>
      </w:r>
      <w:r w:rsidR="005E741C" w:rsidRPr="00A07ACD">
        <w:rPr>
          <w:sz w:val="28"/>
          <w:szCs w:val="28"/>
        </w:rPr>
        <w:t xml:space="preserve"> </w:t>
      </w:r>
      <w:r w:rsidRPr="00A07ACD">
        <w:rPr>
          <w:sz w:val="28"/>
          <w:szCs w:val="28"/>
        </w:rPr>
        <w:t>application.</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Figure4.2</w:t>
      </w:r>
      <w:r w:rsidR="005E741C" w:rsidRPr="00A07ACD">
        <w:rPr>
          <w:sz w:val="28"/>
          <w:szCs w:val="28"/>
        </w:rPr>
        <w:t xml:space="preserve"> </w:t>
      </w:r>
      <w:r w:rsidRPr="00A07ACD">
        <w:rPr>
          <w:sz w:val="28"/>
          <w:szCs w:val="28"/>
        </w:rPr>
        <w:t>shows</w:t>
      </w:r>
      <w:r w:rsidR="005E741C" w:rsidRPr="00A07ACD">
        <w:rPr>
          <w:sz w:val="28"/>
          <w:szCs w:val="28"/>
        </w:rPr>
        <w:t xml:space="preserve"> </w:t>
      </w:r>
      <w:r w:rsidRPr="00A07ACD">
        <w:rPr>
          <w:sz w:val="28"/>
          <w:szCs w:val="28"/>
        </w:rPr>
        <w:t>the</w:t>
      </w:r>
      <w:r w:rsidR="005E741C" w:rsidRPr="00A07ACD">
        <w:rPr>
          <w:sz w:val="28"/>
          <w:szCs w:val="28"/>
        </w:rPr>
        <w:t xml:space="preserve"> </w:t>
      </w:r>
      <w:r w:rsidRPr="00A07ACD">
        <w:rPr>
          <w:sz w:val="28"/>
          <w:szCs w:val="28"/>
        </w:rPr>
        <w:t>homepage</w:t>
      </w:r>
      <w:r w:rsidR="005E741C" w:rsidRPr="00A07ACD">
        <w:rPr>
          <w:sz w:val="28"/>
          <w:szCs w:val="28"/>
        </w:rPr>
        <w:t xml:space="preserve"> </w:t>
      </w:r>
      <w:r w:rsidRPr="00A07ACD">
        <w:rPr>
          <w:sz w:val="28"/>
          <w:szCs w:val="28"/>
        </w:rPr>
        <w:t>with</w:t>
      </w:r>
      <w:r w:rsidR="005E741C" w:rsidRPr="00A07ACD">
        <w:rPr>
          <w:sz w:val="28"/>
          <w:szCs w:val="28"/>
        </w:rPr>
        <w:t xml:space="preserve"> </w:t>
      </w:r>
      <w:r w:rsidRPr="00A07ACD">
        <w:rPr>
          <w:sz w:val="28"/>
          <w:szCs w:val="28"/>
        </w:rPr>
        <w:t>menu</w:t>
      </w:r>
      <w:r w:rsidR="005E741C" w:rsidRPr="00A07ACD">
        <w:rPr>
          <w:sz w:val="28"/>
          <w:szCs w:val="28"/>
        </w:rPr>
        <w:t xml:space="preserve"> </w:t>
      </w:r>
      <w:r w:rsidR="007C0E59" w:rsidRPr="00A07ACD">
        <w:rPr>
          <w:sz w:val="28"/>
          <w:szCs w:val="28"/>
        </w:rPr>
        <w:t xml:space="preserve">forth users’ </w:t>
      </w:r>
      <w:r w:rsidRPr="00A07ACD">
        <w:rPr>
          <w:sz w:val="28"/>
          <w:szCs w:val="28"/>
        </w:rPr>
        <w:t>login.</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Figure4.3</w:t>
      </w:r>
      <w:r w:rsidR="007C0E59" w:rsidRPr="00A07ACD">
        <w:rPr>
          <w:sz w:val="28"/>
          <w:szCs w:val="28"/>
        </w:rPr>
        <w:t xml:space="preserve"> </w:t>
      </w:r>
      <w:r w:rsidRPr="00A07ACD">
        <w:rPr>
          <w:sz w:val="28"/>
          <w:szCs w:val="28"/>
        </w:rPr>
        <w:t>shows</w:t>
      </w:r>
      <w:r w:rsidR="007C0E59" w:rsidRPr="00A07ACD">
        <w:rPr>
          <w:sz w:val="28"/>
          <w:szCs w:val="28"/>
        </w:rPr>
        <w:t xml:space="preserve"> </w:t>
      </w:r>
      <w:r w:rsidRPr="00A07ACD">
        <w:rPr>
          <w:sz w:val="28"/>
          <w:szCs w:val="28"/>
        </w:rPr>
        <w:t>the</w:t>
      </w:r>
      <w:r w:rsidR="007C0E59" w:rsidRPr="00A07ACD">
        <w:rPr>
          <w:sz w:val="28"/>
          <w:szCs w:val="28"/>
        </w:rPr>
        <w:t xml:space="preserve"> </w:t>
      </w:r>
      <w:r w:rsidRPr="00A07ACD">
        <w:rPr>
          <w:sz w:val="28"/>
          <w:szCs w:val="28"/>
        </w:rPr>
        <w:t>Admin</w:t>
      </w:r>
      <w:r w:rsidR="007C0E59" w:rsidRPr="00A07ACD">
        <w:rPr>
          <w:sz w:val="28"/>
          <w:szCs w:val="28"/>
        </w:rPr>
        <w:t xml:space="preserve"> </w:t>
      </w:r>
      <w:r w:rsidRPr="00A07ACD">
        <w:rPr>
          <w:sz w:val="28"/>
          <w:szCs w:val="28"/>
        </w:rPr>
        <w:t>login</w:t>
      </w:r>
      <w:r w:rsidR="007C0E59" w:rsidRPr="00A07ACD">
        <w:rPr>
          <w:sz w:val="28"/>
          <w:szCs w:val="28"/>
        </w:rPr>
        <w:t xml:space="preserve"> </w:t>
      </w:r>
      <w:r w:rsidRPr="00A07ACD">
        <w:rPr>
          <w:sz w:val="28"/>
          <w:szCs w:val="28"/>
        </w:rPr>
        <w:t>page</w:t>
      </w:r>
      <w:r w:rsidR="007C0E59" w:rsidRPr="00A07ACD">
        <w:rPr>
          <w:sz w:val="28"/>
          <w:szCs w:val="28"/>
        </w:rPr>
        <w:t xml:space="preserve"> </w:t>
      </w:r>
      <w:r w:rsidRPr="00A07ACD">
        <w:rPr>
          <w:sz w:val="28"/>
          <w:szCs w:val="28"/>
        </w:rPr>
        <w:t>where</w:t>
      </w:r>
      <w:r w:rsidR="007C0E59" w:rsidRPr="00A07ACD">
        <w:rPr>
          <w:sz w:val="28"/>
          <w:szCs w:val="28"/>
        </w:rPr>
        <w:t xml:space="preserve"> hence I </w:t>
      </w:r>
      <w:r w:rsidRPr="00A07ACD">
        <w:rPr>
          <w:sz w:val="28"/>
          <w:szCs w:val="28"/>
        </w:rPr>
        <w:t>the</w:t>
      </w:r>
      <w:r w:rsidR="007C0E59" w:rsidRPr="00A07ACD">
        <w:rPr>
          <w:sz w:val="28"/>
          <w:szCs w:val="28"/>
        </w:rPr>
        <w:t xml:space="preserve"> </w:t>
      </w:r>
      <w:r w:rsidRPr="00A07ACD">
        <w:rPr>
          <w:sz w:val="28"/>
          <w:szCs w:val="28"/>
        </w:rPr>
        <w:t>r</w:t>
      </w:r>
      <w:r w:rsidR="007C0E59" w:rsidRPr="00A07ACD">
        <w:rPr>
          <w:sz w:val="28"/>
          <w:szCs w:val="28"/>
        </w:rPr>
        <w:t xml:space="preserve"> </w:t>
      </w:r>
      <w:r w:rsidRPr="00A07ACD">
        <w:rPr>
          <w:sz w:val="28"/>
          <w:szCs w:val="28"/>
        </w:rPr>
        <w:t>add</w:t>
      </w:r>
      <w:r w:rsidR="007C0E59" w:rsidRPr="00A07ACD">
        <w:rPr>
          <w:sz w:val="28"/>
          <w:szCs w:val="28"/>
        </w:rPr>
        <w:t xml:space="preserve"> course</w:t>
      </w:r>
      <w:r w:rsidRPr="00A07ACD">
        <w:rPr>
          <w:sz w:val="28"/>
          <w:szCs w:val="28"/>
        </w:rPr>
        <w:t>,</w:t>
      </w:r>
      <w:r w:rsidR="007C0E59" w:rsidRPr="00A07ACD">
        <w:rPr>
          <w:sz w:val="28"/>
          <w:szCs w:val="28"/>
        </w:rPr>
        <w:t xml:space="preserve"> </w:t>
      </w:r>
      <w:r w:rsidRPr="00A07ACD">
        <w:rPr>
          <w:sz w:val="28"/>
          <w:szCs w:val="28"/>
        </w:rPr>
        <w:t>add</w:t>
      </w:r>
      <w:r w:rsidR="007C0E59" w:rsidRPr="00A07ACD">
        <w:rPr>
          <w:sz w:val="28"/>
          <w:szCs w:val="28"/>
        </w:rPr>
        <w:t xml:space="preserve"> </w:t>
      </w:r>
      <w:r w:rsidRPr="00A07ACD">
        <w:rPr>
          <w:sz w:val="28"/>
          <w:szCs w:val="28"/>
        </w:rPr>
        <w:t>staff,</w:t>
      </w:r>
      <w:r w:rsidR="007C0E59" w:rsidRPr="00A07ACD">
        <w:rPr>
          <w:sz w:val="28"/>
          <w:szCs w:val="28"/>
        </w:rPr>
        <w:t xml:space="preserve"> </w:t>
      </w:r>
      <w:r w:rsidRPr="00A07ACD">
        <w:rPr>
          <w:sz w:val="28"/>
          <w:szCs w:val="28"/>
        </w:rPr>
        <w:t>upload</w:t>
      </w:r>
      <w:r w:rsidR="007C0E59" w:rsidRPr="00A07ACD">
        <w:rPr>
          <w:sz w:val="28"/>
          <w:szCs w:val="28"/>
        </w:rPr>
        <w:t xml:space="preserve"> </w:t>
      </w:r>
      <w:r w:rsidRPr="00A07ACD">
        <w:rPr>
          <w:sz w:val="28"/>
          <w:szCs w:val="28"/>
        </w:rPr>
        <w:t>results,</w:t>
      </w:r>
      <w:r w:rsidR="007C0E59" w:rsidRPr="00A07ACD">
        <w:rPr>
          <w:sz w:val="28"/>
          <w:szCs w:val="28"/>
        </w:rPr>
        <w:t xml:space="preserve"> </w:t>
      </w:r>
      <w:r w:rsidRPr="00A07ACD">
        <w:rPr>
          <w:sz w:val="28"/>
          <w:szCs w:val="28"/>
        </w:rPr>
        <w:t>view</w:t>
      </w:r>
      <w:r w:rsidR="007C0E59" w:rsidRPr="00A07ACD">
        <w:rPr>
          <w:sz w:val="28"/>
          <w:szCs w:val="28"/>
        </w:rPr>
        <w:t xml:space="preserve"> </w:t>
      </w:r>
      <w:r w:rsidRPr="00A07ACD">
        <w:rPr>
          <w:sz w:val="28"/>
          <w:szCs w:val="28"/>
        </w:rPr>
        <w:t>broad</w:t>
      </w:r>
      <w:r w:rsidR="007C0E59" w:rsidRPr="00A07ACD">
        <w:rPr>
          <w:sz w:val="28"/>
          <w:szCs w:val="28"/>
        </w:rPr>
        <w:t xml:space="preserve"> </w:t>
      </w:r>
      <w:r w:rsidRPr="00A07ACD">
        <w:rPr>
          <w:sz w:val="28"/>
          <w:szCs w:val="28"/>
        </w:rPr>
        <w:t>sheet</w:t>
      </w:r>
      <w:r w:rsidR="007C0E59" w:rsidRPr="00A07ACD">
        <w:rPr>
          <w:sz w:val="28"/>
          <w:szCs w:val="28"/>
        </w:rPr>
        <w:t xml:space="preserve"> </w:t>
      </w:r>
      <w:r w:rsidRPr="00A07ACD">
        <w:rPr>
          <w:sz w:val="28"/>
          <w:szCs w:val="28"/>
        </w:rPr>
        <w:t>and</w:t>
      </w:r>
      <w:r w:rsidR="007C0E59" w:rsidRPr="00A07ACD">
        <w:rPr>
          <w:sz w:val="28"/>
          <w:szCs w:val="28"/>
        </w:rPr>
        <w:t xml:space="preserve"> </w:t>
      </w:r>
      <w:r w:rsidRPr="00A07ACD">
        <w:rPr>
          <w:sz w:val="28"/>
          <w:szCs w:val="28"/>
        </w:rPr>
        <w:t>prints</w:t>
      </w:r>
      <w:r w:rsidR="007C0E59" w:rsidRPr="00A07ACD">
        <w:rPr>
          <w:sz w:val="28"/>
          <w:szCs w:val="28"/>
        </w:rPr>
        <w:t xml:space="preserve"> </w:t>
      </w:r>
      <w:r w:rsidRPr="00A07ACD">
        <w:rPr>
          <w:sz w:val="28"/>
          <w:szCs w:val="28"/>
        </w:rPr>
        <w:t>report</w:t>
      </w:r>
      <w:r w:rsidR="007C0E59" w:rsidRPr="00A07ACD">
        <w:rPr>
          <w:sz w:val="28"/>
          <w:szCs w:val="28"/>
        </w:rPr>
        <w:t xml:space="preserve"> set</w:t>
      </w:r>
      <w:r w:rsidRPr="00A07ACD">
        <w:rPr>
          <w:sz w:val="28"/>
          <w:szCs w:val="28"/>
        </w:rPr>
        <w:t>.</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Figure4.4</w:t>
      </w:r>
      <w:r w:rsidR="007C0E59" w:rsidRPr="00A07ACD">
        <w:rPr>
          <w:sz w:val="28"/>
          <w:szCs w:val="28"/>
        </w:rPr>
        <w:t xml:space="preserve"> </w:t>
      </w:r>
      <w:r w:rsidRPr="00A07ACD">
        <w:rPr>
          <w:sz w:val="28"/>
          <w:szCs w:val="28"/>
        </w:rPr>
        <w:t>shows</w:t>
      </w:r>
      <w:r w:rsidR="007C0E59" w:rsidRPr="00A07ACD">
        <w:rPr>
          <w:sz w:val="28"/>
          <w:szCs w:val="28"/>
        </w:rPr>
        <w:t xml:space="preserve"> </w:t>
      </w:r>
      <w:r w:rsidRPr="00A07ACD">
        <w:rPr>
          <w:sz w:val="28"/>
          <w:szCs w:val="28"/>
        </w:rPr>
        <w:t>the</w:t>
      </w:r>
      <w:r w:rsidR="007C0E59" w:rsidRPr="00A07ACD">
        <w:rPr>
          <w:sz w:val="28"/>
          <w:szCs w:val="28"/>
        </w:rPr>
        <w:t xml:space="preserve"> </w:t>
      </w:r>
      <w:r w:rsidRPr="00A07ACD">
        <w:rPr>
          <w:sz w:val="28"/>
          <w:szCs w:val="28"/>
        </w:rPr>
        <w:t>form</w:t>
      </w:r>
      <w:r w:rsidR="007C0E59" w:rsidRPr="00A07ACD">
        <w:rPr>
          <w:sz w:val="28"/>
          <w:szCs w:val="28"/>
        </w:rPr>
        <w:t xml:space="preserve"> </w:t>
      </w:r>
      <w:r w:rsidRPr="00A07ACD">
        <w:rPr>
          <w:sz w:val="28"/>
          <w:szCs w:val="28"/>
        </w:rPr>
        <w:t>the</w:t>
      </w:r>
      <w:r w:rsidR="007C0E59" w:rsidRPr="00A07ACD">
        <w:rPr>
          <w:sz w:val="28"/>
          <w:szCs w:val="28"/>
        </w:rPr>
        <w:t xml:space="preserve"> </w:t>
      </w:r>
      <w:r w:rsidRPr="00A07ACD">
        <w:rPr>
          <w:sz w:val="28"/>
          <w:szCs w:val="28"/>
        </w:rPr>
        <w:t>Add-</w:t>
      </w:r>
      <w:r w:rsidR="007C0E59" w:rsidRPr="00A07ACD">
        <w:rPr>
          <w:sz w:val="28"/>
          <w:szCs w:val="28"/>
        </w:rPr>
        <w:t>Course Form</w:t>
      </w:r>
      <w:r w:rsidRPr="00A07ACD">
        <w:rPr>
          <w:sz w:val="28"/>
          <w:szCs w:val="28"/>
        </w:rPr>
        <w:t>.</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Figure4.5</w:t>
      </w:r>
      <w:r w:rsidR="007C0E59" w:rsidRPr="00A07ACD">
        <w:rPr>
          <w:sz w:val="28"/>
          <w:szCs w:val="28"/>
        </w:rPr>
        <w:t xml:space="preserve"> </w:t>
      </w:r>
      <w:r w:rsidRPr="00A07ACD">
        <w:rPr>
          <w:sz w:val="28"/>
          <w:szCs w:val="28"/>
        </w:rPr>
        <w:t>shows</w:t>
      </w:r>
      <w:r w:rsidR="007C0E59" w:rsidRPr="00A07ACD">
        <w:rPr>
          <w:sz w:val="28"/>
          <w:szCs w:val="28"/>
        </w:rPr>
        <w:t xml:space="preserve"> </w:t>
      </w:r>
      <w:r w:rsidRPr="00A07ACD">
        <w:rPr>
          <w:sz w:val="28"/>
          <w:szCs w:val="28"/>
        </w:rPr>
        <w:t>the</w:t>
      </w:r>
      <w:r w:rsidR="007C0E59" w:rsidRPr="00A07ACD">
        <w:rPr>
          <w:sz w:val="28"/>
          <w:szCs w:val="28"/>
        </w:rPr>
        <w:t xml:space="preserve"> </w:t>
      </w:r>
      <w:r w:rsidRPr="00A07ACD">
        <w:rPr>
          <w:sz w:val="28"/>
          <w:szCs w:val="28"/>
        </w:rPr>
        <w:t>result</w:t>
      </w:r>
      <w:r w:rsidR="007C0E59" w:rsidRPr="00A07ACD">
        <w:rPr>
          <w:sz w:val="28"/>
          <w:szCs w:val="28"/>
        </w:rPr>
        <w:t xml:space="preserve"> </w:t>
      </w:r>
      <w:r w:rsidRPr="00A07ACD">
        <w:rPr>
          <w:sz w:val="28"/>
          <w:szCs w:val="28"/>
        </w:rPr>
        <w:t>uploaded</w:t>
      </w:r>
      <w:r w:rsidR="007C0E59" w:rsidRPr="00A07ACD">
        <w:rPr>
          <w:sz w:val="28"/>
          <w:szCs w:val="28"/>
        </w:rPr>
        <w:t xml:space="preserve"> </w:t>
      </w:r>
      <w:r w:rsidRPr="00A07ACD">
        <w:rPr>
          <w:sz w:val="28"/>
          <w:szCs w:val="28"/>
        </w:rPr>
        <w:t>interface.</w:t>
      </w:r>
      <w:r w:rsidR="007C0E59" w:rsidRPr="00A07ACD">
        <w:rPr>
          <w:sz w:val="28"/>
          <w:szCs w:val="28"/>
        </w:rPr>
        <w:t xml:space="preserve"> </w:t>
      </w:r>
      <w:r w:rsidRPr="00A07ACD">
        <w:rPr>
          <w:sz w:val="28"/>
          <w:szCs w:val="28"/>
        </w:rPr>
        <w:t>Here</w:t>
      </w:r>
      <w:r w:rsidR="007C0E59" w:rsidRPr="00A07ACD">
        <w:rPr>
          <w:sz w:val="28"/>
          <w:szCs w:val="28"/>
        </w:rPr>
        <w:t xml:space="preserve"> </w:t>
      </w:r>
      <w:r w:rsidRPr="00A07ACD">
        <w:rPr>
          <w:sz w:val="28"/>
          <w:szCs w:val="28"/>
        </w:rPr>
        <w:t>the</w:t>
      </w:r>
      <w:r w:rsidR="007C0E59" w:rsidRPr="00A07ACD">
        <w:rPr>
          <w:sz w:val="28"/>
          <w:szCs w:val="28"/>
        </w:rPr>
        <w:t xml:space="preserve"> </w:t>
      </w:r>
      <w:r w:rsidRPr="00A07ACD">
        <w:rPr>
          <w:sz w:val="28"/>
          <w:szCs w:val="28"/>
        </w:rPr>
        <w:t>Admin</w:t>
      </w:r>
      <w:r w:rsidR="007C0E59" w:rsidRPr="00A07ACD">
        <w:rPr>
          <w:sz w:val="28"/>
          <w:szCs w:val="28"/>
        </w:rPr>
        <w:t xml:space="preserve"> </w:t>
      </w:r>
      <w:r w:rsidRPr="00A07ACD">
        <w:rPr>
          <w:sz w:val="28"/>
          <w:szCs w:val="28"/>
        </w:rPr>
        <w:t>can</w:t>
      </w:r>
      <w:r w:rsidR="007C0E59" w:rsidRPr="00A07ACD">
        <w:rPr>
          <w:sz w:val="28"/>
          <w:szCs w:val="28"/>
        </w:rPr>
        <w:t xml:space="preserve"> </w:t>
      </w:r>
      <w:r w:rsidRPr="00A07ACD">
        <w:rPr>
          <w:sz w:val="28"/>
          <w:szCs w:val="28"/>
        </w:rPr>
        <w:t>select</w:t>
      </w:r>
      <w:r w:rsidR="007C0E59" w:rsidRPr="00A07ACD">
        <w:rPr>
          <w:sz w:val="28"/>
          <w:szCs w:val="28"/>
        </w:rPr>
        <w:t xml:space="preserve"> </w:t>
      </w:r>
      <w:r w:rsidRPr="00A07ACD">
        <w:rPr>
          <w:sz w:val="28"/>
          <w:szCs w:val="28"/>
        </w:rPr>
        <w:t>the</w:t>
      </w:r>
      <w:r w:rsidR="007C0E59" w:rsidRPr="00A07ACD">
        <w:rPr>
          <w:sz w:val="28"/>
          <w:szCs w:val="28"/>
        </w:rPr>
        <w:t xml:space="preserve"> </w:t>
      </w:r>
      <w:r w:rsidRPr="00A07ACD">
        <w:rPr>
          <w:sz w:val="28"/>
          <w:szCs w:val="28"/>
        </w:rPr>
        <w:t>necessary</w:t>
      </w:r>
      <w:r w:rsidR="007C0E59" w:rsidRPr="00A07ACD">
        <w:rPr>
          <w:sz w:val="28"/>
          <w:szCs w:val="28"/>
        </w:rPr>
        <w:t xml:space="preserve"> </w:t>
      </w:r>
      <w:r w:rsidRPr="00A07ACD">
        <w:rPr>
          <w:sz w:val="28"/>
          <w:szCs w:val="28"/>
        </w:rPr>
        <w:t>details</w:t>
      </w:r>
      <w:r w:rsidR="007C0E59" w:rsidRPr="00A07ACD">
        <w:rPr>
          <w:sz w:val="28"/>
          <w:szCs w:val="28"/>
        </w:rPr>
        <w:t xml:space="preserve"> </w:t>
      </w:r>
      <w:r w:rsidRPr="00A07ACD">
        <w:rPr>
          <w:sz w:val="28"/>
          <w:szCs w:val="28"/>
        </w:rPr>
        <w:t>of</w:t>
      </w:r>
      <w:r w:rsidR="007C0E59" w:rsidRPr="00A07ACD">
        <w:rPr>
          <w:sz w:val="28"/>
          <w:szCs w:val="28"/>
        </w:rPr>
        <w:t xml:space="preserve"> a course </w:t>
      </w:r>
      <w:r w:rsidRPr="00A07ACD">
        <w:rPr>
          <w:sz w:val="28"/>
          <w:szCs w:val="28"/>
        </w:rPr>
        <w:t>and</w:t>
      </w:r>
      <w:r w:rsidR="007C0E59" w:rsidRPr="00A07ACD">
        <w:rPr>
          <w:sz w:val="28"/>
          <w:szCs w:val="28"/>
        </w:rPr>
        <w:t xml:space="preserve"> </w:t>
      </w:r>
      <w:r w:rsidRPr="00A07ACD">
        <w:rPr>
          <w:sz w:val="28"/>
          <w:szCs w:val="28"/>
        </w:rPr>
        <w:t>then</w:t>
      </w:r>
      <w:r w:rsidR="007C0E59" w:rsidRPr="00A07ACD">
        <w:rPr>
          <w:sz w:val="28"/>
          <w:szCs w:val="28"/>
        </w:rPr>
        <w:t xml:space="preserve"> </w:t>
      </w:r>
      <w:r w:rsidRPr="00A07ACD">
        <w:rPr>
          <w:sz w:val="28"/>
          <w:szCs w:val="28"/>
        </w:rPr>
        <w:t>upload</w:t>
      </w:r>
      <w:r w:rsidR="007C0E59" w:rsidRPr="00A07ACD">
        <w:rPr>
          <w:sz w:val="28"/>
          <w:szCs w:val="28"/>
        </w:rPr>
        <w:t xml:space="preserve"> </w:t>
      </w:r>
      <w:r w:rsidRPr="00A07ACD">
        <w:rPr>
          <w:sz w:val="28"/>
          <w:szCs w:val="28"/>
        </w:rPr>
        <w:t>data</w:t>
      </w:r>
      <w:r w:rsidR="007C0E59" w:rsidRPr="00A07ACD">
        <w:rPr>
          <w:sz w:val="28"/>
          <w:szCs w:val="28"/>
        </w:rPr>
        <w:t xml:space="preserve"> </w:t>
      </w:r>
      <w:r w:rsidRPr="00A07ACD">
        <w:rPr>
          <w:sz w:val="28"/>
          <w:szCs w:val="28"/>
        </w:rPr>
        <w:t>from</w:t>
      </w:r>
      <w:r w:rsidR="007C0E59" w:rsidRPr="00A07ACD">
        <w:rPr>
          <w:sz w:val="28"/>
          <w:szCs w:val="28"/>
        </w:rPr>
        <w:t xml:space="preserve"> </w:t>
      </w:r>
      <w:r w:rsidRPr="00A07ACD">
        <w:rPr>
          <w:sz w:val="28"/>
          <w:szCs w:val="28"/>
        </w:rPr>
        <w:t>an</w:t>
      </w:r>
      <w:r w:rsidR="007C0E59" w:rsidRPr="00A07ACD">
        <w:rPr>
          <w:sz w:val="28"/>
          <w:szCs w:val="28"/>
        </w:rPr>
        <w:t xml:space="preserve"> </w:t>
      </w:r>
      <w:r w:rsidRPr="00A07ACD">
        <w:rPr>
          <w:sz w:val="28"/>
          <w:szCs w:val="28"/>
        </w:rPr>
        <w:t>excel</w:t>
      </w:r>
      <w:r w:rsidR="007C0E59" w:rsidRPr="00A07ACD">
        <w:rPr>
          <w:sz w:val="28"/>
          <w:szCs w:val="28"/>
        </w:rPr>
        <w:t xml:space="preserve"> </w:t>
      </w:r>
      <w:r w:rsidRPr="00A07ACD">
        <w:rPr>
          <w:sz w:val="28"/>
          <w:szCs w:val="28"/>
        </w:rPr>
        <w:t>file.</w:t>
      </w:r>
    </w:p>
    <w:p w:rsidR="00673E88" w:rsidRPr="00A07ACD" w:rsidRDefault="00673E88" w:rsidP="00B809A6">
      <w:pPr>
        <w:rPr>
          <w:sz w:val="28"/>
          <w:szCs w:val="28"/>
        </w:rPr>
      </w:pPr>
    </w:p>
    <w:p w:rsidR="00673E88" w:rsidRPr="00A07ACD" w:rsidRDefault="00174341" w:rsidP="00B809A6">
      <w:pPr>
        <w:rPr>
          <w:sz w:val="28"/>
          <w:szCs w:val="28"/>
        </w:rPr>
      </w:pPr>
      <w:r w:rsidRPr="00A07ACD">
        <w:rPr>
          <w:sz w:val="28"/>
          <w:szCs w:val="28"/>
        </w:rPr>
        <w:t>Figure4.6</w:t>
      </w:r>
      <w:r w:rsidR="007C0E59" w:rsidRPr="00A07ACD">
        <w:rPr>
          <w:sz w:val="28"/>
          <w:szCs w:val="28"/>
        </w:rPr>
        <w:t xml:space="preserve"> </w:t>
      </w:r>
      <w:r w:rsidRPr="00A07ACD">
        <w:rPr>
          <w:sz w:val="28"/>
          <w:szCs w:val="28"/>
        </w:rPr>
        <w:t>shows</w:t>
      </w:r>
      <w:r w:rsidR="007C0E59" w:rsidRPr="00A07ACD">
        <w:rPr>
          <w:sz w:val="28"/>
          <w:szCs w:val="28"/>
        </w:rPr>
        <w:t xml:space="preserve"> </w:t>
      </w:r>
      <w:r w:rsidRPr="00A07ACD">
        <w:rPr>
          <w:sz w:val="28"/>
          <w:szCs w:val="28"/>
        </w:rPr>
        <w:t>the</w:t>
      </w:r>
      <w:r w:rsidR="007C0E59" w:rsidRPr="00A07ACD">
        <w:rPr>
          <w:sz w:val="28"/>
          <w:szCs w:val="28"/>
        </w:rPr>
        <w:t xml:space="preserve"> </w:t>
      </w:r>
      <w:r w:rsidRPr="00A07ACD">
        <w:rPr>
          <w:sz w:val="28"/>
          <w:szCs w:val="28"/>
        </w:rPr>
        <w:t>form</w:t>
      </w:r>
      <w:r w:rsidR="007C0E59" w:rsidRPr="00A07ACD">
        <w:rPr>
          <w:sz w:val="28"/>
          <w:szCs w:val="28"/>
        </w:rPr>
        <w:t xml:space="preserve"> </w:t>
      </w:r>
      <w:r w:rsidRPr="00A07ACD">
        <w:rPr>
          <w:sz w:val="28"/>
          <w:szCs w:val="28"/>
        </w:rPr>
        <w:t>for</w:t>
      </w:r>
      <w:r w:rsidR="007C0E59" w:rsidRPr="00A07ACD">
        <w:rPr>
          <w:sz w:val="28"/>
          <w:szCs w:val="28"/>
        </w:rPr>
        <w:t xml:space="preserve"> </w:t>
      </w:r>
      <w:r w:rsidRPr="00A07ACD">
        <w:rPr>
          <w:sz w:val="28"/>
          <w:szCs w:val="28"/>
        </w:rPr>
        <w:t>student</w:t>
      </w:r>
      <w:r w:rsidR="007C0E59" w:rsidRPr="00A07ACD">
        <w:rPr>
          <w:sz w:val="28"/>
          <w:szCs w:val="28"/>
        </w:rPr>
        <w:t xml:space="preserve"> </w:t>
      </w:r>
      <w:r w:rsidR="00953497" w:rsidRPr="00A07ACD">
        <w:rPr>
          <w:sz w:val="28"/>
          <w:szCs w:val="28"/>
        </w:rPr>
        <w:t>course registration</w:t>
      </w:r>
      <w:r w:rsidRPr="00A07ACD">
        <w:rPr>
          <w:sz w:val="28"/>
          <w:szCs w:val="28"/>
        </w:rPr>
        <w:t>.</w:t>
      </w:r>
      <w:r w:rsidR="007C0E59" w:rsidRPr="00A07ACD">
        <w:rPr>
          <w:sz w:val="28"/>
          <w:szCs w:val="28"/>
        </w:rPr>
        <w:t xml:space="preserve"> </w:t>
      </w:r>
      <w:r w:rsidRPr="00A07ACD">
        <w:rPr>
          <w:sz w:val="28"/>
          <w:szCs w:val="28"/>
        </w:rPr>
        <w:t>Students</w:t>
      </w:r>
      <w:r w:rsidR="007C0E59" w:rsidRPr="00A07ACD">
        <w:rPr>
          <w:sz w:val="28"/>
          <w:szCs w:val="28"/>
        </w:rPr>
        <w:t xml:space="preserve"> </w:t>
      </w:r>
      <w:r w:rsidRPr="00A07ACD">
        <w:rPr>
          <w:sz w:val="28"/>
          <w:szCs w:val="28"/>
        </w:rPr>
        <w:t>select</w:t>
      </w:r>
      <w:r w:rsidR="007C0E59" w:rsidRPr="00A07ACD">
        <w:rPr>
          <w:sz w:val="28"/>
          <w:szCs w:val="28"/>
        </w:rPr>
        <w:t xml:space="preserve"> </w:t>
      </w:r>
      <w:r w:rsidRPr="00A07ACD">
        <w:rPr>
          <w:sz w:val="28"/>
          <w:szCs w:val="28"/>
        </w:rPr>
        <w:t>the</w:t>
      </w:r>
      <w:r w:rsidR="007C0E59" w:rsidRPr="00A07ACD">
        <w:rPr>
          <w:sz w:val="28"/>
          <w:szCs w:val="28"/>
        </w:rPr>
        <w:t xml:space="preserve"> </w:t>
      </w:r>
      <w:r w:rsidRPr="00A07ACD">
        <w:rPr>
          <w:sz w:val="28"/>
          <w:szCs w:val="28"/>
        </w:rPr>
        <w:t>session,</w:t>
      </w:r>
      <w:r w:rsidR="007C0E59" w:rsidRPr="00A07ACD">
        <w:rPr>
          <w:sz w:val="28"/>
          <w:szCs w:val="28"/>
        </w:rPr>
        <w:t xml:space="preserve"> </w:t>
      </w:r>
      <w:r w:rsidRPr="00A07ACD">
        <w:rPr>
          <w:sz w:val="28"/>
          <w:szCs w:val="28"/>
        </w:rPr>
        <w:t>the</w:t>
      </w:r>
      <w:r w:rsidR="007C0E59" w:rsidRPr="00A07ACD">
        <w:rPr>
          <w:sz w:val="28"/>
          <w:szCs w:val="28"/>
        </w:rPr>
        <w:t xml:space="preserve"> </w:t>
      </w:r>
      <w:r w:rsidRPr="00A07ACD">
        <w:rPr>
          <w:sz w:val="28"/>
          <w:szCs w:val="28"/>
        </w:rPr>
        <w:t>semester</w:t>
      </w:r>
      <w:r w:rsidR="007C0E59" w:rsidRPr="00A07ACD">
        <w:rPr>
          <w:sz w:val="28"/>
          <w:szCs w:val="28"/>
        </w:rPr>
        <w:t xml:space="preserve"> </w:t>
      </w:r>
      <w:r w:rsidRPr="00A07ACD">
        <w:rPr>
          <w:sz w:val="28"/>
          <w:szCs w:val="28"/>
        </w:rPr>
        <w:t>and</w:t>
      </w:r>
      <w:r w:rsidR="007C0E59" w:rsidRPr="00A07ACD">
        <w:rPr>
          <w:sz w:val="28"/>
          <w:szCs w:val="28"/>
        </w:rPr>
        <w:t xml:space="preserve"> </w:t>
      </w:r>
      <w:r w:rsidRPr="00A07ACD">
        <w:rPr>
          <w:sz w:val="28"/>
          <w:szCs w:val="28"/>
        </w:rPr>
        <w:t>the</w:t>
      </w:r>
      <w:r w:rsidR="007C0E59" w:rsidRPr="00A07ACD">
        <w:rPr>
          <w:sz w:val="28"/>
          <w:szCs w:val="28"/>
        </w:rPr>
        <w:t xml:space="preserve"> </w:t>
      </w:r>
      <w:r w:rsidRPr="00A07ACD">
        <w:rPr>
          <w:sz w:val="28"/>
          <w:szCs w:val="28"/>
        </w:rPr>
        <w:t>level.</w:t>
      </w:r>
      <w:r w:rsidR="007C0E59" w:rsidRPr="00A07ACD">
        <w:rPr>
          <w:sz w:val="28"/>
          <w:szCs w:val="28"/>
        </w:rPr>
        <w:t xml:space="preserve"> </w:t>
      </w:r>
      <w:r w:rsidRPr="00A07ACD">
        <w:rPr>
          <w:sz w:val="28"/>
          <w:szCs w:val="28"/>
        </w:rPr>
        <w:t>Click</w:t>
      </w:r>
      <w:r w:rsidR="007C0E59" w:rsidRPr="00A07ACD">
        <w:rPr>
          <w:sz w:val="28"/>
          <w:szCs w:val="28"/>
        </w:rPr>
        <w:t xml:space="preserve"> </w:t>
      </w:r>
      <w:r w:rsidRPr="00A07ACD">
        <w:rPr>
          <w:sz w:val="28"/>
          <w:szCs w:val="28"/>
        </w:rPr>
        <w:t>on</w:t>
      </w:r>
      <w:r w:rsidR="007C0E59" w:rsidRPr="00A07ACD">
        <w:rPr>
          <w:sz w:val="28"/>
          <w:szCs w:val="28"/>
        </w:rPr>
        <w:t xml:space="preserve"> </w:t>
      </w:r>
      <w:r w:rsidRPr="00A07ACD">
        <w:rPr>
          <w:sz w:val="28"/>
          <w:szCs w:val="28"/>
        </w:rPr>
        <w:t>the</w:t>
      </w:r>
      <w:r w:rsidR="007C0E59" w:rsidRPr="00A07ACD">
        <w:rPr>
          <w:sz w:val="28"/>
          <w:szCs w:val="28"/>
        </w:rPr>
        <w:t xml:space="preserve"> </w:t>
      </w:r>
      <w:r w:rsidRPr="00A07ACD">
        <w:rPr>
          <w:sz w:val="28"/>
          <w:szCs w:val="28"/>
        </w:rPr>
        <w:t>select</w:t>
      </w:r>
      <w:r w:rsidR="007C0E59" w:rsidRPr="00A07ACD">
        <w:rPr>
          <w:sz w:val="28"/>
          <w:szCs w:val="28"/>
        </w:rPr>
        <w:t xml:space="preserve"> </w:t>
      </w:r>
      <w:r w:rsidRPr="00A07ACD">
        <w:rPr>
          <w:sz w:val="28"/>
          <w:szCs w:val="28"/>
        </w:rPr>
        <w:t>course</w:t>
      </w:r>
      <w:r w:rsidR="007C0E59" w:rsidRPr="00A07ACD">
        <w:rPr>
          <w:sz w:val="28"/>
          <w:szCs w:val="28"/>
        </w:rPr>
        <w:t xml:space="preserve"> </w:t>
      </w:r>
      <w:r w:rsidRPr="00A07ACD">
        <w:rPr>
          <w:sz w:val="28"/>
          <w:szCs w:val="28"/>
        </w:rPr>
        <w:t>combo.</w:t>
      </w:r>
      <w:r w:rsidR="000C3C26" w:rsidRPr="00A07ACD">
        <w:rPr>
          <w:sz w:val="28"/>
          <w:szCs w:val="28"/>
        </w:rPr>
        <w:t xml:space="preserve"> </w:t>
      </w:r>
      <w:r w:rsidRPr="00A07ACD">
        <w:rPr>
          <w:sz w:val="28"/>
          <w:szCs w:val="28"/>
        </w:rPr>
        <w:t>It</w:t>
      </w:r>
      <w:r w:rsidR="000C3C26" w:rsidRPr="00A07ACD">
        <w:rPr>
          <w:sz w:val="28"/>
          <w:szCs w:val="28"/>
        </w:rPr>
        <w:t xml:space="preserve"> th</w:t>
      </w:r>
      <w:r w:rsidRPr="00A07ACD">
        <w:rPr>
          <w:sz w:val="28"/>
          <w:szCs w:val="28"/>
        </w:rPr>
        <w:t>en</w:t>
      </w:r>
      <w:r w:rsidR="007C0E59" w:rsidRPr="00A07ACD">
        <w:rPr>
          <w:sz w:val="28"/>
          <w:szCs w:val="28"/>
        </w:rPr>
        <w:t xml:space="preserve"> </w:t>
      </w:r>
      <w:r w:rsidR="009D0714" w:rsidRPr="00A07ACD">
        <w:rPr>
          <w:sz w:val="28"/>
          <w:szCs w:val="28"/>
        </w:rPr>
        <w:t>lists all</w:t>
      </w:r>
      <w:r w:rsidR="007C0E59" w:rsidRPr="00A07ACD">
        <w:rPr>
          <w:sz w:val="28"/>
          <w:szCs w:val="28"/>
        </w:rPr>
        <w:t xml:space="preserve"> </w:t>
      </w:r>
      <w:r w:rsidRPr="00A07ACD">
        <w:rPr>
          <w:sz w:val="28"/>
          <w:szCs w:val="28"/>
        </w:rPr>
        <w:t>courses</w:t>
      </w:r>
      <w:r w:rsidR="007C0E59" w:rsidRPr="00A07ACD">
        <w:rPr>
          <w:sz w:val="28"/>
          <w:szCs w:val="28"/>
        </w:rPr>
        <w:t xml:space="preserve"> </w:t>
      </w:r>
      <w:r w:rsidRPr="00A07ACD">
        <w:rPr>
          <w:sz w:val="28"/>
          <w:szCs w:val="28"/>
        </w:rPr>
        <w:t>offered</w:t>
      </w:r>
      <w:r w:rsidR="007C0E59" w:rsidRPr="00A07ACD">
        <w:rPr>
          <w:sz w:val="28"/>
          <w:szCs w:val="28"/>
        </w:rPr>
        <w:t xml:space="preserve"> </w:t>
      </w:r>
      <w:r w:rsidRPr="00A07ACD">
        <w:rPr>
          <w:sz w:val="28"/>
          <w:szCs w:val="28"/>
        </w:rPr>
        <w:t>in</w:t>
      </w:r>
      <w:r w:rsidR="007C0E59" w:rsidRPr="00A07ACD">
        <w:rPr>
          <w:sz w:val="28"/>
          <w:szCs w:val="28"/>
        </w:rPr>
        <w:t xml:space="preserve"> </w:t>
      </w:r>
      <w:r w:rsidRPr="00A07ACD">
        <w:rPr>
          <w:sz w:val="28"/>
          <w:szCs w:val="28"/>
        </w:rPr>
        <w:t>that</w:t>
      </w:r>
      <w:r w:rsidR="007C0E59" w:rsidRPr="00A07ACD">
        <w:rPr>
          <w:sz w:val="28"/>
          <w:szCs w:val="28"/>
        </w:rPr>
        <w:t xml:space="preserve"> </w:t>
      </w:r>
      <w:r w:rsidRPr="00A07ACD">
        <w:rPr>
          <w:sz w:val="28"/>
          <w:szCs w:val="28"/>
        </w:rPr>
        <w:t>semester</w:t>
      </w:r>
      <w:r w:rsidR="007C0E59" w:rsidRPr="00A07ACD">
        <w:rPr>
          <w:sz w:val="28"/>
          <w:szCs w:val="28"/>
        </w:rPr>
        <w:t xml:space="preserve"> </w:t>
      </w:r>
      <w:r w:rsidRPr="00A07ACD">
        <w:rPr>
          <w:sz w:val="28"/>
          <w:szCs w:val="28"/>
        </w:rPr>
        <w:t>forth</w:t>
      </w:r>
      <w:r w:rsidR="007C0E59" w:rsidRPr="00A07ACD">
        <w:rPr>
          <w:sz w:val="28"/>
          <w:szCs w:val="28"/>
        </w:rPr>
        <w:t xml:space="preserve"> </w:t>
      </w:r>
      <w:r w:rsidR="00953497" w:rsidRPr="00A07ACD">
        <w:rPr>
          <w:sz w:val="28"/>
          <w:szCs w:val="28"/>
        </w:rPr>
        <w:t>student’s</w:t>
      </w:r>
      <w:r w:rsidR="009D0714" w:rsidRPr="00A07ACD">
        <w:rPr>
          <w:sz w:val="28"/>
          <w:szCs w:val="28"/>
        </w:rPr>
        <w:t xml:space="preserve"> </w:t>
      </w:r>
      <w:r w:rsidRPr="00A07ACD">
        <w:rPr>
          <w:sz w:val="28"/>
          <w:szCs w:val="28"/>
        </w:rPr>
        <w:t>registration.</w:t>
      </w: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pStyle w:val="normal0"/>
        <w:rPr>
          <w:rFonts w:ascii="Times New Roman" w:hAnsi="Times New Roman" w:cs="Times New Roman"/>
          <w:sz w:val="28"/>
          <w:szCs w:val="28"/>
        </w:rPr>
      </w:pPr>
    </w:p>
    <w:p w:rsidR="00673E88" w:rsidRPr="00A07ACD" w:rsidRDefault="00673E88" w:rsidP="00B809A6">
      <w:pPr>
        <w:tabs>
          <w:tab w:val="left" w:pos="720"/>
        </w:tabs>
        <w:ind w:left="720" w:hanging="720"/>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673E88" w:rsidRPr="00A07ACD" w:rsidRDefault="00673E88" w:rsidP="00B809A6">
      <w:pPr>
        <w:rPr>
          <w:sz w:val="28"/>
          <w:szCs w:val="28"/>
        </w:rPr>
      </w:pPr>
    </w:p>
    <w:p w:rsidR="00547945" w:rsidRPr="00A07ACD" w:rsidRDefault="00547945" w:rsidP="00B809A6">
      <w:pPr>
        <w:rPr>
          <w:sz w:val="28"/>
          <w:szCs w:val="28"/>
        </w:rPr>
      </w:pPr>
    </w:p>
    <w:sectPr w:rsidR="00547945" w:rsidRPr="00A07ACD" w:rsidSect="0076798C">
      <w:headerReference w:type="default" r:id="rId15"/>
      <w:footerReference w:type="default" r:id="rId16"/>
      <w:pgSz w:w="11909" w:h="16834" w:code="9"/>
      <w:pgMar w:top="1440" w:right="1440" w:bottom="1440" w:left="1440" w:header="864" w:footer="585"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548E" w:rsidRDefault="00AB548E" w:rsidP="00673E88">
      <w:pPr>
        <w:spacing w:line="240" w:lineRule="auto"/>
      </w:pPr>
      <w:r>
        <w:separator/>
      </w:r>
    </w:p>
  </w:endnote>
  <w:endnote w:type="continuationSeparator" w:id="1">
    <w:p w:rsidR="00AB548E" w:rsidRDefault="00AB548E" w:rsidP="00673E8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PS Special 1">
    <w:altName w:val="Wingdings"/>
    <w:charset w:val="02"/>
    <w:family w:val="auto"/>
    <w:pitch w:val="default"/>
    <w:sig w:usb0="00000000" w:usb1="0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PS Special 3">
    <w:altName w:val="Symbol"/>
    <w:charset w:val="02"/>
    <w:family w:val="roman"/>
    <w:pitch w:val="default"/>
    <w:sig w:usb0="00000000" w:usb1="0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ill Sans MT">
    <w:altName w:val="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roman"/>
    <w:pitch w:val="variable"/>
    <w:sig w:usb0="20007A87" w:usb1="80000000" w:usb2="00000008" w:usb3="00000000" w:csb0="000001FF" w:csb1="00000000"/>
  </w:font>
  <w:font w:name="Arial">
    <w:panose1 w:val="020B0604020202020204"/>
    <w:charset w:val="00"/>
    <w:family w:val="swiss"/>
    <w:pitch w:val="variable"/>
    <w:sig w:usb0="E0002EFF" w:usb1="C000785B" w:usb2="00000009" w:usb3="00000000" w:csb0="000001FF" w:csb1="00000000"/>
  </w:font>
  <w:font w:name="Carrois Gothic SC">
    <w:altName w:val="Times New Roman"/>
    <w:charset w:val="00"/>
    <w:family w:val="roman"/>
    <w:pitch w:val="variable"/>
    <w:sig w:usb0="20007A87" w:usb1="80000000" w:usb2="00000008"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7190329"/>
      <w:docPartObj>
        <w:docPartGallery w:val="Page Numbers (Bottom of Page)"/>
        <w:docPartUnique/>
      </w:docPartObj>
    </w:sdtPr>
    <w:sdtContent>
      <w:p w:rsidR="0070553D" w:rsidRDefault="0070553D">
        <w:pPr>
          <w:pStyle w:val="Footer"/>
          <w:jc w:val="center"/>
        </w:pPr>
        <w:fldSimple w:instr=" PAGE   \* MERGEFORMAT ">
          <w:r w:rsidR="00C84545">
            <w:rPr>
              <w:noProof/>
            </w:rPr>
            <w:t>75</w:t>
          </w:r>
        </w:fldSimple>
      </w:p>
    </w:sdtContent>
  </w:sdt>
  <w:p w:rsidR="0070553D" w:rsidRDefault="0070553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548E" w:rsidRDefault="00AB548E" w:rsidP="00673E88">
      <w:pPr>
        <w:spacing w:line="240" w:lineRule="auto"/>
      </w:pPr>
      <w:r>
        <w:separator/>
      </w:r>
    </w:p>
  </w:footnote>
  <w:footnote w:type="continuationSeparator" w:id="1">
    <w:p w:rsidR="00AB548E" w:rsidRDefault="00AB548E" w:rsidP="00673E8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553D" w:rsidRDefault="0070553D">
    <w:pP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hybridMultilevel"/>
    <w:tmpl w:val="0BE02C74"/>
    <w:lvl w:ilvl="0" w:tplc="0409000D">
      <w:start w:val="1"/>
      <w:numFmt w:val="bullet"/>
      <w:lvlText w:val=""/>
      <w:lvlJc w:val="left"/>
      <w:pPr>
        <w:tabs>
          <w:tab w:val="left" w:pos="720"/>
        </w:tabs>
        <w:ind w:left="720" w:hanging="360"/>
      </w:pPr>
      <w:rPr>
        <w:rFonts w:ascii="WPS Special 1" w:hAnsi="WPS Special 1" w:hint="default"/>
      </w:rPr>
    </w:lvl>
    <w:lvl w:ilvl="1" w:tplc="04090003">
      <w:start w:val="1"/>
      <w:numFmt w:val="bullet"/>
      <w:lvlText w:val="o"/>
      <w:lvlJc w:val="left"/>
      <w:pPr>
        <w:tabs>
          <w:tab w:val="left" w:pos="1440"/>
        </w:tabs>
        <w:ind w:left="1440" w:hanging="360"/>
      </w:pPr>
      <w:rPr>
        <w:rFonts w:ascii="Courier New" w:hAnsi="Courier New" w:cs="Courier New" w:hint="default"/>
      </w:rPr>
    </w:lvl>
    <w:lvl w:ilvl="2" w:tplc="04090005">
      <w:start w:val="1"/>
      <w:numFmt w:val="bullet"/>
      <w:lvlText w:val=""/>
      <w:lvlJc w:val="left"/>
      <w:pPr>
        <w:tabs>
          <w:tab w:val="left" w:pos="2160"/>
        </w:tabs>
        <w:ind w:left="2160" w:hanging="360"/>
      </w:pPr>
      <w:rPr>
        <w:rFonts w:ascii="Wingdings" w:hAnsi="Wingdings" w:cs="Wingdings" w:hint="default"/>
      </w:rPr>
    </w:lvl>
    <w:lvl w:ilvl="3" w:tplc="04090001">
      <w:start w:val="1"/>
      <w:numFmt w:val="bullet"/>
      <w:lvlText w:val=""/>
      <w:lvlJc w:val="left"/>
      <w:pPr>
        <w:tabs>
          <w:tab w:val="left" w:pos="2880"/>
        </w:tabs>
        <w:ind w:left="2880" w:hanging="360"/>
      </w:pPr>
      <w:rPr>
        <w:rFonts w:ascii="Symbol" w:hAnsi="Symbol" w:cs="Symbol" w:hint="default"/>
      </w:rPr>
    </w:lvl>
    <w:lvl w:ilvl="4" w:tplc="04090003">
      <w:start w:val="1"/>
      <w:numFmt w:val="bullet"/>
      <w:lvlText w:val="o"/>
      <w:lvlJc w:val="left"/>
      <w:pPr>
        <w:tabs>
          <w:tab w:val="left" w:pos="3600"/>
        </w:tabs>
        <w:ind w:left="3600" w:hanging="360"/>
      </w:pPr>
      <w:rPr>
        <w:rFonts w:ascii="Courier New" w:hAnsi="Courier New" w:cs="Courier New" w:hint="default"/>
      </w:rPr>
    </w:lvl>
    <w:lvl w:ilvl="5" w:tplc="04090005">
      <w:start w:val="1"/>
      <w:numFmt w:val="bullet"/>
      <w:lvlText w:val=""/>
      <w:lvlJc w:val="left"/>
      <w:pPr>
        <w:tabs>
          <w:tab w:val="left" w:pos="4320"/>
        </w:tabs>
        <w:ind w:left="4320" w:hanging="360"/>
      </w:pPr>
      <w:rPr>
        <w:rFonts w:ascii="Wingdings" w:hAnsi="Wingdings" w:cs="Wingdings" w:hint="default"/>
      </w:rPr>
    </w:lvl>
    <w:lvl w:ilvl="6" w:tplc="04090001">
      <w:start w:val="1"/>
      <w:numFmt w:val="bullet"/>
      <w:lvlText w:val=""/>
      <w:lvlJc w:val="left"/>
      <w:pPr>
        <w:tabs>
          <w:tab w:val="left" w:pos="5040"/>
        </w:tabs>
        <w:ind w:left="5040" w:hanging="360"/>
      </w:pPr>
      <w:rPr>
        <w:rFonts w:ascii="Symbol" w:hAnsi="Symbol" w:cs="Symbol" w:hint="default"/>
      </w:rPr>
    </w:lvl>
    <w:lvl w:ilvl="7" w:tplc="04090003">
      <w:start w:val="1"/>
      <w:numFmt w:val="bullet"/>
      <w:lvlText w:val="o"/>
      <w:lvlJc w:val="left"/>
      <w:pPr>
        <w:tabs>
          <w:tab w:val="left" w:pos="5760"/>
        </w:tabs>
        <w:ind w:left="5760" w:hanging="360"/>
      </w:pPr>
      <w:rPr>
        <w:rFonts w:ascii="Courier New" w:hAnsi="Courier New" w:cs="Courier New" w:hint="default"/>
      </w:rPr>
    </w:lvl>
    <w:lvl w:ilvl="8" w:tplc="04090005">
      <w:start w:val="1"/>
      <w:numFmt w:val="bullet"/>
      <w:lvlText w:val=""/>
      <w:lvlJc w:val="left"/>
      <w:pPr>
        <w:tabs>
          <w:tab w:val="left" w:pos="6480"/>
        </w:tabs>
        <w:ind w:left="6480" w:hanging="360"/>
      </w:pPr>
      <w:rPr>
        <w:rFonts w:ascii="Wingdings" w:hAnsi="Wingdings" w:cs="Wingdings" w:hint="default"/>
      </w:rPr>
    </w:lvl>
  </w:abstractNum>
  <w:abstractNum w:abstractNumId="1">
    <w:nsid w:val="00000007"/>
    <w:multiLevelType w:val="hybridMultilevel"/>
    <w:tmpl w:val="2B1F2048"/>
    <w:lvl w:ilvl="0" w:tplc="0409000B">
      <w:start w:val="1"/>
      <w:numFmt w:val="bullet"/>
      <w:lvlText w:val=""/>
      <w:lvlJc w:val="left"/>
      <w:pPr>
        <w:tabs>
          <w:tab w:val="left" w:pos="720"/>
        </w:tabs>
        <w:ind w:left="720" w:hanging="360"/>
      </w:pPr>
      <w:rPr>
        <w:rFonts w:ascii="WPS Special 1" w:hAnsi="WPS Special 1" w:hint="default"/>
      </w:rPr>
    </w:lvl>
    <w:lvl w:ilvl="1" w:tplc="04090003">
      <w:start w:val="1"/>
      <w:numFmt w:val="bullet"/>
      <w:lvlText w:val="o"/>
      <w:lvlJc w:val="left"/>
      <w:pPr>
        <w:tabs>
          <w:tab w:val="left" w:pos="1440"/>
        </w:tabs>
        <w:ind w:left="1440" w:hanging="360"/>
      </w:pPr>
      <w:rPr>
        <w:rFonts w:ascii="Courier New" w:hAnsi="Courier New" w:cs="Courier New" w:hint="default"/>
      </w:rPr>
    </w:lvl>
    <w:lvl w:ilvl="2" w:tplc="04090005">
      <w:start w:val="1"/>
      <w:numFmt w:val="bullet"/>
      <w:lvlText w:val=""/>
      <w:lvlJc w:val="left"/>
      <w:pPr>
        <w:tabs>
          <w:tab w:val="left" w:pos="2160"/>
        </w:tabs>
        <w:ind w:left="2160" w:hanging="360"/>
      </w:pPr>
      <w:rPr>
        <w:rFonts w:ascii="Wingdings" w:hAnsi="Wingdings" w:cs="Wingdings" w:hint="default"/>
      </w:rPr>
    </w:lvl>
    <w:lvl w:ilvl="3" w:tplc="04090001">
      <w:start w:val="1"/>
      <w:numFmt w:val="bullet"/>
      <w:lvlText w:val=""/>
      <w:lvlJc w:val="left"/>
      <w:pPr>
        <w:tabs>
          <w:tab w:val="left" w:pos="2880"/>
        </w:tabs>
        <w:ind w:left="2880" w:hanging="360"/>
      </w:pPr>
      <w:rPr>
        <w:rFonts w:ascii="Symbol" w:hAnsi="Symbol" w:cs="Symbol" w:hint="default"/>
      </w:rPr>
    </w:lvl>
    <w:lvl w:ilvl="4" w:tplc="04090003">
      <w:start w:val="1"/>
      <w:numFmt w:val="bullet"/>
      <w:lvlText w:val="o"/>
      <w:lvlJc w:val="left"/>
      <w:pPr>
        <w:tabs>
          <w:tab w:val="left" w:pos="3600"/>
        </w:tabs>
        <w:ind w:left="3600" w:hanging="360"/>
      </w:pPr>
      <w:rPr>
        <w:rFonts w:ascii="Courier New" w:hAnsi="Courier New" w:cs="Courier New" w:hint="default"/>
      </w:rPr>
    </w:lvl>
    <w:lvl w:ilvl="5" w:tplc="04090005">
      <w:start w:val="1"/>
      <w:numFmt w:val="bullet"/>
      <w:lvlText w:val=""/>
      <w:lvlJc w:val="left"/>
      <w:pPr>
        <w:tabs>
          <w:tab w:val="left" w:pos="4320"/>
        </w:tabs>
        <w:ind w:left="4320" w:hanging="360"/>
      </w:pPr>
      <w:rPr>
        <w:rFonts w:ascii="Wingdings" w:hAnsi="Wingdings" w:cs="Wingdings" w:hint="default"/>
      </w:rPr>
    </w:lvl>
    <w:lvl w:ilvl="6" w:tplc="04090001">
      <w:start w:val="1"/>
      <w:numFmt w:val="bullet"/>
      <w:lvlText w:val=""/>
      <w:lvlJc w:val="left"/>
      <w:pPr>
        <w:tabs>
          <w:tab w:val="left" w:pos="5040"/>
        </w:tabs>
        <w:ind w:left="5040" w:hanging="360"/>
      </w:pPr>
      <w:rPr>
        <w:rFonts w:ascii="Symbol" w:hAnsi="Symbol" w:cs="Symbol" w:hint="default"/>
      </w:rPr>
    </w:lvl>
    <w:lvl w:ilvl="7" w:tplc="04090003">
      <w:start w:val="1"/>
      <w:numFmt w:val="bullet"/>
      <w:lvlText w:val="o"/>
      <w:lvlJc w:val="left"/>
      <w:pPr>
        <w:tabs>
          <w:tab w:val="left" w:pos="5760"/>
        </w:tabs>
        <w:ind w:left="5760" w:hanging="360"/>
      </w:pPr>
      <w:rPr>
        <w:rFonts w:ascii="Courier New" w:hAnsi="Courier New" w:cs="Courier New" w:hint="default"/>
      </w:rPr>
    </w:lvl>
    <w:lvl w:ilvl="8" w:tplc="04090005">
      <w:start w:val="1"/>
      <w:numFmt w:val="bullet"/>
      <w:lvlText w:val=""/>
      <w:lvlJc w:val="left"/>
      <w:pPr>
        <w:tabs>
          <w:tab w:val="left" w:pos="6480"/>
        </w:tabs>
        <w:ind w:left="6480" w:hanging="360"/>
      </w:pPr>
      <w:rPr>
        <w:rFonts w:ascii="Wingdings" w:hAnsi="Wingdings" w:cs="Wingdings" w:hint="default"/>
      </w:rPr>
    </w:lvl>
  </w:abstractNum>
  <w:abstractNum w:abstractNumId="2">
    <w:nsid w:val="00000009"/>
    <w:multiLevelType w:val="hybridMultilevel"/>
    <w:tmpl w:val="00000000"/>
    <w:lvl w:ilvl="0" w:tplc="0409000D">
      <w:start w:val="1"/>
      <w:numFmt w:val="bullet"/>
      <w:lvlText w:val=""/>
      <w:lvlJc w:val="left"/>
      <w:pPr>
        <w:ind w:left="1080" w:hanging="360"/>
      </w:pPr>
      <w:rPr>
        <w:rFonts w:ascii="WPS Special 1" w:hAnsi="WPS Special 1"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PS Special 1" w:hAnsi="WPS Special 1" w:hint="default"/>
      </w:rPr>
    </w:lvl>
    <w:lvl w:ilvl="3" w:tplc="04090001" w:tentative="1">
      <w:start w:val="1"/>
      <w:numFmt w:val="bullet"/>
      <w:lvlText w:val=""/>
      <w:lvlJc w:val="left"/>
      <w:pPr>
        <w:ind w:left="3240" w:hanging="360"/>
      </w:pPr>
      <w:rPr>
        <w:rFonts w:ascii="WPS Special 3" w:hAnsi="WPS Special 3"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PS Special 1" w:hAnsi="WPS Special 1" w:hint="default"/>
      </w:rPr>
    </w:lvl>
    <w:lvl w:ilvl="6" w:tplc="04090001" w:tentative="1">
      <w:start w:val="1"/>
      <w:numFmt w:val="bullet"/>
      <w:lvlText w:val=""/>
      <w:lvlJc w:val="left"/>
      <w:pPr>
        <w:ind w:left="5400" w:hanging="360"/>
      </w:pPr>
      <w:rPr>
        <w:rFonts w:ascii="WPS Special 3" w:hAnsi="WPS Special 3"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PS Special 1" w:hAnsi="WPS Special 1" w:hint="default"/>
      </w:rPr>
    </w:lvl>
  </w:abstractNum>
  <w:abstractNum w:abstractNumId="3">
    <w:nsid w:val="0000000A"/>
    <w:multiLevelType w:val="hybridMultilevel"/>
    <w:tmpl w:val="0680C7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PS Special 1" w:hAnsi="WPS Special 1" w:hint="default"/>
      </w:rPr>
    </w:lvl>
    <w:lvl w:ilvl="3" w:tplc="04090001" w:tentative="1">
      <w:start w:val="1"/>
      <w:numFmt w:val="bullet"/>
      <w:lvlText w:val=""/>
      <w:lvlJc w:val="left"/>
      <w:pPr>
        <w:ind w:left="2880" w:hanging="360"/>
      </w:pPr>
      <w:rPr>
        <w:rFonts w:ascii="WPS Special 3" w:hAnsi="WPS Special 3"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PS Special 1" w:hAnsi="WPS Special 1" w:hint="default"/>
      </w:rPr>
    </w:lvl>
    <w:lvl w:ilvl="6" w:tplc="04090001" w:tentative="1">
      <w:start w:val="1"/>
      <w:numFmt w:val="bullet"/>
      <w:lvlText w:val=""/>
      <w:lvlJc w:val="left"/>
      <w:pPr>
        <w:ind w:left="5040" w:hanging="360"/>
      </w:pPr>
      <w:rPr>
        <w:rFonts w:ascii="WPS Special 3" w:hAnsi="WPS Special 3"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PS Special 1" w:hAnsi="WPS Special 1" w:hint="default"/>
      </w:rPr>
    </w:lvl>
  </w:abstractNum>
  <w:abstractNum w:abstractNumId="4">
    <w:nsid w:val="0000000D"/>
    <w:multiLevelType w:val="hybridMultilevel"/>
    <w:tmpl w:val="00000000"/>
    <w:lvl w:ilvl="0" w:tplc="04090009">
      <w:start w:val="1"/>
      <w:numFmt w:val="bullet"/>
      <w:lvlText w:val=""/>
      <w:lvlJc w:val="left"/>
      <w:pPr>
        <w:ind w:left="1080" w:hanging="360"/>
      </w:pPr>
      <w:rPr>
        <w:rFonts w:ascii="WPS Special 1" w:hAnsi="WPS Special 1"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PS Special 1" w:hAnsi="WPS Special 1" w:hint="default"/>
      </w:rPr>
    </w:lvl>
    <w:lvl w:ilvl="3" w:tplc="04090001" w:tentative="1">
      <w:start w:val="1"/>
      <w:numFmt w:val="bullet"/>
      <w:lvlText w:val=""/>
      <w:lvlJc w:val="left"/>
      <w:pPr>
        <w:ind w:left="3240" w:hanging="360"/>
      </w:pPr>
      <w:rPr>
        <w:rFonts w:ascii="WPS Special 3" w:hAnsi="WPS Special 3"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PS Special 1" w:hAnsi="WPS Special 1" w:hint="default"/>
      </w:rPr>
    </w:lvl>
    <w:lvl w:ilvl="6" w:tplc="04090001" w:tentative="1">
      <w:start w:val="1"/>
      <w:numFmt w:val="bullet"/>
      <w:lvlText w:val=""/>
      <w:lvlJc w:val="left"/>
      <w:pPr>
        <w:ind w:left="5400" w:hanging="360"/>
      </w:pPr>
      <w:rPr>
        <w:rFonts w:ascii="WPS Special 3" w:hAnsi="WPS Special 3"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PS Special 1" w:hAnsi="WPS Special 1" w:hint="default"/>
      </w:rPr>
    </w:lvl>
  </w:abstractNum>
  <w:abstractNum w:abstractNumId="5">
    <w:nsid w:val="00000010"/>
    <w:multiLevelType w:val="hybridMultilevel"/>
    <w:tmpl w:val="00000000"/>
    <w:lvl w:ilvl="0" w:tplc="04090009">
      <w:start w:val="1"/>
      <w:numFmt w:val="bullet"/>
      <w:lvlText w:val=""/>
      <w:lvlJc w:val="left"/>
      <w:pPr>
        <w:ind w:left="720" w:hanging="360"/>
      </w:pPr>
      <w:rPr>
        <w:rFonts w:ascii="WPS Special 1" w:hAnsi="WPS Special 1"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PS Special 1" w:hAnsi="WPS Special 1" w:hint="default"/>
      </w:rPr>
    </w:lvl>
    <w:lvl w:ilvl="3" w:tplc="04090001" w:tentative="1">
      <w:start w:val="1"/>
      <w:numFmt w:val="bullet"/>
      <w:lvlText w:val=""/>
      <w:lvlJc w:val="left"/>
      <w:pPr>
        <w:ind w:left="2880" w:hanging="360"/>
      </w:pPr>
      <w:rPr>
        <w:rFonts w:ascii="WPS Special 3" w:hAnsi="WPS Special 3"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PS Special 1" w:hAnsi="WPS Special 1" w:hint="default"/>
      </w:rPr>
    </w:lvl>
    <w:lvl w:ilvl="6" w:tplc="04090001" w:tentative="1">
      <w:start w:val="1"/>
      <w:numFmt w:val="bullet"/>
      <w:lvlText w:val=""/>
      <w:lvlJc w:val="left"/>
      <w:pPr>
        <w:ind w:left="5040" w:hanging="360"/>
      </w:pPr>
      <w:rPr>
        <w:rFonts w:ascii="WPS Special 3" w:hAnsi="WPS Special 3"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PS Special 1" w:hAnsi="WPS Special 1" w:hint="default"/>
      </w:rPr>
    </w:lvl>
  </w:abstractNum>
  <w:abstractNum w:abstractNumId="6">
    <w:nsid w:val="00000011"/>
    <w:multiLevelType w:val="hybridMultilevel"/>
    <w:tmpl w:val="00000000"/>
    <w:lvl w:ilvl="0" w:tplc="04090009">
      <w:start w:val="1"/>
      <w:numFmt w:val="bullet"/>
      <w:lvlText w:val=""/>
      <w:lvlJc w:val="left"/>
      <w:pPr>
        <w:ind w:left="1080" w:hanging="360"/>
      </w:pPr>
      <w:rPr>
        <w:rFonts w:ascii="WPS Special 1" w:hAnsi="WPS Special 1"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PS Special 1" w:hAnsi="WPS Special 1" w:hint="default"/>
      </w:rPr>
    </w:lvl>
    <w:lvl w:ilvl="3" w:tplc="04090001" w:tentative="1">
      <w:start w:val="1"/>
      <w:numFmt w:val="bullet"/>
      <w:lvlText w:val=""/>
      <w:lvlJc w:val="left"/>
      <w:pPr>
        <w:ind w:left="3240" w:hanging="360"/>
      </w:pPr>
      <w:rPr>
        <w:rFonts w:ascii="WPS Special 3" w:hAnsi="WPS Special 3"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PS Special 1" w:hAnsi="WPS Special 1" w:hint="default"/>
      </w:rPr>
    </w:lvl>
    <w:lvl w:ilvl="6" w:tplc="04090001" w:tentative="1">
      <w:start w:val="1"/>
      <w:numFmt w:val="bullet"/>
      <w:lvlText w:val=""/>
      <w:lvlJc w:val="left"/>
      <w:pPr>
        <w:ind w:left="5400" w:hanging="360"/>
      </w:pPr>
      <w:rPr>
        <w:rFonts w:ascii="WPS Special 3" w:hAnsi="WPS Special 3"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PS Special 1" w:hAnsi="WPS Special 1" w:hint="default"/>
      </w:rPr>
    </w:lvl>
  </w:abstractNum>
  <w:abstractNum w:abstractNumId="7">
    <w:nsid w:val="00000013"/>
    <w:multiLevelType w:val="hybridMultilevel"/>
    <w:tmpl w:val="E4A401CE"/>
    <w:lvl w:ilvl="0" w:tplc="04090009">
      <w:start w:val="1"/>
      <w:numFmt w:val="bullet"/>
      <w:lvlText w:val=""/>
      <w:lvlJc w:val="left"/>
      <w:pPr>
        <w:ind w:left="720" w:hanging="360"/>
      </w:pPr>
      <w:rPr>
        <w:rFonts w:ascii="WPS Special 1" w:hAnsi="WPS Special 1"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PS Special 1" w:hAnsi="WPS Special 1" w:hint="default"/>
      </w:rPr>
    </w:lvl>
    <w:lvl w:ilvl="3" w:tplc="04090001" w:tentative="1">
      <w:start w:val="1"/>
      <w:numFmt w:val="bullet"/>
      <w:lvlText w:val=""/>
      <w:lvlJc w:val="left"/>
      <w:pPr>
        <w:ind w:left="2880" w:hanging="360"/>
      </w:pPr>
      <w:rPr>
        <w:rFonts w:ascii="WPS Special 3" w:hAnsi="WPS Special 3"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PS Special 1" w:hAnsi="WPS Special 1" w:hint="default"/>
      </w:rPr>
    </w:lvl>
    <w:lvl w:ilvl="6" w:tplc="04090001" w:tentative="1">
      <w:start w:val="1"/>
      <w:numFmt w:val="bullet"/>
      <w:lvlText w:val=""/>
      <w:lvlJc w:val="left"/>
      <w:pPr>
        <w:ind w:left="5040" w:hanging="360"/>
      </w:pPr>
      <w:rPr>
        <w:rFonts w:ascii="WPS Special 3" w:hAnsi="WPS Special 3"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PS Special 1" w:hAnsi="WPS Special 1" w:hint="default"/>
      </w:rPr>
    </w:lvl>
  </w:abstractNum>
  <w:abstractNum w:abstractNumId="8">
    <w:nsid w:val="00000014"/>
    <w:multiLevelType w:val="hybridMultilevel"/>
    <w:tmpl w:val="00000000"/>
    <w:lvl w:ilvl="0" w:tplc="04090009">
      <w:start w:val="1"/>
      <w:numFmt w:val="bullet"/>
      <w:lvlText w:val=""/>
      <w:lvlJc w:val="left"/>
      <w:pPr>
        <w:ind w:left="720" w:hanging="360"/>
      </w:pPr>
      <w:rPr>
        <w:rFonts w:ascii="WPS Special 1" w:hAnsi="WPS Special 1"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PS Special 1" w:hAnsi="WPS Special 1" w:hint="default"/>
      </w:rPr>
    </w:lvl>
    <w:lvl w:ilvl="3" w:tplc="04090001" w:tentative="1">
      <w:start w:val="1"/>
      <w:numFmt w:val="bullet"/>
      <w:lvlText w:val=""/>
      <w:lvlJc w:val="left"/>
      <w:pPr>
        <w:ind w:left="2880" w:hanging="360"/>
      </w:pPr>
      <w:rPr>
        <w:rFonts w:ascii="WPS Special 3" w:hAnsi="WPS Special 3"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PS Special 1" w:hAnsi="WPS Special 1" w:hint="default"/>
      </w:rPr>
    </w:lvl>
    <w:lvl w:ilvl="6" w:tplc="04090001" w:tentative="1">
      <w:start w:val="1"/>
      <w:numFmt w:val="bullet"/>
      <w:lvlText w:val=""/>
      <w:lvlJc w:val="left"/>
      <w:pPr>
        <w:ind w:left="5040" w:hanging="360"/>
      </w:pPr>
      <w:rPr>
        <w:rFonts w:ascii="WPS Special 3" w:hAnsi="WPS Special 3"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PS Special 1" w:hAnsi="WPS Special 1" w:hint="default"/>
      </w:rPr>
    </w:lvl>
  </w:abstractNum>
  <w:abstractNum w:abstractNumId="9">
    <w:nsid w:val="00000016"/>
    <w:multiLevelType w:val="hybridMultilevel"/>
    <w:tmpl w:val="00000000"/>
    <w:lvl w:ilvl="0" w:tplc="04090009">
      <w:start w:val="1"/>
      <w:numFmt w:val="bullet"/>
      <w:lvlText w:val=""/>
      <w:lvlJc w:val="left"/>
      <w:pPr>
        <w:ind w:left="720" w:hanging="360"/>
      </w:pPr>
      <w:rPr>
        <w:rFonts w:ascii="WPS Special 1" w:hAnsi="WPS Special 1"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PS Special 1" w:hAnsi="WPS Special 1" w:hint="default"/>
      </w:rPr>
    </w:lvl>
    <w:lvl w:ilvl="3" w:tplc="04090001" w:tentative="1">
      <w:start w:val="1"/>
      <w:numFmt w:val="bullet"/>
      <w:lvlText w:val=""/>
      <w:lvlJc w:val="left"/>
      <w:pPr>
        <w:ind w:left="2880" w:hanging="360"/>
      </w:pPr>
      <w:rPr>
        <w:rFonts w:ascii="WPS Special 3" w:hAnsi="WPS Special 3"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PS Special 1" w:hAnsi="WPS Special 1" w:hint="default"/>
      </w:rPr>
    </w:lvl>
    <w:lvl w:ilvl="6" w:tplc="04090001" w:tentative="1">
      <w:start w:val="1"/>
      <w:numFmt w:val="bullet"/>
      <w:lvlText w:val=""/>
      <w:lvlJc w:val="left"/>
      <w:pPr>
        <w:ind w:left="5040" w:hanging="360"/>
      </w:pPr>
      <w:rPr>
        <w:rFonts w:ascii="WPS Special 3" w:hAnsi="WPS Special 3"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PS Special 1" w:hAnsi="WPS Special 1" w:hint="default"/>
      </w:rPr>
    </w:lvl>
  </w:abstractNum>
  <w:abstractNum w:abstractNumId="10">
    <w:nsid w:val="00000017"/>
    <w:multiLevelType w:val="hybridMultilevel"/>
    <w:tmpl w:val="00000000"/>
    <w:lvl w:ilvl="0" w:tplc="04090009">
      <w:start w:val="1"/>
      <w:numFmt w:val="bullet"/>
      <w:lvlText w:val=""/>
      <w:lvlJc w:val="left"/>
      <w:pPr>
        <w:ind w:left="1080" w:hanging="360"/>
      </w:pPr>
      <w:rPr>
        <w:rFonts w:ascii="WPS Special 1" w:hAnsi="WPS Special 1"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PS Special 1" w:hAnsi="WPS Special 1" w:hint="default"/>
      </w:rPr>
    </w:lvl>
    <w:lvl w:ilvl="3" w:tplc="04090001" w:tentative="1">
      <w:start w:val="1"/>
      <w:numFmt w:val="bullet"/>
      <w:lvlText w:val=""/>
      <w:lvlJc w:val="left"/>
      <w:pPr>
        <w:ind w:left="3240" w:hanging="360"/>
      </w:pPr>
      <w:rPr>
        <w:rFonts w:ascii="WPS Special 3" w:hAnsi="WPS Special 3"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PS Special 1" w:hAnsi="WPS Special 1" w:hint="default"/>
      </w:rPr>
    </w:lvl>
    <w:lvl w:ilvl="6" w:tplc="04090001" w:tentative="1">
      <w:start w:val="1"/>
      <w:numFmt w:val="bullet"/>
      <w:lvlText w:val=""/>
      <w:lvlJc w:val="left"/>
      <w:pPr>
        <w:ind w:left="5400" w:hanging="360"/>
      </w:pPr>
      <w:rPr>
        <w:rFonts w:ascii="WPS Special 3" w:hAnsi="WPS Special 3"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PS Special 1" w:hAnsi="WPS Special 1" w:hint="default"/>
      </w:rPr>
    </w:lvl>
  </w:abstractNum>
  <w:abstractNum w:abstractNumId="11">
    <w:nsid w:val="00000019"/>
    <w:multiLevelType w:val="hybridMultilevel"/>
    <w:tmpl w:val="00000000"/>
    <w:lvl w:ilvl="0" w:tplc="0409000B">
      <w:start w:val="1"/>
      <w:numFmt w:val="bullet"/>
      <w:lvlText w:val=""/>
      <w:lvlJc w:val="left"/>
      <w:pPr>
        <w:ind w:left="720" w:hanging="360"/>
      </w:pPr>
      <w:rPr>
        <w:rFonts w:ascii="WPS Special 1" w:hAnsi="WPS Special 1"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PS Special 1" w:hAnsi="WPS Special 1" w:hint="default"/>
      </w:rPr>
    </w:lvl>
    <w:lvl w:ilvl="3" w:tplc="04090001" w:tentative="1">
      <w:start w:val="1"/>
      <w:numFmt w:val="bullet"/>
      <w:lvlText w:val=""/>
      <w:lvlJc w:val="left"/>
      <w:pPr>
        <w:ind w:left="2880" w:hanging="360"/>
      </w:pPr>
      <w:rPr>
        <w:rFonts w:ascii="WPS Special 3" w:hAnsi="WPS Special 3"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PS Special 1" w:hAnsi="WPS Special 1" w:hint="default"/>
      </w:rPr>
    </w:lvl>
    <w:lvl w:ilvl="6" w:tplc="04090001" w:tentative="1">
      <w:start w:val="1"/>
      <w:numFmt w:val="bullet"/>
      <w:lvlText w:val=""/>
      <w:lvlJc w:val="left"/>
      <w:pPr>
        <w:ind w:left="5040" w:hanging="360"/>
      </w:pPr>
      <w:rPr>
        <w:rFonts w:ascii="WPS Special 3" w:hAnsi="WPS Special 3"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PS Special 1" w:hAnsi="WPS Special 1" w:hint="default"/>
      </w:rPr>
    </w:lvl>
  </w:abstractNum>
  <w:abstractNum w:abstractNumId="12">
    <w:nsid w:val="0000001A"/>
    <w:multiLevelType w:val="hybridMultilevel"/>
    <w:tmpl w:val="D7AA3F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PS Special 1" w:hAnsi="WPS Special 1" w:hint="default"/>
      </w:rPr>
    </w:lvl>
    <w:lvl w:ilvl="3" w:tplc="04090001" w:tentative="1">
      <w:start w:val="1"/>
      <w:numFmt w:val="bullet"/>
      <w:lvlText w:val=""/>
      <w:lvlJc w:val="left"/>
      <w:pPr>
        <w:ind w:left="2880" w:hanging="360"/>
      </w:pPr>
      <w:rPr>
        <w:rFonts w:ascii="WPS Special 3" w:hAnsi="WPS Special 3"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PS Special 1" w:hAnsi="WPS Special 1" w:hint="default"/>
      </w:rPr>
    </w:lvl>
    <w:lvl w:ilvl="6" w:tplc="04090001" w:tentative="1">
      <w:start w:val="1"/>
      <w:numFmt w:val="bullet"/>
      <w:lvlText w:val=""/>
      <w:lvlJc w:val="left"/>
      <w:pPr>
        <w:ind w:left="5040" w:hanging="360"/>
      </w:pPr>
      <w:rPr>
        <w:rFonts w:ascii="WPS Special 3" w:hAnsi="WPS Special 3"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PS Special 1" w:hAnsi="WPS Special 1" w:hint="default"/>
      </w:rPr>
    </w:lvl>
  </w:abstractNum>
  <w:abstractNum w:abstractNumId="13">
    <w:nsid w:val="0000001B"/>
    <w:multiLevelType w:val="hybridMultilevel"/>
    <w:tmpl w:val="2CD66FB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PS Special 1" w:hAnsi="WPS Special 1" w:hint="default"/>
      </w:rPr>
    </w:lvl>
    <w:lvl w:ilvl="3" w:tplc="04090001" w:tentative="1">
      <w:start w:val="1"/>
      <w:numFmt w:val="bullet"/>
      <w:lvlText w:val=""/>
      <w:lvlJc w:val="left"/>
      <w:pPr>
        <w:ind w:left="3240" w:hanging="360"/>
      </w:pPr>
      <w:rPr>
        <w:rFonts w:ascii="WPS Special 3" w:hAnsi="WPS Special 3"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PS Special 1" w:hAnsi="WPS Special 1" w:hint="default"/>
      </w:rPr>
    </w:lvl>
    <w:lvl w:ilvl="6" w:tplc="04090001" w:tentative="1">
      <w:start w:val="1"/>
      <w:numFmt w:val="bullet"/>
      <w:lvlText w:val=""/>
      <w:lvlJc w:val="left"/>
      <w:pPr>
        <w:ind w:left="5400" w:hanging="360"/>
      </w:pPr>
      <w:rPr>
        <w:rFonts w:ascii="WPS Special 3" w:hAnsi="WPS Special 3"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PS Special 1" w:hAnsi="WPS Special 1" w:hint="default"/>
      </w:rPr>
    </w:lvl>
  </w:abstractNum>
  <w:abstractNum w:abstractNumId="14">
    <w:nsid w:val="0000001E"/>
    <w:multiLevelType w:val="hybridMultilevel"/>
    <w:tmpl w:val="00000000"/>
    <w:lvl w:ilvl="0" w:tplc="0409000B">
      <w:start w:val="1"/>
      <w:numFmt w:val="bullet"/>
      <w:lvlText w:val=""/>
      <w:lvlJc w:val="left"/>
      <w:pPr>
        <w:ind w:left="720" w:hanging="360"/>
      </w:pPr>
      <w:rPr>
        <w:rFonts w:ascii="WPS Special 1" w:hAnsi="WPS Special 1"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PS Special 1" w:hAnsi="WPS Special 1" w:hint="default"/>
      </w:rPr>
    </w:lvl>
    <w:lvl w:ilvl="3" w:tplc="04090001" w:tentative="1">
      <w:start w:val="1"/>
      <w:numFmt w:val="bullet"/>
      <w:lvlText w:val=""/>
      <w:lvlJc w:val="left"/>
      <w:pPr>
        <w:ind w:left="2880" w:hanging="360"/>
      </w:pPr>
      <w:rPr>
        <w:rFonts w:ascii="WPS Special 3" w:hAnsi="WPS Special 3"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PS Special 1" w:hAnsi="WPS Special 1" w:hint="default"/>
      </w:rPr>
    </w:lvl>
    <w:lvl w:ilvl="6" w:tplc="04090001" w:tentative="1">
      <w:start w:val="1"/>
      <w:numFmt w:val="bullet"/>
      <w:lvlText w:val=""/>
      <w:lvlJc w:val="left"/>
      <w:pPr>
        <w:ind w:left="5040" w:hanging="360"/>
      </w:pPr>
      <w:rPr>
        <w:rFonts w:ascii="WPS Special 3" w:hAnsi="WPS Special 3"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PS Special 1" w:hAnsi="WPS Special 1" w:hint="default"/>
      </w:rPr>
    </w:lvl>
  </w:abstractNum>
  <w:abstractNum w:abstractNumId="15">
    <w:nsid w:val="0000001F"/>
    <w:multiLevelType w:val="hybridMultilevel"/>
    <w:tmpl w:val="00000000"/>
    <w:lvl w:ilvl="0" w:tplc="04090009">
      <w:start w:val="1"/>
      <w:numFmt w:val="bullet"/>
      <w:lvlText w:val=""/>
      <w:lvlJc w:val="left"/>
      <w:pPr>
        <w:ind w:left="1080" w:hanging="360"/>
      </w:pPr>
      <w:rPr>
        <w:rFonts w:ascii="WPS Special 1" w:hAnsi="WPS Special 1"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PS Special 1" w:hAnsi="WPS Special 1" w:hint="default"/>
      </w:rPr>
    </w:lvl>
    <w:lvl w:ilvl="3" w:tplc="04090001" w:tentative="1">
      <w:start w:val="1"/>
      <w:numFmt w:val="bullet"/>
      <w:lvlText w:val=""/>
      <w:lvlJc w:val="left"/>
      <w:pPr>
        <w:ind w:left="3240" w:hanging="360"/>
      </w:pPr>
      <w:rPr>
        <w:rFonts w:ascii="WPS Special 3" w:hAnsi="WPS Special 3"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PS Special 1" w:hAnsi="WPS Special 1" w:hint="default"/>
      </w:rPr>
    </w:lvl>
    <w:lvl w:ilvl="6" w:tplc="04090001" w:tentative="1">
      <w:start w:val="1"/>
      <w:numFmt w:val="bullet"/>
      <w:lvlText w:val=""/>
      <w:lvlJc w:val="left"/>
      <w:pPr>
        <w:ind w:left="5400" w:hanging="360"/>
      </w:pPr>
      <w:rPr>
        <w:rFonts w:ascii="WPS Special 3" w:hAnsi="WPS Special 3"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PS Special 1" w:hAnsi="WPS Special 1" w:hint="default"/>
      </w:rPr>
    </w:lvl>
  </w:abstractNum>
  <w:abstractNum w:abstractNumId="16">
    <w:nsid w:val="00000020"/>
    <w:multiLevelType w:val="hybridMultilevel"/>
    <w:tmpl w:val="00000000"/>
    <w:lvl w:ilvl="0" w:tplc="0409000B">
      <w:start w:val="1"/>
      <w:numFmt w:val="bullet"/>
      <w:lvlText w:val=""/>
      <w:lvlJc w:val="left"/>
      <w:pPr>
        <w:ind w:left="720" w:hanging="360"/>
      </w:pPr>
      <w:rPr>
        <w:rFonts w:ascii="WPS Special 1" w:hAnsi="WPS Special 1"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PS Special 1" w:hAnsi="WPS Special 1" w:hint="default"/>
      </w:rPr>
    </w:lvl>
    <w:lvl w:ilvl="3" w:tplc="04090001" w:tentative="1">
      <w:start w:val="1"/>
      <w:numFmt w:val="bullet"/>
      <w:lvlText w:val=""/>
      <w:lvlJc w:val="left"/>
      <w:pPr>
        <w:ind w:left="2880" w:hanging="360"/>
      </w:pPr>
      <w:rPr>
        <w:rFonts w:ascii="WPS Special 3" w:hAnsi="WPS Special 3"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PS Special 1" w:hAnsi="WPS Special 1" w:hint="default"/>
      </w:rPr>
    </w:lvl>
    <w:lvl w:ilvl="6" w:tplc="04090001" w:tentative="1">
      <w:start w:val="1"/>
      <w:numFmt w:val="bullet"/>
      <w:lvlText w:val=""/>
      <w:lvlJc w:val="left"/>
      <w:pPr>
        <w:ind w:left="5040" w:hanging="360"/>
      </w:pPr>
      <w:rPr>
        <w:rFonts w:ascii="WPS Special 3" w:hAnsi="WPS Special 3"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PS Special 1" w:hAnsi="WPS Special 1" w:hint="default"/>
      </w:rPr>
    </w:lvl>
  </w:abstractNum>
  <w:abstractNum w:abstractNumId="17">
    <w:nsid w:val="00000021"/>
    <w:multiLevelType w:val="hybridMultilevel"/>
    <w:tmpl w:val="00000000"/>
    <w:lvl w:ilvl="0" w:tplc="0409000D">
      <w:start w:val="1"/>
      <w:numFmt w:val="bullet"/>
      <w:lvlText w:val=""/>
      <w:lvlJc w:val="left"/>
      <w:pPr>
        <w:ind w:left="1080" w:hanging="360"/>
      </w:pPr>
      <w:rPr>
        <w:rFonts w:ascii="WPS Special 1" w:hAnsi="WPS Special 1"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PS Special 1" w:hAnsi="WPS Special 1" w:hint="default"/>
      </w:rPr>
    </w:lvl>
    <w:lvl w:ilvl="3" w:tplc="04090001" w:tentative="1">
      <w:start w:val="1"/>
      <w:numFmt w:val="bullet"/>
      <w:lvlText w:val=""/>
      <w:lvlJc w:val="left"/>
      <w:pPr>
        <w:ind w:left="3240" w:hanging="360"/>
      </w:pPr>
      <w:rPr>
        <w:rFonts w:ascii="WPS Special 3" w:hAnsi="WPS Special 3"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PS Special 1" w:hAnsi="WPS Special 1" w:hint="default"/>
      </w:rPr>
    </w:lvl>
    <w:lvl w:ilvl="6" w:tplc="04090001" w:tentative="1">
      <w:start w:val="1"/>
      <w:numFmt w:val="bullet"/>
      <w:lvlText w:val=""/>
      <w:lvlJc w:val="left"/>
      <w:pPr>
        <w:ind w:left="5400" w:hanging="360"/>
      </w:pPr>
      <w:rPr>
        <w:rFonts w:ascii="WPS Special 3" w:hAnsi="WPS Special 3"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PS Special 1" w:hAnsi="WPS Special 1" w:hint="default"/>
      </w:rPr>
    </w:lvl>
  </w:abstractNum>
  <w:abstractNum w:abstractNumId="18">
    <w:nsid w:val="00000022"/>
    <w:multiLevelType w:val="hybridMultilevel"/>
    <w:tmpl w:val="00000000"/>
    <w:lvl w:ilvl="0" w:tplc="04090009">
      <w:start w:val="1"/>
      <w:numFmt w:val="bullet"/>
      <w:lvlText w:val=""/>
      <w:lvlJc w:val="left"/>
      <w:pPr>
        <w:ind w:left="720" w:hanging="360"/>
      </w:pPr>
      <w:rPr>
        <w:rFonts w:ascii="WPS Special 1" w:hAnsi="WPS Special 1"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PS Special 1" w:hAnsi="WPS Special 1" w:hint="default"/>
      </w:rPr>
    </w:lvl>
    <w:lvl w:ilvl="3" w:tplc="04090001" w:tentative="1">
      <w:start w:val="1"/>
      <w:numFmt w:val="bullet"/>
      <w:lvlText w:val=""/>
      <w:lvlJc w:val="left"/>
      <w:pPr>
        <w:ind w:left="2880" w:hanging="360"/>
      </w:pPr>
      <w:rPr>
        <w:rFonts w:ascii="WPS Special 3" w:hAnsi="WPS Special 3"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PS Special 1" w:hAnsi="WPS Special 1" w:hint="default"/>
      </w:rPr>
    </w:lvl>
    <w:lvl w:ilvl="6" w:tplc="04090001" w:tentative="1">
      <w:start w:val="1"/>
      <w:numFmt w:val="bullet"/>
      <w:lvlText w:val=""/>
      <w:lvlJc w:val="left"/>
      <w:pPr>
        <w:ind w:left="5040" w:hanging="360"/>
      </w:pPr>
      <w:rPr>
        <w:rFonts w:ascii="WPS Special 3" w:hAnsi="WPS Special 3"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PS Special 1" w:hAnsi="WPS Special 1" w:hint="default"/>
      </w:rPr>
    </w:lvl>
  </w:abstractNum>
  <w:abstractNum w:abstractNumId="19">
    <w:nsid w:val="00000024"/>
    <w:multiLevelType w:val="hybridMultilevel"/>
    <w:tmpl w:val="00000000"/>
    <w:lvl w:ilvl="0" w:tplc="04090009">
      <w:start w:val="1"/>
      <w:numFmt w:val="bullet"/>
      <w:lvlText w:val=""/>
      <w:lvlJc w:val="left"/>
      <w:pPr>
        <w:ind w:left="720" w:hanging="360"/>
      </w:pPr>
      <w:rPr>
        <w:rFonts w:ascii="WPS Special 1" w:hAnsi="WPS Special 1"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PS Special 1" w:hAnsi="WPS Special 1" w:hint="default"/>
      </w:rPr>
    </w:lvl>
    <w:lvl w:ilvl="3" w:tplc="04090001" w:tentative="1">
      <w:start w:val="1"/>
      <w:numFmt w:val="bullet"/>
      <w:lvlText w:val=""/>
      <w:lvlJc w:val="left"/>
      <w:pPr>
        <w:ind w:left="2880" w:hanging="360"/>
      </w:pPr>
      <w:rPr>
        <w:rFonts w:ascii="WPS Special 3" w:hAnsi="WPS Special 3"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PS Special 1" w:hAnsi="WPS Special 1" w:hint="default"/>
      </w:rPr>
    </w:lvl>
    <w:lvl w:ilvl="6" w:tplc="04090001" w:tentative="1">
      <w:start w:val="1"/>
      <w:numFmt w:val="bullet"/>
      <w:lvlText w:val=""/>
      <w:lvlJc w:val="left"/>
      <w:pPr>
        <w:ind w:left="5040" w:hanging="360"/>
      </w:pPr>
      <w:rPr>
        <w:rFonts w:ascii="WPS Special 3" w:hAnsi="WPS Special 3"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PS Special 1" w:hAnsi="WPS Special 1" w:hint="default"/>
      </w:rPr>
    </w:lvl>
  </w:abstractNum>
  <w:abstractNum w:abstractNumId="20">
    <w:nsid w:val="00000025"/>
    <w:multiLevelType w:val="hybridMultilevel"/>
    <w:tmpl w:val="00000000"/>
    <w:lvl w:ilvl="0" w:tplc="0409000D">
      <w:start w:val="1"/>
      <w:numFmt w:val="bullet"/>
      <w:lvlText w:val=""/>
      <w:lvlJc w:val="left"/>
      <w:pPr>
        <w:ind w:left="720" w:hanging="360"/>
      </w:pPr>
      <w:rPr>
        <w:rFonts w:ascii="WPS Special 1" w:hAnsi="WPS Special 1"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PS Special 1" w:hAnsi="WPS Special 1" w:hint="default"/>
      </w:rPr>
    </w:lvl>
    <w:lvl w:ilvl="3" w:tplc="04090001" w:tentative="1">
      <w:start w:val="1"/>
      <w:numFmt w:val="bullet"/>
      <w:lvlText w:val=""/>
      <w:lvlJc w:val="left"/>
      <w:pPr>
        <w:ind w:left="2880" w:hanging="360"/>
      </w:pPr>
      <w:rPr>
        <w:rFonts w:ascii="WPS Special 3" w:hAnsi="WPS Special 3"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PS Special 1" w:hAnsi="WPS Special 1" w:hint="default"/>
      </w:rPr>
    </w:lvl>
    <w:lvl w:ilvl="6" w:tplc="04090001" w:tentative="1">
      <w:start w:val="1"/>
      <w:numFmt w:val="bullet"/>
      <w:lvlText w:val=""/>
      <w:lvlJc w:val="left"/>
      <w:pPr>
        <w:ind w:left="5040" w:hanging="360"/>
      </w:pPr>
      <w:rPr>
        <w:rFonts w:ascii="WPS Special 3" w:hAnsi="WPS Special 3"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PS Special 1" w:hAnsi="WPS Special 1" w:hint="default"/>
      </w:rPr>
    </w:lvl>
  </w:abstractNum>
  <w:abstractNum w:abstractNumId="21">
    <w:nsid w:val="00000027"/>
    <w:multiLevelType w:val="hybridMultilevel"/>
    <w:tmpl w:val="00000000"/>
    <w:lvl w:ilvl="0" w:tplc="0409000B">
      <w:start w:val="1"/>
      <w:numFmt w:val="bullet"/>
      <w:lvlText w:val=""/>
      <w:lvlJc w:val="left"/>
      <w:pPr>
        <w:ind w:left="720" w:hanging="360"/>
      </w:pPr>
      <w:rPr>
        <w:rFonts w:ascii="WPS Special 1" w:hAnsi="WPS Special 1"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PS Special 1" w:hAnsi="WPS Special 1" w:hint="default"/>
      </w:rPr>
    </w:lvl>
    <w:lvl w:ilvl="3" w:tplc="04090001" w:tentative="1">
      <w:start w:val="1"/>
      <w:numFmt w:val="bullet"/>
      <w:lvlText w:val=""/>
      <w:lvlJc w:val="left"/>
      <w:pPr>
        <w:ind w:left="2880" w:hanging="360"/>
      </w:pPr>
      <w:rPr>
        <w:rFonts w:ascii="WPS Special 3" w:hAnsi="WPS Special 3"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PS Special 1" w:hAnsi="WPS Special 1" w:hint="default"/>
      </w:rPr>
    </w:lvl>
    <w:lvl w:ilvl="6" w:tplc="04090001" w:tentative="1">
      <w:start w:val="1"/>
      <w:numFmt w:val="bullet"/>
      <w:lvlText w:val=""/>
      <w:lvlJc w:val="left"/>
      <w:pPr>
        <w:ind w:left="5040" w:hanging="360"/>
      </w:pPr>
      <w:rPr>
        <w:rFonts w:ascii="WPS Special 3" w:hAnsi="WPS Special 3"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PS Special 1" w:hAnsi="WPS Special 1" w:hint="default"/>
      </w:rPr>
    </w:lvl>
  </w:abstractNum>
  <w:abstractNum w:abstractNumId="22">
    <w:nsid w:val="0000002B"/>
    <w:multiLevelType w:val="hybridMultilevel"/>
    <w:tmpl w:val="00000000"/>
    <w:lvl w:ilvl="0" w:tplc="04090009">
      <w:start w:val="1"/>
      <w:numFmt w:val="bullet"/>
      <w:lvlText w:val=""/>
      <w:lvlJc w:val="left"/>
      <w:pPr>
        <w:ind w:left="1080" w:hanging="360"/>
      </w:pPr>
      <w:rPr>
        <w:rFonts w:ascii="WPS Special 1" w:hAnsi="WPS Special 1"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PS Special 1" w:hAnsi="WPS Special 1" w:hint="default"/>
      </w:rPr>
    </w:lvl>
    <w:lvl w:ilvl="3" w:tplc="04090001" w:tentative="1">
      <w:start w:val="1"/>
      <w:numFmt w:val="bullet"/>
      <w:lvlText w:val=""/>
      <w:lvlJc w:val="left"/>
      <w:pPr>
        <w:ind w:left="3240" w:hanging="360"/>
      </w:pPr>
      <w:rPr>
        <w:rFonts w:ascii="WPS Special 3" w:hAnsi="WPS Special 3"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PS Special 1" w:hAnsi="WPS Special 1" w:hint="default"/>
      </w:rPr>
    </w:lvl>
    <w:lvl w:ilvl="6" w:tplc="04090001" w:tentative="1">
      <w:start w:val="1"/>
      <w:numFmt w:val="bullet"/>
      <w:lvlText w:val=""/>
      <w:lvlJc w:val="left"/>
      <w:pPr>
        <w:ind w:left="5400" w:hanging="360"/>
      </w:pPr>
      <w:rPr>
        <w:rFonts w:ascii="WPS Special 3" w:hAnsi="WPS Special 3"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PS Special 1" w:hAnsi="WPS Special 1" w:hint="default"/>
      </w:rPr>
    </w:lvl>
  </w:abstractNum>
  <w:abstractNum w:abstractNumId="23">
    <w:nsid w:val="0000002D"/>
    <w:multiLevelType w:val="hybridMultilevel"/>
    <w:tmpl w:val="000000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24">
    <w:nsid w:val="0000002E"/>
    <w:multiLevelType w:val="hybridMultilevel"/>
    <w:tmpl w:val="00000000"/>
    <w:lvl w:ilvl="0" w:tplc="0409000B">
      <w:start w:val="1"/>
      <w:numFmt w:val="bullet"/>
      <w:lvlText w:val=""/>
      <w:lvlJc w:val="left"/>
      <w:pPr>
        <w:ind w:left="720" w:hanging="360"/>
      </w:pPr>
      <w:rPr>
        <w:rFonts w:ascii="WPS Special 1" w:hAnsi="WPS Special 1"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PS Special 1" w:hAnsi="WPS Special 1" w:hint="default"/>
      </w:rPr>
    </w:lvl>
    <w:lvl w:ilvl="3" w:tplc="04090001" w:tentative="1">
      <w:start w:val="1"/>
      <w:numFmt w:val="bullet"/>
      <w:lvlText w:val=""/>
      <w:lvlJc w:val="left"/>
      <w:pPr>
        <w:ind w:left="2880" w:hanging="360"/>
      </w:pPr>
      <w:rPr>
        <w:rFonts w:ascii="WPS Special 3" w:hAnsi="WPS Special 3"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PS Special 1" w:hAnsi="WPS Special 1" w:hint="default"/>
      </w:rPr>
    </w:lvl>
    <w:lvl w:ilvl="6" w:tplc="04090001" w:tentative="1">
      <w:start w:val="1"/>
      <w:numFmt w:val="bullet"/>
      <w:lvlText w:val=""/>
      <w:lvlJc w:val="left"/>
      <w:pPr>
        <w:ind w:left="5040" w:hanging="360"/>
      </w:pPr>
      <w:rPr>
        <w:rFonts w:ascii="WPS Special 3" w:hAnsi="WPS Special 3"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PS Special 1" w:hAnsi="WPS Special 1" w:hint="default"/>
      </w:rPr>
    </w:lvl>
  </w:abstractNum>
  <w:abstractNum w:abstractNumId="25">
    <w:nsid w:val="07A619B5"/>
    <w:multiLevelType w:val="hybridMultilevel"/>
    <w:tmpl w:val="06E2631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0F9E58F4"/>
    <w:multiLevelType w:val="hybridMultilevel"/>
    <w:tmpl w:val="AB4AC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13957DFB"/>
    <w:multiLevelType w:val="hybridMultilevel"/>
    <w:tmpl w:val="D85AB6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D6B4BB2"/>
    <w:multiLevelType w:val="hybridMultilevel"/>
    <w:tmpl w:val="774AB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65C5FBF"/>
    <w:multiLevelType w:val="hybridMultilevel"/>
    <w:tmpl w:val="76225B14"/>
    <w:lvl w:ilvl="0" w:tplc="04090009">
      <w:start w:val="1"/>
      <w:numFmt w:val="bullet"/>
      <w:lvlText w:val=""/>
      <w:lvlJc w:val="left"/>
      <w:pPr>
        <w:ind w:left="720" w:hanging="360"/>
      </w:pPr>
      <w:rPr>
        <w:rFonts w:ascii="WPS Special 1" w:hAnsi="WPS Special 1"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BD7093B"/>
    <w:multiLevelType w:val="hybridMultilevel"/>
    <w:tmpl w:val="B2722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26633C5"/>
    <w:multiLevelType w:val="hybridMultilevel"/>
    <w:tmpl w:val="7BBE8972"/>
    <w:lvl w:ilvl="0" w:tplc="04090005">
      <w:start w:val="1"/>
      <w:numFmt w:val="bullet"/>
      <w:lvlText w:val=""/>
      <w:lvlJc w:val="left"/>
      <w:pPr>
        <w:ind w:left="1800" w:hanging="360"/>
      </w:pPr>
      <w:rPr>
        <w:rFonts w:ascii="Wingdings" w:hAnsi="Wingdings" w:cs="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364117E8"/>
    <w:multiLevelType w:val="hybridMultilevel"/>
    <w:tmpl w:val="B28AEE2E"/>
    <w:lvl w:ilvl="0" w:tplc="0409000D">
      <w:start w:val="1"/>
      <w:numFmt w:val="bullet"/>
      <w:lvlText w:val=""/>
      <w:lvlJc w:val="left"/>
      <w:pPr>
        <w:ind w:left="720" w:hanging="360"/>
      </w:pPr>
      <w:rPr>
        <w:rFonts w:ascii="WPS Special 1" w:hAnsi="WPS Special 1"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353825"/>
    <w:multiLevelType w:val="hybridMultilevel"/>
    <w:tmpl w:val="689EE3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0E02519"/>
    <w:multiLevelType w:val="hybridMultilevel"/>
    <w:tmpl w:val="F43425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3F12BEA"/>
    <w:multiLevelType w:val="hybridMultilevel"/>
    <w:tmpl w:val="7FA2ED14"/>
    <w:lvl w:ilvl="0" w:tplc="04090009">
      <w:start w:val="1"/>
      <w:numFmt w:val="bullet"/>
      <w:lvlText w:val=""/>
      <w:lvlJc w:val="left"/>
      <w:pPr>
        <w:ind w:left="720" w:hanging="360"/>
      </w:pPr>
      <w:rPr>
        <w:rFonts w:ascii="WPS Special 1" w:hAnsi="WPS Special 1"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7A7E61"/>
    <w:multiLevelType w:val="hybridMultilevel"/>
    <w:tmpl w:val="26A0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CC0D54"/>
    <w:multiLevelType w:val="hybridMultilevel"/>
    <w:tmpl w:val="A3C07C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71CA308F"/>
    <w:multiLevelType w:val="hybridMultilevel"/>
    <w:tmpl w:val="3BE2CBE4"/>
    <w:lvl w:ilvl="0" w:tplc="0409000D">
      <w:start w:val="1"/>
      <w:numFmt w:val="bullet"/>
      <w:lvlText w:val=""/>
      <w:lvlJc w:val="left"/>
      <w:pPr>
        <w:ind w:left="1440" w:hanging="360"/>
      </w:pPr>
      <w:rPr>
        <w:rFonts w:ascii="WPS Special 1" w:hAnsi="WPS Special 1"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5FD2C7E"/>
    <w:multiLevelType w:val="hybridMultilevel"/>
    <w:tmpl w:val="4FE094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5D12E1"/>
    <w:multiLevelType w:val="hybridMultilevel"/>
    <w:tmpl w:val="4DECD2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F6065C1"/>
    <w:multiLevelType w:val="hybridMultilevel"/>
    <w:tmpl w:val="E25EC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41"/>
  </w:num>
  <w:num w:numId="27">
    <w:abstractNumId w:val="28"/>
  </w:num>
  <w:num w:numId="28">
    <w:abstractNumId w:val="36"/>
  </w:num>
  <w:num w:numId="29">
    <w:abstractNumId w:val="27"/>
  </w:num>
  <w:num w:numId="30">
    <w:abstractNumId w:val="39"/>
  </w:num>
  <w:num w:numId="31">
    <w:abstractNumId w:val="29"/>
  </w:num>
  <w:num w:numId="32">
    <w:abstractNumId w:val="30"/>
  </w:num>
  <w:num w:numId="33">
    <w:abstractNumId w:val="33"/>
  </w:num>
  <w:num w:numId="34">
    <w:abstractNumId w:val="40"/>
  </w:num>
  <w:num w:numId="35">
    <w:abstractNumId w:val="35"/>
  </w:num>
  <w:num w:numId="36">
    <w:abstractNumId w:val="34"/>
  </w:num>
  <w:num w:numId="37">
    <w:abstractNumId w:val="25"/>
  </w:num>
  <w:num w:numId="38">
    <w:abstractNumId w:val="37"/>
  </w:num>
  <w:num w:numId="39">
    <w:abstractNumId w:val="32"/>
  </w:num>
  <w:num w:numId="40">
    <w:abstractNumId w:val="38"/>
  </w:num>
  <w:num w:numId="41">
    <w:abstractNumId w:val="26"/>
  </w:num>
  <w:num w:numId="42">
    <w:abstractNumId w:val="31"/>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673E88"/>
    <w:rsid w:val="00012C3F"/>
    <w:rsid w:val="00016494"/>
    <w:rsid w:val="0003291C"/>
    <w:rsid w:val="000462F4"/>
    <w:rsid w:val="00063329"/>
    <w:rsid w:val="00090C6D"/>
    <w:rsid w:val="000921A4"/>
    <w:rsid w:val="00092D5C"/>
    <w:rsid w:val="00095609"/>
    <w:rsid w:val="00096EF3"/>
    <w:rsid w:val="000C0BD5"/>
    <w:rsid w:val="000C29D9"/>
    <w:rsid w:val="000C3C26"/>
    <w:rsid w:val="000D1EED"/>
    <w:rsid w:val="000D3F14"/>
    <w:rsid w:val="000F000D"/>
    <w:rsid w:val="001058D1"/>
    <w:rsid w:val="001077EE"/>
    <w:rsid w:val="00142801"/>
    <w:rsid w:val="00150438"/>
    <w:rsid w:val="00162D07"/>
    <w:rsid w:val="00173226"/>
    <w:rsid w:val="00174341"/>
    <w:rsid w:val="00177212"/>
    <w:rsid w:val="00184CC4"/>
    <w:rsid w:val="00187A58"/>
    <w:rsid w:val="001908BA"/>
    <w:rsid w:val="001C51A7"/>
    <w:rsid w:val="001D2BFD"/>
    <w:rsid w:val="001D4FF1"/>
    <w:rsid w:val="001E7554"/>
    <w:rsid w:val="0020243D"/>
    <w:rsid w:val="00226385"/>
    <w:rsid w:val="00245792"/>
    <w:rsid w:val="00245F21"/>
    <w:rsid w:val="002543B0"/>
    <w:rsid w:val="002567F5"/>
    <w:rsid w:val="002818D6"/>
    <w:rsid w:val="002A74CA"/>
    <w:rsid w:val="002C2FFC"/>
    <w:rsid w:val="002C33EF"/>
    <w:rsid w:val="00302410"/>
    <w:rsid w:val="00363D39"/>
    <w:rsid w:val="003C2C3C"/>
    <w:rsid w:val="003F61CF"/>
    <w:rsid w:val="003F6BE0"/>
    <w:rsid w:val="004071A1"/>
    <w:rsid w:val="004075D5"/>
    <w:rsid w:val="0047591A"/>
    <w:rsid w:val="0047644D"/>
    <w:rsid w:val="004C284B"/>
    <w:rsid w:val="004C5945"/>
    <w:rsid w:val="004E2D83"/>
    <w:rsid w:val="005221F4"/>
    <w:rsid w:val="005447BB"/>
    <w:rsid w:val="00547945"/>
    <w:rsid w:val="0055026B"/>
    <w:rsid w:val="00573C7F"/>
    <w:rsid w:val="005B54A0"/>
    <w:rsid w:val="005C1FE7"/>
    <w:rsid w:val="005D509D"/>
    <w:rsid w:val="005D6CA5"/>
    <w:rsid w:val="005E5826"/>
    <w:rsid w:val="005E741C"/>
    <w:rsid w:val="00615248"/>
    <w:rsid w:val="00625AF3"/>
    <w:rsid w:val="00634EF7"/>
    <w:rsid w:val="006629E3"/>
    <w:rsid w:val="00664322"/>
    <w:rsid w:val="006720FF"/>
    <w:rsid w:val="00673E88"/>
    <w:rsid w:val="006940B8"/>
    <w:rsid w:val="006A239A"/>
    <w:rsid w:val="006E1CF1"/>
    <w:rsid w:val="006F3D7F"/>
    <w:rsid w:val="0070553D"/>
    <w:rsid w:val="00705CCD"/>
    <w:rsid w:val="0070639A"/>
    <w:rsid w:val="0071249B"/>
    <w:rsid w:val="00717CBE"/>
    <w:rsid w:val="00747333"/>
    <w:rsid w:val="007630A3"/>
    <w:rsid w:val="0076798C"/>
    <w:rsid w:val="00770741"/>
    <w:rsid w:val="00771FBA"/>
    <w:rsid w:val="007A1A7E"/>
    <w:rsid w:val="007B0425"/>
    <w:rsid w:val="007B2A36"/>
    <w:rsid w:val="007C0E59"/>
    <w:rsid w:val="007D0AC7"/>
    <w:rsid w:val="007D24CF"/>
    <w:rsid w:val="007D59A4"/>
    <w:rsid w:val="00820C79"/>
    <w:rsid w:val="00820DD0"/>
    <w:rsid w:val="00840DE4"/>
    <w:rsid w:val="00864F92"/>
    <w:rsid w:val="008B7E3B"/>
    <w:rsid w:val="008C10F4"/>
    <w:rsid w:val="00930808"/>
    <w:rsid w:val="00953497"/>
    <w:rsid w:val="00961FE7"/>
    <w:rsid w:val="0097051A"/>
    <w:rsid w:val="009710E7"/>
    <w:rsid w:val="009760D4"/>
    <w:rsid w:val="009812C4"/>
    <w:rsid w:val="009A5B48"/>
    <w:rsid w:val="009D0714"/>
    <w:rsid w:val="009E1674"/>
    <w:rsid w:val="009E69BC"/>
    <w:rsid w:val="00A07ACD"/>
    <w:rsid w:val="00A11DA4"/>
    <w:rsid w:val="00A13707"/>
    <w:rsid w:val="00A17406"/>
    <w:rsid w:val="00A20E1F"/>
    <w:rsid w:val="00A21FC2"/>
    <w:rsid w:val="00A3697B"/>
    <w:rsid w:val="00A37EED"/>
    <w:rsid w:val="00A40B62"/>
    <w:rsid w:val="00A545F8"/>
    <w:rsid w:val="00A748A0"/>
    <w:rsid w:val="00A85C06"/>
    <w:rsid w:val="00AB548E"/>
    <w:rsid w:val="00B036BA"/>
    <w:rsid w:val="00B13233"/>
    <w:rsid w:val="00B2371D"/>
    <w:rsid w:val="00B27D89"/>
    <w:rsid w:val="00B476B2"/>
    <w:rsid w:val="00B809A6"/>
    <w:rsid w:val="00B87DF1"/>
    <w:rsid w:val="00BA7BF3"/>
    <w:rsid w:val="00BB3A97"/>
    <w:rsid w:val="00BC447D"/>
    <w:rsid w:val="00BE387C"/>
    <w:rsid w:val="00C112C9"/>
    <w:rsid w:val="00C21C0C"/>
    <w:rsid w:val="00C3338D"/>
    <w:rsid w:val="00C46B73"/>
    <w:rsid w:val="00C521F8"/>
    <w:rsid w:val="00C66181"/>
    <w:rsid w:val="00C66E8D"/>
    <w:rsid w:val="00C84545"/>
    <w:rsid w:val="00CE4DCE"/>
    <w:rsid w:val="00CF0C06"/>
    <w:rsid w:val="00CF2901"/>
    <w:rsid w:val="00D10250"/>
    <w:rsid w:val="00D13FFA"/>
    <w:rsid w:val="00D34941"/>
    <w:rsid w:val="00D464AD"/>
    <w:rsid w:val="00DF2598"/>
    <w:rsid w:val="00DF2955"/>
    <w:rsid w:val="00DF49DF"/>
    <w:rsid w:val="00E25EA2"/>
    <w:rsid w:val="00E316EB"/>
    <w:rsid w:val="00E856AD"/>
    <w:rsid w:val="00EB0185"/>
    <w:rsid w:val="00EB6037"/>
    <w:rsid w:val="00ED3BFA"/>
    <w:rsid w:val="00F01381"/>
    <w:rsid w:val="00F31A1A"/>
    <w:rsid w:val="00F434F6"/>
    <w:rsid w:val="00F67CDF"/>
    <w:rsid w:val="00F73508"/>
    <w:rsid w:val="00F82A19"/>
    <w:rsid w:val="00FD20AE"/>
    <w:rsid w:val="00FD24AA"/>
    <w:rsid w:val="00FD4A55"/>
    <w:rsid w:val="00FF6E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2" type="connector" idref="#_x0000_m12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48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3E88"/>
    <w:rPr>
      <w:rFonts w:ascii="Times New Roman" w:eastAsia="Times New Roman" w:hAnsi="Times New Roman" w:cs="Times New Roman"/>
      <w:sz w:val="24"/>
      <w:szCs w:val="24"/>
    </w:rPr>
  </w:style>
  <w:style w:type="paragraph" w:styleId="Heading1">
    <w:name w:val="heading 1"/>
    <w:basedOn w:val="normal0"/>
    <w:rsid w:val="00673E88"/>
    <w:pPr>
      <w:keepNext/>
      <w:keepLines/>
      <w:widowControl w:val="0"/>
      <w:spacing w:before="480" w:after="120"/>
      <w:outlineLvl w:val="0"/>
    </w:pPr>
    <w:rPr>
      <w:b/>
      <w:sz w:val="48"/>
      <w:szCs w:val="48"/>
    </w:rPr>
  </w:style>
  <w:style w:type="paragraph" w:styleId="Heading2">
    <w:name w:val="heading 2"/>
    <w:basedOn w:val="Normal"/>
    <w:next w:val="Normal"/>
    <w:link w:val="Heading2Char"/>
    <w:qFormat/>
    <w:rsid w:val="00673E88"/>
    <w:pPr>
      <w:keepNext/>
      <w:outlineLvl w:val="1"/>
    </w:pPr>
    <w:rPr>
      <w:b/>
      <w:bCs/>
      <w:sz w:val="28"/>
    </w:rPr>
  </w:style>
  <w:style w:type="paragraph" w:styleId="Heading3">
    <w:name w:val="heading 3"/>
    <w:basedOn w:val="normal0"/>
    <w:rsid w:val="00673E88"/>
    <w:pPr>
      <w:keepNext/>
      <w:keepLines/>
      <w:widowControl w:val="0"/>
      <w:spacing w:before="280" w:after="80"/>
      <w:outlineLvl w:val="2"/>
    </w:pPr>
    <w:rPr>
      <w:b/>
      <w:sz w:val="28"/>
      <w:szCs w:val="28"/>
    </w:rPr>
  </w:style>
  <w:style w:type="paragraph" w:styleId="Heading4">
    <w:name w:val="heading 4"/>
    <w:basedOn w:val="normal0"/>
    <w:rsid w:val="00673E88"/>
    <w:pPr>
      <w:keepNext/>
      <w:keepLines/>
      <w:widowControl w:val="0"/>
      <w:spacing w:before="240" w:after="40"/>
      <w:outlineLvl w:val="3"/>
    </w:pPr>
    <w:rPr>
      <w:b/>
      <w:sz w:val="21"/>
    </w:rPr>
  </w:style>
  <w:style w:type="paragraph" w:styleId="Heading5">
    <w:name w:val="heading 5"/>
    <w:rsid w:val="00673E88"/>
    <w:pPr>
      <w:keepNext/>
      <w:keepLines/>
      <w:widowControl w:val="0"/>
      <w:spacing w:before="220" w:after="40"/>
      <w:outlineLvl w:val="4"/>
    </w:pPr>
    <w:rPr>
      <w:b/>
    </w:rPr>
  </w:style>
  <w:style w:type="paragraph" w:styleId="Heading6">
    <w:name w:val="heading 6"/>
    <w:rsid w:val="00673E88"/>
    <w:pPr>
      <w:keepNext/>
      <w:keepLines/>
      <w:widowControl w:val="0"/>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73E88"/>
    <w:rPr>
      <w:sz w:val="28"/>
    </w:rPr>
  </w:style>
  <w:style w:type="character" w:customStyle="1" w:styleId="BodyTextChar">
    <w:name w:val="Body Text Char"/>
    <w:basedOn w:val="DefaultParagraphFont"/>
    <w:link w:val="BodyText"/>
    <w:rsid w:val="00673E88"/>
    <w:rPr>
      <w:rFonts w:ascii="Times New Roman" w:eastAsia="Times New Roman" w:hAnsi="Times New Roman" w:cs="Times New Roman"/>
      <w:sz w:val="28"/>
      <w:szCs w:val="24"/>
    </w:rPr>
  </w:style>
  <w:style w:type="paragraph" w:styleId="BodyText3">
    <w:name w:val="Body Text 3"/>
    <w:basedOn w:val="Normal"/>
    <w:link w:val="BodyText3Char"/>
    <w:rsid w:val="00673E88"/>
    <w:rPr>
      <w:sz w:val="20"/>
    </w:rPr>
  </w:style>
  <w:style w:type="character" w:customStyle="1" w:styleId="BodyText3Char">
    <w:name w:val="Body Text 3 Char"/>
    <w:basedOn w:val="DefaultParagraphFont"/>
    <w:link w:val="BodyText3"/>
    <w:rsid w:val="00673E88"/>
    <w:rPr>
      <w:rFonts w:ascii="Times New Roman" w:eastAsia="Times New Roman" w:hAnsi="Times New Roman" w:cs="Times New Roman"/>
      <w:sz w:val="20"/>
      <w:szCs w:val="24"/>
    </w:rPr>
  </w:style>
  <w:style w:type="paragraph" w:styleId="Subtitle">
    <w:name w:val="Subtitle"/>
    <w:basedOn w:val="Normal"/>
    <w:link w:val="SubtitleChar"/>
    <w:qFormat/>
    <w:rsid w:val="00673E88"/>
    <w:rPr>
      <w:sz w:val="28"/>
      <w:szCs w:val="20"/>
    </w:rPr>
  </w:style>
  <w:style w:type="character" w:customStyle="1" w:styleId="SubtitleChar">
    <w:name w:val="Subtitle Char"/>
    <w:basedOn w:val="DefaultParagraphFont"/>
    <w:link w:val="Subtitle"/>
    <w:rsid w:val="00673E88"/>
    <w:rPr>
      <w:rFonts w:ascii="Times New Roman" w:eastAsia="Times New Roman" w:hAnsi="Times New Roman" w:cs="Times New Roman"/>
      <w:sz w:val="28"/>
      <w:szCs w:val="20"/>
    </w:rPr>
  </w:style>
  <w:style w:type="paragraph" w:styleId="BodyTextIndent2">
    <w:name w:val="Body Text Indent 2"/>
    <w:basedOn w:val="Normal"/>
    <w:link w:val="BodyTextIndent2Char"/>
    <w:rsid w:val="00673E88"/>
    <w:pPr>
      <w:spacing w:after="120"/>
      <w:ind w:left="360"/>
    </w:pPr>
  </w:style>
  <w:style w:type="character" w:customStyle="1" w:styleId="BodyTextIndent2Char">
    <w:name w:val="Body Text Indent 2 Char"/>
    <w:basedOn w:val="DefaultParagraphFont"/>
    <w:link w:val="BodyTextIndent2"/>
    <w:rsid w:val="00673E88"/>
    <w:rPr>
      <w:rFonts w:ascii="Times New Roman" w:eastAsia="Times New Roman" w:hAnsi="Times New Roman" w:cs="Times New Roman"/>
      <w:sz w:val="24"/>
      <w:szCs w:val="24"/>
    </w:rPr>
  </w:style>
  <w:style w:type="paragraph" w:styleId="NormalWeb">
    <w:name w:val="Normal (Web)"/>
    <w:basedOn w:val="Normal"/>
    <w:uiPriority w:val="99"/>
    <w:rsid w:val="00673E88"/>
    <w:pPr>
      <w:spacing w:before="100" w:beforeAutospacing="1" w:after="100" w:afterAutospacing="1"/>
    </w:pPr>
    <w:rPr>
      <w:rFonts w:ascii="Arial Unicode MS" w:eastAsia="Arial Unicode MS" w:hAnsi="Arial Unicode MS"/>
    </w:rPr>
  </w:style>
  <w:style w:type="paragraph" w:customStyle="1" w:styleId="Default">
    <w:name w:val="Default"/>
    <w:rsid w:val="00673E88"/>
    <w:pPr>
      <w:autoSpaceDE w:val="0"/>
      <w:autoSpaceDN w:val="0"/>
      <w:adjustRightInd w:val="0"/>
    </w:pPr>
    <w:rPr>
      <w:rFonts w:ascii="Gill Sans MT" w:eastAsia="Calibri" w:hAnsi="Gill Sans MT" w:cs="Gill Sans MT"/>
      <w:color w:val="000000"/>
      <w:sz w:val="24"/>
      <w:szCs w:val="24"/>
    </w:rPr>
  </w:style>
  <w:style w:type="character" w:styleId="Hyperlink">
    <w:name w:val="Hyperlink"/>
    <w:uiPriority w:val="99"/>
    <w:rsid w:val="00673E88"/>
    <w:rPr>
      <w:color w:val="0000FF"/>
      <w:u w:val="single"/>
    </w:rPr>
  </w:style>
  <w:style w:type="paragraph" w:styleId="ListParagraph">
    <w:name w:val="List Paragraph"/>
    <w:basedOn w:val="Normal"/>
    <w:uiPriority w:val="34"/>
    <w:qFormat/>
    <w:rsid w:val="00673E88"/>
    <w:pPr>
      <w:ind w:left="720"/>
      <w:contextualSpacing/>
    </w:pPr>
  </w:style>
  <w:style w:type="paragraph" w:styleId="BodyTextIndent">
    <w:name w:val="Body Text Indent"/>
    <w:basedOn w:val="Normal"/>
    <w:link w:val="BodyTextIndentChar"/>
    <w:uiPriority w:val="99"/>
    <w:rsid w:val="00673E88"/>
    <w:pPr>
      <w:spacing w:after="120"/>
      <w:ind w:left="360"/>
    </w:pPr>
  </w:style>
  <w:style w:type="character" w:customStyle="1" w:styleId="BodyTextIndentChar">
    <w:name w:val="Body Text Indent Char"/>
    <w:basedOn w:val="DefaultParagraphFont"/>
    <w:link w:val="BodyTextIndent"/>
    <w:uiPriority w:val="99"/>
    <w:rsid w:val="00673E88"/>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673E88"/>
    <w:rPr>
      <w:rFonts w:ascii="Times New Roman" w:eastAsia="Times New Roman" w:hAnsi="Times New Roman" w:cs="Times New Roman"/>
      <w:b/>
      <w:bCs/>
      <w:sz w:val="28"/>
      <w:szCs w:val="24"/>
    </w:rPr>
  </w:style>
  <w:style w:type="paragraph" w:styleId="Title">
    <w:name w:val="Title"/>
    <w:basedOn w:val="Normal"/>
    <w:link w:val="TitleChar"/>
    <w:uiPriority w:val="99"/>
    <w:qFormat/>
    <w:rsid w:val="00673E88"/>
    <w:pPr>
      <w:jc w:val="center"/>
    </w:pPr>
    <w:rPr>
      <w:sz w:val="28"/>
    </w:rPr>
  </w:style>
  <w:style w:type="character" w:customStyle="1" w:styleId="TitleChar">
    <w:name w:val="Title Char"/>
    <w:basedOn w:val="DefaultParagraphFont"/>
    <w:link w:val="Title"/>
    <w:uiPriority w:val="10"/>
    <w:rsid w:val="00673E88"/>
    <w:rPr>
      <w:rFonts w:ascii="Times New Roman" w:eastAsia="Times New Roman" w:hAnsi="Times New Roman" w:cs="Times New Roman"/>
      <w:sz w:val="28"/>
      <w:szCs w:val="24"/>
    </w:rPr>
  </w:style>
  <w:style w:type="paragraph" w:styleId="Header">
    <w:name w:val="header"/>
    <w:basedOn w:val="Normal"/>
    <w:link w:val="HeaderChar"/>
    <w:uiPriority w:val="99"/>
    <w:rsid w:val="00673E88"/>
    <w:pPr>
      <w:tabs>
        <w:tab w:val="center" w:pos="4680"/>
        <w:tab w:val="right" w:pos="9360"/>
      </w:tabs>
      <w:spacing w:line="240" w:lineRule="auto"/>
    </w:pPr>
  </w:style>
  <w:style w:type="character" w:customStyle="1" w:styleId="HeaderChar">
    <w:name w:val="Header Char"/>
    <w:basedOn w:val="DefaultParagraphFont"/>
    <w:link w:val="Header"/>
    <w:uiPriority w:val="99"/>
    <w:rsid w:val="00673E88"/>
    <w:rPr>
      <w:rFonts w:ascii="Times New Roman" w:eastAsia="Times New Roman" w:hAnsi="Times New Roman" w:cs="Times New Roman"/>
      <w:sz w:val="24"/>
      <w:szCs w:val="24"/>
    </w:rPr>
  </w:style>
  <w:style w:type="paragraph" w:styleId="Footer">
    <w:name w:val="footer"/>
    <w:basedOn w:val="Normal"/>
    <w:link w:val="FooterChar"/>
    <w:uiPriority w:val="99"/>
    <w:rsid w:val="00673E88"/>
    <w:pPr>
      <w:tabs>
        <w:tab w:val="center" w:pos="4680"/>
        <w:tab w:val="right" w:pos="9360"/>
      </w:tabs>
      <w:spacing w:line="240" w:lineRule="auto"/>
    </w:pPr>
  </w:style>
  <w:style w:type="character" w:customStyle="1" w:styleId="FooterChar">
    <w:name w:val="Footer Char"/>
    <w:basedOn w:val="DefaultParagraphFont"/>
    <w:link w:val="Footer"/>
    <w:uiPriority w:val="99"/>
    <w:rsid w:val="00673E88"/>
    <w:rPr>
      <w:rFonts w:ascii="Times New Roman" w:eastAsia="Times New Roman" w:hAnsi="Times New Roman" w:cs="Times New Roman"/>
      <w:sz w:val="24"/>
      <w:szCs w:val="24"/>
    </w:rPr>
  </w:style>
  <w:style w:type="paragraph" w:styleId="BalloonText">
    <w:name w:val="Balloon Text"/>
    <w:basedOn w:val="Normal"/>
    <w:link w:val="BalloonTextChar"/>
    <w:uiPriority w:val="99"/>
    <w:rsid w:val="00673E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673E88"/>
    <w:rPr>
      <w:rFonts w:ascii="Tahoma" w:eastAsia="Times New Roman" w:hAnsi="Tahoma" w:cs="Tahoma"/>
      <w:sz w:val="16"/>
      <w:szCs w:val="16"/>
    </w:rPr>
  </w:style>
  <w:style w:type="paragraph" w:styleId="HTMLPreformatted">
    <w:name w:val="HTML Preformatted"/>
    <w:basedOn w:val="Normal"/>
    <w:link w:val="HTMLPreformattedChar"/>
    <w:uiPriority w:val="99"/>
    <w:rsid w:val="0067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73E88"/>
    <w:rPr>
      <w:rFonts w:ascii="Courier New" w:eastAsia="Times New Roman" w:hAnsi="Courier New" w:cs="Courier New"/>
      <w:sz w:val="20"/>
      <w:szCs w:val="20"/>
    </w:rPr>
  </w:style>
  <w:style w:type="character" w:customStyle="1" w:styleId="doctype">
    <w:name w:val="doctype"/>
    <w:basedOn w:val="DefaultParagraphFont"/>
    <w:rsid w:val="00673E88"/>
  </w:style>
  <w:style w:type="character" w:customStyle="1" w:styleId="start-tag">
    <w:name w:val="start-tag"/>
    <w:basedOn w:val="DefaultParagraphFont"/>
    <w:rsid w:val="00673E88"/>
  </w:style>
  <w:style w:type="character" w:customStyle="1" w:styleId="attribute-name">
    <w:name w:val="attribute-name"/>
    <w:basedOn w:val="DefaultParagraphFont"/>
    <w:rsid w:val="00673E88"/>
  </w:style>
  <w:style w:type="character" w:customStyle="1" w:styleId="end-tag">
    <w:name w:val="end-tag"/>
    <w:basedOn w:val="DefaultParagraphFont"/>
    <w:rsid w:val="00673E88"/>
  </w:style>
  <w:style w:type="character" w:customStyle="1" w:styleId="comment">
    <w:name w:val="comment"/>
    <w:basedOn w:val="DefaultParagraphFont"/>
    <w:rsid w:val="00673E88"/>
  </w:style>
  <w:style w:type="character" w:customStyle="1" w:styleId="error">
    <w:name w:val="error"/>
    <w:basedOn w:val="DefaultParagraphFont"/>
    <w:rsid w:val="00673E88"/>
  </w:style>
  <w:style w:type="character" w:styleId="FollowedHyperlink">
    <w:name w:val="FollowedHyperlink"/>
    <w:basedOn w:val="DefaultParagraphFont"/>
    <w:uiPriority w:val="99"/>
    <w:rsid w:val="00673E88"/>
    <w:rPr>
      <w:color w:val="800080"/>
      <w:u w:val="single"/>
    </w:rPr>
  </w:style>
  <w:style w:type="character" w:customStyle="1" w:styleId="entity">
    <w:name w:val="entity"/>
    <w:basedOn w:val="DefaultParagraphFont"/>
    <w:rsid w:val="00673E88"/>
  </w:style>
  <w:style w:type="paragraph" w:styleId="NoSpacing">
    <w:name w:val="No Spacing"/>
    <w:uiPriority w:val="1"/>
    <w:qFormat/>
    <w:rsid w:val="00673E88"/>
    <w:pPr>
      <w:spacing w:line="240" w:lineRule="auto"/>
      <w:jc w:val="left"/>
    </w:pPr>
  </w:style>
  <w:style w:type="paragraph" w:customStyle="1" w:styleId="normal0">
    <w:name w:val="normal"/>
    <w:rsid w:val="00673E88"/>
  </w:style>
  <w:style w:type="character" w:customStyle="1" w:styleId="Heading21">
    <w:name w:val="Heading 21"/>
    <w:basedOn w:val="DefaultParagraphFont"/>
    <w:rsid w:val="00673E88"/>
    <w:rPr>
      <w:rFonts w:ascii="Times New Roman" w:eastAsia="Times New Roman" w:hAnsi="Times New Roman" w:cs="Times New Roman"/>
      <w:b/>
      <w:sz w:val="28"/>
      <w:szCs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E0BB35-F428-468B-AE54-D6867EF70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75</Pages>
  <Words>9328</Words>
  <Characters>53170</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yemzho</dc:creator>
  <cp:lastModifiedBy>Joshua</cp:lastModifiedBy>
  <cp:revision>89</cp:revision>
  <dcterms:created xsi:type="dcterms:W3CDTF">2020-11-09T09:51:00Z</dcterms:created>
  <dcterms:modified xsi:type="dcterms:W3CDTF">2021-04-23T19:26:00Z</dcterms:modified>
</cp:coreProperties>
</file>